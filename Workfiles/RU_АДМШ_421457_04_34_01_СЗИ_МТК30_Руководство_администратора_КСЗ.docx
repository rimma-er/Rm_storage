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footer3.xml" ContentType="application/vnd.openxmlformats-officedocument.wordprocessingml.footer+xml"/>
  <Override PartName="/word/embeddings/oleObject6.bin" ContentType="application/vnd.openxmlformats-officedocument.oleObject"/>
  <Override PartName="/word/embeddings/oleObject7.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08" w:type="dxa"/>
        <w:jc w:val="center"/>
        <w:tblLayout w:type="fixed"/>
        <w:tblLook w:val="0000" w:firstRow="0" w:lastRow="0" w:firstColumn="0" w:lastColumn="0" w:noHBand="0" w:noVBand="0"/>
      </w:tblPr>
      <w:tblGrid>
        <w:gridCol w:w="5092"/>
        <w:gridCol w:w="4416"/>
      </w:tblGrid>
      <w:tr w:rsidR="00ED7ADC" w:rsidRPr="00766B63" w14:paraId="395EBFEF" w14:textId="77777777" w:rsidTr="00334815">
        <w:trPr>
          <w:trHeight w:val="240"/>
          <w:jc w:val="center"/>
        </w:trPr>
        <w:tc>
          <w:tcPr>
            <w:tcW w:w="5092" w:type="dxa"/>
          </w:tcPr>
          <w:p w14:paraId="0E89B644" w14:textId="77777777" w:rsidR="00A2709C" w:rsidRPr="000F6B0D" w:rsidRDefault="00A2709C" w:rsidP="00261DD2">
            <w:pPr>
              <w:pStyle w:val="Normal1page"/>
              <w:ind w:right="1"/>
              <w:rPr>
                <w:i w:val="0"/>
                <w:lang w:val="en-US"/>
              </w:rPr>
            </w:pPr>
          </w:p>
          <w:p w14:paraId="54220DDE" w14:textId="77777777" w:rsidR="00ED7ADC" w:rsidRPr="00766B63" w:rsidRDefault="00ED7ADC" w:rsidP="00261DD2">
            <w:pPr>
              <w:pStyle w:val="Normal1page"/>
              <w:ind w:right="1"/>
              <w:rPr>
                <w:i w:val="0"/>
              </w:rPr>
            </w:pPr>
          </w:p>
        </w:tc>
        <w:tc>
          <w:tcPr>
            <w:tcW w:w="4416" w:type="dxa"/>
          </w:tcPr>
          <w:p w14:paraId="397ADC35" w14:textId="77777777" w:rsidR="00ED7ADC" w:rsidRPr="00766B63" w:rsidRDefault="00ED7ADC" w:rsidP="00261DD2">
            <w:pPr>
              <w:pStyle w:val="Normal1page"/>
              <w:tabs>
                <w:tab w:val="left" w:pos="938"/>
              </w:tabs>
              <w:ind w:right="1"/>
              <w:rPr>
                <w:b/>
                <w:bCs/>
                <w:i w:val="0"/>
              </w:rPr>
            </w:pPr>
          </w:p>
        </w:tc>
      </w:tr>
      <w:tr w:rsidR="00ED7ADC" w:rsidRPr="00766B63" w14:paraId="26D11094" w14:textId="77777777" w:rsidTr="00334815">
        <w:tblPrEx>
          <w:tblLook w:val="01E0" w:firstRow="1" w:lastRow="1" w:firstColumn="1" w:lastColumn="1" w:noHBand="0" w:noVBand="0"/>
        </w:tblPrEx>
        <w:trPr>
          <w:trHeight w:val="633"/>
          <w:jc w:val="center"/>
        </w:trPr>
        <w:tc>
          <w:tcPr>
            <w:tcW w:w="9508" w:type="dxa"/>
            <w:gridSpan w:val="2"/>
          </w:tcPr>
          <w:p w14:paraId="02F61622" w14:textId="4C915908" w:rsidR="00DB4108" w:rsidRDefault="00DB4108" w:rsidP="00261DD2">
            <w:pPr>
              <w:pStyle w:val="afe"/>
              <w:ind w:right="1"/>
              <w:rPr>
                <w:i w:val="0"/>
              </w:rPr>
            </w:pPr>
            <w:bookmarkStart w:id="0" w:name="OLE_LINK2"/>
            <w:bookmarkStart w:id="1" w:name="OLE_LINK5"/>
            <w:bookmarkStart w:id="2" w:name="OLE_LINK6"/>
            <w:bookmarkStart w:id="3" w:name="OLE_LINK15"/>
          </w:p>
          <w:p w14:paraId="7F116E54" w14:textId="1468BE24" w:rsidR="00F53758" w:rsidRDefault="00F53758" w:rsidP="00261DD2">
            <w:pPr>
              <w:pStyle w:val="afe"/>
              <w:ind w:right="1"/>
              <w:rPr>
                <w:i w:val="0"/>
              </w:rPr>
            </w:pPr>
          </w:p>
          <w:p w14:paraId="11531E8F" w14:textId="73B5C45F" w:rsidR="00F53758" w:rsidRDefault="00F53758" w:rsidP="00261DD2">
            <w:pPr>
              <w:pStyle w:val="afe"/>
              <w:ind w:right="1"/>
              <w:rPr>
                <w:i w:val="0"/>
              </w:rPr>
            </w:pPr>
          </w:p>
          <w:p w14:paraId="1F3B62A1" w14:textId="5F75EAF1" w:rsidR="00F53758" w:rsidRDefault="00F53758" w:rsidP="00261DD2">
            <w:pPr>
              <w:pStyle w:val="afe"/>
              <w:ind w:right="1"/>
              <w:rPr>
                <w:i w:val="0"/>
              </w:rPr>
            </w:pPr>
          </w:p>
          <w:p w14:paraId="49C31C02" w14:textId="77777777" w:rsidR="00F53758" w:rsidRPr="00766B63" w:rsidRDefault="00F53758" w:rsidP="00261DD2">
            <w:pPr>
              <w:pStyle w:val="afe"/>
              <w:ind w:right="1"/>
              <w:rPr>
                <w:i w:val="0"/>
              </w:rPr>
            </w:pPr>
          </w:p>
          <w:p w14:paraId="35BBD5D1" w14:textId="77777777" w:rsidR="00DB4108" w:rsidRPr="00766B63" w:rsidRDefault="00DB4108" w:rsidP="00261DD2">
            <w:pPr>
              <w:pStyle w:val="afe"/>
              <w:ind w:right="1"/>
              <w:rPr>
                <w:i w:val="0"/>
              </w:rPr>
            </w:pPr>
          </w:p>
          <w:p w14:paraId="02068700" w14:textId="77777777" w:rsidR="00DB4108" w:rsidRPr="00766B63" w:rsidRDefault="00DB4108" w:rsidP="00261DD2">
            <w:pPr>
              <w:pStyle w:val="afe"/>
              <w:ind w:right="1"/>
              <w:rPr>
                <w:i w:val="0"/>
              </w:rPr>
            </w:pPr>
          </w:p>
          <w:p w14:paraId="4F75CDD6" w14:textId="77777777" w:rsidR="00334815" w:rsidRPr="00766B63" w:rsidRDefault="00334815" w:rsidP="00261DD2">
            <w:pPr>
              <w:pStyle w:val="afe"/>
              <w:ind w:right="1"/>
              <w:rPr>
                <w:i w:val="0"/>
              </w:rPr>
            </w:pPr>
          </w:p>
          <w:p w14:paraId="7566657B" w14:textId="77777777" w:rsidR="002E2927" w:rsidRPr="00766B63" w:rsidRDefault="002E2927" w:rsidP="00261DD2">
            <w:pPr>
              <w:pStyle w:val="afe"/>
              <w:ind w:right="1"/>
              <w:rPr>
                <w:i w:val="0"/>
              </w:rPr>
            </w:pPr>
          </w:p>
          <w:p w14:paraId="74500F40" w14:textId="77777777" w:rsidR="002E2927" w:rsidRPr="00766B63" w:rsidRDefault="002E2927" w:rsidP="00261DD2">
            <w:pPr>
              <w:pStyle w:val="afe"/>
              <w:ind w:right="1"/>
              <w:rPr>
                <w:i w:val="0"/>
              </w:rPr>
            </w:pPr>
          </w:p>
          <w:p w14:paraId="3E65F5EC" w14:textId="77777777" w:rsidR="002E2927" w:rsidRPr="00766B63" w:rsidRDefault="002E2927" w:rsidP="00261DD2">
            <w:pPr>
              <w:pStyle w:val="afe"/>
              <w:ind w:right="1"/>
              <w:rPr>
                <w:i w:val="0"/>
              </w:rPr>
            </w:pPr>
          </w:p>
          <w:p w14:paraId="68983952" w14:textId="77777777" w:rsidR="002E2927" w:rsidRPr="00766B63" w:rsidRDefault="002E2927" w:rsidP="00261DD2">
            <w:pPr>
              <w:pStyle w:val="afe"/>
              <w:ind w:right="1"/>
              <w:rPr>
                <w:i w:val="0"/>
              </w:rPr>
            </w:pPr>
          </w:p>
          <w:p w14:paraId="32DBEFC8" w14:textId="77777777" w:rsidR="00DB4108" w:rsidRPr="00766B63" w:rsidRDefault="00DB4108" w:rsidP="00261DD2">
            <w:pPr>
              <w:pStyle w:val="afe"/>
              <w:ind w:right="1"/>
              <w:jc w:val="left"/>
              <w:rPr>
                <w:i w:val="0"/>
              </w:rPr>
            </w:pPr>
          </w:p>
          <w:bookmarkEnd w:id="0"/>
          <w:bookmarkEnd w:id="1"/>
          <w:bookmarkEnd w:id="2"/>
          <w:bookmarkEnd w:id="3"/>
          <w:p w14:paraId="3A8AA233" w14:textId="26C7E381" w:rsidR="003A6885" w:rsidRPr="00766B63" w:rsidRDefault="00F166C8" w:rsidP="003A6885">
            <w:pPr>
              <w:pStyle w:val="1212"/>
              <w:tabs>
                <w:tab w:val="left" w:pos="1418"/>
                <w:tab w:val="left" w:pos="7511"/>
              </w:tabs>
              <w:spacing w:before="0" w:after="0"/>
              <w:ind w:left="1560" w:right="1557" w:firstLine="0"/>
              <w:jc w:val="center"/>
              <w:rPr>
                <w:b/>
                <w:i w:val="0"/>
                <w:sz w:val="40"/>
                <w:szCs w:val="40"/>
                <w:lang w:val="ru-RU"/>
              </w:rPr>
            </w:pPr>
            <w:r>
              <w:rPr>
                <w:b/>
                <w:i w:val="0"/>
                <w:sz w:val="40"/>
                <w:szCs w:val="40"/>
                <w:lang w:val="ru-RU"/>
              </w:rPr>
              <w:t>Средство</w:t>
            </w:r>
            <w:r w:rsidR="00F53758">
              <w:rPr>
                <w:b/>
                <w:i w:val="0"/>
                <w:sz w:val="40"/>
                <w:szCs w:val="40"/>
                <w:lang w:val="ru-RU"/>
              </w:rPr>
              <w:t xml:space="preserve"> </w:t>
            </w:r>
            <w:r w:rsidR="003A6885" w:rsidRPr="00766B63">
              <w:rPr>
                <w:b/>
                <w:i w:val="0"/>
                <w:sz w:val="40"/>
                <w:szCs w:val="40"/>
                <w:lang w:val="ru-RU"/>
              </w:rPr>
              <w:t xml:space="preserve">защиты информации </w:t>
            </w:r>
          </w:p>
          <w:p w14:paraId="737D507F" w14:textId="7CD9F06D" w:rsidR="003A6885" w:rsidRPr="00766B63" w:rsidRDefault="00F53758" w:rsidP="003A6885">
            <w:pPr>
              <w:pStyle w:val="1212"/>
              <w:tabs>
                <w:tab w:val="left" w:pos="1418"/>
                <w:tab w:val="left" w:pos="7511"/>
              </w:tabs>
              <w:spacing w:before="0" w:after="120"/>
              <w:ind w:left="1559" w:right="1559" w:firstLine="0"/>
              <w:jc w:val="center"/>
              <w:rPr>
                <w:b/>
                <w:i w:val="0"/>
                <w:sz w:val="40"/>
                <w:szCs w:val="40"/>
                <w:lang w:val="ru-RU"/>
              </w:rPr>
            </w:pPr>
            <w:r>
              <w:rPr>
                <w:b/>
                <w:i w:val="0"/>
                <w:sz w:val="40"/>
                <w:szCs w:val="40"/>
                <w:lang w:val="ru-RU"/>
              </w:rPr>
              <w:t>для контроллера</w:t>
            </w:r>
            <w:r w:rsidR="003A6885" w:rsidRPr="00766B63">
              <w:rPr>
                <w:b/>
                <w:i w:val="0"/>
                <w:sz w:val="40"/>
                <w:szCs w:val="40"/>
                <w:lang w:val="ru-RU"/>
              </w:rPr>
              <w:t xml:space="preserve"> «</w:t>
            </w:r>
            <w:r>
              <w:rPr>
                <w:b/>
                <w:i w:val="0"/>
                <w:sz w:val="40"/>
                <w:szCs w:val="40"/>
                <w:lang w:val="ru-RU"/>
              </w:rPr>
              <w:t>МТК-30.КП</w:t>
            </w:r>
            <w:r w:rsidR="003A6885" w:rsidRPr="00766B63">
              <w:rPr>
                <w:b/>
                <w:i w:val="0"/>
                <w:sz w:val="40"/>
                <w:szCs w:val="40"/>
                <w:lang w:val="ru-RU"/>
              </w:rPr>
              <w:t>»</w:t>
            </w:r>
          </w:p>
          <w:p w14:paraId="29860D67" w14:textId="77777777" w:rsidR="00CE48B3" w:rsidRPr="00766B63" w:rsidRDefault="00CE48B3" w:rsidP="00CE48B3">
            <w:pPr>
              <w:pStyle w:val="1212"/>
              <w:tabs>
                <w:tab w:val="left" w:pos="7511"/>
              </w:tabs>
              <w:spacing w:before="120" w:after="0"/>
              <w:ind w:left="992" w:right="1418" w:firstLine="284"/>
              <w:jc w:val="center"/>
              <w:rPr>
                <w:i w:val="0"/>
                <w:sz w:val="32"/>
                <w:szCs w:val="32"/>
                <w:lang w:val="ru-RU"/>
              </w:rPr>
            </w:pPr>
          </w:p>
          <w:p w14:paraId="16BCE63D" w14:textId="10A175BB" w:rsidR="003A6885" w:rsidRPr="00766B63" w:rsidRDefault="00CE48B3" w:rsidP="00CE48B3">
            <w:pPr>
              <w:pStyle w:val="1212"/>
              <w:tabs>
                <w:tab w:val="left" w:pos="7511"/>
              </w:tabs>
              <w:spacing w:before="120" w:after="0"/>
              <w:ind w:left="992" w:right="1418" w:firstLine="284"/>
              <w:jc w:val="center"/>
              <w:rPr>
                <w:i w:val="0"/>
                <w:sz w:val="32"/>
                <w:szCs w:val="32"/>
                <w:lang w:val="ru-RU"/>
              </w:rPr>
            </w:pPr>
            <w:r w:rsidRPr="00766B63">
              <w:rPr>
                <w:i w:val="0"/>
                <w:sz w:val="32"/>
                <w:szCs w:val="32"/>
                <w:lang w:val="ru-RU"/>
              </w:rPr>
              <w:t xml:space="preserve">Руководство </w:t>
            </w:r>
            <w:r w:rsidR="00F17685">
              <w:rPr>
                <w:i w:val="0"/>
                <w:sz w:val="32"/>
                <w:szCs w:val="32"/>
                <w:lang w:val="ru-RU"/>
              </w:rPr>
              <w:t>администратора КСЗ</w:t>
            </w:r>
          </w:p>
          <w:p w14:paraId="67D96004" w14:textId="77777777" w:rsidR="003A6885" w:rsidRPr="00766B63" w:rsidRDefault="003A6885" w:rsidP="003A6885">
            <w:pPr>
              <w:tabs>
                <w:tab w:val="left" w:pos="8724"/>
              </w:tabs>
              <w:spacing w:line="276" w:lineRule="auto"/>
              <w:rPr>
                <w:bCs/>
                <w:iCs/>
                <w:szCs w:val="28"/>
              </w:rPr>
            </w:pPr>
          </w:p>
          <w:p w14:paraId="19455997" w14:textId="27CEBF9C" w:rsidR="003A6885" w:rsidRDefault="003A6885" w:rsidP="00F53758">
            <w:pPr>
              <w:spacing w:after="222"/>
              <w:ind w:firstLine="0"/>
              <w:jc w:val="center"/>
            </w:pPr>
            <w:r w:rsidRPr="00766B63">
              <w:rPr>
                <w:lang w:val="en-US"/>
              </w:rPr>
              <w:t>RU</w:t>
            </w:r>
            <w:r w:rsidRPr="00766B63">
              <w:t>.АДМШ</w:t>
            </w:r>
            <w:r w:rsidR="00CE48B3" w:rsidRPr="00766B63">
              <w:t>.421457-</w:t>
            </w:r>
            <w:r w:rsidR="00F53758">
              <w:t>0</w:t>
            </w:r>
            <w:r w:rsidRPr="00766B63">
              <w:t xml:space="preserve">4 </w:t>
            </w:r>
            <w:r w:rsidR="00CE48B3" w:rsidRPr="00F53758">
              <w:t>34</w:t>
            </w:r>
            <w:r w:rsidRPr="00766B63">
              <w:t xml:space="preserve"> 01</w:t>
            </w:r>
          </w:p>
          <w:p w14:paraId="4199804A" w14:textId="2B4ACA84" w:rsidR="001F1840" w:rsidRPr="00766B63" w:rsidRDefault="001F1840" w:rsidP="00F53758">
            <w:pPr>
              <w:spacing w:after="222"/>
              <w:ind w:firstLine="0"/>
              <w:jc w:val="center"/>
              <w:rPr>
                <w:b/>
              </w:rPr>
            </w:pPr>
            <w:r>
              <w:t>Версия 1.2</w:t>
            </w:r>
          </w:p>
          <w:p w14:paraId="148AAB0F" w14:textId="77777777" w:rsidR="00DB4108" w:rsidRPr="00766B63" w:rsidRDefault="00DB4108" w:rsidP="00142D80">
            <w:pPr>
              <w:pStyle w:val="afe"/>
              <w:ind w:right="1"/>
              <w:rPr>
                <w:i w:val="0"/>
              </w:rPr>
            </w:pPr>
          </w:p>
        </w:tc>
      </w:tr>
      <w:tr w:rsidR="00ED7ADC" w:rsidRPr="00766B63" w14:paraId="60524700" w14:textId="77777777" w:rsidTr="00766B63">
        <w:trPr>
          <w:trHeight w:val="531"/>
          <w:jc w:val="center"/>
        </w:trPr>
        <w:tc>
          <w:tcPr>
            <w:tcW w:w="9508" w:type="dxa"/>
            <w:gridSpan w:val="2"/>
            <w:vAlign w:val="bottom"/>
          </w:tcPr>
          <w:p w14:paraId="3D75C519" w14:textId="77777777" w:rsidR="00CE48B3" w:rsidRPr="00766B63" w:rsidRDefault="00CE48B3" w:rsidP="00261DD2">
            <w:pPr>
              <w:pStyle w:val="Normal1page"/>
              <w:ind w:right="1"/>
              <w:jc w:val="center"/>
              <w:rPr>
                <w:i w:val="0"/>
              </w:rPr>
            </w:pPr>
          </w:p>
          <w:p w14:paraId="6A1726EC" w14:textId="77777777" w:rsidR="00CE48B3" w:rsidRPr="00766B63" w:rsidRDefault="00CE48B3" w:rsidP="00261DD2">
            <w:pPr>
              <w:pStyle w:val="Normal1page"/>
              <w:ind w:right="1"/>
              <w:jc w:val="center"/>
              <w:rPr>
                <w:i w:val="0"/>
              </w:rPr>
            </w:pPr>
          </w:p>
          <w:p w14:paraId="153D1995" w14:textId="77777777" w:rsidR="00CE48B3" w:rsidRPr="00766B63" w:rsidRDefault="00CE48B3" w:rsidP="00261DD2">
            <w:pPr>
              <w:pStyle w:val="Normal1page"/>
              <w:ind w:right="1"/>
              <w:jc w:val="center"/>
              <w:rPr>
                <w:i w:val="0"/>
              </w:rPr>
            </w:pPr>
          </w:p>
          <w:p w14:paraId="640B278B" w14:textId="77777777" w:rsidR="00053BD9" w:rsidRPr="00766B63" w:rsidRDefault="00053BD9" w:rsidP="00261DD2">
            <w:pPr>
              <w:pStyle w:val="Normal1page"/>
              <w:ind w:right="1"/>
              <w:jc w:val="center"/>
              <w:rPr>
                <w:i w:val="0"/>
              </w:rPr>
            </w:pPr>
          </w:p>
          <w:p w14:paraId="1AF8E51A" w14:textId="77777777" w:rsidR="00053BD9" w:rsidRPr="00766B63" w:rsidRDefault="00053BD9" w:rsidP="00261DD2">
            <w:pPr>
              <w:pStyle w:val="Normal1page"/>
              <w:ind w:right="1"/>
              <w:jc w:val="center"/>
              <w:rPr>
                <w:i w:val="0"/>
              </w:rPr>
            </w:pPr>
          </w:p>
          <w:p w14:paraId="5979D59C" w14:textId="77777777" w:rsidR="00053BD9" w:rsidRPr="00766B63" w:rsidRDefault="00053BD9" w:rsidP="00261DD2">
            <w:pPr>
              <w:pStyle w:val="Normal1page"/>
              <w:ind w:right="1"/>
              <w:jc w:val="center"/>
              <w:rPr>
                <w:i w:val="0"/>
              </w:rPr>
            </w:pPr>
          </w:p>
          <w:p w14:paraId="3204A03C" w14:textId="77777777" w:rsidR="00053BD9" w:rsidRPr="00766B63" w:rsidRDefault="00053BD9" w:rsidP="00261DD2">
            <w:pPr>
              <w:pStyle w:val="Normal1page"/>
              <w:ind w:right="1"/>
              <w:jc w:val="center"/>
              <w:rPr>
                <w:i w:val="0"/>
              </w:rPr>
            </w:pPr>
          </w:p>
          <w:p w14:paraId="7683DA1C" w14:textId="77777777" w:rsidR="00053BD9" w:rsidRPr="00766B63" w:rsidRDefault="00053BD9" w:rsidP="00261DD2">
            <w:pPr>
              <w:pStyle w:val="Normal1page"/>
              <w:ind w:right="1"/>
              <w:jc w:val="center"/>
              <w:rPr>
                <w:i w:val="0"/>
              </w:rPr>
            </w:pPr>
          </w:p>
          <w:p w14:paraId="3B536CD7" w14:textId="77777777" w:rsidR="00053BD9" w:rsidRPr="00766B63" w:rsidRDefault="00053BD9" w:rsidP="00261DD2">
            <w:pPr>
              <w:pStyle w:val="Normal1page"/>
              <w:ind w:right="1"/>
              <w:jc w:val="center"/>
              <w:rPr>
                <w:i w:val="0"/>
              </w:rPr>
            </w:pPr>
          </w:p>
          <w:p w14:paraId="0A8359F0" w14:textId="77777777" w:rsidR="00053BD9" w:rsidRPr="00766B63" w:rsidRDefault="00053BD9" w:rsidP="00261DD2">
            <w:pPr>
              <w:pStyle w:val="Normal1page"/>
              <w:ind w:right="1"/>
              <w:jc w:val="center"/>
              <w:rPr>
                <w:i w:val="0"/>
              </w:rPr>
            </w:pPr>
          </w:p>
          <w:p w14:paraId="6C1DF9E4" w14:textId="77777777" w:rsidR="00053BD9" w:rsidRPr="00766B63" w:rsidRDefault="00053BD9" w:rsidP="00261DD2">
            <w:pPr>
              <w:pStyle w:val="Normal1page"/>
              <w:ind w:right="1"/>
              <w:jc w:val="center"/>
              <w:rPr>
                <w:i w:val="0"/>
              </w:rPr>
            </w:pPr>
          </w:p>
          <w:p w14:paraId="55089863" w14:textId="77777777" w:rsidR="00053BD9" w:rsidRPr="00766B63" w:rsidRDefault="00053BD9" w:rsidP="00261DD2">
            <w:pPr>
              <w:pStyle w:val="Normal1page"/>
              <w:ind w:right="1"/>
              <w:jc w:val="center"/>
              <w:rPr>
                <w:i w:val="0"/>
              </w:rPr>
            </w:pPr>
          </w:p>
          <w:p w14:paraId="45CAF1D8" w14:textId="77777777" w:rsidR="002E1528" w:rsidRPr="00766B63" w:rsidRDefault="002E1528" w:rsidP="00261DD2">
            <w:pPr>
              <w:pStyle w:val="Normal1page"/>
              <w:ind w:right="1"/>
              <w:jc w:val="center"/>
              <w:rPr>
                <w:i w:val="0"/>
              </w:rPr>
            </w:pPr>
          </w:p>
          <w:p w14:paraId="15ACCA2E" w14:textId="77777777" w:rsidR="00CE48B3" w:rsidRPr="00766B63" w:rsidRDefault="00CE48B3" w:rsidP="00261DD2">
            <w:pPr>
              <w:pStyle w:val="Normal1page"/>
              <w:ind w:right="1"/>
              <w:jc w:val="center"/>
              <w:rPr>
                <w:i w:val="0"/>
              </w:rPr>
            </w:pPr>
          </w:p>
          <w:p w14:paraId="20D510F8" w14:textId="77777777" w:rsidR="00334815" w:rsidRPr="00766B63" w:rsidRDefault="00334815" w:rsidP="00261DD2">
            <w:pPr>
              <w:pStyle w:val="Normal1page"/>
              <w:ind w:right="1"/>
              <w:jc w:val="center"/>
              <w:rPr>
                <w:i w:val="0"/>
              </w:rPr>
            </w:pPr>
          </w:p>
          <w:p w14:paraId="28F8ADCC" w14:textId="2DE86C15" w:rsidR="002E2927" w:rsidRDefault="002E2927" w:rsidP="00261DD2">
            <w:pPr>
              <w:pStyle w:val="Normal1page"/>
              <w:ind w:right="1"/>
              <w:jc w:val="center"/>
              <w:rPr>
                <w:i w:val="0"/>
              </w:rPr>
            </w:pPr>
          </w:p>
          <w:p w14:paraId="48872331" w14:textId="5E99A33F" w:rsidR="00F53758" w:rsidRDefault="00F53758" w:rsidP="00261DD2">
            <w:pPr>
              <w:pStyle w:val="Normal1page"/>
              <w:ind w:right="1"/>
              <w:jc w:val="center"/>
              <w:rPr>
                <w:i w:val="0"/>
              </w:rPr>
            </w:pPr>
          </w:p>
          <w:p w14:paraId="4718901D" w14:textId="7C8B3B29" w:rsidR="00F53758" w:rsidRDefault="00F53758" w:rsidP="00261DD2">
            <w:pPr>
              <w:pStyle w:val="Normal1page"/>
              <w:ind w:right="1"/>
              <w:jc w:val="center"/>
              <w:rPr>
                <w:i w:val="0"/>
              </w:rPr>
            </w:pPr>
          </w:p>
          <w:p w14:paraId="04699467" w14:textId="77777777" w:rsidR="00F53758" w:rsidRPr="00766B63" w:rsidRDefault="00F53758" w:rsidP="00261DD2">
            <w:pPr>
              <w:pStyle w:val="Normal1page"/>
              <w:ind w:right="1"/>
              <w:jc w:val="center"/>
              <w:rPr>
                <w:i w:val="0"/>
              </w:rPr>
            </w:pPr>
          </w:p>
          <w:p w14:paraId="67302B52" w14:textId="77777777" w:rsidR="002E2927" w:rsidRPr="00766B63" w:rsidRDefault="002E2927" w:rsidP="00261DD2">
            <w:pPr>
              <w:pStyle w:val="Normal1page"/>
              <w:ind w:right="1"/>
              <w:jc w:val="center"/>
              <w:rPr>
                <w:i w:val="0"/>
              </w:rPr>
            </w:pPr>
          </w:p>
          <w:p w14:paraId="3DFADC2E" w14:textId="77777777" w:rsidR="002E2927" w:rsidRPr="00766B63" w:rsidRDefault="002E2927" w:rsidP="00261DD2">
            <w:pPr>
              <w:pStyle w:val="Normal1page"/>
              <w:ind w:right="1"/>
              <w:jc w:val="center"/>
              <w:rPr>
                <w:i w:val="0"/>
              </w:rPr>
            </w:pPr>
          </w:p>
          <w:p w14:paraId="5BDDA00F" w14:textId="2D547976" w:rsidR="00ED7ADC" w:rsidRPr="00F978D9" w:rsidRDefault="00334815" w:rsidP="00F978D9">
            <w:pPr>
              <w:pStyle w:val="Normal1page"/>
              <w:ind w:right="1"/>
              <w:jc w:val="center"/>
              <w:rPr>
                <w:b/>
                <w:bCs/>
                <w:i w:val="0"/>
              </w:rPr>
            </w:pPr>
            <w:r w:rsidRPr="00766B63">
              <w:rPr>
                <w:i w:val="0"/>
              </w:rPr>
              <w:t>Москва,</w:t>
            </w:r>
            <w:r w:rsidR="00ED7ADC" w:rsidRPr="00766B63">
              <w:rPr>
                <w:i w:val="0"/>
              </w:rPr>
              <w:t xml:space="preserve"> 20</w:t>
            </w:r>
            <w:r w:rsidR="003A6885" w:rsidRPr="00766B63">
              <w:rPr>
                <w:i w:val="0"/>
                <w:lang w:val="en-US"/>
              </w:rPr>
              <w:t>2</w:t>
            </w:r>
            <w:r w:rsidR="00F978D9">
              <w:rPr>
                <w:i w:val="0"/>
              </w:rPr>
              <w:t>3</w:t>
            </w:r>
          </w:p>
        </w:tc>
      </w:tr>
    </w:tbl>
    <w:p w14:paraId="4F7AA5E3" w14:textId="77777777" w:rsidR="00334815" w:rsidRPr="00766B63" w:rsidRDefault="00334815" w:rsidP="00261DD2">
      <w:pPr>
        <w:ind w:right="1"/>
        <w:sectPr w:rsidR="00334815" w:rsidRPr="00766B63" w:rsidSect="00FD22C1">
          <w:headerReference w:type="default" r:id="rId9"/>
          <w:footerReference w:type="default" r:id="rId10"/>
          <w:headerReference w:type="first" r:id="rId11"/>
          <w:footerReference w:type="first" r:id="rId12"/>
          <w:type w:val="continuous"/>
          <w:pgSz w:w="11907" w:h="16840" w:code="9"/>
          <w:pgMar w:top="851" w:right="708" w:bottom="1134" w:left="1418" w:header="284" w:footer="284" w:gutter="0"/>
          <w:cols w:space="720"/>
          <w:docGrid w:linePitch="381"/>
        </w:sectPr>
      </w:pPr>
    </w:p>
    <w:p w14:paraId="2F3ADBF8" w14:textId="77777777" w:rsidR="00334815" w:rsidRPr="00F17685" w:rsidRDefault="00334815" w:rsidP="00E42323">
      <w:pPr>
        <w:ind w:firstLine="0"/>
        <w:jc w:val="center"/>
        <w:rPr>
          <w:b/>
          <w:sz w:val="28"/>
          <w:szCs w:val="28"/>
        </w:rPr>
      </w:pPr>
      <w:bookmarkStart w:id="4" w:name="_Toc517255510"/>
      <w:r w:rsidRPr="00F17685">
        <w:rPr>
          <w:b/>
          <w:sz w:val="28"/>
          <w:szCs w:val="28"/>
        </w:rPr>
        <w:lastRenderedPageBreak/>
        <w:t>АННОТАЦИЯ</w:t>
      </w:r>
      <w:bookmarkEnd w:id="4"/>
    </w:p>
    <w:p w14:paraId="00157F28" w14:textId="1D0109B1" w:rsidR="00B1226A" w:rsidRDefault="001F1840" w:rsidP="00E47F56">
      <w:pPr>
        <w:widowControl w:val="0"/>
        <w:spacing w:before="120" w:after="120" w:line="276" w:lineRule="auto"/>
        <w:ind w:firstLine="425"/>
        <w:rPr>
          <w:szCs w:val="24"/>
        </w:rPr>
      </w:pPr>
      <w:r>
        <w:rPr>
          <w:szCs w:val="24"/>
        </w:rPr>
        <w:t>Настоящий документ</w:t>
      </w:r>
      <w:r w:rsidR="00AA381F">
        <w:rPr>
          <w:szCs w:val="24"/>
        </w:rPr>
        <w:t xml:space="preserve"> </w:t>
      </w:r>
      <w:r>
        <w:rPr>
          <w:szCs w:val="24"/>
        </w:rPr>
        <w:t>содержит инструкции по</w:t>
      </w:r>
      <w:r w:rsidR="00AA381F">
        <w:rPr>
          <w:szCs w:val="24"/>
        </w:rPr>
        <w:t xml:space="preserve"> </w:t>
      </w:r>
      <w:r>
        <w:rPr>
          <w:szCs w:val="24"/>
        </w:rPr>
        <w:t xml:space="preserve">установке и эксплуатации </w:t>
      </w:r>
      <w:r w:rsidR="00E7334F">
        <w:rPr>
          <w:szCs w:val="24"/>
        </w:rPr>
        <w:t>к</w:t>
      </w:r>
      <w:r w:rsidR="001455FE">
        <w:rPr>
          <w:szCs w:val="24"/>
        </w:rPr>
        <w:t>о</w:t>
      </w:r>
      <w:r w:rsidR="00E7334F">
        <w:rPr>
          <w:szCs w:val="24"/>
        </w:rPr>
        <w:t>мплекса средств</w:t>
      </w:r>
      <w:r w:rsidR="000F6B0D">
        <w:rPr>
          <w:szCs w:val="24"/>
        </w:rPr>
        <w:t xml:space="preserve"> </w:t>
      </w:r>
      <w:r w:rsidR="00B1226A" w:rsidRPr="00766B63">
        <w:rPr>
          <w:szCs w:val="24"/>
        </w:rPr>
        <w:t>защиты</w:t>
      </w:r>
      <w:r w:rsidR="001455FE">
        <w:rPr>
          <w:szCs w:val="24"/>
        </w:rPr>
        <w:t xml:space="preserve"> (КСЗ)</w:t>
      </w:r>
      <w:r w:rsidR="00B1226A" w:rsidRPr="00766B63">
        <w:rPr>
          <w:szCs w:val="24"/>
        </w:rPr>
        <w:t xml:space="preserve"> информации </w:t>
      </w:r>
      <w:r>
        <w:rPr>
          <w:szCs w:val="24"/>
        </w:rPr>
        <w:t xml:space="preserve">ПО </w:t>
      </w:r>
      <w:r w:rsidR="0017160B">
        <w:rPr>
          <w:szCs w:val="24"/>
        </w:rPr>
        <w:t>контроллера</w:t>
      </w:r>
      <w:r w:rsidR="00AA381F">
        <w:rPr>
          <w:szCs w:val="24"/>
        </w:rPr>
        <w:t xml:space="preserve"> «</w:t>
      </w:r>
      <w:r w:rsidR="0017160B">
        <w:rPr>
          <w:szCs w:val="24"/>
        </w:rPr>
        <w:t>МТК-30.КП</w:t>
      </w:r>
      <w:r w:rsidR="00AA381F">
        <w:rPr>
          <w:szCs w:val="24"/>
        </w:rPr>
        <w:t>».</w:t>
      </w:r>
      <w:r>
        <w:rPr>
          <w:szCs w:val="24"/>
        </w:rPr>
        <w:t xml:space="preserve"> </w:t>
      </w:r>
    </w:p>
    <w:p w14:paraId="4BDD8FB6" w14:textId="3BD0B061" w:rsidR="00C25B30" w:rsidRPr="00766B63" w:rsidRDefault="00C25B30" w:rsidP="00C25B30">
      <w:pPr>
        <w:widowControl w:val="0"/>
        <w:spacing w:before="120" w:after="120" w:line="276" w:lineRule="auto"/>
        <w:ind w:firstLine="425"/>
        <w:rPr>
          <w:szCs w:val="24"/>
        </w:rPr>
      </w:pPr>
      <w:r>
        <w:rPr>
          <w:szCs w:val="24"/>
        </w:rPr>
        <w:t>КСЗ состоит их встроенных средств защиты информации (ВСЗИ) контроллера «МТК-30.</w:t>
      </w:r>
      <w:r w:rsidR="00F17685">
        <w:rPr>
          <w:szCs w:val="24"/>
        </w:rPr>
        <w:t xml:space="preserve">КП» и программы «Конфигуратор </w:t>
      </w:r>
      <w:r>
        <w:rPr>
          <w:szCs w:val="24"/>
        </w:rPr>
        <w:t>», предназначенной для администрирования ВСЗИ.</w:t>
      </w:r>
    </w:p>
    <w:p w14:paraId="3454A716" w14:textId="7FB7B541" w:rsidR="001A1F4B" w:rsidRDefault="001A1F4B" w:rsidP="00E47F56">
      <w:pPr>
        <w:widowControl w:val="0"/>
        <w:spacing w:before="120" w:after="120" w:line="276" w:lineRule="auto"/>
        <w:ind w:firstLine="425"/>
        <w:rPr>
          <w:szCs w:val="24"/>
        </w:rPr>
      </w:pPr>
      <w:r>
        <w:rPr>
          <w:szCs w:val="24"/>
        </w:rPr>
        <w:t xml:space="preserve">В </w:t>
      </w:r>
      <w:r w:rsidR="001F1840">
        <w:rPr>
          <w:szCs w:val="24"/>
        </w:rPr>
        <w:t>документе</w:t>
      </w:r>
      <w:r w:rsidR="00C25B30">
        <w:rPr>
          <w:szCs w:val="24"/>
        </w:rPr>
        <w:t xml:space="preserve"> описаны </w:t>
      </w:r>
      <w:r>
        <w:rPr>
          <w:szCs w:val="24"/>
        </w:rPr>
        <w:t xml:space="preserve">принципы администрирования </w:t>
      </w:r>
      <w:r w:rsidR="00C25B30">
        <w:rPr>
          <w:szCs w:val="24"/>
        </w:rPr>
        <w:t xml:space="preserve">ВСЗИ, </w:t>
      </w:r>
      <w:r w:rsidR="00C25B30" w:rsidRPr="00C25B30">
        <w:rPr>
          <w:szCs w:val="24"/>
        </w:rPr>
        <w:t xml:space="preserve">типовые функции и задачи безопасности администратора, а также описываются конкретные инструменты для выполнения этих функций и задач. </w:t>
      </w:r>
      <w:r>
        <w:rPr>
          <w:szCs w:val="24"/>
        </w:rPr>
        <w:t xml:space="preserve"> </w:t>
      </w:r>
    </w:p>
    <w:p w14:paraId="19AE2A61" w14:textId="012A9BF5" w:rsidR="00334815" w:rsidRPr="00766B63" w:rsidRDefault="001F1840" w:rsidP="00261DD2">
      <w:pPr>
        <w:spacing w:line="276" w:lineRule="auto"/>
        <w:ind w:right="1"/>
        <w:rPr>
          <w:szCs w:val="24"/>
        </w:rPr>
      </w:pPr>
      <w:r>
        <w:rPr>
          <w:szCs w:val="24"/>
        </w:rPr>
        <w:t>Настоящий</w:t>
      </w:r>
      <w:r w:rsidR="001A1F4B">
        <w:rPr>
          <w:szCs w:val="24"/>
        </w:rPr>
        <w:t xml:space="preserve"> </w:t>
      </w:r>
      <w:r>
        <w:rPr>
          <w:szCs w:val="24"/>
        </w:rPr>
        <w:t>документ предназначен</w:t>
      </w:r>
      <w:r w:rsidR="001A1F4B">
        <w:rPr>
          <w:szCs w:val="24"/>
        </w:rPr>
        <w:t xml:space="preserve"> для персонала эксплуатирующей организации, задействованного эксплуатации в программно-технических средств ПТК «Систел».</w:t>
      </w:r>
    </w:p>
    <w:p w14:paraId="499C7BDE" w14:textId="77777777" w:rsidR="00334815" w:rsidRPr="00766B63" w:rsidRDefault="00334815" w:rsidP="00261DD2">
      <w:pPr>
        <w:spacing w:line="276" w:lineRule="auto"/>
        <w:ind w:right="1"/>
      </w:pPr>
    </w:p>
    <w:p w14:paraId="1348C912" w14:textId="77777777" w:rsidR="005D6BF6" w:rsidRPr="00766B63" w:rsidRDefault="005D6BF6" w:rsidP="00261DD2">
      <w:pPr>
        <w:spacing w:line="276" w:lineRule="auto"/>
        <w:ind w:right="1"/>
      </w:pPr>
    </w:p>
    <w:p w14:paraId="6A566DB6" w14:textId="77777777" w:rsidR="005D6BF6" w:rsidRPr="00766B63" w:rsidRDefault="005D6BF6" w:rsidP="00261DD2">
      <w:pPr>
        <w:spacing w:line="276" w:lineRule="auto"/>
        <w:ind w:right="1"/>
      </w:pPr>
    </w:p>
    <w:p w14:paraId="10BBC579" w14:textId="77777777" w:rsidR="005D6BF6" w:rsidRPr="00766B63" w:rsidRDefault="005D6BF6" w:rsidP="00261DD2">
      <w:pPr>
        <w:spacing w:line="276" w:lineRule="auto"/>
        <w:ind w:right="1"/>
      </w:pPr>
    </w:p>
    <w:p w14:paraId="0E936B15" w14:textId="77777777" w:rsidR="005D6BF6" w:rsidRPr="00766B63" w:rsidRDefault="005D6BF6" w:rsidP="00261DD2">
      <w:pPr>
        <w:spacing w:line="276" w:lineRule="auto"/>
        <w:ind w:right="1"/>
      </w:pPr>
    </w:p>
    <w:p w14:paraId="487FB9FA" w14:textId="77777777" w:rsidR="005D6BF6" w:rsidRPr="00766B63" w:rsidRDefault="005D6BF6" w:rsidP="00261DD2">
      <w:pPr>
        <w:spacing w:line="276" w:lineRule="auto"/>
        <w:ind w:right="1"/>
      </w:pPr>
    </w:p>
    <w:p w14:paraId="670E923F" w14:textId="77777777" w:rsidR="005D6BF6" w:rsidRPr="00766B63" w:rsidRDefault="005D6BF6" w:rsidP="00261DD2">
      <w:pPr>
        <w:spacing w:line="276" w:lineRule="auto"/>
        <w:ind w:right="1"/>
      </w:pPr>
    </w:p>
    <w:p w14:paraId="350D6057" w14:textId="77777777" w:rsidR="005D6BF6" w:rsidRPr="00766B63" w:rsidRDefault="005D6BF6" w:rsidP="00261DD2">
      <w:pPr>
        <w:spacing w:line="276" w:lineRule="auto"/>
        <w:ind w:right="1"/>
      </w:pPr>
    </w:p>
    <w:p w14:paraId="5D35C132" w14:textId="77777777" w:rsidR="005D6BF6" w:rsidRPr="00766B63" w:rsidRDefault="005D6BF6" w:rsidP="00261DD2">
      <w:pPr>
        <w:spacing w:line="276" w:lineRule="auto"/>
        <w:ind w:right="1"/>
      </w:pPr>
    </w:p>
    <w:p w14:paraId="724181F7" w14:textId="77777777" w:rsidR="005D6BF6" w:rsidRPr="00766B63" w:rsidRDefault="005D6BF6" w:rsidP="00261DD2">
      <w:pPr>
        <w:spacing w:line="276" w:lineRule="auto"/>
        <w:ind w:right="1"/>
      </w:pPr>
    </w:p>
    <w:p w14:paraId="5623C2A9" w14:textId="77777777" w:rsidR="005D6BF6" w:rsidRPr="00766B63" w:rsidRDefault="005D6BF6" w:rsidP="00261DD2">
      <w:pPr>
        <w:spacing w:line="276" w:lineRule="auto"/>
        <w:ind w:right="1"/>
      </w:pPr>
    </w:p>
    <w:p w14:paraId="34EFB6D2" w14:textId="77777777" w:rsidR="005D6BF6" w:rsidRPr="00766B63" w:rsidRDefault="005D6BF6" w:rsidP="00261DD2">
      <w:pPr>
        <w:spacing w:line="276" w:lineRule="auto"/>
        <w:ind w:right="1"/>
      </w:pPr>
    </w:p>
    <w:p w14:paraId="6B455F91" w14:textId="77777777" w:rsidR="005D6BF6" w:rsidRPr="00766B63" w:rsidRDefault="005D6BF6" w:rsidP="00261DD2">
      <w:pPr>
        <w:spacing w:line="276" w:lineRule="auto"/>
        <w:ind w:right="1"/>
      </w:pPr>
    </w:p>
    <w:p w14:paraId="5F70303D" w14:textId="77777777" w:rsidR="005D6BF6" w:rsidRPr="00766B63" w:rsidRDefault="005D6BF6" w:rsidP="00261DD2">
      <w:pPr>
        <w:spacing w:line="276" w:lineRule="auto"/>
        <w:ind w:right="1"/>
      </w:pPr>
    </w:p>
    <w:p w14:paraId="6DF78A05" w14:textId="77777777" w:rsidR="005D6BF6" w:rsidRPr="00766B63" w:rsidRDefault="005D6BF6" w:rsidP="00261DD2">
      <w:pPr>
        <w:spacing w:line="276" w:lineRule="auto"/>
        <w:ind w:right="1"/>
      </w:pPr>
    </w:p>
    <w:p w14:paraId="4C76D74E" w14:textId="77777777" w:rsidR="005D6BF6" w:rsidRPr="00766B63" w:rsidRDefault="005D6BF6" w:rsidP="00261DD2">
      <w:pPr>
        <w:spacing w:line="276" w:lineRule="auto"/>
        <w:ind w:right="1"/>
      </w:pPr>
    </w:p>
    <w:p w14:paraId="062E9DFC" w14:textId="77777777" w:rsidR="005D6BF6" w:rsidRPr="00766B63" w:rsidRDefault="005D6BF6" w:rsidP="00261DD2">
      <w:pPr>
        <w:spacing w:line="276" w:lineRule="auto"/>
        <w:ind w:right="1"/>
      </w:pPr>
    </w:p>
    <w:p w14:paraId="456F8D6F" w14:textId="77777777" w:rsidR="005D6BF6" w:rsidRPr="00766B63" w:rsidRDefault="005D6BF6" w:rsidP="00261DD2">
      <w:pPr>
        <w:spacing w:line="276" w:lineRule="auto"/>
        <w:ind w:right="1"/>
      </w:pPr>
    </w:p>
    <w:p w14:paraId="6391C0B3" w14:textId="77777777" w:rsidR="00AC6743" w:rsidRPr="00766B63" w:rsidRDefault="00334815" w:rsidP="00261DD2">
      <w:pPr>
        <w:spacing w:line="276" w:lineRule="auto"/>
        <w:ind w:right="1"/>
        <w:jc w:val="left"/>
        <w:rPr>
          <w:szCs w:val="24"/>
        </w:rPr>
        <w:sectPr w:rsidR="00AC6743" w:rsidRPr="00766B63" w:rsidSect="00BB0A2B">
          <w:pgSz w:w="11907" w:h="16840" w:code="9"/>
          <w:pgMar w:top="851" w:right="708" w:bottom="1134" w:left="1418" w:header="284" w:footer="284" w:gutter="0"/>
          <w:cols w:space="720"/>
          <w:titlePg/>
          <w:docGrid w:linePitch="381"/>
        </w:sectPr>
      </w:pPr>
      <w:r w:rsidRPr="00766B63">
        <w:rPr>
          <w:szCs w:val="24"/>
        </w:rPr>
        <w:t>Оформление программного документа «</w:t>
      </w:r>
      <w:r w:rsidR="00D20B93" w:rsidRPr="00766B63">
        <w:rPr>
          <w:szCs w:val="24"/>
        </w:rPr>
        <w:t>Руководство</w:t>
      </w:r>
      <w:r w:rsidR="00497662" w:rsidRPr="00766B63">
        <w:rPr>
          <w:szCs w:val="24"/>
        </w:rPr>
        <w:t xml:space="preserve"> Администратора по безопасности</w:t>
      </w:r>
      <w:r w:rsidRPr="00766B63">
        <w:rPr>
          <w:szCs w:val="24"/>
        </w:rPr>
        <w:t xml:space="preserve">» произведено по требованиям ЕСПД  (ГОСТ 19.101-77 </w:t>
      </w:r>
      <w:r w:rsidRPr="00766B63">
        <w:rPr>
          <w:rStyle w:val="affffff1"/>
          <w:szCs w:val="24"/>
        </w:rPr>
        <w:footnoteReference w:customMarkFollows="1" w:id="1"/>
        <w:t>1)</w:t>
      </w:r>
      <w:r w:rsidRPr="00766B63">
        <w:rPr>
          <w:szCs w:val="24"/>
        </w:rPr>
        <w:t xml:space="preserve">, ГОСТ 19.103-77 </w:t>
      </w:r>
      <w:r w:rsidRPr="00766B63">
        <w:rPr>
          <w:rStyle w:val="affffff1"/>
          <w:szCs w:val="24"/>
        </w:rPr>
        <w:footnoteReference w:customMarkFollows="1" w:id="2"/>
        <w:t>2)</w:t>
      </w:r>
      <w:r w:rsidRPr="00766B63">
        <w:rPr>
          <w:szCs w:val="24"/>
        </w:rPr>
        <w:t xml:space="preserve">, ГОСТ 19.104-78* </w:t>
      </w:r>
      <w:r w:rsidRPr="00766B63">
        <w:rPr>
          <w:rStyle w:val="affffff1"/>
          <w:szCs w:val="24"/>
        </w:rPr>
        <w:footnoteReference w:customMarkFollows="1" w:id="3"/>
        <w:t>3)</w:t>
      </w:r>
      <w:r w:rsidRPr="00766B63">
        <w:rPr>
          <w:szCs w:val="24"/>
        </w:rPr>
        <w:t xml:space="preserve">, ГОСТ 19.105-78* </w:t>
      </w:r>
      <w:r w:rsidRPr="00766B63">
        <w:rPr>
          <w:rStyle w:val="affffff1"/>
          <w:szCs w:val="24"/>
        </w:rPr>
        <w:footnoteReference w:customMarkFollows="1" w:id="4"/>
        <w:t>4)</w:t>
      </w:r>
      <w:r w:rsidRPr="00766B63">
        <w:rPr>
          <w:szCs w:val="24"/>
        </w:rPr>
        <w:t xml:space="preserve">, ГОСТ 19.106-78* </w:t>
      </w:r>
      <w:r w:rsidRPr="00766B63">
        <w:rPr>
          <w:rStyle w:val="affffff1"/>
          <w:szCs w:val="24"/>
        </w:rPr>
        <w:footnoteReference w:customMarkFollows="1" w:id="5"/>
        <w:t>5)</w:t>
      </w:r>
      <w:r w:rsidRPr="00766B63">
        <w:rPr>
          <w:szCs w:val="24"/>
        </w:rPr>
        <w:t xml:space="preserve">, ГОСТ 19.402-78* </w:t>
      </w:r>
      <w:r w:rsidRPr="00766B63">
        <w:rPr>
          <w:rStyle w:val="affffff1"/>
          <w:szCs w:val="24"/>
        </w:rPr>
        <w:footnoteReference w:customMarkFollows="1" w:id="6"/>
        <w:t>6)</w:t>
      </w:r>
      <w:r w:rsidRPr="00766B63">
        <w:rPr>
          <w:szCs w:val="24"/>
        </w:rPr>
        <w:t xml:space="preserve">, ГОСТ 19.604-78* </w:t>
      </w:r>
      <w:r w:rsidRPr="00766B63">
        <w:rPr>
          <w:rStyle w:val="affffff1"/>
          <w:szCs w:val="24"/>
        </w:rPr>
        <w:footnoteReference w:customMarkFollows="1" w:id="7"/>
        <w:t>7)</w:t>
      </w:r>
      <w:r w:rsidRPr="00766B63">
        <w:rPr>
          <w:szCs w:val="24"/>
        </w:rPr>
        <w:t>).</w:t>
      </w:r>
    </w:p>
    <w:p w14:paraId="699A8A03" w14:textId="77777777" w:rsidR="00AA5327" w:rsidRPr="00766B63" w:rsidRDefault="00AA5327" w:rsidP="00261DD2">
      <w:pPr>
        <w:ind w:right="1"/>
      </w:pPr>
    </w:p>
    <w:p w14:paraId="68AD8003" w14:textId="6AB05960" w:rsidR="00AA5327" w:rsidRPr="00F17685" w:rsidRDefault="00AA5327" w:rsidP="00B12B9A">
      <w:pPr>
        <w:spacing w:after="240"/>
        <w:ind w:firstLine="0"/>
        <w:rPr>
          <w:b/>
          <w:sz w:val="28"/>
          <w:szCs w:val="28"/>
        </w:rPr>
      </w:pPr>
      <w:bookmarkStart w:id="5" w:name="_Toc175465595"/>
      <w:bookmarkStart w:id="6" w:name="_Toc176777811"/>
      <w:r w:rsidRPr="00F17685">
        <w:rPr>
          <w:b/>
          <w:sz w:val="28"/>
          <w:szCs w:val="28"/>
        </w:rPr>
        <w:t>С</w:t>
      </w:r>
      <w:bookmarkEnd w:id="5"/>
      <w:bookmarkEnd w:id="6"/>
      <w:r w:rsidR="00334815" w:rsidRPr="00F17685">
        <w:rPr>
          <w:b/>
          <w:sz w:val="28"/>
          <w:szCs w:val="28"/>
        </w:rPr>
        <w:t>ОДЕРЖАНИЕ</w:t>
      </w:r>
    </w:p>
    <w:bookmarkStart w:id="7" w:name="Last"/>
    <w:bookmarkStart w:id="8" w:name="OLE_LINK1"/>
    <w:bookmarkStart w:id="9" w:name="_Toc214007329"/>
    <w:bookmarkStart w:id="10" w:name="_Toc144550056"/>
    <w:bookmarkStart w:id="11" w:name="_Toc144550204"/>
    <w:bookmarkStart w:id="12" w:name="_Toc173570220"/>
    <w:bookmarkStart w:id="13" w:name="_Toc173653257"/>
    <w:bookmarkStart w:id="14" w:name="_Toc173732928"/>
    <w:bookmarkStart w:id="15" w:name="_Toc173762034"/>
    <w:bookmarkStart w:id="16" w:name="_Toc175465686"/>
    <w:bookmarkStart w:id="17" w:name="_Toc176777902"/>
    <w:bookmarkStart w:id="18" w:name="_Toc205782506"/>
    <w:bookmarkStart w:id="19" w:name="_Toc205785095"/>
    <w:bookmarkStart w:id="20" w:name="_Toc205788236"/>
    <w:bookmarkStart w:id="21" w:name="_Toc205815299"/>
    <w:bookmarkStart w:id="22" w:name="_Toc202862005"/>
    <w:bookmarkStart w:id="23" w:name="_Toc202862112"/>
    <w:bookmarkEnd w:id="7"/>
    <w:bookmarkEnd w:id="8"/>
    <w:p w14:paraId="60FC4F24" w14:textId="1B78EFC1" w:rsidR="009520F4" w:rsidRDefault="009D1DBE">
      <w:pPr>
        <w:pStyle w:val="18"/>
        <w:rPr>
          <w:rFonts w:asciiTheme="minorHAnsi" w:eastAsiaTheme="minorEastAsia" w:hAnsiTheme="minorHAnsi" w:cstheme="minorBidi"/>
          <w:caps w:val="0"/>
          <w:sz w:val="22"/>
          <w:szCs w:val="22"/>
        </w:rPr>
      </w:pPr>
      <w:r>
        <w:rPr>
          <w:bCs/>
          <w:i/>
          <w:caps w:val="0"/>
          <w:sz w:val="22"/>
          <w:szCs w:val="22"/>
        </w:rPr>
        <w:fldChar w:fldCharType="begin"/>
      </w:r>
      <w:r>
        <w:rPr>
          <w:bCs/>
          <w:i/>
          <w:caps w:val="0"/>
          <w:sz w:val="22"/>
          <w:szCs w:val="22"/>
        </w:rPr>
        <w:instrText xml:space="preserve"> TOC \o "1-2" \h \z \u </w:instrText>
      </w:r>
      <w:r>
        <w:rPr>
          <w:bCs/>
          <w:i/>
          <w:caps w:val="0"/>
          <w:sz w:val="22"/>
          <w:szCs w:val="22"/>
        </w:rPr>
        <w:fldChar w:fldCharType="separate"/>
      </w:r>
      <w:hyperlink w:anchor="_Toc149055435" w:history="1">
        <w:r w:rsidR="009520F4" w:rsidRPr="00586BB2">
          <w:rPr>
            <w:rStyle w:val="aff"/>
          </w:rPr>
          <w:t>1</w:t>
        </w:r>
        <w:r w:rsidR="009520F4">
          <w:rPr>
            <w:rFonts w:asciiTheme="minorHAnsi" w:eastAsiaTheme="minorEastAsia" w:hAnsiTheme="minorHAnsi" w:cstheme="minorBidi"/>
            <w:caps w:val="0"/>
            <w:sz w:val="22"/>
            <w:szCs w:val="22"/>
          </w:rPr>
          <w:tab/>
        </w:r>
        <w:r w:rsidR="009520F4" w:rsidRPr="00586BB2">
          <w:rPr>
            <w:rStyle w:val="aff"/>
          </w:rPr>
          <w:t>СТРУКТУРА КОМПЛЕКСА СРЕДСТВ ЗАЩИТЫ</w:t>
        </w:r>
        <w:r w:rsidR="009520F4">
          <w:rPr>
            <w:webHidden/>
          </w:rPr>
          <w:tab/>
        </w:r>
        <w:r w:rsidR="009520F4">
          <w:rPr>
            <w:webHidden/>
          </w:rPr>
          <w:fldChar w:fldCharType="begin"/>
        </w:r>
        <w:r w:rsidR="009520F4">
          <w:rPr>
            <w:webHidden/>
          </w:rPr>
          <w:instrText xml:space="preserve"> PAGEREF _Toc149055435 \h </w:instrText>
        </w:r>
        <w:r w:rsidR="009520F4">
          <w:rPr>
            <w:webHidden/>
          </w:rPr>
        </w:r>
        <w:r w:rsidR="009520F4">
          <w:rPr>
            <w:webHidden/>
          </w:rPr>
          <w:fldChar w:fldCharType="separate"/>
        </w:r>
        <w:r w:rsidR="009520F4">
          <w:rPr>
            <w:webHidden/>
          </w:rPr>
          <w:t>5</w:t>
        </w:r>
        <w:r w:rsidR="009520F4">
          <w:rPr>
            <w:webHidden/>
          </w:rPr>
          <w:fldChar w:fldCharType="end"/>
        </w:r>
      </w:hyperlink>
    </w:p>
    <w:p w14:paraId="4A74F583" w14:textId="017CC65A" w:rsidR="009520F4" w:rsidRDefault="00F64EDF">
      <w:pPr>
        <w:pStyle w:val="18"/>
        <w:rPr>
          <w:rFonts w:asciiTheme="minorHAnsi" w:eastAsiaTheme="minorEastAsia" w:hAnsiTheme="minorHAnsi" w:cstheme="minorBidi"/>
          <w:caps w:val="0"/>
          <w:sz w:val="22"/>
          <w:szCs w:val="22"/>
        </w:rPr>
      </w:pPr>
      <w:hyperlink w:anchor="_Toc149055436" w:history="1">
        <w:r w:rsidR="009520F4" w:rsidRPr="00586BB2">
          <w:rPr>
            <w:rStyle w:val="aff"/>
          </w:rPr>
          <w:t>2</w:t>
        </w:r>
        <w:r w:rsidR="009520F4">
          <w:rPr>
            <w:rFonts w:asciiTheme="minorHAnsi" w:eastAsiaTheme="minorEastAsia" w:hAnsiTheme="minorHAnsi" w:cstheme="minorBidi"/>
            <w:caps w:val="0"/>
            <w:sz w:val="22"/>
            <w:szCs w:val="22"/>
          </w:rPr>
          <w:tab/>
        </w:r>
        <w:r w:rsidR="009520F4" w:rsidRPr="00586BB2">
          <w:rPr>
            <w:rStyle w:val="aff"/>
          </w:rPr>
          <w:t>ЗАДАЧИ АДМИНИСТРИРОВАНИЯ СЗИ</w:t>
        </w:r>
        <w:r w:rsidR="009520F4">
          <w:rPr>
            <w:webHidden/>
          </w:rPr>
          <w:tab/>
        </w:r>
        <w:r w:rsidR="009520F4">
          <w:rPr>
            <w:webHidden/>
          </w:rPr>
          <w:fldChar w:fldCharType="begin"/>
        </w:r>
        <w:r w:rsidR="009520F4">
          <w:rPr>
            <w:webHidden/>
          </w:rPr>
          <w:instrText xml:space="preserve"> PAGEREF _Toc149055436 \h </w:instrText>
        </w:r>
        <w:r w:rsidR="009520F4">
          <w:rPr>
            <w:webHidden/>
          </w:rPr>
        </w:r>
        <w:r w:rsidR="009520F4">
          <w:rPr>
            <w:webHidden/>
          </w:rPr>
          <w:fldChar w:fldCharType="separate"/>
        </w:r>
        <w:r w:rsidR="009520F4">
          <w:rPr>
            <w:webHidden/>
          </w:rPr>
          <w:t>7</w:t>
        </w:r>
        <w:r w:rsidR="009520F4">
          <w:rPr>
            <w:webHidden/>
          </w:rPr>
          <w:fldChar w:fldCharType="end"/>
        </w:r>
      </w:hyperlink>
    </w:p>
    <w:p w14:paraId="03FB8FD7" w14:textId="40082837" w:rsidR="009520F4" w:rsidRDefault="00F64EDF">
      <w:pPr>
        <w:pStyle w:val="28"/>
        <w:rPr>
          <w:rFonts w:asciiTheme="minorHAnsi" w:eastAsiaTheme="minorEastAsia" w:hAnsiTheme="minorHAnsi" w:cstheme="minorBidi"/>
          <w:smallCaps w:val="0"/>
          <w:noProof/>
          <w:sz w:val="22"/>
          <w:szCs w:val="22"/>
        </w:rPr>
      </w:pPr>
      <w:hyperlink w:anchor="_Toc149055437" w:history="1">
        <w:r w:rsidR="009520F4" w:rsidRPr="00586BB2">
          <w:rPr>
            <w:rStyle w:val="aff"/>
            <w:noProof/>
          </w:rPr>
          <w:t>2.1</w:t>
        </w:r>
        <w:r w:rsidR="009520F4">
          <w:rPr>
            <w:rFonts w:asciiTheme="minorHAnsi" w:eastAsiaTheme="minorEastAsia" w:hAnsiTheme="minorHAnsi" w:cstheme="minorBidi"/>
            <w:smallCaps w:val="0"/>
            <w:noProof/>
            <w:sz w:val="22"/>
            <w:szCs w:val="22"/>
          </w:rPr>
          <w:tab/>
        </w:r>
        <w:r w:rsidR="009520F4" w:rsidRPr="00586BB2">
          <w:rPr>
            <w:rStyle w:val="aff"/>
            <w:noProof/>
          </w:rPr>
          <w:t>Минимальный состав технических средств</w:t>
        </w:r>
        <w:r w:rsidR="009520F4">
          <w:rPr>
            <w:noProof/>
            <w:webHidden/>
          </w:rPr>
          <w:tab/>
        </w:r>
        <w:r w:rsidR="009520F4">
          <w:rPr>
            <w:noProof/>
            <w:webHidden/>
          </w:rPr>
          <w:fldChar w:fldCharType="begin"/>
        </w:r>
        <w:r w:rsidR="009520F4">
          <w:rPr>
            <w:noProof/>
            <w:webHidden/>
          </w:rPr>
          <w:instrText xml:space="preserve"> PAGEREF _Toc149055437 \h </w:instrText>
        </w:r>
        <w:r w:rsidR="009520F4">
          <w:rPr>
            <w:noProof/>
            <w:webHidden/>
          </w:rPr>
        </w:r>
        <w:r w:rsidR="009520F4">
          <w:rPr>
            <w:noProof/>
            <w:webHidden/>
          </w:rPr>
          <w:fldChar w:fldCharType="separate"/>
        </w:r>
        <w:r w:rsidR="009520F4">
          <w:rPr>
            <w:noProof/>
            <w:webHidden/>
          </w:rPr>
          <w:t>7</w:t>
        </w:r>
        <w:r w:rsidR="009520F4">
          <w:rPr>
            <w:noProof/>
            <w:webHidden/>
          </w:rPr>
          <w:fldChar w:fldCharType="end"/>
        </w:r>
      </w:hyperlink>
    </w:p>
    <w:p w14:paraId="64C9D823" w14:textId="6B245758" w:rsidR="009520F4" w:rsidRDefault="00F64EDF">
      <w:pPr>
        <w:pStyle w:val="28"/>
        <w:rPr>
          <w:rFonts w:asciiTheme="minorHAnsi" w:eastAsiaTheme="minorEastAsia" w:hAnsiTheme="minorHAnsi" w:cstheme="minorBidi"/>
          <w:smallCaps w:val="0"/>
          <w:noProof/>
          <w:sz w:val="22"/>
          <w:szCs w:val="22"/>
        </w:rPr>
      </w:pPr>
      <w:hyperlink w:anchor="_Toc149055438" w:history="1">
        <w:r w:rsidR="009520F4" w:rsidRPr="00586BB2">
          <w:rPr>
            <w:rStyle w:val="aff"/>
            <w:noProof/>
          </w:rPr>
          <w:t>2.2</w:t>
        </w:r>
        <w:r w:rsidR="009520F4">
          <w:rPr>
            <w:rFonts w:asciiTheme="minorHAnsi" w:eastAsiaTheme="minorEastAsia" w:hAnsiTheme="minorHAnsi" w:cstheme="minorBidi"/>
            <w:smallCaps w:val="0"/>
            <w:noProof/>
            <w:sz w:val="22"/>
            <w:szCs w:val="22"/>
          </w:rPr>
          <w:tab/>
        </w:r>
        <w:r w:rsidR="009520F4" w:rsidRPr="00586BB2">
          <w:rPr>
            <w:rStyle w:val="aff"/>
            <w:noProof/>
          </w:rPr>
          <w:t>Минимальный состав программных средств</w:t>
        </w:r>
        <w:r w:rsidR="009520F4">
          <w:rPr>
            <w:noProof/>
            <w:webHidden/>
          </w:rPr>
          <w:tab/>
        </w:r>
        <w:r w:rsidR="009520F4">
          <w:rPr>
            <w:noProof/>
            <w:webHidden/>
          </w:rPr>
          <w:fldChar w:fldCharType="begin"/>
        </w:r>
        <w:r w:rsidR="009520F4">
          <w:rPr>
            <w:noProof/>
            <w:webHidden/>
          </w:rPr>
          <w:instrText xml:space="preserve"> PAGEREF _Toc149055438 \h </w:instrText>
        </w:r>
        <w:r w:rsidR="009520F4">
          <w:rPr>
            <w:noProof/>
            <w:webHidden/>
          </w:rPr>
        </w:r>
        <w:r w:rsidR="009520F4">
          <w:rPr>
            <w:noProof/>
            <w:webHidden/>
          </w:rPr>
          <w:fldChar w:fldCharType="separate"/>
        </w:r>
        <w:r w:rsidR="009520F4">
          <w:rPr>
            <w:noProof/>
            <w:webHidden/>
          </w:rPr>
          <w:t>7</w:t>
        </w:r>
        <w:r w:rsidR="009520F4">
          <w:rPr>
            <w:noProof/>
            <w:webHidden/>
          </w:rPr>
          <w:fldChar w:fldCharType="end"/>
        </w:r>
      </w:hyperlink>
    </w:p>
    <w:p w14:paraId="2E7596ED" w14:textId="73CF6620" w:rsidR="009520F4" w:rsidRDefault="00F64EDF">
      <w:pPr>
        <w:pStyle w:val="28"/>
        <w:rPr>
          <w:rFonts w:asciiTheme="minorHAnsi" w:eastAsiaTheme="minorEastAsia" w:hAnsiTheme="minorHAnsi" w:cstheme="minorBidi"/>
          <w:smallCaps w:val="0"/>
          <w:noProof/>
          <w:sz w:val="22"/>
          <w:szCs w:val="22"/>
        </w:rPr>
      </w:pPr>
      <w:hyperlink w:anchor="_Toc149055439" w:history="1">
        <w:r w:rsidR="009520F4" w:rsidRPr="00586BB2">
          <w:rPr>
            <w:rStyle w:val="aff"/>
            <w:noProof/>
          </w:rPr>
          <w:t>2.3</w:t>
        </w:r>
        <w:r w:rsidR="009520F4">
          <w:rPr>
            <w:rFonts w:asciiTheme="minorHAnsi" w:eastAsiaTheme="minorEastAsia" w:hAnsiTheme="minorHAnsi" w:cstheme="minorBidi"/>
            <w:smallCaps w:val="0"/>
            <w:noProof/>
            <w:sz w:val="22"/>
            <w:szCs w:val="22"/>
          </w:rPr>
          <w:tab/>
        </w:r>
        <w:r w:rsidR="009520F4" w:rsidRPr="00586BB2">
          <w:rPr>
            <w:rStyle w:val="aff"/>
            <w:noProof/>
          </w:rPr>
          <w:t>Требования к пользователям Программы</w:t>
        </w:r>
        <w:r w:rsidR="009520F4">
          <w:rPr>
            <w:noProof/>
            <w:webHidden/>
          </w:rPr>
          <w:tab/>
        </w:r>
        <w:r w:rsidR="009520F4">
          <w:rPr>
            <w:noProof/>
            <w:webHidden/>
          </w:rPr>
          <w:fldChar w:fldCharType="begin"/>
        </w:r>
        <w:r w:rsidR="009520F4">
          <w:rPr>
            <w:noProof/>
            <w:webHidden/>
          </w:rPr>
          <w:instrText xml:space="preserve"> PAGEREF _Toc149055439 \h </w:instrText>
        </w:r>
        <w:r w:rsidR="009520F4">
          <w:rPr>
            <w:noProof/>
            <w:webHidden/>
          </w:rPr>
        </w:r>
        <w:r w:rsidR="009520F4">
          <w:rPr>
            <w:noProof/>
            <w:webHidden/>
          </w:rPr>
          <w:fldChar w:fldCharType="separate"/>
        </w:r>
        <w:r w:rsidR="009520F4">
          <w:rPr>
            <w:noProof/>
            <w:webHidden/>
          </w:rPr>
          <w:t>7</w:t>
        </w:r>
        <w:r w:rsidR="009520F4">
          <w:rPr>
            <w:noProof/>
            <w:webHidden/>
          </w:rPr>
          <w:fldChar w:fldCharType="end"/>
        </w:r>
      </w:hyperlink>
    </w:p>
    <w:p w14:paraId="702BBE43" w14:textId="3CF1D91D" w:rsidR="009520F4" w:rsidRDefault="00F64EDF">
      <w:pPr>
        <w:pStyle w:val="28"/>
        <w:rPr>
          <w:rFonts w:asciiTheme="minorHAnsi" w:eastAsiaTheme="minorEastAsia" w:hAnsiTheme="minorHAnsi" w:cstheme="minorBidi"/>
          <w:smallCaps w:val="0"/>
          <w:noProof/>
          <w:sz w:val="22"/>
          <w:szCs w:val="22"/>
        </w:rPr>
      </w:pPr>
      <w:hyperlink w:anchor="_Toc149055440" w:history="1">
        <w:r w:rsidR="009520F4" w:rsidRPr="00586BB2">
          <w:rPr>
            <w:rStyle w:val="aff"/>
            <w:noProof/>
          </w:rPr>
          <w:t>2.4</w:t>
        </w:r>
        <w:r w:rsidR="009520F4">
          <w:rPr>
            <w:rFonts w:asciiTheme="minorHAnsi" w:eastAsiaTheme="minorEastAsia" w:hAnsiTheme="minorHAnsi" w:cstheme="minorBidi"/>
            <w:smallCaps w:val="0"/>
            <w:noProof/>
            <w:sz w:val="22"/>
            <w:szCs w:val="22"/>
          </w:rPr>
          <w:tab/>
        </w:r>
        <w:r w:rsidR="009520F4" w:rsidRPr="00586BB2">
          <w:rPr>
            <w:rStyle w:val="aff"/>
            <w:noProof/>
          </w:rPr>
          <w:t>Функции и задачи администрирования СЗИ</w:t>
        </w:r>
        <w:r w:rsidR="009520F4">
          <w:rPr>
            <w:noProof/>
            <w:webHidden/>
          </w:rPr>
          <w:tab/>
        </w:r>
        <w:r w:rsidR="009520F4">
          <w:rPr>
            <w:noProof/>
            <w:webHidden/>
          </w:rPr>
          <w:fldChar w:fldCharType="begin"/>
        </w:r>
        <w:r w:rsidR="009520F4">
          <w:rPr>
            <w:noProof/>
            <w:webHidden/>
          </w:rPr>
          <w:instrText xml:space="preserve"> PAGEREF _Toc149055440 \h </w:instrText>
        </w:r>
        <w:r w:rsidR="009520F4">
          <w:rPr>
            <w:noProof/>
            <w:webHidden/>
          </w:rPr>
        </w:r>
        <w:r w:rsidR="009520F4">
          <w:rPr>
            <w:noProof/>
            <w:webHidden/>
          </w:rPr>
          <w:fldChar w:fldCharType="separate"/>
        </w:r>
        <w:r w:rsidR="009520F4">
          <w:rPr>
            <w:noProof/>
            <w:webHidden/>
          </w:rPr>
          <w:t>7</w:t>
        </w:r>
        <w:r w:rsidR="009520F4">
          <w:rPr>
            <w:noProof/>
            <w:webHidden/>
          </w:rPr>
          <w:fldChar w:fldCharType="end"/>
        </w:r>
      </w:hyperlink>
    </w:p>
    <w:p w14:paraId="592F0B12" w14:textId="3EC918F6" w:rsidR="009520F4" w:rsidRDefault="00F64EDF">
      <w:pPr>
        <w:pStyle w:val="18"/>
        <w:rPr>
          <w:rFonts w:asciiTheme="minorHAnsi" w:eastAsiaTheme="minorEastAsia" w:hAnsiTheme="minorHAnsi" w:cstheme="minorBidi"/>
          <w:caps w:val="0"/>
          <w:sz w:val="22"/>
          <w:szCs w:val="22"/>
        </w:rPr>
      </w:pPr>
      <w:hyperlink w:anchor="_Toc149055441" w:history="1">
        <w:r w:rsidR="009520F4" w:rsidRPr="00586BB2">
          <w:rPr>
            <w:rStyle w:val="aff"/>
          </w:rPr>
          <w:t>3</w:t>
        </w:r>
        <w:r w:rsidR="009520F4">
          <w:rPr>
            <w:rFonts w:asciiTheme="minorHAnsi" w:eastAsiaTheme="minorEastAsia" w:hAnsiTheme="minorHAnsi" w:cstheme="minorBidi"/>
            <w:caps w:val="0"/>
            <w:sz w:val="22"/>
            <w:szCs w:val="22"/>
          </w:rPr>
          <w:tab/>
        </w:r>
        <w:r w:rsidR="009520F4" w:rsidRPr="00586BB2">
          <w:rPr>
            <w:rStyle w:val="aff"/>
          </w:rPr>
          <w:t>УСТАНОВКА ПРОГРАММНОГО ОБЕСПЕЧЕНИЯ</w:t>
        </w:r>
        <w:r w:rsidR="009520F4">
          <w:rPr>
            <w:webHidden/>
          </w:rPr>
          <w:tab/>
        </w:r>
        <w:r w:rsidR="009520F4">
          <w:rPr>
            <w:webHidden/>
          </w:rPr>
          <w:fldChar w:fldCharType="begin"/>
        </w:r>
        <w:r w:rsidR="009520F4">
          <w:rPr>
            <w:webHidden/>
          </w:rPr>
          <w:instrText xml:space="preserve"> PAGEREF _Toc149055441 \h </w:instrText>
        </w:r>
        <w:r w:rsidR="009520F4">
          <w:rPr>
            <w:webHidden/>
          </w:rPr>
        </w:r>
        <w:r w:rsidR="009520F4">
          <w:rPr>
            <w:webHidden/>
          </w:rPr>
          <w:fldChar w:fldCharType="separate"/>
        </w:r>
        <w:r w:rsidR="009520F4">
          <w:rPr>
            <w:webHidden/>
          </w:rPr>
          <w:t>8</w:t>
        </w:r>
        <w:r w:rsidR="009520F4">
          <w:rPr>
            <w:webHidden/>
          </w:rPr>
          <w:fldChar w:fldCharType="end"/>
        </w:r>
      </w:hyperlink>
    </w:p>
    <w:p w14:paraId="7CC89FC1" w14:textId="2E45A10F" w:rsidR="009520F4" w:rsidRDefault="00F64EDF">
      <w:pPr>
        <w:pStyle w:val="28"/>
        <w:rPr>
          <w:rFonts w:asciiTheme="minorHAnsi" w:eastAsiaTheme="minorEastAsia" w:hAnsiTheme="minorHAnsi" w:cstheme="minorBidi"/>
          <w:smallCaps w:val="0"/>
          <w:noProof/>
          <w:sz w:val="22"/>
          <w:szCs w:val="22"/>
        </w:rPr>
      </w:pPr>
      <w:hyperlink w:anchor="_Toc149055442" w:history="1">
        <w:r w:rsidR="009520F4" w:rsidRPr="00586BB2">
          <w:rPr>
            <w:rStyle w:val="aff"/>
            <w:noProof/>
          </w:rPr>
          <w:t>3.1</w:t>
        </w:r>
        <w:r w:rsidR="009520F4">
          <w:rPr>
            <w:rFonts w:asciiTheme="minorHAnsi" w:eastAsiaTheme="minorEastAsia" w:hAnsiTheme="minorHAnsi" w:cstheme="minorBidi"/>
            <w:smallCaps w:val="0"/>
            <w:noProof/>
            <w:sz w:val="22"/>
            <w:szCs w:val="22"/>
          </w:rPr>
          <w:tab/>
        </w:r>
        <w:r w:rsidR="009520F4" w:rsidRPr="00586BB2">
          <w:rPr>
            <w:rStyle w:val="aff"/>
            <w:noProof/>
          </w:rPr>
          <w:t>Установка ПО МЗИ</w:t>
        </w:r>
        <w:r w:rsidR="009520F4">
          <w:rPr>
            <w:noProof/>
            <w:webHidden/>
          </w:rPr>
          <w:tab/>
        </w:r>
        <w:r w:rsidR="009520F4">
          <w:rPr>
            <w:noProof/>
            <w:webHidden/>
          </w:rPr>
          <w:fldChar w:fldCharType="begin"/>
        </w:r>
        <w:r w:rsidR="009520F4">
          <w:rPr>
            <w:noProof/>
            <w:webHidden/>
          </w:rPr>
          <w:instrText xml:space="preserve"> PAGEREF _Toc149055442 \h </w:instrText>
        </w:r>
        <w:r w:rsidR="009520F4">
          <w:rPr>
            <w:noProof/>
            <w:webHidden/>
          </w:rPr>
        </w:r>
        <w:r w:rsidR="009520F4">
          <w:rPr>
            <w:noProof/>
            <w:webHidden/>
          </w:rPr>
          <w:fldChar w:fldCharType="separate"/>
        </w:r>
        <w:r w:rsidR="009520F4">
          <w:rPr>
            <w:noProof/>
            <w:webHidden/>
          </w:rPr>
          <w:t>8</w:t>
        </w:r>
        <w:r w:rsidR="009520F4">
          <w:rPr>
            <w:noProof/>
            <w:webHidden/>
          </w:rPr>
          <w:fldChar w:fldCharType="end"/>
        </w:r>
      </w:hyperlink>
    </w:p>
    <w:p w14:paraId="37A5B6BC" w14:textId="76D869F4" w:rsidR="009520F4" w:rsidRDefault="00F64EDF">
      <w:pPr>
        <w:pStyle w:val="28"/>
        <w:rPr>
          <w:rFonts w:asciiTheme="minorHAnsi" w:eastAsiaTheme="minorEastAsia" w:hAnsiTheme="minorHAnsi" w:cstheme="minorBidi"/>
          <w:smallCaps w:val="0"/>
          <w:noProof/>
          <w:sz w:val="22"/>
          <w:szCs w:val="22"/>
        </w:rPr>
      </w:pPr>
      <w:hyperlink w:anchor="_Toc149055443" w:history="1">
        <w:r w:rsidR="009520F4" w:rsidRPr="00586BB2">
          <w:rPr>
            <w:rStyle w:val="aff"/>
            <w:noProof/>
          </w:rPr>
          <w:t>3.2</w:t>
        </w:r>
        <w:r w:rsidR="009520F4">
          <w:rPr>
            <w:rFonts w:asciiTheme="minorHAnsi" w:eastAsiaTheme="minorEastAsia" w:hAnsiTheme="minorHAnsi" w:cstheme="minorBidi"/>
            <w:smallCaps w:val="0"/>
            <w:noProof/>
            <w:sz w:val="22"/>
            <w:szCs w:val="22"/>
          </w:rPr>
          <w:tab/>
        </w:r>
        <w:r w:rsidR="009520F4" w:rsidRPr="00586BB2">
          <w:rPr>
            <w:rStyle w:val="aff"/>
            <w:noProof/>
          </w:rPr>
          <w:t>Контроль результа установка ПО МЗИ</w:t>
        </w:r>
        <w:r w:rsidR="009520F4">
          <w:rPr>
            <w:noProof/>
            <w:webHidden/>
          </w:rPr>
          <w:tab/>
        </w:r>
        <w:r w:rsidR="009520F4">
          <w:rPr>
            <w:noProof/>
            <w:webHidden/>
          </w:rPr>
          <w:fldChar w:fldCharType="begin"/>
        </w:r>
        <w:r w:rsidR="009520F4">
          <w:rPr>
            <w:noProof/>
            <w:webHidden/>
          </w:rPr>
          <w:instrText xml:space="preserve"> PAGEREF _Toc149055443 \h </w:instrText>
        </w:r>
        <w:r w:rsidR="009520F4">
          <w:rPr>
            <w:noProof/>
            <w:webHidden/>
          </w:rPr>
        </w:r>
        <w:r w:rsidR="009520F4">
          <w:rPr>
            <w:noProof/>
            <w:webHidden/>
          </w:rPr>
          <w:fldChar w:fldCharType="separate"/>
        </w:r>
        <w:r w:rsidR="009520F4">
          <w:rPr>
            <w:noProof/>
            <w:webHidden/>
          </w:rPr>
          <w:t>8</w:t>
        </w:r>
        <w:r w:rsidR="009520F4">
          <w:rPr>
            <w:noProof/>
            <w:webHidden/>
          </w:rPr>
          <w:fldChar w:fldCharType="end"/>
        </w:r>
      </w:hyperlink>
    </w:p>
    <w:p w14:paraId="6B601B71" w14:textId="2038AA2C" w:rsidR="009520F4" w:rsidRDefault="00F64EDF">
      <w:pPr>
        <w:pStyle w:val="28"/>
        <w:rPr>
          <w:rFonts w:asciiTheme="minorHAnsi" w:eastAsiaTheme="minorEastAsia" w:hAnsiTheme="minorHAnsi" w:cstheme="minorBidi"/>
          <w:smallCaps w:val="0"/>
          <w:noProof/>
          <w:sz w:val="22"/>
          <w:szCs w:val="22"/>
        </w:rPr>
      </w:pPr>
      <w:hyperlink w:anchor="_Toc149055444" w:history="1">
        <w:r w:rsidR="009520F4" w:rsidRPr="00586BB2">
          <w:rPr>
            <w:rStyle w:val="aff"/>
            <w:noProof/>
          </w:rPr>
          <w:t>3.3</w:t>
        </w:r>
        <w:r w:rsidR="009520F4">
          <w:rPr>
            <w:rFonts w:asciiTheme="minorHAnsi" w:eastAsiaTheme="minorEastAsia" w:hAnsiTheme="minorHAnsi" w:cstheme="minorBidi"/>
            <w:smallCaps w:val="0"/>
            <w:noProof/>
            <w:sz w:val="22"/>
            <w:szCs w:val="22"/>
          </w:rPr>
          <w:tab/>
        </w:r>
        <w:r w:rsidR="009520F4" w:rsidRPr="00586BB2">
          <w:rPr>
            <w:rStyle w:val="aff"/>
            <w:noProof/>
          </w:rPr>
          <w:t>Проверки установки ПО МЗИ</w:t>
        </w:r>
        <w:r w:rsidR="009520F4">
          <w:rPr>
            <w:noProof/>
            <w:webHidden/>
          </w:rPr>
          <w:tab/>
        </w:r>
        <w:r w:rsidR="009520F4">
          <w:rPr>
            <w:noProof/>
            <w:webHidden/>
          </w:rPr>
          <w:fldChar w:fldCharType="begin"/>
        </w:r>
        <w:r w:rsidR="009520F4">
          <w:rPr>
            <w:noProof/>
            <w:webHidden/>
          </w:rPr>
          <w:instrText xml:space="preserve"> PAGEREF _Toc149055444 \h </w:instrText>
        </w:r>
        <w:r w:rsidR="009520F4">
          <w:rPr>
            <w:noProof/>
            <w:webHidden/>
          </w:rPr>
        </w:r>
        <w:r w:rsidR="009520F4">
          <w:rPr>
            <w:noProof/>
            <w:webHidden/>
          </w:rPr>
          <w:fldChar w:fldCharType="separate"/>
        </w:r>
        <w:r w:rsidR="009520F4">
          <w:rPr>
            <w:noProof/>
            <w:webHidden/>
          </w:rPr>
          <w:t>9</w:t>
        </w:r>
        <w:r w:rsidR="009520F4">
          <w:rPr>
            <w:noProof/>
            <w:webHidden/>
          </w:rPr>
          <w:fldChar w:fldCharType="end"/>
        </w:r>
      </w:hyperlink>
    </w:p>
    <w:p w14:paraId="6109B363" w14:textId="6C48AE97" w:rsidR="009520F4" w:rsidRDefault="00F64EDF">
      <w:pPr>
        <w:pStyle w:val="28"/>
        <w:rPr>
          <w:rFonts w:asciiTheme="minorHAnsi" w:eastAsiaTheme="minorEastAsia" w:hAnsiTheme="minorHAnsi" w:cstheme="minorBidi"/>
          <w:smallCaps w:val="0"/>
          <w:noProof/>
          <w:sz w:val="22"/>
          <w:szCs w:val="22"/>
        </w:rPr>
      </w:pPr>
      <w:hyperlink w:anchor="_Toc149055445" w:history="1">
        <w:r w:rsidR="009520F4" w:rsidRPr="00586BB2">
          <w:rPr>
            <w:rStyle w:val="aff"/>
            <w:noProof/>
          </w:rPr>
          <w:t>3.4</w:t>
        </w:r>
        <w:r w:rsidR="009520F4">
          <w:rPr>
            <w:rFonts w:asciiTheme="minorHAnsi" w:eastAsiaTheme="minorEastAsia" w:hAnsiTheme="minorHAnsi" w:cstheme="minorBidi"/>
            <w:smallCaps w:val="0"/>
            <w:noProof/>
            <w:sz w:val="22"/>
            <w:szCs w:val="22"/>
          </w:rPr>
          <w:tab/>
        </w:r>
        <w:r w:rsidR="009520F4" w:rsidRPr="00586BB2">
          <w:rPr>
            <w:rStyle w:val="aff"/>
            <w:noProof/>
          </w:rPr>
          <w:t>Настройка первичной конфигурации МЗИ</w:t>
        </w:r>
        <w:r w:rsidR="009520F4">
          <w:rPr>
            <w:noProof/>
            <w:webHidden/>
          </w:rPr>
          <w:tab/>
        </w:r>
        <w:r w:rsidR="009520F4">
          <w:rPr>
            <w:noProof/>
            <w:webHidden/>
          </w:rPr>
          <w:fldChar w:fldCharType="begin"/>
        </w:r>
        <w:r w:rsidR="009520F4">
          <w:rPr>
            <w:noProof/>
            <w:webHidden/>
          </w:rPr>
          <w:instrText xml:space="preserve"> PAGEREF _Toc149055445 \h </w:instrText>
        </w:r>
        <w:r w:rsidR="009520F4">
          <w:rPr>
            <w:noProof/>
            <w:webHidden/>
          </w:rPr>
        </w:r>
        <w:r w:rsidR="009520F4">
          <w:rPr>
            <w:noProof/>
            <w:webHidden/>
          </w:rPr>
          <w:fldChar w:fldCharType="separate"/>
        </w:r>
        <w:r w:rsidR="009520F4">
          <w:rPr>
            <w:noProof/>
            <w:webHidden/>
          </w:rPr>
          <w:t>10</w:t>
        </w:r>
        <w:r w:rsidR="009520F4">
          <w:rPr>
            <w:noProof/>
            <w:webHidden/>
          </w:rPr>
          <w:fldChar w:fldCharType="end"/>
        </w:r>
      </w:hyperlink>
    </w:p>
    <w:p w14:paraId="4C33C830" w14:textId="0D2E49CD" w:rsidR="009520F4" w:rsidRDefault="00F64EDF">
      <w:pPr>
        <w:pStyle w:val="28"/>
        <w:rPr>
          <w:rFonts w:asciiTheme="minorHAnsi" w:eastAsiaTheme="minorEastAsia" w:hAnsiTheme="minorHAnsi" w:cstheme="minorBidi"/>
          <w:smallCaps w:val="0"/>
          <w:noProof/>
          <w:sz w:val="22"/>
          <w:szCs w:val="22"/>
        </w:rPr>
      </w:pPr>
      <w:hyperlink w:anchor="_Toc149055446" w:history="1">
        <w:r w:rsidR="009520F4" w:rsidRPr="00586BB2">
          <w:rPr>
            <w:rStyle w:val="aff"/>
            <w:noProof/>
          </w:rPr>
          <w:t>3.5</w:t>
        </w:r>
        <w:r w:rsidR="009520F4">
          <w:rPr>
            <w:rFonts w:asciiTheme="minorHAnsi" w:eastAsiaTheme="minorEastAsia" w:hAnsiTheme="minorHAnsi" w:cstheme="minorBidi"/>
            <w:smallCaps w:val="0"/>
            <w:noProof/>
            <w:sz w:val="22"/>
            <w:szCs w:val="22"/>
          </w:rPr>
          <w:tab/>
        </w:r>
        <w:r w:rsidR="009520F4" w:rsidRPr="00586BB2">
          <w:rPr>
            <w:rStyle w:val="aff"/>
            <w:noProof/>
          </w:rPr>
          <w:t>Установка программы «Конфигуратор»</w:t>
        </w:r>
        <w:r w:rsidR="009520F4">
          <w:rPr>
            <w:noProof/>
            <w:webHidden/>
          </w:rPr>
          <w:tab/>
        </w:r>
        <w:r w:rsidR="009520F4">
          <w:rPr>
            <w:noProof/>
            <w:webHidden/>
          </w:rPr>
          <w:fldChar w:fldCharType="begin"/>
        </w:r>
        <w:r w:rsidR="009520F4">
          <w:rPr>
            <w:noProof/>
            <w:webHidden/>
          </w:rPr>
          <w:instrText xml:space="preserve"> PAGEREF _Toc149055446 \h </w:instrText>
        </w:r>
        <w:r w:rsidR="009520F4">
          <w:rPr>
            <w:noProof/>
            <w:webHidden/>
          </w:rPr>
        </w:r>
        <w:r w:rsidR="009520F4">
          <w:rPr>
            <w:noProof/>
            <w:webHidden/>
          </w:rPr>
          <w:fldChar w:fldCharType="separate"/>
        </w:r>
        <w:r w:rsidR="009520F4">
          <w:rPr>
            <w:noProof/>
            <w:webHidden/>
          </w:rPr>
          <w:t>11</w:t>
        </w:r>
        <w:r w:rsidR="009520F4">
          <w:rPr>
            <w:noProof/>
            <w:webHidden/>
          </w:rPr>
          <w:fldChar w:fldCharType="end"/>
        </w:r>
      </w:hyperlink>
    </w:p>
    <w:p w14:paraId="7993B080" w14:textId="5B1C9D77" w:rsidR="009520F4" w:rsidRDefault="00F64EDF">
      <w:pPr>
        <w:pStyle w:val="28"/>
        <w:rPr>
          <w:rFonts w:asciiTheme="minorHAnsi" w:eastAsiaTheme="minorEastAsia" w:hAnsiTheme="minorHAnsi" w:cstheme="minorBidi"/>
          <w:smallCaps w:val="0"/>
          <w:noProof/>
          <w:sz w:val="22"/>
          <w:szCs w:val="22"/>
        </w:rPr>
      </w:pPr>
      <w:hyperlink w:anchor="_Toc149055447" w:history="1">
        <w:r w:rsidR="009520F4" w:rsidRPr="00586BB2">
          <w:rPr>
            <w:rStyle w:val="aff"/>
            <w:noProof/>
          </w:rPr>
          <w:t>3.6</w:t>
        </w:r>
        <w:r w:rsidR="009520F4">
          <w:rPr>
            <w:rFonts w:asciiTheme="minorHAnsi" w:eastAsiaTheme="minorEastAsia" w:hAnsiTheme="minorHAnsi" w:cstheme="minorBidi"/>
            <w:smallCaps w:val="0"/>
            <w:noProof/>
            <w:sz w:val="22"/>
            <w:szCs w:val="22"/>
          </w:rPr>
          <w:tab/>
        </w:r>
        <w:r w:rsidR="009520F4" w:rsidRPr="00586BB2">
          <w:rPr>
            <w:rStyle w:val="aff"/>
            <w:noProof/>
          </w:rPr>
          <w:t>Проверка конфигурация МЗИ с помощью ПО «Конфигуратор»</w:t>
        </w:r>
        <w:r w:rsidR="009520F4">
          <w:rPr>
            <w:noProof/>
            <w:webHidden/>
          </w:rPr>
          <w:tab/>
        </w:r>
        <w:r w:rsidR="009520F4">
          <w:rPr>
            <w:noProof/>
            <w:webHidden/>
          </w:rPr>
          <w:fldChar w:fldCharType="begin"/>
        </w:r>
        <w:r w:rsidR="009520F4">
          <w:rPr>
            <w:noProof/>
            <w:webHidden/>
          </w:rPr>
          <w:instrText xml:space="preserve"> PAGEREF _Toc149055447 \h </w:instrText>
        </w:r>
        <w:r w:rsidR="009520F4">
          <w:rPr>
            <w:noProof/>
            <w:webHidden/>
          </w:rPr>
        </w:r>
        <w:r w:rsidR="009520F4">
          <w:rPr>
            <w:noProof/>
            <w:webHidden/>
          </w:rPr>
          <w:fldChar w:fldCharType="separate"/>
        </w:r>
        <w:r w:rsidR="009520F4">
          <w:rPr>
            <w:noProof/>
            <w:webHidden/>
          </w:rPr>
          <w:t>11</w:t>
        </w:r>
        <w:r w:rsidR="009520F4">
          <w:rPr>
            <w:noProof/>
            <w:webHidden/>
          </w:rPr>
          <w:fldChar w:fldCharType="end"/>
        </w:r>
      </w:hyperlink>
    </w:p>
    <w:p w14:paraId="31E72140" w14:textId="4EBBE7FC" w:rsidR="009520F4" w:rsidRDefault="00F64EDF">
      <w:pPr>
        <w:pStyle w:val="18"/>
        <w:rPr>
          <w:rFonts w:asciiTheme="minorHAnsi" w:eastAsiaTheme="minorEastAsia" w:hAnsiTheme="minorHAnsi" w:cstheme="minorBidi"/>
          <w:caps w:val="0"/>
          <w:sz w:val="22"/>
          <w:szCs w:val="22"/>
        </w:rPr>
      </w:pPr>
      <w:hyperlink w:anchor="_Toc149055448" w:history="1">
        <w:r w:rsidR="009520F4" w:rsidRPr="00586BB2">
          <w:rPr>
            <w:rStyle w:val="aff"/>
          </w:rPr>
          <w:t>4</w:t>
        </w:r>
        <w:r w:rsidR="009520F4">
          <w:rPr>
            <w:rFonts w:asciiTheme="minorHAnsi" w:eastAsiaTheme="minorEastAsia" w:hAnsiTheme="minorHAnsi" w:cstheme="minorBidi"/>
            <w:caps w:val="0"/>
            <w:sz w:val="22"/>
            <w:szCs w:val="22"/>
          </w:rPr>
          <w:tab/>
        </w:r>
        <w:r w:rsidR="009520F4" w:rsidRPr="00586BB2">
          <w:rPr>
            <w:rStyle w:val="aff"/>
          </w:rPr>
          <w:t>УПРАВЛЕНИЕ ПОДКЛЮЧЕНИЕМ К МЗИ</w:t>
        </w:r>
        <w:r w:rsidR="009520F4">
          <w:rPr>
            <w:webHidden/>
          </w:rPr>
          <w:tab/>
        </w:r>
        <w:r w:rsidR="009520F4">
          <w:rPr>
            <w:webHidden/>
          </w:rPr>
          <w:fldChar w:fldCharType="begin"/>
        </w:r>
        <w:r w:rsidR="009520F4">
          <w:rPr>
            <w:webHidden/>
          </w:rPr>
          <w:instrText xml:space="preserve"> PAGEREF _Toc149055448 \h </w:instrText>
        </w:r>
        <w:r w:rsidR="009520F4">
          <w:rPr>
            <w:webHidden/>
          </w:rPr>
        </w:r>
        <w:r w:rsidR="009520F4">
          <w:rPr>
            <w:webHidden/>
          </w:rPr>
          <w:fldChar w:fldCharType="separate"/>
        </w:r>
        <w:r w:rsidR="009520F4">
          <w:rPr>
            <w:webHidden/>
          </w:rPr>
          <w:t>13</w:t>
        </w:r>
        <w:r w:rsidR="009520F4">
          <w:rPr>
            <w:webHidden/>
          </w:rPr>
          <w:fldChar w:fldCharType="end"/>
        </w:r>
      </w:hyperlink>
    </w:p>
    <w:p w14:paraId="0AF36CBE" w14:textId="068FB698" w:rsidR="009520F4" w:rsidRDefault="00F64EDF">
      <w:pPr>
        <w:pStyle w:val="28"/>
        <w:rPr>
          <w:rFonts w:asciiTheme="minorHAnsi" w:eastAsiaTheme="minorEastAsia" w:hAnsiTheme="minorHAnsi" w:cstheme="minorBidi"/>
          <w:smallCaps w:val="0"/>
          <w:noProof/>
          <w:sz w:val="22"/>
          <w:szCs w:val="22"/>
        </w:rPr>
      </w:pPr>
      <w:hyperlink w:anchor="_Toc149055449" w:history="1">
        <w:r w:rsidR="009520F4" w:rsidRPr="00586BB2">
          <w:rPr>
            <w:rStyle w:val="aff"/>
            <w:noProof/>
          </w:rPr>
          <w:t>4.1</w:t>
        </w:r>
        <w:r w:rsidR="009520F4">
          <w:rPr>
            <w:rFonts w:asciiTheme="minorHAnsi" w:eastAsiaTheme="minorEastAsia" w:hAnsiTheme="minorHAnsi" w:cstheme="minorBidi"/>
            <w:smallCaps w:val="0"/>
            <w:noProof/>
            <w:sz w:val="22"/>
            <w:szCs w:val="22"/>
          </w:rPr>
          <w:tab/>
        </w:r>
        <w:r w:rsidR="009520F4" w:rsidRPr="00586BB2">
          <w:rPr>
            <w:rStyle w:val="aff"/>
            <w:noProof/>
          </w:rPr>
          <w:t>Организация защищённого канала связи</w:t>
        </w:r>
        <w:r w:rsidR="009520F4">
          <w:rPr>
            <w:noProof/>
            <w:webHidden/>
          </w:rPr>
          <w:tab/>
        </w:r>
        <w:r w:rsidR="009520F4">
          <w:rPr>
            <w:noProof/>
            <w:webHidden/>
          </w:rPr>
          <w:fldChar w:fldCharType="begin"/>
        </w:r>
        <w:r w:rsidR="009520F4">
          <w:rPr>
            <w:noProof/>
            <w:webHidden/>
          </w:rPr>
          <w:instrText xml:space="preserve"> PAGEREF _Toc149055449 \h </w:instrText>
        </w:r>
        <w:r w:rsidR="009520F4">
          <w:rPr>
            <w:noProof/>
            <w:webHidden/>
          </w:rPr>
        </w:r>
        <w:r w:rsidR="009520F4">
          <w:rPr>
            <w:noProof/>
            <w:webHidden/>
          </w:rPr>
          <w:fldChar w:fldCharType="separate"/>
        </w:r>
        <w:r w:rsidR="009520F4">
          <w:rPr>
            <w:noProof/>
            <w:webHidden/>
          </w:rPr>
          <w:t>13</w:t>
        </w:r>
        <w:r w:rsidR="009520F4">
          <w:rPr>
            <w:noProof/>
            <w:webHidden/>
          </w:rPr>
          <w:fldChar w:fldCharType="end"/>
        </w:r>
      </w:hyperlink>
    </w:p>
    <w:p w14:paraId="379F7C5B" w14:textId="548F201D" w:rsidR="009520F4" w:rsidRDefault="00F64EDF">
      <w:pPr>
        <w:pStyle w:val="28"/>
        <w:rPr>
          <w:rFonts w:asciiTheme="minorHAnsi" w:eastAsiaTheme="minorEastAsia" w:hAnsiTheme="minorHAnsi" w:cstheme="minorBidi"/>
          <w:smallCaps w:val="0"/>
          <w:noProof/>
          <w:sz w:val="22"/>
          <w:szCs w:val="22"/>
        </w:rPr>
      </w:pPr>
      <w:hyperlink w:anchor="_Toc149055450" w:history="1">
        <w:r w:rsidR="009520F4" w:rsidRPr="00586BB2">
          <w:rPr>
            <w:rStyle w:val="aff"/>
            <w:noProof/>
          </w:rPr>
          <w:t>4.2</w:t>
        </w:r>
        <w:r w:rsidR="009520F4">
          <w:rPr>
            <w:rFonts w:asciiTheme="minorHAnsi" w:eastAsiaTheme="minorEastAsia" w:hAnsiTheme="minorHAnsi" w:cstheme="minorBidi"/>
            <w:smallCaps w:val="0"/>
            <w:noProof/>
            <w:sz w:val="22"/>
            <w:szCs w:val="22"/>
          </w:rPr>
          <w:tab/>
        </w:r>
        <w:r w:rsidR="009520F4" w:rsidRPr="00586BB2">
          <w:rPr>
            <w:rStyle w:val="aff"/>
            <w:noProof/>
          </w:rPr>
          <w:t>Настройка подключения</w:t>
        </w:r>
        <w:r w:rsidR="009520F4">
          <w:rPr>
            <w:noProof/>
            <w:webHidden/>
          </w:rPr>
          <w:tab/>
        </w:r>
        <w:r w:rsidR="009520F4">
          <w:rPr>
            <w:noProof/>
            <w:webHidden/>
          </w:rPr>
          <w:fldChar w:fldCharType="begin"/>
        </w:r>
        <w:r w:rsidR="009520F4">
          <w:rPr>
            <w:noProof/>
            <w:webHidden/>
          </w:rPr>
          <w:instrText xml:space="preserve"> PAGEREF _Toc149055450 \h </w:instrText>
        </w:r>
        <w:r w:rsidR="009520F4">
          <w:rPr>
            <w:noProof/>
            <w:webHidden/>
          </w:rPr>
        </w:r>
        <w:r w:rsidR="009520F4">
          <w:rPr>
            <w:noProof/>
            <w:webHidden/>
          </w:rPr>
          <w:fldChar w:fldCharType="separate"/>
        </w:r>
        <w:r w:rsidR="009520F4">
          <w:rPr>
            <w:noProof/>
            <w:webHidden/>
          </w:rPr>
          <w:t>13</w:t>
        </w:r>
        <w:r w:rsidR="009520F4">
          <w:rPr>
            <w:noProof/>
            <w:webHidden/>
          </w:rPr>
          <w:fldChar w:fldCharType="end"/>
        </w:r>
      </w:hyperlink>
    </w:p>
    <w:p w14:paraId="7C7285E6" w14:textId="5967CBFB" w:rsidR="009520F4" w:rsidRDefault="00F64EDF">
      <w:pPr>
        <w:pStyle w:val="28"/>
        <w:rPr>
          <w:rFonts w:asciiTheme="minorHAnsi" w:eastAsiaTheme="minorEastAsia" w:hAnsiTheme="minorHAnsi" w:cstheme="minorBidi"/>
          <w:smallCaps w:val="0"/>
          <w:noProof/>
          <w:sz w:val="22"/>
          <w:szCs w:val="22"/>
        </w:rPr>
      </w:pPr>
      <w:hyperlink w:anchor="_Toc149055451" w:history="1">
        <w:r w:rsidR="009520F4" w:rsidRPr="00586BB2">
          <w:rPr>
            <w:rStyle w:val="aff"/>
            <w:noProof/>
          </w:rPr>
          <w:t>4.3</w:t>
        </w:r>
        <w:r w:rsidR="009520F4">
          <w:rPr>
            <w:rFonts w:asciiTheme="minorHAnsi" w:eastAsiaTheme="minorEastAsia" w:hAnsiTheme="minorHAnsi" w:cstheme="minorBidi"/>
            <w:smallCaps w:val="0"/>
            <w:noProof/>
            <w:sz w:val="22"/>
            <w:szCs w:val="22"/>
          </w:rPr>
          <w:tab/>
        </w:r>
        <w:r w:rsidR="009520F4" w:rsidRPr="00586BB2">
          <w:rPr>
            <w:rStyle w:val="aff"/>
            <w:noProof/>
          </w:rPr>
          <w:t>Подключение к серверу МЗИ</w:t>
        </w:r>
        <w:r w:rsidR="009520F4">
          <w:rPr>
            <w:noProof/>
            <w:webHidden/>
          </w:rPr>
          <w:tab/>
        </w:r>
        <w:r w:rsidR="009520F4">
          <w:rPr>
            <w:noProof/>
            <w:webHidden/>
          </w:rPr>
          <w:fldChar w:fldCharType="begin"/>
        </w:r>
        <w:r w:rsidR="009520F4">
          <w:rPr>
            <w:noProof/>
            <w:webHidden/>
          </w:rPr>
          <w:instrText xml:space="preserve"> PAGEREF _Toc149055451 \h </w:instrText>
        </w:r>
        <w:r w:rsidR="009520F4">
          <w:rPr>
            <w:noProof/>
            <w:webHidden/>
          </w:rPr>
        </w:r>
        <w:r w:rsidR="009520F4">
          <w:rPr>
            <w:noProof/>
            <w:webHidden/>
          </w:rPr>
          <w:fldChar w:fldCharType="separate"/>
        </w:r>
        <w:r w:rsidR="009520F4">
          <w:rPr>
            <w:noProof/>
            <w:webHidden/>
          </w:rPr>
          <w:t>15</w:t>
        </w:r>
        <w:r w:rsidR="009520F4">
          <w:rPr>
            <w:noProof/>
            <w:webHidden/>
          </w:rPr>
          <w:fldChar w:fldCharType="end"/>
        </w:r>
      </w:hyperlink>
    </w:p>
    <w:p w14:paraId="5087B666" w14:textId="0C9B9CA6" w:rsidR="009520F4" w:rsidRDefault="00F64EDF">
      <w:pPr>
        <w:pStyle w:val="28"/>
        <w:rPr>
          <w:rFonts w:asciiTheme="minorHAnsi" w:eastAsiaTheme="minorEastAsia" w:hAnsiTheme="minorHAnsi" w:cstheme="minorBidi"/>
          <w:smallCaps w:val="0"/>
          <w:noProof/>
          <w:sz w:val="22"/>
          <w:szCs w:val="22"/>
        </w:rPr>
      </w:pPr>
      <w:hyperlink w:anchor="_Toc149055452" w:history="1">
        <w:r w:rsidR="009520F4" w:rsidRPr="00586BB2">
          <w:rPr>
            <w:rStyle w:val="aff"/>
            <w:noProof/>
          </w:rPr>
          <w:t>4.4</w:t>
        </w:r>
        <w:r w:rsidR="009520F4">
          <w:rPr>
            <w:rFonts w:asciiTheme="minorHAnsi" w:eastAsiaTheme="minorEastAsia" w:hAnsiTheme="minorHAnsi" w:cstheme="minorBidi"/>
            <w:smallCaps w:val="0"/>
            <w:noProof/>
            <w:sz w:val="22"/>
            <w:szCs w:val="22"/>
          </w:rPr>
          <w:tab/>
        </w:r>
        <w:r w:rsidR="009520F4" w:rsidRPr="00586BB2">
          <w:rPr>
            <w:rStyle w:val="aff"/>
            <w:noProof/>
          </w:rPr>
          <w:t>Вход в Программу</w:t>
        </w:r>
        <w:r w:rsidR="009520F4">
          <w:rPr>
            <w:noProof/>
            <w:webHidden/>
          </w:rPr>
          <w:tab/>
        </w:r>
        <w:r w:rsidR="009520F4">
          <w:rPr>
            <w:noProof/>
            <w:webHidden/>
          </w:rPr>
          <w:fldChar w:fldCharType="begin"/>
        </w:r>
        <w:r w:rsidR="009520F4">
          <w:rPr>
            <w:noProof/>
            <w:webHidden/>
          </w:rPr>
          <w:instrText xml:space="preserve"> PAGEREF _Toc149055452 \h </w:instrText>
        </w:r>
        <w:r w:rsidR="009520F4">
          <w:rPr>
            <w:noProof/>
            <w:webHidden/>
          </w:rPr>
        </w:r>
        <w:r w:rsidR="009520F4">
          <w:rPr>
            <w:noProof/>
            <w:webHidden/>
          </w:rPr>
          <w:fldChar w:fldCharType="separate"/>
        </w:r>
        <w:r w:rsidR="009520F4">
          <w:rPr>
            <w:noProof/>
            <w:webHidden/>
          </w:rPr>
          <w:t>20</w:t>
        </w:r>
        <w:r w:rsidR="009520F4">
          <w:rPr>
            <w:noProof/>
            <w:webHidden/>
          </w:rPr>
          <w:fldChar w:fldCharType="end"/>
        </w:r>
      </w:hyperlink>
    </w:p>
    <w:p w14:paraId="016D4BFD" w14:textId="0EF7C04F" w:rsidR="009520F4" w:rsidRDefault="00F64EDF">
      <w:pPr>
        <w:pStyle w:val="18"/>
        <w:rPr>
          <w:rFonts w:asciiTheme="minorHAnsi" w:eastAsiaTheme="minorEastAsia" w:hAnsiTheme="minorHAnsi" w:cstheme="minorBidi"/>
          <w:caps w:val="0"/>
          <w:sz w:val="22"/>
          <w:szCs w:val="22"/>
        </w:rPr>
      </w:pPr>
      <w:hyperlink w:anchor="_Toc149055453" w:history="1">
        <w:r w:rsidR="009520F4" w:rsidRPr="00586BB2">
          <w:rPr>
            <w:rStyle w:val="aff"/>
          </w:rPr>
          <w:t>5</w:t>
        </w:r>
        <w:r w:rsidR="009520F4">
          <w:rPr>
            <w:rFonts w:asciiTheme="minorHAnsi" w:eastAsiaTheme="minorEastAsia" w:hAnsiTheme="minorHAnsi" w:cstheme="minorBidi"/>
            <w:caps w:val="0"/>
            <w:sz w:val="22"/>
            <w:szCs w:val="22"/>
          </w:rPr>
          <w:tab/>
        </w:r>
        <w:r w:rsidR="009520F4" w:rsidRPr="00586BB2">
          <w:rPr>
            <w:rStyle w:val="aff"/>
          </w:rPr>
          <w:t>УПРАВЛЕНИЕ ПОЛЬЗОВАТЕЛЯМИ</w:t>
        </w:r>
        <w:r w:rsidR="009520F4">
          <w:rPr>
            <w:webHidden/>
          </w:rPr>
          <w:tab/>
        </w:r>
        <w:r w:rsidR="009520F4">
          <w:rPr>
            <w:webHidden/>
          </w:rPr>
          <w:fldChar w:fldCharType="begin"/>
        </w:r>
        <w:r w:rsidR="009520F4">
          <w:rPr>
            <w:webHidden/>
          </w:rPr>
          <w:instrText xml:space="preserve"> PAGEREF _Toc149055453 \h </w:instrText>
        </w:r>
        <w:r w:rsidR="009520F4">
          <w:rPr>
            <w:webHidden/>
          </w:rPr>
        </w:r>
        <w:r w:rsidR="009520F4">
          <w:rPr>
            <w:webHidden/>
          </w:rPr>
          <w:fldChar w:fldCharType="separate"/>
        </w:r>
        <w:r w:rsidR="009520F4">
          <w:rPr>
            <w:webHidden/>
          </w:rPr>
          <w:t>25</w:t>
        </w:r>
        <w:r w:rsidR="009520F4">
          <w:rPr>
            <w:webHidden/>
          </w:rPr>
          <w:fldChar w:fldCharType="end"/>
        </w:r>
      </w:hyperlink>
    </w:p>
    <w:p w14:paraId="5908CFB9" w14:textId="7650600A" w:rsidR="009520F4" w:rsidRDefault="00F64EDF">
      <w:pPr>
        <w:pStyle w:val="28"/>
        <w:rPr>
          <w:rFonts w:asciiTheme="minorHAnsi" w:eastAsiaTheme="minorEastAsia" w:hAnsiTheme="minorHAnsi" w:cstheme="minorBidi"/>
          <w:smallCaps w:val="0"/>
          <w:noProof/>
          <w:sz w:val="22"/>
          <w:szCs w:val="22"/>
        </w:rPr>
      </w:pPr>
      <w:hyperlink w:anchor="_Toc149055454" w:history="1">
        <w:r w:rsidR="009520F4" w:rsidRPr="00586BB2">
          <w:rPr>
            <w:rStyle w:val="aff"/>
            <w:noProof/>
          </w:rPr>
          <w:t>5.1</w:t>
        </w:r>
        <w:r w:rsidR="009520F4">
          <w:rPr>
            <w:rFonts w:asciiTheme="minorHAnsi" w:eastAsiaTheme="minorEastAsia" w:hAnsiTheme="minorHAnsi" w:cstheme="minorBidi"/>
            <w:smallCaps w:val="0"/>
            <w:noProof/>
            <w:sz w:val="22"/>
            <w:szCs w:val="22"/>
          </w:rPr>
          <w:tab/>
        </w:r>
        <w:r w:rsidR="009520F4" w:rsidRPr="00586BB2">
          <w:rPr>
            <w:rStyle w:val="aff"/>
            <w:noProof/>
          </w:rPr>
          <w:t>Работа с учётными записями пользователей</w:t>
        </w:r>
        <w:r w:rsidR="009520F4">
          <w:rPr>
            <w:noProof/>
            <w:webHidden/>
          </w:rPr>
          <w:tab/>
        </w:r>
        <w:r w:rsidR="009520F4">
          <w:rPr>
            <w:noProof/>
            <w:webHidden/>
          </w:rPr>
          <w:fldChar w:fldCharType="begin"/>
        </w:r>
        <w:r w:rsidR="009520F4">
          <w:rPr>
            <w:noProof/>
            <w:webHidden/>
          </w:rPr>
          <w:instrText xml:space="preserve"> PAGEREF _Toc149055454 \h </w:instrText>
        </w:r>
        <w:r w:rsidR="009520F4">
          <w:rPr>
            <w:noProof/>
            <w:webHidden/>
          </w:rPr>
        </w:r>
        <w:r w:rsidR="009520F4">
          <w:rPr>
            <w:noProof/>
            <w:webHidden/>
          </w:rPr>
          <w:fldChar w:fldCharType="separate"/>
        </w:r>
        <w:r w:rsidR="009520F4">
          <w:rPr>
            <w:noProof/>
            <w:webHidden/>
          </w:rPr>
          <w:t>25</w:t>
        </w:r>
        <w:r w:rsidR="009520F4">
          <w:rPr>
            <w:noProof/>
            <w:webHidden/>
          </w:rPr>
          <w:fldChar w:fldCharType="end"/>
        </w:r>
      </w:hyperlink>
    </w:p>
    <w:p w14:paraId="4215C97E" w14:textId="05EC34BB" w:rsidR="009520F4" w:rsidRDefault="00F64EDF">
      <w:pPr>
        <w:pStyle w:val="28"/>
        <w:rPr>
          <w:rFonts w:asciiTheme="minorHAnsi" w:eastAsiaTheme="minorEastAsia" w:hAnsiTheme="minorHAnsi" w:cstheme="minorBidi"/>
          <w:smallCaps w:val="0"/>
          <w:noProof/>
          <w:sz w:val="22"/>
          <w:szCs w:val="22"/>
        </w:rPr>
      </w:pPr>
      <w:hyperlink w:anchor="_Toc149055455" w:history="1">
        <w:r w:rsidR="009520F4" w:rsidRPr="00586BB2">
          <w:rPr>
            <w:rStyle w:val="aff"/>
            <w:noProof/>
          </w:rPr>
          <w:t>5.2</w:t>
        </w:r>
        <w:r w:rsidR="009520F4">
          <w:rPr>
            <w:rFonts w:asciiTheme="minorHAnsi" w:eastAsiaTheme="minorEastAsia" w:hAnsiTheme="minorHAnsi" w:cstheme="minorBidi"/>
            <w:smallCaps w:val="0"/>
            <w:noProof/>
            <w:sz w:val="22"/>
            <w:szCs w:val="22"/>
          </w:rPr>
          <w:tab/>
        </w:r>
        <w:r w:rsidR="009520F4" w:rsidRPr="00586BB2">
          <w:rPr>
            <w:rStyle w:val="aff"/>
            <w:noProof/>
          </w:rPr>
          <w:t>Управление доступом пользователей</w:t>
        </w:r>
        <w:r w:rsidR="009520F4">
          <w:rPr>
            <w:noProof/>
            <w:webHidden/>
          </w:rPr>
          <w:tab/>
        </w:r>
        <w:r w:rsidR="009520F4">
          <w:rPr>
            <w:noProof/>
            <w:webHidden/>
          </w:rPr>
          <w:fldChar w:fldCharType="begin"/>
        </w:r>
        <w:r w:rsidR="009520F4">
          <w:rPr>
            <w:noProof/>
            <w:webHidden/>
          </w:rPr>
          <w:instrText xml:space="preserve"> PAGEREF _Toc149055455 \h </w:instrText>
        </w:r>
        <w:r w:rsidR="009520F4">
          <w:rPr>
            <w:noProof/>
            <w:webHidden/>
          </w:rPr>
        </w:r>
        <w:r w:rsidR="009520F4">
          <w:rPr>
            <w:noProof/>
            <w:webHidden/>
          </w:rPr>
          <w:fldChar w:fldCharType="separate"/>
        </w:r>
        <w:r w:rsidR="009520F4">
          <w:rPr>
            <w:noProof/>
            <w:webHidden/>
          </w:rPr>
          <w:t>32</w:t>
        </w:r>
        <w:r w:rsidR="009520F4">
          <w:rPr>
            <w:noProof/>
            <w:webHidden/>
          </w:rPr>
          <w:fldChar w:fldCharType="end"/>
        </w:r>
      </w:hyperlink>
    </w:p>
    <w:p w14:paraId="58DFD18C" w14:textId="76B4A7B7" w:rsidR="009520F4" w:rsidRDefault="00F64EDF">
      <w:pPr>
        <w:pStyle w:val="28"/>
        <w:rPr>
          <w:rFonts w:asciiTheme="minorHAnsi" w:eastAsiaTheme="minorEastAsia" w:hAnsiTheme="minorHAnsi" w:cstheme="minorBidi"/>
          <w:smallCaps w:val="0"/>
          <w:noProof/>
          <w:sz w:val="22"/>
          <w:szCs w:val="22"/>
        </w:rPr>
      </w:pPr>
      <w:hyperlink w:anchor="_Toc149055456" w:history="1">
        <w:r w:rsidR="009520F4" w:rsidRPr="00586BB2">
          <w:rPr>
            <w:rStyle w:val="aff"/>
            <w:noProof/>
          </w:rPr>
          <w:t>5.3</w:t>
        </w:r>
        <w:r w:rsidR="009520F4">
          <w:rPr>
            <w:rFonts w:asciiTheme="minorHAnsi" w:eastAsiaTheme="minorEastAsia" w:hAnsiTheme="minorHAnsi" w:cstheme="minorBidi"/>
            <w:smallCaps w:val="0"/>
            <w:noProof/>
            <w:sz w:val="22"/>
            <w:szCs w:val="22"/>
          </w:rPr>
          <w:tab/>
        </w:r>
        <w:r w:rsidR="009520F4" w:rsidRPr="00586BB2">
          <w:rPr>
            <w:rStyle w:val="aff"/>
            <w:noProof/>
          </w:rPr>
          <w:t>Настройка политик безопасности</w:t>
        </w:r>
        <w:r w:rsidR="009520F4">
          <w:rPr>
            <w:noProof/>
            <w:webHidden/>
          </w:rPr>
          <w:tab/>
        </w:r>
        <w:r w:rsidR="009520F4">
          <w:rPr>
            <w:noProof/>
            <w:webHidden/>
          </w:rPr>
          <w:fldChar w:fldCharType="begin"/>
        </w:r>
        <w:r w:rsidR="009520F4">
          <w:rPr>
            <w:noProof/>
            <w:webHidden/>
          </w:rPr>
          <w:instrText xml:space="preserve"> PAGEREF _Toc149055456 \h </w:instrText>
        </w:r>
        <w:r w:rsidR="009520F4">
          <w:rPr>
            <w:noProof/>
            <w:webHidden/>
          </w:rPr>
        </w:r>
        <w:r w:rsidR="009520F4">
          <w:rPr>
            <w:noProof/>
            <w:webHidden/>
          </w:rPr>
          <w:fldChar w:fldCharType="separate"/>
        </w:r>
        <w:r w:rsidR="009520F4">
          <w:rPr>
            <w:noProof/>
            <w:webHidden/>
          </w:rPr>
          <w:t>37</w:t>
        </w:r>
        <w:r w:rsidR="009520F4">
          <w:rPr>
            <w:noProof/>
            <w:webHidden/>
          </w:rPr>
          <w:fldChar w:fldCharType="end"/>
        </w:r>
      </w:hyperlink>
    </w:p>
    <w:p w14:paraId="1D76BB7B" w14:textId="6F5ED3FE" w:rsidR="009520F4" w:rsidRDefault="00F64EDF">
      <w:pPr>
        <w:pStyle w:val="18"/>
        <w:rPr>
          <w:rFonts w:asciiTheme="minorHAnsi" w:eastAsiaTheme="minorEastAsia" w:hAnsiTheme="minorHAnsi" w:cstheme="minorBidi"/>
          <w:caps w:val="0"/>
          <w:sz w:val="22"/>
          <w:szCs w:val="22"/>
        </w:rPr>
      </w:pPr>
      <w:hyperlink w:anchor="_Toc149055457" w:history="1">
        <w:r w:rsidR="009520F4" w:rsidRPr="00586BB2">
          <w:rPr>
            <w:rStyle w:val="aff"/>
          </w:rPr>
          <w:t>6</w:t>
        </w:r>
        <w:r w:rsidR="009520F4">
          <w:rPr>
            <w:rFonts w:asciiTheme="minorHAnsi" w:eastAsiaTheme="minorEastAsia" w:hAnsiTheme="minorHAnsi" w:cstheme="minorBidi"/>
            <w:caps w:val="0"/>
            <w:sz w:val="22"/>
            <w:szCs w:val="22"/>
          </w:rPr>
          <w:tab/>
        </w:r>
        <w:r w:rsidR="009520F4" w:rsidRPr="00586BB2">
          <w:rPr>
            <w:rStyle w:val="aff"/>
          </w:rPr>
          <w:t>КОНТРОЛЬ ЦЕЛОСТНОСТИ</w:t>
        </w:r>
        <w:r w:rsidR="009520F4">
          <w:rPr>
            <w:webHidden/>
          </w:rPr>
          <w:tab/>
        </w:r>
        <w:r w:rsidR="009520F4">
          <w:rPr>
            <w:webHidden/>
          </w:rPr>
          <w:fldChar w:fldCharType="begin"/>
        </w:r>
        <w:r w:rsidR="009520F4">
          <w:rPr>
            <w:webHidden/>
          </w:rPr>
          <w:instrText xml:space="preserve"> PAGEREF _Toc149055457 \h </w:instrText>
        </w:r>
        <w:r w:rsidR="009520F4">
          <w:rPr>
            <w:webHidden/>
          </w:rPr>
        </w:r>
        <w:r w:rsidR="009520F4">
          <w:rPr>
            <w:webHidden/>
          </w:rPr>
          <w:fldChar w:fldCharType="separate"/>
        </w:r>
        <w:r w:rsidR="009520F4">
          <w:rPr>
            <w:webHidden/>
          </w:rPr>
          <w:t>40</w:t>
        </w:r>
        <w:r w:rsidR="009520F4">
          <w:rPr>
            <w:webHidden/>
          </w:rPr>
          <w:fldChar w:fldCharType="end"/>
        </w:r>
      </w:hyperlink>
    </w:p>
    <w:p w14:paraId="6F032C6E" w14:textId="69D715DF" w:rsidR="009520F4" w:rsidRDefault="00F64EDF">
      <w:pPr>
        <w:pStyle w:val="28"/>
        <w:rPr>
          <w:rFonts w:asciiTheme="minorHAnsi" w:eastAsiaTheme="minorEastAsia" w:hAnsiTheme="minorHAnsi" w:cstheme="minorBidi"/>
          <w:smallCaps w:val="0"/>
          <w:noProof/>
          <w:sz w:val="22"/>
          <w:szCs w:val="22"/>
        </w:rPr>
      </w:pPr>
      <w:hyperlink w:anchor="_Toc149055458" w:history="1">
        <w:r w:rsidR="009520F4" w:rsidRPr="00586BB2">
          <w:rPr>
            <w:rStyle w:val="aff"/>
            <w:noProof/>
          </w:rPr>
          <w:t>6.1</w:t>
        </w:r>
        <w:r w:rsidR="009520F4">
          <w:rPr>
            <w:rFonts w:asciiTheme="minorHAnsi" w:eastAsiaTheme="minorEastAsia" w:hAnsiTheme="minorHAnsi" w:cstheme="minorBidi"/>
            <w:smallCaps w:val="0"/>
            <w:noProof/>
            <w:sz w:val="22"/>
            <w:szCs w:val="22"/>
          </w:rPr>
          <w:tab/>
        </w:r>
        <w:r w:rsidR="009520F4" w:rsidRPr="00586BB2">
          <w:rPr>
            <w:rStyle w:val="aff"/>
            <w:noProof/>
          </w:rPr>
          <w:t>Интерфейс ручного контроля целостности системы</w:t>
        </w:r>
        <w:r w:rsidR="009520F4">
          <w:rPr>
            <w:noProof/>
            <w:webHidden/>
          </w:rPr>
          <w:tab/>
        </w:r>
        <w:r w:rsidR="009520F4">
          <w:rPr>
            <w:noProof/>
            <w:webHidden/>
          </w:rPr>
          <w:fldChar w:fldCharType="begin"/>
        </w:r>
        <w:r w:rsidR="009520F4">
          <w:rPr>
            <w:noProof/>
            <w:webHidden/>
          </w:rPr>
          <w:instrText xml:space="preserve"> PAGEREF _Toc149055458 \h </w:instrText>
        </w:r>
        <w:r w:rsidR="009520F4">
          <w:rPr>
            <w:noProof/>
            <w:webHidden/>
          </w:rPr>
        </w:r>
        <w:r w:rsidR="009520F4">
          <w:rPr>
            <w:noProof/>
            <w:webHidden/>
          </w:rPr>
          <w:fldChar w:fldCharType="separate"/>
        </w:r>
        <w:r w:rsidR="009520F4">
          <w:rPr>
            <w:noProof/>
            <w:webHidden/>
          </w:rPr>
          <w:t>40</w:t>
        </w:r>
        <w:r w:rsidR="009520F4">
          <w:rPr>
            <w:noProof/>
            <w:webHidden/>
          </w:rPr>
          <w:fldChar w:fldCharType="end"/>
        </w:r>
      </w:hyperlink>
    </w:p>
    <w:p w14:paraId="67CC747D" w14:textId="33DD9820" w:rsidR="009520F4" w:rsidRDefault="00F64EDF">
      <w:pPr>
        <w:pStyle w:val="28"/>
        <w:rPr>
          <w:rFonts w:asciiTheme="minorHAnsi" w:eastAsiaTheme="minorEastAsia" w:hAnsiTheme="minorHAnsi" w:cstheme="minorBidi"/>
          <w:smallCaps w:val="0"/>
          <w:noProof/>
          <w:sz w:val="22"/>
          <w:szCs w:val="22"/>
        </w:rPr>
      </w:pPr>
      <w:hyperlink w:anchor="_Toc149055459" w:history="1">
        <w:r w:rsidR="009520F4" w:rsidRPr="00586BB2">
          <w:rPr>
            <w:rStyle w:val="aff"/>
            <w:noProof/>
          </w:rPr>
          <w:t>6.2</w:t>
        </w:r>
        <w:r w:rsidR="009520F4">
          <w:rPr>
            <w:rFonts w:asciiTheme="minorHAnsi" w:eastAsiaTheme="minorEastAsia" w:hAnsiTheme="minorHAnsi" w:cstheme="minorBidi"/>
            <w:smallCaps w:val="0"/>
            <w:noProof/>
            <w:sz w:val="22"/>
            <w:szCs w:val="22"/>
          </w:rPr>
          <w:tab/>
        </w:r>
        <w:r w:rsidR="009520F4" w:rsidRPr="00586BB2">
          <w:rPr>
            <w:rStyle w:val="aff"/>
            <w:noProof/>
          </w:rPr>
          <w:t>Списки контроля целостности</w:t>
        </w:r>
        <w:r w:rsidR="009520F4">
          <w:rPr>
            <w:noProof/>
            <w:webHidden/>
          </w:rPr>
          <w:tab/>
        </w:r>
        <w:r w:rsidR="009520F4">
          <w:rPr>
            <w:noProof/>
            <w:webHidden/>
          </w:rPr>
          <w:fldChar w:fldCharType="begin"/>
        </w:r>
        <w:r w:rsidR="009520F4">
          <w:rPr>
            <w:noProof/>
            <w:webHidden/>
          </w:rPr>
          <w:instrText xml:space="preserve"> PAGEREF _Toc149055459 \h </w:instrText>
        </w:r>
        <w:r w:rsidR="009520F4">
          <w:rPr>
            <w:noProof/>
            <w:webHidden/>
          </w:rPr>
        </w:r>
        <w:r w:rsidR="009520F4">
          <w:rPr>
            <w:noProof/>
            <w:webHidden/>
          </w:rPr>
          <w:fldChar w:fldCharType="separate"/>
        </w:r>
        <w:r w:rsidR="009520F4">
          <w:rPr>
            <w:noProof/>
            <w:webHidden/>
          </w:rPr>
          <w:t>42</w:t>
        </w:r>
        <w:r w:rsidR="009520F4">
          <w:rPr>
            <w:noProof/>
            <w:webHidden/>
          </w:rPr>
          <w:fldChar w:fldCharType="end"/>
        </w:r>
      </w:hyperlink>
    </w:p>
    <w:p w14:paraId="299DDB6B" w14:textId="4C10B90C" w:rsidR="009520F4" w:rsidRDefault="00F64EDF">
      <w:pPr>
        <w:pStyle w:val="28"/>
        <w:rPr>
          <w:rFonts w:asciiTheme="minorHAnsi" w:eastAsiaTheme="minorEastAsia" w:hAnsiTheme="minorHAnsi" w:cstheme="minorBidi"/>
          <w:smallCaps w:val="0"/>
          <w:noProof/>
          <w:sz w:val="22"/>
          <w:szCs w:val="22"/>
        </w:rPr>
      </w:pPr>
      <w:hyperlink w:anchor="_Toc149055460" w:history="1">
        <w:r w:rsidR="009520F4" w:rsidRPr="00586BB2">
          <w:rPr>
            <w:rStyle w:val="aff"/>
            <w:noProof/>
          </w:rPr>
          <w:t>6.3</w:t>
        </w:r>
        <w:r w:rsidR="009520F4">
          <w:rPr>
            <w:rFonts w:asciiTheme="minorHAnsi" w:eastAsiaTheme="minorEastAsia" w:hAnsiTheme="minorHAnsi" w:cstheme="minorBidi"/>
            <w:smallCaps w:val="0"/>
            <w:noProof/>
            <w:sz w:val="22"/>
            <w:szCs w:val="22"/>
          </w:rPr>
          <w:tab/>
        </w:r>
        <w:r w:rsidR="009520F4" w:rsidRPr="00586BB2">
          <w:rPr>
            <w:rStyle w:val="aff"/>
            <w:noProof/>
          </w:rPr>
          <w:t>Процедура проверки целостности</w:t>
        </w:r>
        <w:r w:rsidR="009520F4">
          <w:rPr>
            <w:noProof/>
            <w:webHidden/>
          </w:rPr>
          <w:tab/>
        </w:r>
        <w:r w:rsidR="009520F4">
          <w:rPr>
            <w:noProof/>
            <w:webHidden/>
          </w:rPr>
          <w:fldChar w:fldCharType="begin"/>
        </w:r>
        <w:r w:rsidR="009520F4">
          <w:rPr>
            <w:noProof/>
            <w:webHidden/>
          </w:rPr>
          <w:instrText xml:space="preserve"> PAGEREF _Toc149055460 \h </w:instrText>
        </w:r>
        <w:r w:rsidR="009520F4">
          <w:rPr>
            <w:noProof/>
            <w:webHidden/>
          </w:rPr>
        </w:r>
        <w:r w:rsidR="009520F4">
          <w:rPr>
            <w:noProof/>
            <w:webHidden/>
          </w:rPr>
          <w:fldChar w:fldCharType="separate"/>
        </w:r>
        <w:r w:rsidR="009520F4">
          <w:rPr>
            <w:noProof/>
            <w:webHidden/>
          </w:rPr>
          <w:t>45</w:t>
        </w:r>
        <w:r w:rsidR="009520F4">
          <w:rPr>
            <w:noProof/>
            <w:webHidden/>
          </w:rPr>
          <w:fldChar w:fldCharType="end"/>
        </w:r>
      </w:hyperlink>
    </w:p>
    <w:p w14:paraId="27F762F3" w14:textId="6378D589" w:rsidR="009520F4" w:rsidRDefault="00F64EDF">
      <w:pPr>
        <w:pStyle w:val="18"/>
        <w:rPr>
          <w:rFonts w:asciiTheme="minorHAnsi" w:eastAsiaTheme="minorEastAsia" w:hAnsiTheme="minorHAnsi" w:cstheme="minorBidi"/>
          <w:caps w:val="0"/>
          <w:sz w:val="22"/>
          <w:szCs w:val="22"/>
        </w:rPr>
      </w:pPr>
      <w:hyperlink w:anchor="_Toc149055461" w:history="1">
        <w:r w:rsidR="009520F4" w:rsidRPr="00586BB2">
          <w:rPr>
            <w:rStyle w:val="aff"/>
          </w:rPr>
          <w:t>7</w:t>
        </w:r>
        <w:r w:rsidR="009520F4">
          <w:rPr>
            <w:rFonts w:asciiTheme="minorHAnsi" w:eastAsiaTheme="minorEastAsia" w:hAnsiTheme="minorHAnsi" w:cstheme="minorBidi"/>
            <w:caps w:val="0"/>
            <w:sz w:val="22"/>
            <w:szCs w:val="22"/>
          </w:rPr>
          <w:tab/>
        </w:r>
        <w:r w:rsidR="009520F4" w:rsidRPr="00586BB2">
          <w:rPr>
            <w:rStyle w:val="aff"/>
          </w:rPr>
          <w:t>АРХИВИРОВАНИЕ И ВОССТАНОВЛЕНИЕ</w:t>
        </w:r>
        <w:r w:rsidR="009520F4">
          <w:rPr>
            <w:webHidden/>
          </w:rPr>
          <w:tab/>
        </w:r>
        <w:r w:rsidR="009520F4">
          <w:rPr>
            <w:webHidden/>
          </w:rPr>
          <w:fldChar w:fldCharType="begin"/>
        </w:r>
        <w:r w:rsidR="009520F4">
          <w:rPr>
            <w:webHidden/>
          </w:rPr>
          <w:instrText xml:space="preserve"> PAGEREF _Toc149055461 \h </w:instrText>
        </w:r>
        <w:r w:rsidR="009520F4">
          <w:rPr>
            <w:webHidden/>
          </w:rPr>
        </w:r>
        <w:r w:rsidR="009520F4">
          <w:rPr>
            <w:webHidden/>
          </w:rPr>
          <w:fldChar w:fldCharType="separate"/>
        </w:r>
        <w:r w:rsidR="009520F4">
          <w:rPr>
            <w:webHidden/>
          </w:rPr>
          <w:t>47</w:t>
        </w:r>
        <w:r w:rsidR="009520F4">
          <w:rPr>
            <w:webHidden/>
          </w:rPr>
          <w:fldChar w:fldCharType="end"/>
        </w:r>
      </w:hyperlink>
    </w:p>
    <w:p w14:paraId="589BDE44" w14:textId="51008E9A" w:rsidR="009520F4" w:rsidRDefault="00F64EDF">
      <w:pPr>
        <w:pStyle w:val="28"/>
        <w:rPr>
          <w:rFonts w:asciiTheme="minorHAnsi" w:eastAsiaTheme="minorEastAsia" w:hAnsiTheme="minorHAnsi" w:cstheme="minorBidi"/>
          <w:smallCaps w:val="0"/>
          <w:noProof/>
          <w:sz w:val="22"/>
          <w:szCs w:val="22"/>
        </w:rPr>
      </w:pPr>
      <w:hyperlink w:anchor="_Toc149055462" w:history="1">
        <w:r w:rsidR="009520F4" w:rsidRPr="00586BB2">
          <w:rPr>
            <w:rStyle w:val="aff"/>
            <w:noProof/>
          </w:rPr>
          <w:t>7.1</w:t>
        </w:r>
        <w:r w:rsidR="009520F4">
          <w:rPr>
            <w:rFonts w:asciiTheme="minorHAnsi" w:eastAsiaTheme="minorEastAsia" w:hAnsiTheme="minorHAnsi" w:cstheme="minorBidi"/>
            <w:smallCaps w:val="0"/>
            <w:noProof/>
            <w:sz w:val="22"/>
            <w:szCs w:val="22"/>
          </w:rPr>
          <w:tab/>
        </w:r>
        <w:r w:rsidR="009520F4" w:rsidRPr="00586BB2">
          <w:rPr>
            <w:rStyle w:val="aff"/>
            <w:noProof/>
          </w:rPr>
          <w:t>Выгрузка эталонной копии компоненты ПО МТК-30.КП:</w:t>
        </w:r>
        <w:r w:rsidR="009520F4">
          <w:rPr>
            <w:noProof/>
            <w:webHidden/>
          </w:rPr>
          <w:tab/>
        </w:r>
        <w:r w:rsidR="009520F4">
          <w:rPr>
            <w:noProof/>
            <w:webHidden/>
          </w:rPr>
          <w:fldChar w:fldCharType="begin"/>
        </w:r>
        <w:r w:rsidR="009520F4">
          <w:rPr>
            <w:noProof/>
            <w:webHidden/>
          </w:rPr>
          <w:instrText xml:space="preserve"> PAGEREF _Toc149055462 \h </w:instrText>
        </w:r>
        <w:r w:rsidR="009520F4">
          <w:rPr>
            <w:noProof/>
            <w:webHidden/>
          </w:rPr>
        </w:r>
        <w:r w:rsidR="009520F4">
          <w:rPr>
            <w:noProof/>
            <w:webHidden/>
          </w:rPr>
          <w:fldChar w:fldCharType="separate"/>
        </w:r>
        <w:r w:rsidR="009520F4">
          <w:rPr>
            <w:noProof/>
            <w:webHidden/>
          </w:rPr>
          <w:t>47</w:t>
        </w:r>
        <w:r w:rsidR="009520F4">
          <w:rPr>
            <w:noProof/>
            <w:webHidden/>
          </w:rPr>
          <w:fldChar w:fldCharType="end"/>
        </w:r>
      </w:hyperlink>
    </w:p>
    <w:p w14:paraId="6EAAB64F" w14:textId="1C032304" w:rsidR="009520F4" w:rsidRDefault="00F64EDF">
      <w:pPr>
        <w:pStyle w:val="28"/>
        <w:rPr>
          <w:rFonts w:asciiTheme="minorHAnsi" w:eastAsiaTheme="minorEastAsia" w:hAnsiTheme="minorHAnsi" w:cstheme="minorBidi"/>
          <w:smallCaps w:val="0"/>
          <w:noProof/>
          <w:sz w:val="22"/>
          <w:szCs w:val="22"/>
        </w:rPr>
      </w:pPr>
      <w:hyperlink w:anchor="_Toc149055463" w:history="1">
        <w:r w:rsidR="009520F4" w:rsidRPr="00586BB2">
          <w:rPr>
            <w:rStyle w:val="aff"/>
            <w:noProof/>
          </w:rPr>
          <w:t>7.2</w:t>
        </w:r>
        <w:r w:rsidR="009520F4">
          <w:rPr>
            <w:rFonts w:asciiTheme="minorHAnsi" w:eastAsiaTheme="minorEastAsia" w:hAnsiTheme="minorHAnsi" w:cstheme="minorBidi"/>
            <w:smallCaps w:val="0"/>
            <w:noProof/>
            <w:sz w:val="22"/>
            <w:szCs w:val="22"/>
          </w:rPr>
          <w:tab/>
        </w:r>
        <w:r w:rsidR="009520F4" w:rsidRPr="00586BB2">
          <w:rPr>
            <w:rStyle w:val="aff"/>
            <w:noProof/>
          </w:rPr>
          <w:t>Выгрузка резервной копии конфигурации ПО МТК-30.КП:</w:t>
        </w:r>
        <w:r w:rsidR="009520F4">
          <w:rPr>
            <w:noProof/>
            <w:webHidden/>
          </w:rPr>
          <w:tab/>
        </w:r>
        <w:r w:rsidR="009520F4">
          <w:rPr>
            <w:noProof/>
            <w:webHidden/>
          </w:rPr>
          <w:fldChar w:fldCharType="begin"/>
        </w:r>
        <w:r w:rsidR="009520F4">
          <w:rPr>
            <w:noProof/>
            <w:webHidden/>
          </w:rPr>
          <w:instrText xml:space="preserve"> PAGEREF _Toc149055463 \h </w:instrText>
        </w:r>
        <w:r w:rsidR="009520F4">
          <w:rPr>
            <w:noProof/>
            <w:webHidden/>
          </w:rPr>
        </w:r>
        <w:r w:rsidR="009520F4">
          <w:rPr>
            <w:noProof/>
            <w:webHidden/>
          </w:rPr>
          <w:fldChar w:fldCharType="separate"/>
        </w:r>
        <w:r w:rsidR="009520F4">
          <w:rPr>
            <w:noProof/>
            <w:webHidden/>
          </w:rPr>
          <w:t>48</w:t>
        </w:r>
        <w:r w:rsidR="009520F4">
          <w:rPr>
            <w:noProof/>
            <w:webHidden/>
          </w:rPr>
          <w:fldChar w:fldCharType="end"/>
        </w:r>
      </w:hyperlink>
    </w:p>
    <w:p w14:paraId="2620EC36" w14:textId="2BF52D93" w:rsidR="009520F4" w:rsidRDefault="00F64EDF">
      <w:pPr>
        <w:pStyle w:val="28"/>
        <w:rPr>
          <w:rFonts w:asciiTheme="minorHAnsi" w:eastAsiaTheme="minorEastAsia" w:hAnsiTheme="minorHAnsi" w:cstheme="minorBidi"/>
          <w:smallCaps w:val="0"/>
          <w:noProof/>
          <w:sz w:val="22"/>
          <w:szCs w:val="22"/>
        </w:rPr>
      </w:pPr>
      <w:hyperlink w:anchor="_Toc149055464" w:history="1">
        <w:r w:rsidR="009520F4" w:rsidRPr="00586BB2">
          <w:rPr>
            <w:rStyle w:val="aff"/>
            <w:noProof/>
          </w:rPr>
          <w:t>7.3</w:t>
        </w:r>
        <w:r w:rsidR="009520F4">
          <w:rPr>
            <w:rFonts w:asciiTheme="minorHAnsi" w:eastAsiaTheme="minorEastAsia" w:hAnsiTheme="minorHAnsi" w:cstheme="minorBidi"/>
            <w:smallCaps w:val="0"/>
            <w:noProof/>
            <w:sz w:val="22"/>
            <w:szCs w:val="22"/>
          </w:rPr>
          <w:tab/>
        </w:r>
        <w:r w:rsidR="009520F4" w:rsidRPr="00586BB2">
          <w:rPr>
            <w:rStyle w:val="aff"/>
            <w:noProof/>
          </w:rPr>
          <w:t>Восстановление компонент СПО контроллера из выгруженной эталонной копии</w:t>
        </w:r>
        <w:r w:rsidR="009520F4">
          <w:rPr>
            <w:noProof/>
            <w:webHidden/>
          </w:rPr>
          <w:tab/>
        </w:r>
        <w:r w:rsidR="009520F4">
          <w:rPr>
            <w:noProof/>
            <w:webHidden/>
          </w:rPr>
          <w:fldChar w:fldCharType="begin"/>
        </w:r>
        <w:r w:rsidR="009520F4">
          <w:rPr>
            <w:noProof/>
            <w:webHidden/>
          </w:rPr>
          <w:instrText xml:space="preserve"> PAGEREF _Toc149055464 \h </w:instrText>
        </w:r>
        <w:r w:rsidR="009520F4">
          <w:rPr>
            <w:noProof/>
            <w:webHidden/>
          </w:rPr>
        </w:r>
        <w:r w:rsidR="009520F4">
          <w:rPr>
            <w:noProof/>
            <w:webHidden/>
          </w:rPr>
          <w:fldChar w:fldCharType="separate"/>
        </w:r>
        <w:r w:rsidR="009520F4">
          <w:rPr>
            <w:noProof/>
            <w:webHidden/>
          </w:rPr>
          <w:t>49</w:t>
        </w:r>
        <w:r w:rsidR="009520F4">
          <w:rPr>
            <w:noProof/>
            <w:webHidden/>
          </w:rPr>
          <w:fldChar w:fldCharType="end"/>
        </w:r>
      </w:hyperlink>
    </w:p>
    <w:p w14:paraId="5812A2AA" w14:textId="477F6413" w:rsidR="009520F4" w:rsidRDefault="00F64EDF">
      <w:pPr>
        <w:pStyle w:val="28"/>
        <w:rPr>
          <w:rFonts w:asciiTheme="minorHAnsi" w:eastAsiaTheme="minorEastAsia" w:hAnsiTheme="minorHAnsi" w:cstheme="minorBidi"/>
          <w:smallCaps w:val="0"/>
          <w:noProof/>
          <w:sz w:val="22"/>
          <w:szCs w:val="22"/>
        </w:rPr>
      </w:pPr>
      <w:hyperlink w:anchor="_Toc149055465" w:history="1">
        <w:r w:rsidR="009520F4" w:rsidRPr="00586BB2">
          <w:rPr>
            <w:rStyle w:val="aff"/>
            <w:noProof/>
          </w:rPr>
          <w:t>7.4</w:t>
        </w:r>
        <w:r w:rsidR="009520F4">
          <w:rPr>
            <w:rFonts w:asciiTheme="minorHAnsi" w:eastAsiaTheme="minorEastAsia" w:hAnsiTheme="minorHAnsi" w:cstheme="minorBidi"/>
            <w:smallCaps w:val="0"/>
            <w:noProof/>
            <w:sz w:val="22"/>
            <w:szCs w:val="22"/>
          </w:rPr>
          <w:tab/>
        </w:r>
        <w:r w:rsidR="009520F4" w:rsidRPr="00586BB2">
          <w:rPr>
            <w:rStyle w:val="aff"/>
            <w:noProof/>
          </w:rPr>
          <w:t>Восстановление конфигурации МЗИ и СПО из резервной копии</w:t>
        </w:r>
        <w:r w:rsidR="009520F4">
          <w:rPr>
            <w:noProof/>
            <w:webHidden/>
          </w:rPr>
          <w:tab/>
        </w:r>
        <w:r w:rsidR="009520F4">
          <w:rPr>
            <w:noProof/>
            <w:webHidden/>
          </w:rPr>
          <w:fldChar w:fldCharType="begin"/>
        </w:r>
        <w:r w:rsidR="009520F4">
          <w:rPr>
            <w:noProof/>
            <w:webHidden/>
          </w:rPr>
          <w:instrText xml:space="preserve"> PAGEREF _Toc149055465 \h </w:instrText>
        </w:r>
        <w:r w:rsidR="009520F4">
          <w:rPr>
            <w:noProof/>
            <w:webHidden/>
          </w:rPr>
        </w:r>
        <w:r w:rsidR="009520F4">
          <w:rPr>
            <w:noProof/>
            <w:webHidden/>
          </w:rPr>
          <w:fldChar w:fldCharType="separate"/>
        </w:r>
        <w:r w:rsidR="009520F4">
          <w:rPr>
            <w:noProof/>
            <w:webHidden/>
          </w:rPr>
          <w:t>51</w:t>
        </w:r>
        <w:r w:rsidR="009520F4">
          <w:rPr>
            <w:noProof/>
            <w:webHidden/>
          </w:rPr>
          <w:fldChar w:fldCharType="end"/>
        </w:r>
      </w:hyperlink>
    </w:p>
    <w:p w14:paraId="5DF745CC" w14:textId="46950435" w:rsidR="009520F4" w:rsidRDefault="00F64EDF">
      <w:pPr>
        <w:pStyle w:val="28"/>
        <w:rPr>
          <w:rFonts w:asciiTheme="minorHAnsi" w:eastAsiaTheme="minorEastAsia" w:hAnsiTheme="minorHAnsi" w:cstheme="minorBidi"/>
          <w:smallCaps w:val="0"/>
          <w:noProof/>
          <w:sz w:val="22"/>
          <w:szCs w:val="22"/>
        </w:rPr>
      </w:pPr>
      <w:hyperlink w:anchor="_Toc149055466" w:history="1">
        <w:r w:rsidR="009520F4" w:rsidRPr="00586BB2">
          <w:rPr>
            <w:rStyle w:val="aff"/>
            <w:noProof/>
          </w:rPr>
          <w:t>7.5</w:t>
        </w:r>
        <w:r w:rsidR="009520F4">
          <w:rPr>
            <w:rFonts w:asciiTheme="minorHAnsi" w:eastAsiaTheme="minorEastAsia" w:hAnsiTheme="minorHAnsi" w:cstheme="minorBidi"/>
            <w:smallCaps w:val="0"/>
            <w:noProof/>
            <w:sz w:val="22"/>
            <w:szCs w:val="22"/>
          </w:rPr>
          <w:tab/>
        </w:r>
        <w:r w:rsidR="009520F4" w:rsidRPr="00586BB2">
          <w:rPr>
            <w:rStyle w:val="aff"/>
            <w:noProof/>
          </w:rPr>
          <w:t>Процедура замены файла</w:t>
        </w:r>
        <w:r w:rsidR="009520F4">
          <w:rPr>
            <w:noProof/>
            <w:webHidden/>
          </w:rPr>
          <w:tab/>
        </w:r>
        <w:r w:rsidR="009520F4">
          <w:rPr>
            <w:noProof/>
            <w:webHidden/>
          </w:rPr>
          <w:fldChar w:fldCharType="begin"/>
        </w:r>
        <w:r w:rsidR="009520F4">
          <w:rPr>
            <w:noProof/>
            <w:webHidden/>
          </w:rPr>
          <w:instrText xml:space="preserve"> PAGEREF _Toc149055466 \h </w:instrText>
        </w:r>
        <w:r w:rsidR="009520F4">
          <w:rPr>
            <w:noProof/>
            <w:webHidden/>
          </w:rPr>
        </w:r>
        <w:r w:rsidR="009520F4">
          <w:rPr>
            <w:noProof/>
            <w:webHidden/>
          </w:rPr>
          <w:fldChar w:fldCharType="separate"/>
        </w:r>
        <w:r w:rsidR="009520F4">
          <w:rPr>
            <w:noProof/>
            <w:webHidden/>
          </w:rPr>
          <w:t>53</w:t>
        </w:r>
        <w:r w:rsidR="009520F4">
          <w:rPr>
            <w:noProof/>
            <w:webHidden/>
          </w:rPr>
          <w:fldChar w:fldCharType="end"/>
        </w:r>
      </w:hyperlink>
    </w:p>
    <w:p w14:paraId="723D8E7B" w14:textId="18313382" w:rsidR="009520F4" w:rsidRDefault="00F64EDF">
      <w:pPr>
        <w:pStyle w:val="18"/>
        <w:rPr>
          <w:rFonts w:asciiTheme="minorHAnsi" w:eastAsiaTheme="minorEastAsia" w:hAnsiTheme="minorHAnsi" w:cstheme="minorBidi"/>
          <w:caps w:val="0"/>
          <w:sz w:val="22"/>
          <w:szCs w:val="22"/>
        </w:rPr>
      </w:pPr>
      <w:hyperlink w:anchor="_Toc149055467" w:history="1">
        <w:r w:rsidR="009520F4" w:rsidRPr="00586BB2">
          <w:rPr>
            <w:rStyle w:val="aff"/>
          </w:rPr>
          <w:t>8</w:t>
        </w:r>
        <w:r w:rsidR="009520F4">
          <w:rPr>
            <w:rFonts w:asciiTheme="minorHAnsi" w:eastAsiaTheme="minorEastAsia" w:hAnsiTheme="minorHAnsi" w:cstheme="minorBidi"/>
            <w:caps w:val="0"/>
            <w:sz w:val="22"/>
            <w:szCs w:val="22"/>
          </w:rPr>
          <w:tab/>
        </w:r>
        <w:r w:rsidR="009520F4" w:rsidRPr="00586BB2">
          <w:rPr>
            <w:rStyle w:val="aff"/>
          </w:rPr>
          <w:t>АНАЛИЗ И УПРАВЛЕНИЕ СОБЫТИЯМИ БЕЗОПАСНОСТИ</w:t>
        </w:r>
        <w:r w:rsidR="009520F4">
          <w:rPr>
            <w:webHidden/>
          </w:rPr>
          <w:tab/>
        </w:r>
        <w:r w:rsidR="009520F4">
          <w:rPr>
            <w:webHidden/>
          </w:rPr>
          <w:fldChar w:fldCharType="begin"/>
        </w:r>
        <w:r w:rsidR="009520F4">
          <w:rPr>
            <w:webHidden/>
          </w:rPr>
          <w:instrText xml:space="preserve"> PAGEREF _Toc149055467 \h </w:instrText>
        </w:r>
        <w:r w:rsidR="009520F4">
          <w:rPr>
            <w:webHidden/>
          </w:rPr>
        </w:r>
        <w:r w:rsidR="009520F4">
          <w:rPr>
            <w:webHidden/>
          </w:rPr>
          <w:fldChar w:fldCharType="separate"/>
        </w:r>
        <w:r w:rsidR="009520F4">
          <w:rPr>
            <w:webHidden/>
          </w:rPr>
          <w:t>54</w:t>
        </w:r>
        <w:r w:rsidR="009520F4">
          <w:rPr>
            <w:webHidden/>
          </w:rPr>
          <w:fldChar w:fldCharType="end"/>
        </w:r>
      </w:hyperlink>
    </w:p>
    <w:p w14:paraId="3E8FE9B0" w14:textId="0F66D159" w:rsidR="009520F4" w:rsidRDefault="00F64EDF">
      <w:pPr>
        <w:pStyle w:val="28"/>
        <w:rPr>
          <w:rFonts w:asciiTheme="minorHAnsi" w:eastAsiaTheme="minorEastAsia" w:hAnsiTheme="minorHAnsi" w:cstheme="minorBidi"/>
          <w:smallCaps w:val="0"/>
          <w:noProof/>
          <w:sz w:val="22"/>
          <w:szCs w:val="22"/>
        </w:rPr>
      </w:pPr>
      <w:hyperlink w:anchor="_Toc149055468" w:history="1">
        <w:r w:rsidR="009520F4" w:rsidRPr="00586BB2">
          <w:rPr>
            <w:rStyle w:val="aff"/>
            <w:noProof/>
          </w:rPr>
          <w:t>8.1</w:t>
        </w:r>
        <w:r w:rsidR="009520F4">
          <w:rPr>
            <w:rFonts w:asciiTheme="minorHAnsi" w:eastAsiaTheme="minorEastAsia" w:hAnsiTheme="minorHAnsi" w:cstheme="minorBidi"/>
            <w:smallCaps w:val="0"/>
            <w:noProof/>
            <w:sz w:val="22"/>
            <w:szCs w:val="22"/>
          </w:rPr>
          <w:tab/>
        </w:r>
        <w:r w:rsidR="009520F4" w:rsidRPr="00586BB2">
          <w:rPr>
            <w:rStyle w:val="aff"/>
            <w:noProof/>
          </w:rPr>
          <w:t>Интерфейс работы с журналом аудита</w:t>
        </w:r>
        <w:r w:rsidR="009520F4">
          <w:rPr>
            <w:noProof/>
            <w:webHidden/>
          </w:rPr>
          <w:tab/>
        </w:r>
        <w:r w:rsidR="009520F4">
          <w:rPr>
            <w:noProof/>
            <w:webHidden/>
          </w:rPr>
          <w:fldChar w:fldCharType="begin"/>
        </w:r>
        <w:r w:rsidR="009520F4">
          <w:rPr>
            <w:noProof/>
            <w:webHidden/>
          </w:rPr>
          <w:instrText xml:space="preserve"> PAGEREF _Toc149055468 \h </w:instrText>
        </w:r>
        <w:r w:rsidR="009520F4">
          <w:rPr>
            <w:noProof/>
            <w:webHidden/>
          </w:rPr>
        </w:r>
        <w:r w:rsidR="009520F4">
          <w:rPr>
            <w:noProof/>
            <w:webHidden/>
          </w:rPr>
          <w:fldChar w:fldCharType="separate"/>
        </w:r>
        <w:r w:rsidR="009520F4">
          <w:rPr>
            <w:noProof/>
            <w:webHidden/>
          </w:rPr>
          <w:t>55</w:t>
        </w:r>
        <w:r w:rsidR="009520F4">
          <w:rPr>
            <w:noProof/>
            <w:webHidden/>
          </w:rPr>
          <w:fldChar w:fldCharType="end"/>
        </w:r>
      </w:hyperlink>
    </w:p>
    <w:p w14:paraId="3204D915" w14:textId="1DA03C6E" w:rsidR="009520F4" w:rsidRDefault="00F64EDF">
      <w:pPr>
        <w:pStyle w:val="28"/>
        <w:rPr>
          <w:rFonts w:asciiTheme="minorHAnsi" w:eastAsiaTheme="minorEastAsia" w:hAnsiTheme="minorHAnsi" w:cstheme="minorBidi"/>
          <w:smallCaps w:val="0"/>
          <w:noProof/>
          <w:sz w:val="22"/>
          <w:szCs w:val="22"/>
        </w:rPr>
      </w:pPr>
      <w:hyperlink w:anchor="_Toc149055469" w:history="1">
        <w:r w:rsidR="009520F4" w:rsidRPr="00586BB2">
          <w:rPr>
            <w:rStyle w:val="aff"/>
            <w:noProof/>
          </w:rPr>
          <w:t>8.2</w:t>
        </w:r>
        <w:r w:rsidR="009520F4">
          <w:rPr>
            <w:rFonts w:asciiTheme="minorHAnsi" w:eastAsiaTheme="minorEastAsia" w:hAnsiTheme="minorHAnsi" w:cstheme="minorBidi"/>
            <w:smallCaps w:val="0"/>
            <w:noProof/>
            <w:sz w:val="22"/>
            <w:szCs w:val="22"/>
          </w:rPr>
          <w:tab/>
        </w:r>
        <w:r w:rsidR="009520F4" w:rsidRPr="00586BB2">
          <w:rPr>
            <w:rStyle w:val="aff"/>
            <w:noProof/>
          </w:rPr>
          <w:t>Чтение записей журнала аудита</w:t>
        </w:r>
        <w:r w:rsidR="009520F4">
          <w:rPr>
            <w:noProof/>
            <w:webHidden/>
          </w:rPr>
          <w:tab/>
        </w:r>
        <w:r w:rsidR="009520F4">
          <w:rPr>
            <w:noProof/>
            <w:webHidden/>
          </w:rPr>
          <w:fldChar w:fldCharType="begin"/>
        </w:r>
        <w:r w:rsidR="009520F4">
          <w:rPr>
            <w:noProof/>
            <w:webHidden/>
          </w:rPr>
          <w:instrText xml:space="preserve"> PAGEREF _Toc149055469 \h </w:instrText>
        </w:r>
        <w:r w:rsidR="009520F4">
          <w:rPr>
            <w:noProof/>
            <w:webHidden/>
          </w:rPr>
        </w:r>
        <w:r w:rsidR="009520F4">
          <w:rPr>
            <w:noProof/>
            <w:webHidden/>
          </w:rPr>
          <w:fldChar w:fldCharType="separate"/>
        </w:r>
        <w:r w:rsidR="009520F4">
          <w:rPr>
            <w:noProof/>
            <w:webHidden/>
          </w:rPr>
          <w:t>57</w:t>
        </w:r>
        <w:r w:rsidR="009520F4">
          <w:rPr>
            <w:noProof/>
            <w:webHidden/>
          </w:rPr>
          <w:fldChar w:fldCharType="end"/>
        </w:r>
      </w:hyperlink>
    </w:p>
    <w:p w14:paraId="7F08D3CA" w14:textId="335C4C25" w:rsidR="009520F4" w:rsidRDefault="00F64EDF">
      <w:pPr>
        <w:pStyle w:val="28"/>
        <w:rPr>
          <w:rFonts w:asciiTheme="minorHAnsi" w:eastAsiaTheme="minorEastAsia" w:hAnsiTheme="minorHAnsi" w:cstheme="minorBidi"/>
          <w:smallCaps w:val="0"/>
          <w:noProof/>
          <w:sz w:val="22"/>
          <w:szCs w:val="22"/>
        </w:rPr>
      </w:pPr>
      <w:hyperlink w:anchor="_Toc149055470" w:history="1">
        <w:r w:rsidR="009520F4" w:rsidRPr="00586BB2">
          <w:rPr>
            <w:rStyle w:val="aff"/>
            <w:noProof/>
          </w:rPr>
          <w:t>8.3</w:t>
        </w:r>
        <w:r w:rsidR="009520F4">
          <w:rPr>
            <w:rFonts w:asciiTheme="minorHAnsi" w:eastAsiaTheme="minorEastAsia" w:hAnsiTheme="minorHAnsi" w:cstheme="minorBidi"/>
            <w:smallCaps w:val="0"/>
            <w:noProof/>
            <w:sz w:val="22"/>
            <w:szCs w:val="22"/>
          </w:rPr>
          <w:tab/>
        </w:r>
        <w:r w:rsidR="009520F4" w:rsidRPr="00586BB2">
          <w:rPr>
            <w:rStyle w:val="aff"/>
            <w:noProof/>
          </w:rPr>
          <w:t>Выборочное чтение записей аудита</w:t>
        </w:r>
        <w:r w:rsidR="009520F4">
          <w:rPr>
            <w:noProof/>
            <w:webHidden/>
          </w:rPr>
          <w:tab/>
        </w:r>
        <w:r w:rsidR="009520F4">
          <w:rPr>
            <w:noProof/>
            <w:webHidden/>
          </w:rPr>
          <w:fldChar w:fldCharType="begin"/>
        </w:r>
        <w:r w:rsidR="009520F4">
          <w:rPr>
            <w:noProof/>
            <w:webHidden/>
          </w:rPr>
          <w:instrText xml:space="preserve"> PAGEREF _Toc149055470 \h </w:instrText>
        </w:r>
        <w:r w:rsidR="009520F4">
          <w:rPr>
            <w:noProof/>
            <w:webHidden/>
          </w:rPr>
        </w:r>
        <w:r w:rsidR="009520F4">
          <w:rPr>
            <w:noProof/>
            <w:webHidden/>
          </w:rPr>
          <w:fldChar w:fldCharType="separate"/>
        </w:r>
        <w:r w:rsidR="009520F4">
          <w:rPr>
            <w:noProof/>
            <w:webHidden/>
          </w:rPr>
          <w:t>58</w:t>
        </w:r>
        <w:r w:rsidR="009520F4">
          <w:rPr>
            <w:noProof/>
            <w:webHidden/>
          </w:rPr>
          <w:fldChar w:fldCharType="end"/>
        </w:r>
      </w:hyperlink>
    </w:p>
    <w:p w14:paraId="10B1F26F" w14:textId="04436201" w:rsidR="009520F4" w:rsidRDefault="00F64EDF">
      <w:pPr>
        <w:pStyle w:val="28"/>
        <w:rPr>
          <w:rFonts w:asciiTheme="minorHAnsi" w:eastAsiaTheme="minorEastAsia" w:hAnsiTheme="minorHAnsi" w:cstheme="minorBidi"/>
          <w:smallCaps w:val="0"/>
          <w:noProof/>
          <w:sz w:val="22"/>
          <w:szCs w:val="22"/>
        </w:rPr>
      </w:pPr>
      <w:hyperlink w:anchor="_Toc149055471" w:history="1">
        <w:r w:rsidR="009520F4" w:rsidRPr="00586BB2">
          <w:rPr>
            <w:rStyle w:val="aff"/>
            <w:noProof/>
          </w:rPr>
          <w:t>8.4</w:t>
        </w:r>
        <w:r w:rsidR="009520F4">
          <w:rPr>
            <w:rFonts w:asciiTheme="minorHAnsi" w:eastAsiaTheme="minorEastAsia" w:hAnsiTheme="minorHAnsi" w:cstheme="minorBidi"/>
            <w:smallCaps w:val="0"/>
            <w:noProof/>
            <w:sz w:val="22"/>
            <w:szCs w:val="22"/>
          </w:rPr>
          <w:tab/>
        </w:r>
        <w:r w:rsidR="009520F4" w:rsidRPr="00586BB2">
          <w:rPr>
            <w:rStyle w:val="aff"/>
            <w:noProof/>
          </w:rPr>
          <w:t>Просмотр ранее загруженных журналов аудита</w:t>
        </w:r>
        <w:r w:rsidR="009520F4">
          <w:rPr>
            <w:noProof/>
            <w:webHidden/>
          </w:rPr>
          <w:tab/>
        </w:r>
        <w:r w:rsidR="009520F4">
          <w:rPr>
            <w:noProof/>
            <w:webHidden/>
          </w:rPr>
          <w:fldChar w:fldCharType="begin"/>
        </w:r>
        <w:r w:rsidR="009520F4">
          <w:rPr>
            <w:noProof/>
            <w:webHidden/>
          </w:rPr>
          <w:instrText xml:space="preserve"> PAGEREF _Toc149055471 \h </w:instrText>
        </w:r>
        <w:r w:rsidR="009520F4">
          <w:rPr>
            <w:noProof/>
            <w:webHidden/>
          </w:rPr>
        </w:r>
        <w:r w:rsidR="009520F4">
          <w:rPr>
            <w:noProof/>
            <w:webHidden/>
          </w:rPr>
          <w:fldChar w:fldCharType="separate"/>
        </w:r>
        <w:r w:rsidR="009520F4">
          <w:rPr>
            <w:noProof/>
            <w:webHidden/>
          </w:rPr>
          <w:t>60</w:t>
        </w:r>
        <w:r w:rsidR="009520F4">
          <w:rPr>
            <w:noProof/>
            <w:webHidden/>
          </w:rPr>
          <w:fldChar w:fldCharType="end"/>
        </w:r>
      </w:hyperlink>
    </w:p>
    <w:p w14:paraId="15AE3E28" w14:textId="5F759F0C" w:rsidR="009520F4" w:rsidRDefault="00F64EDF">
      <w:pPr>
        <w:pStyle w:val="28"/>
        <w:rPr>
          <w:rFonts w:asciiTheme="minorHAnsi" w:eastAsiaTheme="minorEastAsia" w:hAnsiTheme="minorHAnsi" w:cstheme="minorBidi"/>
          <w:smallCaps w:val="0"/>
          <w:noProof/>
          <w:sz w:val="22"/>
          <w:szCs w:val="22"/>
        </w:rPr>
      </w:pPr>
      <w:hyperlink w:anchor="_Toc149055472" w:history="1">
        <w:r w:rsidR="009520F4" w:rsidRPr="00586BB2">
          <w:rPr>
            <w:rStyle w:val="aff"/>
            <w:noProof/>
          </w:rPr>
          <w:t>8.5</w:t>
        </w:r>
        <w:r w:rsidR="009520F4">
          <w:rPr>
            <w:rFonts w:asciiTheme="minorHAnsi" w:eastAsiaTheme="minorEastAsia" w:hAnsiTheme="minorHAnsi" w:cstheme="minorBidi"/>
            <w:smallCaps w:val="0"/>
            <w:noProof/>
            <w:sz w:val="22"/>
            <w:szCs w:val="22"/>
          </w:rPr>
          <w:tab/>
        </w:r>
        <w:r w:rsidR="009520F4" w:rsidRPr="00586BB2">
          <w:rPr>
            <w:rStyle w:val="aff"/>
            <w:noProof/>
          </w:rPr>
          <w:t>Очистка журнала аудита</w:t>
        </w:r>
        <w:r w:rsidR="009520F4">
          <w:rPr>
            <w:noProof/>
            <w:webHidden/>
          </w:rPr>
          <w:tab/>
        </w:r>
        <w:r w:rsidR="009520F4">
          <w:rPr>
            <w:noProof/>
            <w:webHidden/>
          </w:rPr>
          <w:fldChar w:fldCharType="begin"/>
        </w:r>
        <w:r w:rsidR="009520F4">
          <w:rPr>
            <w:noProof/>
            <w:webHidden/>
          </w:rPr>
          <w:instrText xml:space="preserve"> PAGEREF _Toc149055472 \h </w:instrText>
        </w:r>
        <w:r w:rsidR="009520F4">
          <w:rPr>
            <w:noProof/>
            <w:webHidden/>
          </w:rPr>
        </w:r>
        <w:r w:rsidR="009520F4">
          <w:rPr>
            <w:noProof/>
            <w:webHidden/>
          </w:rPr>
          <w:fldChar w:fldCharType="separate"/>
        </w:r>
        <w:r w:rsidR="009520F4">
          <w:rPr>
            <w:noProof/>
            <w:webHidden/>
          </w:rPr>
          <w:t>61</w:t>
        </w:r>
        <w:r w:rsidR="009520F4">
          <w:rPr>
            <w:noProof/>
            <w:webHidden/>
          </w:rPr>
          <w:fldChar w:fldCharType="end"/>
        </w:r>
      </w:hyperlink>
    </w:p>
    <w:p w14:paraId="58932FFD" w14:textId="74CEDFB4" w:rsidR="009520F4" w:rsidRDefault="00F64EDF">
      <w:pPr>
        <w:pStyle w:val="28"/>
        <w:rPr>
          <w:rFonts w:asciiTheme="minorHAnsi" w:eastAsiaTheme="minorEastAsia" w:hAnsiTheme="minorHAnsi" w:cstheme="minorBidi"/>
          <w:smallCaps w:val="0"/>
          <w:noProof/>
          <w:sz w:val="22"/>
          <w:szCs w:val="22"/>
        </w:rPr>
      </w:pPr>
      <w:hyperlink w:anchor="_Toc149055473" w:history="1">
        <w:r w:rsidR="009520F4" w:rsidRPr="00586BB2">
          <w:rPr>
            <w:rStyle w:val="aff"/>
            <w:noProof/>
          </w:rPr>
          <w:t>8.6</w:t>
        </w:r>
        <w:r w:rsidR="009520F4">
          <w:rPr>
            <w:rFonts w:asciiTheme="minorHAnsi" w:eastAsiaTheme="minorEastAsia" w:hAnsiTheme="minorHAnsi" w:cstheme="minorBidi"/>
            <w:smallCaps w:val="0"/>
            <w:noProof/>
            <w:sz w:val="22"/>
            <w:szCs w:val="22"/>
          </w:rPr>
          <w:tab/>
        </w:r>
        <w:r w:rsidR="009520F4" w:rsidRPr="00586BB2">
          <w:rPr>
            <w:rStyle w:val="aff"/>
            <w:noProof/>
          </w:rPr>
          <w:t>Загрузка журнала аудита на syslog-сервер</w:t>
        </w:r>
        <w:r w:rsidR="009520F4">
          <w:rPr>
            <w:noProof/>
            <w:webHidden/>
          </w:rPr>
          <w:tab/>
        </w:r>
        <w:r w:rsidR="009520F4">
          <w:rPr>
            <w:noProof/>
            <w:webHidden/>
          </w:rPr>
          <w:fldChar w:fldCharType="begin"/>
        </w:r>
        <w:r w:rsidR="009520F4">
          <w:rPr>
            <w:noProof/>
            <w:webHidden/>
          </w:rPr>
          <w:instrText xml:space="preserve"> PAGEREF _Toc149055473 \h </w:instrText>
        </w:r>
        <w:r w:rsidR="009520F4">
          <w:rPr>
            <w:noProof/>
            <w:webHidden/>
          </w:rPr>
        </w:r>
        <w:r w:rsidR="009520F4">
          <w:rPr>
            <w:noProof/>
            <w:webHidden/>
          </w:rPr>
          <w:fldChar w:fldCharType="separate"/>
        </w:r>
        <w:r w:rsidR="009520F4">
          <w:rPr>
            <w:noProof/>
            <w:webHidden/>
          </w:rPr>
          <w:t>63</w:t>
        </w:r>
        <w:r w:rsidR="009520F4">
          <w:rPr>
            <w:noProof/>
            <w:webHidden/>
          </w:rPr>
          <w:fldChar w:fldCharType="end"/>
        </w:r>
      </w:hyperlink>
    </w:p>
    <w:p w14:paraId="21A4E43D" w14:textId="4D92C45C" w:rsidR="009520F4" w:rsidRDefault="00F64EDF">
      <w:pPr>
        <w:pStyle w:val="28"/>
        <w:rPr>
          <w:rFonts w:asciiTheme="minorHAnsi" w:eastAsiaTheme="minorEastAsia" w:hAnsiTheme="minorHAnsi" w:cstheme="minorBidi"/>
          <w:smallCaps w:val="0"/>
          <w:noProof/>
          <w:sz w:val="22"/>
          <w:szCs w:val="22"/>
        </w:rPr>
      </w:pPr>
      <w:hyperlink w:anchor="_Toc149055474" w:history="1">
        <w:r w:rsidR="009520F4" w:rsidRPr="00586BB2">
          <w:rPr>
            <w:rStyle w:val="aff"/>
            <w:noProof/>
          </w:rPr>
          <w:t>8.7</w:t>
        </w:r>
        <w:r w:rsidR="009520F4">
          <w:rPr>
            <w:rFonts w:asciiTheme="minorHAnsi" w:eastAsiaTheme="minorEastAsia" w:hAnsiTheme="minorHAnsi" w:cstheme="minorBidi"/>
            <w:smallCaps w:val="0"/>
            <w:noProof/>
            <w:sz w:val="22"/>
            <w:szCs w:val="22"/>
          </w:rPr>
          <w:tab/>
        </w:r>
        <w:r w:rsidR="009520F4" w:rsidRPr="00586BB2">
          <w:rPr>
            <w:rStyle w:val="aff"/>
            <w:noProof/>
          </w:rPr>
          <w:t>Регистрируемые события безопасности</w:t>
        </w:r>
        <w:r w:rsidR="009520F4">
          <w:rPr>
            <w:noProof/>
            <w:webHidden/>
          </w:rPr>
          <w:tab/>
        </w:r>
        <w:r w:rsidR="009520F4">
          <w:rPr>
            <w:noProof/>
            <w:webHidden/>
          </w:rPr>
          <w:fldChar w:fldCharType="begin"/>
        </w:r>
        <w:r w:rsidR="009520F4">
          <w:rPr>
            <w:noProof/>
            <w:webHidden/>
          </w:rPr>
          <w:instrText xml:space="preserve"> PAGEREF _Toc149055474 \h </w:instrText>
        </w:r>
        <w:r w:rsidR="009520F4">
          <w:rPr>
            <w:noProof/>
            <w:webHidden/>
          </w:rPr>
        </w:r>
        <w:r w:rsidR="009520F4">
          <w:rPr>
            <w:noProof/>
            <w:webHidden/>
          </w:rPr>
          <w:fldChar w:fldCharType="separate"/>
        </w:r>
        <w:r w:rsidR="009520F4">
          <w:rPr>
            <w:noProof/>
            <w:webHidden/>
          </w:rPr>
          <w:t>64</w:t>
        </w:r>
        <w:r w:rsidR="009520F4">
          <w:rPr>
            <w:noProof/>
            <w:webHidden/>
          </w:rPr>
          <w:fldChar w:fldCharType="end"/>
        </w:r>
      </w:hyperlink>
    </w:p>
    <w:p w14:paraId="4DD4BE25" w14:textId="1414883F" w:rsidR="009520F4" w:rsidRDefault="00F64EDF">
      <w:pPr>
        <w:pStyle w:val="18"/>
        <w:rPr>
          <w:rFonts w:asciiTheme="minorHAnsi" w:eastAsiaTheme="minorEastAsia" w:hAnsiTheme="minorHAnsi" w:cstheme="minorBidi"/>
          <w:caps w:val="0"/>
          <w:sz w:val="22"/>
          <w:szCs w:val="22"/>
        </w:rPr>
      </w:pPr>
      <w:hyperlink w:anchor="_Toc149055475" w:history="1">
        <w:r w:rsidR="009520F4" w:rsidRPr="00586BB2">
          <w:rPr>
            <w:rStyle w:val="aff"/>
          </w:rPr>
          <w:t>9</w:t>
        </w:r>
        <w:r w:rsidR="009520F4">
          <w:rPr>
            <w:rFonts w:asciiTheme="minorHAnsi" w:eastAsiaTheme="minorEastAsia" w:hAnsiTheme="minorHAnsi" w:cstheme="minorBidi"/>
            <w:caps w:val="0"/>
            <w:sz w:val="22"/>
            <w:szCs w:val="22"/>
          </w:rPr>
          <w:tab/>
        </w:r>
        <w:r w:rsidR="009520F4" w:rsidRPr="00586BB2">
          <w:rPr>
            <w:rStyle w:val="aff"/>
          </w:rPr>
          <w:t>УПРАВЛЕНИЕ УСПД</w:t>
        </w:r>
        <w:r w:rsidR="009520F4">
          <w:rPr>
            <w:webHidden/>
          </w:rPr>
          <w:tab/>
        </w:r>
        <w:r w:rsidR="009520F4">
          <w:rPr>
            <w:webHidden/>
          </w:rPr>
          <w:fldChar w:fldCharType="begin"/>
        </w:r>
        <w:r w:rsidR="009520F4">
          <w:rPr>
            <w:webHidden/>
          </w:rPr>
          <w:instrText xml:space="preserve"> PAGEREF _Toc149055475 \h </w:instrText>
        </w:r>
        <w:r w:rsidR="009520F4">
          <w:rPr>
            <w:webHidden/>
          </w:rPr>
        </w:r>
        <w:r w:rsidR="009520F4">
          <w:rPr>
            <w:webHidden/>
          </w:rPr>
          <w:fldChar w:fldCharType="separate"/>
        </w:r>
        <w:r w:rsidR="009520F4">
          <w:rPr>
            <w:webHidden/>
          </w:rPr>
          <w:t>66</w:t>
        </w:r>
        <w:r w:rsidR="009520F4">
          <w:rPr>
            <w:webHidden/>
          </w:rPr>
          <w:fldChar w:fldCharType="end"/>
        </w:r>
      </w:hyperlink>
    </w:p>
    <w:p w14:paraId="758F5DF1" w14:textId="708EFD8F" w:rsidR="009520F4" w:rsidRDefault="00F64EDF">
      <w:pPr>
        <w:pStyle w:val="28"/>
        <w:rPr>
          <w:rFonts w:asciiTheme="minorHAnsi" w:eastAsiaTheme="minorEastAsia" w:hAnsiTheme="minorHAnsi" w:cstheme="minorBidi"/>
          <w:smallCaps w:val="0"/>
          <w:noProof/>
          <w:sz w:val="22"/>
          <w:szCs w:val="22"/>
        </w:rPr>
      </w:pPr>
      <w:hyperlink w:anchor="_Toc149055476" w:history="1">
        <w:r w:rsidR="009520F4" w:rsidRPr="00586BB2">
          <w:rPr>
            <w:rStyle w:val="aff"/>
            <w:noProof/>
          </w:rPr>
          <w:t>Приложение. Сообщения оператору</w:t>
        </w:r>
        <w:r w:rsidR="009520F4">
          <w:rPr>
            <w:noProof/>
            <w:webHidden/>
          </w:rPr>
          <w:tab/>
        </w:r>
        <w:r w:rsidR="009520F4">
          <w:rPr>
            <w:noProof/>
            <w:webHidden/>
          </w:rPr>
          <w:fldChar w:fldCharType="begin"/>
        </w:r>
        <w:r w:rsidR="009520F4">
          <w:rPr>
            <w:noProof/>
            <w:webHidden/>
          </w:rPr>
          <w:instrText xml:space="preserve"> PAGEREF _Toc149055476 \h </w:instrText>
        </w:r>
        <w:r w:rsidR="009520F4">
          <w:rPr>
            <w:noProof/>
            <w:webHidden/>
          </w:rPr>
        </w:r>
        <w:r w:rsidR="009520F4">
          <w:rPr>
            <w:noProof/>
            <w:webHidden/>
          </w:rPr>
          <w:fldChar w:fldCharType="separate"/>
        </w:r>
        <w:r w:rsidR="009520F4">
          <w:rPr>
            <w:noProof/>
            <w:webHidden/>
          </w:rPr>
          <w:t>67</w:t>
        </w:r>
        <w:r w:rsidR="009520F4">
          <w:rPr>
            <w:noProof/>
            <w:webHidden/>
          </w:rPr>
          <w:fldChar w:fldCharType="end"/>
        </w:r>
      </w:hyperlink>
    </w:p>
    <w:p w14:paraId="1813D1DA" w14:textId="3A3F7473" w:rsidR="009520F4" w:rsidRDefault="00F64EDF">
      <w:pPr>
        <w:pStyle w:val="18"/>
        <w:rPr>
          <w:rFonts w:asciiTheme="minorHAnsi" w:eastAsiaTheme="minorEastAsia" w:hAnsiTheme="minorHAnsi" w:cstheme="minorBidi"/>
          <w:caps w:val="0"/>
          <w:sz w:val="22"/>
          <w:szCs w:val="22"/>
        </w:rPr>
      </w:pPr>
      <w:hyperlink w:anchor="_Toc149055477" w:history="1">
        <w:r w:rsidR="009520F4" w:rsidRPr="00586BB2">
          <w:rPr>
            <w:rStyle w:val="aff"/>
          </w:rPr>
          <w:t>10</w:t>
        </w:r>
        <w:r w:rsidR="009520F4">
          <w:rPr>
            <w:rFonts w:asciiTheme="minorHAnsi" w:eastAsiaTheme="minorEastAsia" w:hAnsiTheme="minorHAnsi" w:cstheme="minorBidi"/>
            <w:caps w:val="0"/>
            <w:sz w:val="22"/>
            <w:szCs w:val="22"/>
          </w:rPr>
          <w:tab/>
        </w:r>
        <w:r w:rsidR="009520F4" w:rsidRPr="00586BB2">
          <w:rPr>
            <w:rStyle w:val="aff"/>
          </w:rPr>
          <w:t>Обновление программного обеспечения</w:t>
        </w:r>
        <w:r w:rsidR="009520F4">
          <w:rPr>
            <w:webHidden/>
          </w:rPr>
          <w:tab/>
        </w:r>
        <w:r w:rsidR="009520F4">
          <w:rPr>
            <w:webHidden/>
          </w:rPr>
          <w:fldChar w:fldCharType="begin"/>
        </w:r>
        <w:r w:rsidR="009520F4">
          <w:rPr>
            <w:webHidden/>
          </w:rPr>
          <w:instrText xml:space="preserve"> PAGEREF _Toc149055477 \h </w:instrText>
        </w:r>
        <w:r w:rsidR="009520F4">
          <w:rPr>
            <w:webHidden/>
          </w:rPr>
        </w:r>
        <w:r w:rsidR="009520F4">
          <w:rPr>
            <w:webHidden/>
          </w:rPr>
          <w:fldChar w:fldCharType="separate"/>
        </w:r>
        <w:r w:rsidR="009520F4">
          <w:rPr>
            <w:webHidden/>
          </w:rPr>
          <w:t>69</w:t>
        </w:r>
        <w:r w:rsidR="009520F4">
          <w:rPr>
            <w:webHidden/>
          </w:rPr>
          <w:fldChar w:fldCharType="end"/>
        </w:r>
      </w:hyperlink>
    </w:p>
    <w:p w14:paraId="4B664FDE" w14:textId="5D0BD582" w:rsidR="009520F4" w:rsidRDefault="00F64EDF">
      <w:pPr>
        <w:pStyle w:val="28"/>
        <w:rPr>
          <w:rFonts w:asciiTheme="minorHAnsi" w:eastAsiaTheme="minorEastAsia" w:hAnsiTheme="minorHAnsi" w:cstheme="minorBidi"/>
          <w:smallCaps w:val="0"/>
          <w:noProof/>
          <w:sz w:val="22"/>
          <w:szCs w:val="22"/>
        </w:rPr>
      </w:pPr>
      <w:hyperlink w:anchor="_Toc149055478" w:history="1">
        <w:r w:rsidR="009520F4" w:rsidRPr="00586BB2">
          <w:rPr>
            <w:rStyle w:val="aff"/>
            <w:noProof/>
          </w:rPr>
          <w:t>10.1</w:t>
        </w:r>
        <w:r w:rsidR="009520F4">
          <w:rPr>
            <w:rFonts w:asciiTheme="minorHAnsi" w:eastAsiaTheme="minorEastAsia" w:hAnsiTheme="minorHAnsi" w:cstheme="minorBidi"/>
            <w:smallCaps w:val="0"/>
            <w:noProof/>
            <w:sz w:val="22"/>
            <w:szCs w:val="22"/>
          </w:rPr>
          <w:tab/>
        </w:r>
        <w:r w:rsidR="009520F4" w:rsidRPr="00586BB2">
          <w:rPr>
            <w:rStyle w:val="aff"/>
            <w:noProof/>
          </w:rPr>
          <w:t>ПОРЯДОК ОБНОВЛЕНИЯ ПРОГРАММНОГО ОБЕСПЕЧЕНИЯ</w:t>
        </w:r>
        <w:r w:rsidR="009520F4">
          <w:rPr>
            <w:noProof/>
            <w:webHidden/>
          </w:rPr>
          <w:tab/>
        </w:r>
        <w:r w:rsidR="009520F4">
          <w:rPr>
            <w:noProof/>
            <w:webHidden/>
          </w:rPr>
          <w:fldChar w:fldCharType="begin"/>
        </w:r>
        <w:r w:rsidR="009520F4">
          <w:rPr>
            <w:noProof/>
            <w:webHidden/>
          </w:rPr>
          <w:instrText xml:space="preserve"> PAGEREF _Toc149055478 \h </w:instrText>
        </w:r>
        <w:r w:rsidR="009520F4">
          <w:rPr>
            <w:noProof/>
            <w:webHidden/>
          </w:rPr>
        </w:r>
        <w:r w:rsidR="009520F4">
          <w:rPr>
            <w:noProof/>
            <w:webHidden/>
          </w:rPr>
          <w:fldChar w:fldCharType="separate"/>
        </w:r>
        <w:r w:rsidR="009520F4">
          <w:rPr>
            <w:noProof/>
            <w:webHidden/>
          </w:rPr>
          <w:t>69</w:t>
        </w:r>
        <w:r w:rsidR="009520F4">
          <w:rPr>
            <w:noProof/>
            <w:webHidden/>
          </w:rPr>
          <w:fldChar w:fldCharType="end"/>
        </w:r>
      </w:hyperlink>
    </w:p>
    <w:p w14:paraId="2F12CFEA" w14:textId="492D8E4F" w:rsidR="009520F4" w:rsidRDefault="00F64EDF">
      <w:pPr>
        <w:pStyle w:val="18"/>
        <w:rPr>
          <w:rFonts w:asciiTheme="minorHAnsi" w:eastAsiaTheme="minorEastAsia" w:hAnsiTheme="minorHAnsi" w:cstheme="minorBidi"/>
          <w:caps w:val="0"/>
          <w:sz w:val="22"/>
          <w:szCs w:val="22"/>
        </w:rPr>
      </w:pPr>
      <w:hyperlink w:anchor="_Toc149055479" w:history="1">
        <w:r w:rsidR="009520F4" w:rsidRPr="00586BB2">
          <w:rPr>
            <w:rStyle w:val="aff"/>
          </w:rPr>
          <w:t>Список определений и сокращений</w:t>
        </w:r>
        <w:r w:rsidR="009520F4">
          <w:rPr>
            <w:webHidden/>
          </w:rPr>
          <w:tab/>
        </w:r>
        <w:r w:rsidR="009520F4">
          <w:rPr>
            <w:webHidden/>
          </w:rPr>
          <w:fldChar w:fldCharType="begin"/>
        </w:r>
        <w:r w:rsidR="009520F4">
          <w:rPr>
            <w:webHidden/>
          </w:rPr>
          <w:instrText xml:space="preserve"> PAGEREF _Toc149055479 \h </w:instrText>
        </w:r>
        <w:r w:rsidR="009520F4">
          <w:rPr>
            <w:webHidden/>
          </w:rPr>
        </w:r>
        <w:r w:rsidR="009520F4">
          <w:rPr>
            <w:webHidden/>
          </w:rPr>
          <w:fldChar w:fldCharType="separate"/>
        </w:r>
        <w:r w:rsidR="009520F4">
          <w:rPr>
            <w:webHidden/>
          </w:rPr>
          <w:t>70</w:t>
        </w:r>
        <w:r w:rsidR="009520F4">
          <w:rPr>
            <w:webHidden/>
          </w:rPr>
          <w:fldChar w:fldCharType="end"/>
        </w:r>
      </w:hyperlink>
    </w:p>
    <w:p w14:paraId="38915C7A" w14:textId="46D47E41" w:rsidR="00D70612" w:rsidRDefault="009D1DBE" w:rsidP="00D70612">
      <w:pPr>
        <w:pStyle w:val="1fa"/>
        <w:numPr>
          <w:ilvl w:val="0"/>
          <w:numId w:val="0"/>
        </w:numPr>
        <w:ind w:left="426"/>
        <w:rPr>
          <w:b w:val="0"/>
          <w:bCs/>
          <w:i/>
          <w:noProof/>
          <w:sz w:val="22"/>
          <w:szCs w:val="22"/>
        </w:rPr>
      </w:pPr>
      <w:r>
        <w:rPr>
          <w:bCs/>
          <w:i/>
          <w:caps/>
          <w:noProof/>
          <w:sz w:val="22"/>
          <w:szCs w:val="22"/>
        </w:rPr>
        <w:fldChar w:fldCharType="end"/>
      </w:r>
    </w:p>
    <w:p w14:paraId="73A98A7F" w14:textId="77777777" w:rsidR="00D70612" w:rsidRDefault="00D70612">
      <w:pPr>
        <w:ind w:firstLine="0"/>
        <w:jc w:val="left"/>
        <w:rPr>
          <w:bCs/>
          <w:i/>
          <w:noProof/>
          <w:sz w:val="22"/>
          <w:szCs w:val="22"/>
        </w:rPr>
      </w:pPr>
      <w:r>
        <w:rPr>
          <w:b/>
          <w:bCs/>
          <w:i/>
          <w:noProof/>
          <w:sz w:val="22"/>
          <w:szCs w:val="22"/>
        </w:rPr>
        <w:br w:type="page"/>
      </w:r>
    </w:p>
    <w:p w14:paraId="1275B9B2" w14:textId="3B958F5C" w:rsidR="00474401" w:rsidRPr="004238C1" w:rsidRDefault="004238C1" w:rsidP="000B369F">
      <w:pPr>
        <w:pStyle w:val="1fa"/>
        <w:ind w:left="426" w:hanging="426"/>
        <w:rPr>
          <w:sz w:val="28"/>
          <w:szCs w:val="28"/>
        </w:rPr>
      </w:pPr>
      <w:bookmarkStart w:id="24" w:name="_Toc149055435"/>
      <w:r w:rsidRPr="004238C1">
        <w:rPr>
          <w:sz w:val="28"/>
          <w:szCs w:val="28"/>
        </w:rPr>
        <w:lastRenderedPageBreak/>
        <w:t>СТРУКТУРА КОМПЛЕКСА СРЕДСТВ ЗАЩИТЫ</w:t>
      </w:r>
      <w:bookmarkEnd w:id="24"/>
    </w:p>
    <w:p w14:paraId="2F5BF9E0" w14:textId="183599BD" w:rsidR="003D6169" w:rsidRDefault="00F17685" w:rsidP="003D6169">
      <w:pPr>
        <w:spacing w:line="276" w:lineRule="auto"/>
        <w:ind w:firstLine="425"/>
      </w:pPr>
      <w:r>
        <w:rPr>
          <w:szCs w:val="24"/>
        </w:rPr>
        <w:t>Комплекс средств защиты</w:t>
      </w:r>
      <w:r w:rsidR="001654E8">
        <w:rPr>
          <w:szCs w:val="24"/>
        </w:rPr>
        <w:t xml:space="preserve"> (КСЗ)</w:t>
      </w:r>
      <w:r>
        <w:rPr>
          <w:szCs w:val="24"/>
        </w:rPr>
        <w:t xml:space="preserve"> </w:t>
      </w:r>
      <w:r w:rsidR="00F601C4">
        <w:rPr>
          <w:szCs w:val="24"/>
        </w:rPr>
        <w:t>для</w:t>
      </w:r>
      <w:r w:rsidR="004238C1">
        <w:rPr>
          <w:szCs w:val="24"/>
        </w:rPr>
        <w:t xml:space="preserve"> </w:t>
      </w:r>
      <w:r>
        <w:rPr>
          <w:szCs w:val="24"/>
        </w:rPr>
        <w:t>контроллера «МТК-30.КП</w:t>
      </w:r>
      <w:r w:rsidR="00F601C4">
        <w:rPr>
          <w:szCs w:val="24"/>
        </w:rPr>
        <w:t>»</w:t>
      </w:r>
      <w:r w:rsidR="004238C1">
        <w:rPr>
          <w:szCs w:val="24"/>
        </w:rPr>
        <w:t xml:space="preserve"> </w:t>
      </w:r>
      <w:r w:rsidR="0070650E">
        <w:rPr>
          <w:szCs w:val="24"/>
        </w:rPr>
        <w:t>состоит из</w:t>
      </w:r>
      <w:r w:rsidR="00F166C8">
        <w:rPr>
          <w:szCs w:val="24"/>
        </w:rPr>
        <w:t xml:space="preserve"> встроен</w:t>
      </w:r>
      <w:r w:rsidR="0025094D">
        <w:rPr>
          <w:szCs w:val="24"/>
        </w:rPr>
        <w:t xml:space="preserve">ных средств защиты информации </w:t>
      </w:r>
      <w:r w:rsidR="00F601C4">
        <w:rPr>
          <w:szCs w:val="24"/>
        </w:rPr>
        <w:t xml:space="preserve">программного обеспечения </w:t>
      </w:r>
      <w:r w:rsidR="00F166C8">
        <w:rPr>
          <w:szCs w:val="24"/>
        </w:rPr>
        <w:t>контроллера</w:t>
      </w:r>
      <w:r w:rsidR="00F601C4">
        <w:rPr>
          <w:szCs w:val="24"/>
        </w:rPr>
        <w:t xml:space="preserve"> (СЗИ ПО Систел)</w:t>
      </w:r>
      <w:r w:rsidR="00F166C8">
        <w:rPr>
          <w:szCs w:val="24"/>
        </w:rPr>
        <w:t xml:space="preserve"> </w:t>
      </w:r>
      <w:r w:rsidR="003A363E">
        <w:rPr>
          <w:szCs w:val="24"/>
        </w:rPr>
        <w:t>и программы «Конфигуратор</w:t>
      </w:r>
      <w:r w:rsidR="00F166C8">
        <w:rPr>
          <w:szCs w:val="24"/>
        </w:rPr>
        <w:t xml:space="preserve">», </w:t>
      </w:r>
      <w:r w:rsidR="003D6169">
        <w:rPr>
          <w:szCs w:val="24"/>
        </w:rPr>
        <w:t>предназначенной</w:t>
      </w:r>
      <w:r w:rsidR="0025094D">
        <w:rPr>
          <w:szCs w:val="24"/>
        </w:rPr>
        <w:t xml:space="preserve"> для администрирования </w:t>
      </w:r>
      <w:r w:rsidR="003D6169">
        <w:rPr>
          <w:szCs w:val="24"/>
        </w:rPr>
        <w:t xml:space="preserve">СЗИ </w:t>
      </w:r>
      <w:r w:rsidR="003D6169">
        <w:t>(Рисунок 1).</w:t>
      </w:r>
    </w:p>
    <w:p w14:paraId="19F56497" w14:textId="1EE33B71" w:rsidR="00474401" w:rsidRDefault="003D6169" w:rsidP="003D6169">
      <w:pPr>
        <w:ind w:firstLine="0"/>
        <w:jc w:val="center"/>
      </w:pPr>
      <w:r>
        <w:object w:dxaOrig="9997" w:dyaOrig="4428" w14:anchorId="0F1EC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06.25pt" o:ole="">
            <v:imagedata r:id="rId13" o:title=""/>
          </v:shape>
          <o:OLEObject Type="Embed" ProgID="Visio.Drawing.15" ShapeID="_x0000_i1025" DrawAspect="Content" ObjectID="_1805196267" r:id="rId14"/>
        </w:object>
      </w:r>
    </w:p>
    <w:p w14:paraId="707AC6DB" w14:textId="77777777" w:rsidR="00474401" w:rsidRDefault="00474401" w:rsidP="003A363E">
      <w:pPr>
        <w:spacing w:before="120" w:after="120" w:line="276" w:lineRule="auto"/>
        <w:jc w:val="center"/>
      </w:pPr>
      <w:r>
        <w:t>Рисунок 1 – Структура КСЗ для контроллера «МТК-30.КП»</w:t>
      </w:r>
    </w:p>
    <w:p w14:paraId="645B8FC8" w14:textId="77B12C73" w:rsidR="00255E5F" w:rsidRPr="00255E5F" w:rsidRDefault="00255E5F" w:rsidP="00255E5F">
      <w:pPr>
        <w:spacing w:after="120" w:line="276" w:lineRule="auto"/>
        <w:rPr>
          <w:snapToGrid w:val="0"/>
        </w:rPr>
      </w:pPr>
      <w:r w:rsidRPr="00255E5F">
        <w:rPr>
          <w:snapToGrid w:val="0"/>
        </w:rPr>
        <w:t xml:space="preserve">СЗИ </w:t>
      </w:r>
      <w:r w:rsidR="001654E8">
        <w:rPr>
          <w:snapToGrid w:val="0"/>
        </w:rPr>
        <w:t>ПО Систел</w:t>
      </w:r>
      <w:r w:rsidRPr="00255E5F">
        <w:rPr>
          <w:snapToGrid w:val="0"/>
        </w:rPr>
        <w:t xml:space="preserve"> состоят из набора программных Модулей Защиты Информации (далее по тексту – МЗИ), которые реализуют функции защиты информации, обрабатываемой контроллером (далее – </w:t>
      </w:r>
      <w:r w:rsidRPr="00255E5F">
        <w:rPr>
          <w:i/>
          <w:snapToGrid w:val="0"/>
        </w:rPr>
        <w:t>функции безопасности</w:t>
      </w:r>
      <w:r w:rsidRPr="00255E5F">
        <w:rPr>
          <w:snapToGrid w:val="0"/>
        </w:rPr>
        <w:t>):</w:t>
      </w:r>
    </w:p>
    <w:p w14:paraId="0DECFF4C" w14:textId="77777777" w:rsidR="00F309F0" w:rsidRPr="00F309F0" w:rsidRDefault="00F309F0" w:rsidP="00F309F0">
      <w:pPr>
        <w:pStyle w:val="aff1"/>
        <w:numPr>
          <w:ilvl w:val="0"/>
          <w:numId w:val="96"/>
        </w:numPr>
        <w:rPr>
          <w:snapToGrid w:val="0"/>
        </w:rPr>
      </w:pPr>
      <w:r w:rsidRPr="00F309F0">
        <w:rPr>
          <w:snapToGrid w:val="0"/>
        </w:rPr>
        <w:t>идентификация и аутентификация пользователей (ИАФ)</w:t>
      </w:r>
    </w:p>
    <w:p w14:paraId="580AC83F" w14:textId="77777777" w:rsidR="00F309F0" w:rsidRPr="00F309F0" w:rsidRDefault="00F309F0" w:rsidP="00F309F0">
      <w:pPr>
        <w:pStyle w:val="aff1"/>
        <w:numPr>
          <w:ilvl w:val="0"/>
          <w:numId w:val="96"/>
        </w:numPr>
        <w:rPr>
          <w:snapToGrid w:val="0"/>
        </w:rPr>
      </w:pPr>
      <w:r w:rsidRPr="00F309F0">
        <w:rPr>
          <w:snapToGrid w:val="0"/>
        </w:rPr>
        <w:t>управление доступом (УПД)</w:t>
      </w:r>
    </w:p>
    <w:p w14:paraId="30B0F739" w14:textId="77777777" w:rsidR="00F309F0" w:rsidRPr="00F309F0" w:rsidRDefault="00F309F0" w:rsidP="00F309F0">
      <w:pPr>
        <w:pStyle w:val="aff1"/>
        <w:numPr>
          <w:ilvl w:val="0"/>
          <w:numId w:val="96"/>
        </w:numPr>
        <w:rPr>
          <w:snapToGrid w:val="0"/>
        </w:rPr>
      </w:pPr>
      <w:r w:rsidRPr="00F309F0">
        <w:rPr>
          <w:snapToGrid w:val="0"/>
        </w:rPr>
        <w:t>аудит безопасности (АУД)</w:t>
      </w:r>
    </w:p>
    <w:p w14:paraId="1009137C" w14:textId="77777777" w:rsidR="00F309F0" w:rsidRPr="00F309F0" w:rsidRDefault="00F309F0" w:rsidP="00F309F0">
      <w:pPr>
        <w:pStyle w:val="aff1"/>
        <w:numPr>
          <w:ilvl w:val="0"/>
          <w:numId w:val="96"/>
        </w:numPr>
        <w:rPr>
          <w:snapToGrid w:val="0"/>
        </w:rPr>
      </w:pPr>
      <w:r w:rsidRPr="00F309F0">
        <w:rPr>
          <w:snapToGrid w:val="0"/>
        </w:rPr>
        <w:t>контроль целостности (ОЦЛ)</w:t>
      </w:r>
    </w:p>
    <w:p w14:paraId="473D445A" w14:textId="77777777" w:rsidR="00F309F0" w:rsidRPr="00F309F0" w:rsidRDefault="00F309F0" w:rsidP="00F309F0">
      <w:pPr>
        <w:pStyle w:val="aff1"/>
        <w:numPr>
          <w:ilvl w:val="0"/>
          <w:numId w:val="96"/>
        </w:numPr>
        <w:rPr>
          <w:snapToGrid w:val="0"/>
        </w:rPr>
      </w:pPr>
      <w:r w:rsidRPr="00F309F0">
        <w:rPr>
          <w:snapToGrid w:val="0"/>
        </w:rPr>
        <w:t>обеспечение доступности (ОДТ)</w:t>
      </w:r>
    </w:p>
    <w:p w14:paraId="14741567" w14:textId="77777777" w:rsidR="00F309F0" w:rsidRPr="00F309F0" w:rsidRDefault="00F309F0" w:rsidP="00F309F0">
      <w:pPr>
        <w:pStyle w:val="aff1"/>
        <w:numPr>
          <w:ilvl w:val="0"/>
          <w:numId w:val="96"/>
        </w:numPr>
        <w:rPr>
          <w:snapToGrid w:val="0"/>
        </w:rPr>
      </w:pPr>
      <w:r w:rsidRPr="00F309F0">
        <w:rPr>
          <w:snapToGrid w:val="0"/>
        </w:rPr>
        <w:t>защита программных компонентов СЗИ (ЗИС)</w:t>
      </w:r>
    </w:p>
    <w:p w14:paraId="4465C8B0" w14:textId="77777777" w:rsidR="00F309F0" w:rsidRPr="00F309F0" w:rsidRDefault="00F309F0" w:rsidP="00F309F0">
      <w:pPr>
        <w:pStyle w:val="aff1"/>
        <w:numPr>
          <w:ilvl w:val="0"/>
          <w:numId w:val="96"/>
        </w:numPr>
        <w:rPr>
          <w:snapToGrid w:val="0"/>
        </w:rPr>
      </w:pPr>
      <w:r w:rsidRPr="00F309F0">
        <w:rPr>
          <w:snapToGrid w:val="0"/>
        </w:rPr>
        <w:t>управление конфигурацией (ЗИС, УПД, ИАФ)</w:t>
      </w:r>
    </w:p>
    <w:p w14:paraId="78678E20" w14:textId="3AF06EDE" w:rsidR="00045290" w:rsidRDefault="00045290" w:rsidP="00255E5F">
      <w:pPr>
        <w:spacing w:line="276" w:lineRule="auto"/>
      </w:pPr>
      <w:r w:rsidRPr="00045290">
        <w:t xml:space="preserve">Один из модулей выполняет функции </w:t>
      </w:r>
      <w:r w:rsidRPr="00045290">
        <w:rPr>
          <w:i/>
        </w:rPr>
        <w:t>диспетчера подключений</w:t>
      </w:r>
      <w:r w:rsidRPr="00045290">
        <w:t xml:space="preserve"> </w:t>
      </w:r>
      <w:r w:rsidR="007376CA">
        <w:t xml:space="preserve">клиентских мест </w:t>
      </w:r>
      <w:r w:rsidRPr="00045290">
        <w:t xml:space="preserve">пользователей к программной среде контроллера. </w:t>
      </w:r>
    </w:p>
    <w:p w14:paraId="6C98A41C" w14:textId="24EEDEC9" w:rsidR="00045290" w:rsidRDefault="00045290" w:rsidP="00045290">
      <w:pPr>
        <w:spacing w:line="276" w:lineRule="auto"/>
      </w:pPr>
      <w:r w:rsidRPr="00045290">
        <w:t>Администратор ПТК «Систел» использует ПО «Конфигуратор» на АРМ управления ИБ для управле</w:t>
      </w:r>
      <w:r w:rsidR="007376CA">
        <w:t xml:space="preserve">ния функциями безопасности МЗИ. </w:t>
      </w:r>
      <w:r>
        <w:rPr>
          <w:snapToGrid w:val="0"/>
        </w:rPr>
        <w:t>Для установки доверенного соединения ПО</w:t>
      </w:r>
      <w:r w:rsidRPr="00675CB3">
        <w:rPr>
          <w:snapToGrid w:val="0"/>
        </w:rPr>
        <w:t xml:space="preserve"> «</w:t>
      </w:r>
      <w:r>
        <w:rPr>
          <w:snapToGrid w:val="0"/>
        </w:rPr>
        <w:t>Конфигуратор» использует компонент МЗИ:клиент</w:t>
      </w:r>
      <w:r>
        <w:rPr>
          <w:rStyle w:val="affffff1"/>
          <w:snapToGrid w:val="0"/>
        </w:rPr>
        <w:footnoteReference w:id="8"/>
      </w:r>
      <w:r>
        <w:rPr>
          <w:snapToGrid w:val="0"/>
        </w:rPr>
        <w:t xml:space="preserve"> (устанавливается на всех клиентских АРМ ПТК «Систел») для обращения к </w:t>
      </w:r>
      <w:r w:rsidRPr="00045290">
        <w:rPr>
          <w:snapToGrid w:val="0"/>
        </w:rPr>
        <w:t xml:space="preserve">диспетчеру подключений контроллера посредством протокола </w:t>
      </w:r>
      <w:r w:rsidRPr="00045290">
        <w:rPr>
          <w:i/>
          <w:snapToGrid w:val="0"/>
        </w:rPr>
        <w:t>systel.link</w:t>
      </w:r>
      <w:r w:rsidRPr="00045290">
        <w:rPr>
          <w:snapToGrid w:val="0"/>
        </w:rPr>
        <w:t xml:space="preserve"> через интерфейс ИФБО.1</w:t>
      </w:r>
    </w:p>
    <w:p w14:paraId="3277DBF7" w14:textId="510C568E" w:rsidR="00067F94" w:rsidRDefault="00067F94" w:rsidP="00067F94">
      <w:pPr>
        <w:pStyle w:val="affffffffffff5"/>
        <w:ind w:firstLine="426"/>
      </w:pPr>
      <w:r>
        <w:t xml:space="preserve">Для </w:t>
      </w:r>
      <w:r w:rsidR="00FC4B5D">
        <w:t xml:space="preserve">выполнения установленных технологических операций операторы системы телемеханики (ТМ) подключаются </w:t>
      </w:r>
      <w:r>
        <w:t xml:space="preserve">серверу СПО </w:t>
      </w:r>
      <w:r>
        <w:rPr>
          <w:lang w:val="en-US"/>
        </w:rPr>
        <w:t>Zemon</w:t>
      </w:r>
      <w:r w:rsidR="00FC4B5D" w:rsidRPr="00FC4B5D">
        <w:t xml:space="preserve"> (</w:t>
      </w:r>
      <w:r w:rsidR="00FC4B5D">
        <w:t>технологическое ПО</w:t>
      </w:r>
      <w:r w:rsidR="00FC4B5D" w:rsidRPr="00FC4B5D">
        <w:t>)</w:t>
      </w:r>
      <w:r>
        <w:t xml:space="preserve"> </w:t>
      </w:r>
      <w:r w:rsidR="00FC4B5D">
        <w:t>через</w:t>
      </w:r>
      <w:r>
        <w:t xml:space="preserve"> интерфейс ИНТ.2 и протокол </w:t>
      </w:r>
      <w:r w:rsidRPr="00EC63EC">
        <w:rPr>
          <w:i/>
          <w:lang w:val="en-US"/>
        </w:rPr>
        <w:t>http</w:t>
      </w:r>
      <w:r w:rsidRPr="00EC63EC">
        <w:rPr>
          <w:i/>
        </w:rPr>
        <w:t>.</w:t>
      </w:r>
      <w:r>
        <w:t xml:space="preserve"> В процессе подключения клиентских приложений формируется </w:t>
      </w:r>
      <w:r w:rsidRPr="00D85CEE">
        <w:rPr>
          <w:rFonts w:eastAsiaTheme="minorEastAsia"/>
          <w:color w:val="000000" w:themeColor="text1"/>
        </w:rPr>
        <w:t>запрос</w:t>
      </w:r>
      <w:r w:rsidR="00FC4B5D">
        <w:rPr>
          <w:rFonts w:eastAsiaTheme="minorEastAsia"/>
          <w:color w:val="000000" w:themeColor="text1"/>
        </w:rPr>
        <w:t xml:space="preserve"> на авторизацию </w:t>
      </w:r>
      <w:r w:rsidRPr="00D85CEE">
        <w:rPr>
          <w:rFonts w:eastAsiaTheme="minorEastAsia"/>
          <w:color w:val="000000" w:themeColor="text1"/>
        </w:rPr>
        <w:t xml:space="preserve">через внутренний интерфейс ИФБО.2 </w:t>
      </w:r>
      <w:r w:rsidRPr="00F6065C">
        <w:t xml:space="preserve">в </w:t>
      </w:r>
      <w:r>
        <w:t xml:space="preserve">программную среду МЗИ для выполнения обязательной авторизация пользователей-операторов </w:t>
      </w:r>
      <w:r w:rsidR="00FC4B5D">
        <w:t>(Рисунок 1).</w:t>
      </w:r>
    </w:p>
    <w:p w14:paraId="3B3E6BD2" w14:textId="77777777" w:rsidR="00067F94" w:rsidRPr="00CB582F" w:rsidRDefault="00067F94" w:rsidP="004238C1">
      <w:pPr>
        <w:spacing w:line="276" w:lineRule="auto"/>
        <w:ind w:firstLine="425"/>
        <w:rPr>
          <w:spacing w:val="2"/>
        </w:rPr>
      </w:pPr>
      <w:r w:rsidRPr="00CB582F">
        <w:rPr>
          <w:spacing w:val="2"/>
        </w:rPr>
        <w:lastRenderedPageBreak/>
        <w:t>Любые обращения авторизированных пользователей к информационным объектам контроллера осуществляются с обязательной процедурой проверки прав дост</w:t>
      </w:r>
      <w:r>
        <w:rPr>
          <w:spacing w:val="2"/>
        </w:rPr>
        <w:t>упа в МЗИ через специальный интерфейс ИФБО.2.</w:t>
      </w:r>
    </w:p>
    <w:p w14:paraId="64BB3001" w14:textId="77777777" w:rsidR="00067F94" w:rsidRDefault="00067F94" w:rsidP="004238C1">
      <w:pPr>
        <w:pStyle w:val="affffffffffff5"/>
        <w:ind w:firstLine="426"/>
        <w:rPr>
          <w:snapToGrid w:val="0"/>
        </w:rPr>
      </w:pPr>
      <w:r>
        <w:rPr>
          <w:color w:val="000000" w:themeColor="text1"/>
        </w:rPr>
        <w:t>М</w:t>
      </w:r>
      <w:r w:rsidRPr="00F91141">
        <w:rPr>
          <w:color w:val="000000" w:themeColor="text1"/>
        </w:rPr>
        <w:t xml:space="preserve">ЗИ используют набор конфигурационных файлов, в которых определяются параметры (настройки) </w:t>
      </w:r>
      <w:r w:rsidRPr="004C18C5">
        <w:rPr>
          <w:color w:val="000000" w:themeColor="text1"/>
        </w:rPr>
        <w:t>функций безопасности.</w:t>
      </w:r>
      <w:r w:rsidRPr="00F91141">
        <w:rPr>
          <w:color w:val="000000" w:themeColor="text1"/>
        </w:rPr>
        <w:t xml:space="preserve"> </w:t>
      </w:r>
      <w:r>
        <w:rPr>
          <w:snapToGrid w:val="0"/>
        </w:rPr>
        <w:t>Редактирование конфигурационных файлов МЗИ</w:t>
      </w:r>
      <w:r w:rsidRPr="00675CB3">
        <w:rPr>
          <w:snapToGrid w:val="0"/>
        </w:rPr>
        <w:t xml:space="preserve"> </w:t>
      </w:r>
      <w:r>
        <w:rPr>
          <w:snapToGrid w:val="0"/>
        </w:rPr>
        <w:t xml:space="preserve">и последующая их загрузка </w:t>
      </w:r>
      <w:r w:rsidRPr="00675CB3">
        <w:rPr>
          <w:snapToGrid w:val="0"/>
        </w:rPr>
        <w:t xml:space="preserve">в </w:t>
      </w:r>
      <w:r>
        <w:rPr>
          <w:snapToGrid w:val="0"/>
        </w:rPr>
        <w:t>защищённое хранилище</w:t>
      </w:r>
      <w:r w:rsidRPr="00675CB3">
        <w:rPr>
          <w:snapToGrid w:val="0"/>
        </w:rPr>
        <w:t xml:space="preserve"> </w:t>
      </w:r>
      <w:r>
        <w:rPr>
          <w:snapToGrid w:val="0"/>
        </w:rPr>
        <w:t>ПО контроллера осуществляется с помощью ПО</w:t>
      </w:r>
      <w:r w:rsidRPr="00675CB3">
        <w:rPr>
          <w:snapToGrid w:val="0"/>
        </w:rPr>
        <w:t xml:space="preserve"> «</w:t>
      </w:r>
      <w:r>
        <w:rPr>
          <w:snapToGrid w:val="0"/>
        </w:rPr>
        <w:t>Конфигуратор».</w:t>
      </w:r>
    </w:p>
    <w:p w14:paraId="7C2D7299" w14:textId="77777777" w:rsidR="00067F94" w:rsidRDefault="00067F94" w:rsidP="004238C1">
      <w:pPr>
        <w:spacing w:line="276" w:lineRule="auto"/>
        <w:ind w:firstLine="425"/>
      </w:pPr>
      <w:r w:rsidRPr="00EC16BC">
        <w:t>ПО «Конфигуратор» используется для</w:t>
      </w:r>
      <w:r>
        <w:t xml:space="preserve"> процедур</w:t>
      </w:r>
      <w:r w:rsidRPr="00EC16BC">
        <w:t xml:space="preserve"> </w:t>
      </w:r>
      <w:r>
        <w:t>восстановления конфигураций</w:t>
      </w:r>
      <w:r w:rsidRPr="00EC16BC">
        <w:t xml:space="preserve"> МЗИ, создания резе</w:t>
      </w:r>
      <w:r>
        <w:t xml:space="preserve">рвных копий и восстановления компонент ПО </w:t>
      </w:r>
      <w:r w:rsidRPr="00EC16BC">
        <w:t xml:space="preserve">контроллера, для </w:t>
      </w:r>
      <w:r>
        <w:t>скачивания</w:t>
      </w:r>
      <w:r w:rsidRPr="00EC16BC">
        <w:t xml:space="preserve"> журнала аудит</w:t>
      </w:r>
      <w:r>
        <w:t xml:space="preserve">а, а также для </w:t>
      </w:r>
      <w:r>
        <w:rPr>
          <w:snapToGrid w:val="0"/>
        </w:rPr>
        <w:t>процедур</w:t>
      </w:r>
      <w:r w:rsidRPr="00675CB3">
        <w:rPr>
          <w:snapToGrid w:val="0"/>
        </w:rPr>
        <w:t xml:space="preserve"> тестирования функций безопасн</w:t>
      </w:r>
      <w:r>
        <w:rPr>
          <w:snapToGrid w:val="0"/>
        </w:rPr>
        <w:t>ости.</w:t>
      </w:r>
    </w:p>
    <w:p w14:paraId="7692486C" w14:textId="77777777" w:rsidR="00067F94" w:rsidRPr="00D41AFC" w:rsidRDefault="00067F94" w:rsidP="00067F94">
      <w:pPr>
        <w:spacing w:line="276" w:lineRule="auto"/>
        <w:ind w:firstLine="425"/>
      </w:pPr>
      <w:r w:rsidRPr="00D41AFC">
        <w:t xml:space="preserve">Контроллеры серии «МТК-30.КП» поставляются с предустановленным СПО Zemon,  включая </w:t>
      </w:r>
      <w:r>
        <w:t>встроенные программные средства</w:t>
      </w:r>
      <w:r w:rsidRPr="00D41AFC">
        <w:t xml:space="preserve"> защиты информации.</w:t>
      </w:r>
    </w:p>
    <w:p w14:paraId="602B6FC2" w14:textId="4080269B" w:rsidR="007C414F" w:rsidRDefault="007C414F" w:rsidP="000B369F">
      <w:pPr>
        <w:spacing w:after="120" w:line="276" w:lineRule="auto"/>
        <w:ind w:firstLine="425"/>
      </w:pPr>
      <w:r>
        <w:br w:type="page"/>
      </w:r>
    </w:p>
    <w:p w14:paraId="08711D2B" w14:textId="169BA4C5" w:rsidR="00B1226A" w:rsidRPr="004238C1" w:rsidRDefault="000370C3" w:rsidP="00B1226A">
      <w:pPr>
        <w:pStyle w:val="1"/>
        <w:ind w:left="567" w:right="1" w:hanging="567"/>
        <w:rPr>
          <w:rFonts w:ascii="Times New Roman" w:hAnsi="Times New Roman"/>
          <w:sz w:val="28"/>
          <w:szCs w:val="28"/>
        </w:rPr>
      </w:pPr>
      <w:bookmarkStart w:id="25" w:name="_Toc149055436"/>
      <w:bookmarkStart w:id="26" w:name="_Toc214007335"/>
      <w:bookmarkEnd w:id="9"/>
      <w:r>
        <w:rPr>
          <w:rFonts w:ascii="Times New Roman" w:hAnsi="Times New Roman"/>
          <w:caps w:val="0"/>
          <w:sz w:val="28"/>
          <w:szCs w:val="28"/>
        </w:rPr>
        <w:lastRenderedPageBreak/>
        <w:t xml:space="preserve">ЗАДАЧИ </w:t>
      </w:r>
      <w:r w:rsidR="009D1DBE">
        <w:rPr>
          <w:rFonts w:ascii="Times New Roman" w:hAnsi="Times New Roman"/>
          <w:caps w:val="0"/>
          <w:sz w:val="28"/>
          <w:szCs w:val="28"/>
        </w:rPr>
        <w:t>АДМИНИСТРИРОВАНИЯ С</w:t>
      </w:r>
      <w:r w:rsidR="007C414F">
        <w:rPr>
          <w:rFonts w:ascii="Times New Roman" w:hAnsi="Times New Roman"/>
          <w:caps w:val="0"/>
          <w:sz w:val="28"/>
          <w:szCs w:val="28"/>
        </w:rPr>
        <w:t>ЗИ</w:t>
      </w:r>
      <w:bookmarkEnd w:id="25"/>
    </w:p>
    <w:p w14:paraId="7678AE8B" w14:textId="77777777" w:rsidR="000F3332" w:rsidRPr="00766B63" w:rsidRDefault="000F3332" w:rsidP="00067F94">
      <w:pPr>
        <w:pStyle w:val="20"/>
        <w:spacing w:before="120" w:after="120" w:line="240" w:lineRule="auto"/>
      </w:pPr>
      <w:bookmarkStart w:id="27" w:name="_Toc519030979"/>
      <w:bookmarkStart w:id="28" w:name="_Toc149055437"/>
      <w:r w:rsidRPr="00766B63">
        <w:t>Минимальный состав технических средств</w:t>
      </w:r>
      <w:bookmarkEnd w:id="27"/>
      <w:bookmarkEnd w:id="28"/>
    </w:p>
    <w:p w14:paraId="0ECD05FB" w14:textId="77777777" w:rsidR="008A7C4A" w:rsidRPr="00766B63" w:rsidRDefault="008A7C4A" w:rsidP="008A7C4A">
      <w:pPr>
        <w:spacing w:line="276" w:lineRule="auto"/>
        <w:rPr>
          <w:szCs w:val="28"/>
        </w:rPr>
      </w:pPr>
      <w:bookmarkStart w:id="29" w:name="_Toc519030980"/>
      <w:r w:rsidRPr="00766B63">
        <w:rPr>
          <w:szCs w:val="28"/>
        </w:rPr>
        <w:t>Программа «</w:t>
      </w:r>
      <w:r w:rsidR="002E1528" w:rsidRPr="00766B63">
        <w:rPr>
          <w:szCs w:val="28"/>
        </w:rPr>
        <w:t>Конфигуратор</w:t>
      </w:r>
      <w:r w:rsidRPr="00766B63">
        <w:rPr>
          <w:szCs w:val="28"/>
        </w:rPr>
        <w:t>» устанавливается на персональном компьютере (н</w:t>
      </w:r>
      <w:r w:rsidR="001F2E9B" w:rsidRPr="00766B63">
        <w:rPr>
          <w:szCs w:val="28"/>
        </w:rPr>
        <w:t>оутбук) стандартной архитектуры, который носит название «АРМ администратора».</w:t>
      </w:r>
    </w:p>
    <w:p w14:paraId="6A6B2ED8" w14:textId="77777777" w:rsidR="000F3332" w:rsidRPr="00766B63" w:rsidRDefault="000F3332" w:rsidP="00067F94">
      <w:pPr>
        <w:pStyle w:val="20"/>
        <w:spacing w:before="120" w:after="120" w:line="240" w:lineRule="auto"/>
      </w:pPr>
      <w:bookmarkStart w:id="30" w:name="_Toc149055438"/>
      <w:r w:rsidRPr="00766B63">
        <w:t>Минимальный состав программных средств</w:t>
      </w:r>
      <w:bookmarkEnd w:id="29"/>
      <w:bookmarkEnd w:id="30"/>
    </w:p>
    <w:p w14:paraId="2CF10B4E" w14:textId="27D68F93" w:rsidR="00F11585" w:rsidRPr="00F11585" w:rsidRDefault="00F11585" w:rsidP="00F11585">
      <w:pPr>
        <w:pStyle w:val="af5"/>
        <w:spacing w:line="276" w:lineRule="auto"/>
        <w:ind w:firstLine="567"/>
        <w:rPr>
          <w:i w:val="0"/>
          <w:szCs w:val="28"/>
        </w:rPr>
      </w:pPr>
      <w:bookmarkStart w:id="31" w:name="_Toc519030981"/>
      <w:r w:rsidRPr="00F11585">
        <w:rPr>
          <w:i w:val="0"/>
          <w:szCs w:val="28"/>
        </w:rPr>
        <w:t xml:space="preserve">Программа функционирует под управлением </w:t>
      </w:r>
      <w:r w:rsidR="00CB4D2F">
        <w:rPr>
          <w:i w:val="0"/>
          <w:szCs w:val="28"/>
        </w:rPr>
        <w:t>ОС</w:t>
      </w:r>
      <w:r w:rsidRPr="00F11585">
        <w:rPr>
          <w:i w:val="0"/>
          <w:szCs w:val="28"/>
        </w:rPr>
        <w:t xml:space="preserve"> Windows.   Программа использует набор стандартных </w:t>
      </w:r>
      <w:r w:rsidRPr="00F11585">
        <w:rPr>
          <w:i w:val="0"/>
          <w:szCs w:val="28"/>
          <w:lang w:val="en-US"/>
        </w:rPr>
        <w:t>Windows</w:t>
      </w:r>
      <w:r w:rsidRPr="00F11585">
        <w:rPr>
          <w:i w:val="0"/>
          <w:szCs w:val="28"/>
        </w:rPr>
        <w:t xml:space="preserve"> GUI приложений и реализует стандартный интерфейс пользователя. </w:t>
      </w:r>
    </w:p>
    <w:p w14:paraId="364B8C53" w14:textId="5C120712" w:rsidR="00F11585" w:rsidRDefault="00F11585" w:rsidP="00F11585">
      <w:pPr>
        <w:pStyle w:val="af5"/>
        <w:spacing w:line="276" w:lineRule="auto"/>
        <w:ind w:firstLine="567"/>
        <w:rPr>
          <w:i w:val="0"/>
          <w:szCs w:val="28"/>
        </w:rPr>
      </w:pPr>
      <w:r w:rsidRPr="00F11585">
        <w:rPr>
          <w:i w:val="0"/>
          <w:szCs w:val="28"/>
        </w:rPr>
        <w:t xml:space="preserve">Для обеспечения доступа из Программы к </w:t>
      </w:r>
      <w:r w:rsidR="007C414F">
        <w:rPr>
          <w:i w:val="0"/>
          <w:szCs w:val="28"/>
        </w:rPr>
        <w:t xml:space="preserve">МЗИ </w:t>
      </w:r>
      <w:r w:rsidRPr="00F11585">
        <w:rPr>
          <w:i w:val="0"/>
          <w:szCs w:val="28"/>
        </w:rPr>
        <w:t xml:space="preserve">используется протокол </w:t>
      </w:r>
      <w:r w:rsidRPr="00F11585">
        <w:rPr>
          <w:i w:val="0"/>
          <w:szCs w:val="28"/>
          <w:lang w:val="en-US"/>
        </w:rPr>
        <w:t>TCP</w:t>
      </w:r>
      <w:r w:rsidRPr="00F11585">
        <w:rPr>
          <w:i w:val="0"/>
          <w:szCs w:val="28"/>
        </w:rPr>
        <w:t>/</w:t>
      </w:r>
      <w:r w:rsidRPr="00F11585">
        <w:rPr>
          <w:i w:val="0"/>
          <w:szCs w:val="28"/>
          <w:lang w:val="en-US"/>
        </w:rPr>
        <w:t>IP</w:t>
      </w:r>
      <w:r w:rsidRPr="00F11585">
        <w:rPr>
          <w:i w:val="0"/>
          <w:szCs w:val="28"/>
        </w:rPr>
        <w:t>.</w:t>
      </w:r>
    </w:p>
    <w:p w14:paraId="442C3D9A" w14:textId="0253F28A" w:rsidR="00FF2D2A" w:rsidRPr="00FF2D2A" w:rsidRDefault="00FF2D2A" w:rsidP="00F11585">
      <w:pPr>
        <w:pStyle w:val="af5"/>
        <w:spacing w:line="276" w:lineRule="auto"/>
        <w:ind w:firstLine="567"/>
        <w:rPr>
          <w:i w:val="0"/>
          <w:szCs w:val="28"/>
        </w:rPr>
      </w:pPr>
      <w:r>
        <w:rPr>
          <w:i w:val="0"/>
          <w:szCs w:val="28"/>
        </w:rPr>
        <w:t xml:space="preserve">Для работы ПО «Конфигуратор» должен быть установлен распространяемый пакет </w:t>
      </w:r>
      <w:r>
        <w:rPr>
          <w:i w:val="0"/>
          <w:szCs w:val="28"/>
          <w:lang w:val="en-US"/>
        </w:rPr>
        <w:t>Visual</w:t>
      </w:r>
      <w:r w:rsidRPr="00FF2D2A">
        <w:rPr>
          <w:i w:val="0"/>
          <w:szCs w:val="28"/>
        </w:rPr>
        <w:t xml:space="preserve"> </w:t>
      </w:r>
      <w:r>
        <w:rPr>
          <w:i w:val="0"/>
          <w:szCs w:val="28"/>
          <w:lang w:val="en-US"/>
        </w:rPr>
        <w:t>C</w:t>
      </w:r>
      <w:r w:rsidRPr="00FF2D2A">
        <w:rPr>
          <w:i w:val="0"/>
          <w:szCs w:val="28"/>
        </w:rPr>
        <w:t xml:space="preserve">++ </w:t>
      </w:r>
      <w:r>
        <w:rPr>
          <w:i w:val="0"/>
          <w:szCs w:val="28"/>
        </w:rPr>
        <w:t xml:space="preserve">для </w:t>
      </w:r>
      <w:r>
        <w:rPr>
          <w:i w:val="0"/>
          <w:szCs w:val="28"/>
          <w:lang w:val="en-US"/>
        </w:rPr>
        <w:t>Visual</w:t>
      </w:r>
      <w:r>
        <w:rPr>
          <w:i w:val="0"/>
          <w:szCs w:val="28"/>
        </w:rPr>
        <w:t xml:space="preserve"> </w:t>
      </w:r>
      <w:r>
        <w:rPr>
          <w:i w:val="0"/>
          <w:szCs w:val="28"/>
          <w:lang w:val="en-US"/>
        </w:rPr>
        <w:t>Studio</w:t>
      </w:r>
      <w:r>
        <w:rPr>
          <w:i w:val="0"/>
          <w:szCs w:val="28"/>
        </w:rPr>
        <w:t xml:space="preserve"> 201</w:t>
      </w:r>
      <w:r w:rsidR="00D429F1">
        <w:rPr>
          <w:i w:val="0"/>
          <w:szCs w:val="28"/>
        </w:rPr>
        <w:t>9</w:t>
      </w:r>
      <w:r>
        <w:rPr>
          <w:i w:val="0"/>
          <w:szCs w:val="28"/>
        </w:rPr>
        <w:t>.</w:t>
      </w:r>
    </w:p>
    <w:p w14:paraId="0B530F97" w14:textId="62FBBC04" w:rsidR="000F3332" w:rsidRPr="00766B63" w:rsidRDefault="000F3332" w:rsidP="00067F94">
      <w:pPr>
        <w:pStyle w:val="20"/>
        <w:spacing w:before="120" w:after="120" w:line="240" w:lineRule="auto"/>
      </w:pPr>
      <w:bookmarkStart w:id="32" w:name="_Toc149055439"/>
      <w:r w:rsidRPr="00766B63">
        <w:t xml:space="preserve">Требования к </w:t>
      </w:r>
      <w:bookmarkEnd w:id="31"/>
      <w:r w:rsidR="0030333F" w:rsidRPr="00766B63">
        <w:t xml:space="preserve">пользователям </w:t>
      </w:r>
      <w:r w:rsidR="00510A74">
        <w:t>Программы</w:t>
      </w:r>
      <w:bookmarkEnd w:id="32"/>
    </w:p>
    <w:p w14:paraId="78DEDF50" w14:textId="4C900148" w:rsidR="00080B3A" w:rsidRPr="00080B3A" w:rsidRDefault="007C414F" w:rsidP="007C414F">
      <w:pPr>
        <w:pStyle w:val="Default"/>
        <w:spacing w:after="120" w:line="276" w:lineRule="auto"/>
        <w:ind w:firstLine="567"/>
        <w:jc w:val="both"/>
        <w:rPr>
          <w:rFonts w:ascii="Times New Roman" w:hAnsi="Times New Roman"/>
          <w:sz w:val="24"/>
          <w:szCs w:val="28"/>
        </w:rPr>
      </w:pPr>
      <w:r w:rsidRPr="00766B63">
        <w:rPr>
          <w:rFonts w:ascii="Times New Roman" w:hAnsi="Times New Roman"/>
          <w:sz w:val="24"/>
          <w:szCs w:val="28"/>
        </w:rPr>
        <w:t xml:space="preserve">Доступ пользователей к управлению </w:t>
      </w:r>
      <w:r>
        <w:rPr>
          <w:rFonts w:ascii="Times New Roman" w:hAnsi="Times New Roman"/>
          <w:sz w:val="24"/>
          <w:szCs w:val="28"/>
        </w:rPr>
        <w:t xml:space="preserve">МЗИ </w:t>
      </w:r>
      <w:r w:rsidRPr="00766B63">
        <w:rPr>
          <w:rFonts w:ascii="Times New Roman" w:hAnsi="Times New Roman"/>
          <w:sz w:val="24"/>
          <w:szCs w:val="28"/>
        </w:rPr>
        <w:t>осуществляется из программы «Конфигуратор</w:t>
      </w:r>
      <w:r>
        <w:rPr>
          <w:rFonts w:ascii="Times New Roman" w:hAnsi="Times New Roman"/>
          <w:sz w:val="24"/>
          <w:szCs w:val="28"/>
        </w:rPr>
        <w:t>» на основе установленных правил разграничения доступа.</w:t>
      </w:r>
    </w:p>
    <w:p w14:paraId="668B74B5" w14:textId="553778CA" w:rsidR="00E21639" w:rsidRPr="008E3830" w:rsidRDefault="00E21639" w:rsidP="00E21639">
      <w:pPr>
        <w:pStyle w:val="Default"/>
        <w:spacing w:after="120" w:line="276" w:lineRule="auto"/>
        <w:ind w:firstLine="567"/>
        <w:jc w:val="both"/>
        <w:rPr>
          <w:rFonts w:ascii="Times New Roman" w:hAnsi="Times New Roman"/>
          <w:sz w:val="24"/>
          <w:szCs w:val="28"/>
        </w:rPr>
      </w:pPr>
      <w:r>
        <w:rPr>
          <w:rFonts w:ascii="Times New Roman" w:hAnsi="Times New Roman"/>
          <w:sz w:val="24"/>
          <w:szCs w:val="28"/>
        </w:rPr>
        <w:t>Для обеспечения</w:t>
      </w:r>
      <w:r w:rsidR="007C414F">
        <w:rPr>
          <w:rFonts w:ascii="Times New Roman" w:hAnsi="Times New Roman"/>
          <w:sz w:val="24"/>
          <w:szCs w:val="28"/>
        </w:rPr>
        <w:t xml:space="preserve"> доступа к функциям управления М</w:t>
      </w:r>
      <w:r>
        <w:rPr>
          <w:rFonts w:ascii="Times New Roman" w:hAnsi="Times New Roman"/>
          <w:sz w:val="24"/>
          <w:szCs w:val="28"/>
        </w:rPr>
        <w:t xml:space="preserve">ЗИ </w:t>
      </w:r>
      <w:r w:rsidR="000B369F">
        <w:rPr>
          <w:rFonts w:ascii="Times New Roman" w:hAnsi="Times New Roman"/>
          <w:sz w:val="24"/>
          <w:szCs w:val="28"/>
        </w:rPr>
        <w:t>контроллера</w:t>
      </w:r>
      <w:r>
        <w:rPr>
          <w:rFonts w:ascii="Times New Roman" w:hAnsi="Times New Roman"/>
          <w:sz w:val="24"/>
          <w:szCs w:val="28"/>
        </w:rPr>
        <w:t xml:space="preserve"> </w:t>
      </w:r>
      <w:r w:rsidRPr="008E3830">
        <w:rPr>
          <w:rFonts w:ascii="Times New Roman" w:hAnsi="Times New Roman"/>
          <w:sz w:val="24"/>
          <w:szCs w:val="28"/>
        </w:rPr>
        <w:t xml:space="preserve">должны быть </w:t>
      </w:r>
      <w:r w:rsidR="000B369F">
        <w:rPr>
          <w:rFonts w:ascii="Times New Roman" w:hAnsi="Times New Roman"/>
          <w:sz w:val="24"/>
          <w:szCs w:val="28"/>
        </w:rPr>
        <w:t xml:space="preserve">созданы </w:t>
      </w:r>
      <w:r w:rsidR="000B369F" w:rsidRPr="008E3830">
        <w:rPr>
          <w:rFonts w:ascii="Times New Roman" w:hAnsi="Times New Roman"/>
          <w:sz w:val="24"/>
          <w:szCs w:val="28"/>
        </w:rPr>
        <w:t>учётные</w:t>
      </w:r>
      <w:r w:rsidR="000B369F">
        <w:rPr>
          <w:rFonts w:ascii="Times New Roman" w:hAnsi="Times New Roman"/>
          <w:sz w:val="24"/>
          <w:szCs w:val="28"/>
        </w:rPr>
        <w:t xml:space="preserve"> записи и </w:t>
      </w:r>
      <w:r w:rsidRPr="008E3830">
        <w:rPr>
          <w:rFonts w:ascii="Times New Roman" w:hAnsi="Times New Roman"/>
          <w:sz w:val="24"/>
          <w:szCs w:val="28"/>
        </w:rPr>
        <w:t xml:space="preserve">типовые роли пользователей </w:t>
      </w:r>
      <w:r w:rsidRPr="008E3830">
        <w:rPr>
          <w:rFonts w:ascii="Times New Roman" w:hAnsi="Times New Roman"/>
          <w:sz w:val="24"/>
          <w:szCs w:val="28"/>
          <w:lang w:val="en-US"/>
        </w:rPr>
        <w:t>c</w:t>
      </w:r>
      <w:r>
        <w:rPr>
          <w:rFonts w:ascii="Times New Roman" w:hAnsi="Times New Roman"/>
          <w:sz w:val="24"/>
          <w:szCs w:val="28"/>
        </w:rPr>
        <w:t>о следующими правами</w:t>
      </w:r>
      <w:r w:rsidRPr="008E3830">
        <w:rPr>
          <w:rFonts w:ascii="Times New Roman" w:hAnsi="Times New Roman"/>
          <w:sz w:val="24"/>
          <w:szCs w:val="28"/>
        </w:rPr>
        <w:t xml:space="preserve">: </w:t>
      </w:r>
    </w:p>
    <w:p w14:paraId="0F0928C3" w14:textId="3E0E4193" w:rsidR="00E21639" w:rsidRPr="008E3830" w:rsidRDefault="00E21639" w:rsidP="007C414F">
      <w:pPr>
        <w:pStyle w:val="Default"/>
        <w:numPr>
          <w:ilvl w:val="0"/>
          <w:numId w:val="53"/>
        </w:numPr>
        <w:autoSpaceDE w:val="0"/>
        <w:autoSpaceDN w:val="0"/>
        <w:adjustRightInd w:val="0"/>
        <w:spacing w:after="38" w:line="276" w:lineRule="auto"/>
        <w:ind w:left="851" w:right="284" w:hanging="284"/>
        <w:rPr>
          <w:rFonts w:ascii="Times New Roman" w:hAnsi="Times New Roman"/>
          <w:sz w:val="24"/>
          <w:szCs w:val="28"/>
        </w:rPr>
      </w:pPr>
      <w:r w:rsidRPr="008E3830">
        <w:rPr>
          <w:rFonts w:ascii="Times New Roman" w:hAnsi="Times New Roman"/>
          <w:b/>
          <w:sz w:val="24"/>
          <w:szCs w:val="28"/>
        </w:rPr>
        <w:t>Администратор Системы.</w:t>
      </w:r>
      <w:r w:rsidRPr="008E3830">
        <w:rPr>
          <w:rFonts w:ascii="Times New Roman" w:hAnsi="Times New Roman"/>
          <w:sz w:val="24"/>
          <w:szCs w:val="28"/>
        </w:rPr>
        <w:t xml:space="preserve"> Выполняет </w:t>
      </w:r>
      <w:r w:rsidRPr="008E3830">
        <w:rPr>
          <w:rFonts w:ascii="Times New Roman" w:hAnsi="Times New Roman"/>
          <w:sz w:val="24"/>
          <w:szCs w:val="24"/>
        </w:rPr>
        <w:t xml:space="preserve">настройку, отладку и диагностику </w:t>
      </w:r>
      <w:r w:rsidR="000B369F">
        <w:rPr>
          <w:rFonts w:ascii="Times New Roman" w:hAnsi="Times New Roman"/>
          <w:sz w:val="24"/>
          <w:szCs w:val="24"/>
        </w:rPr>
        <w:t xml:space="preserve">СПО </w:t>
      </w:r>
      <w:r w:rsidR="000B369F">
        <w:rPr>
          <w:rFonts w:ascii="Times New Roman" w:hAnsi="Times New Roman"/>
          <w:sz w:val="24"/>
          <w:szCs w:val="24"/>
          <w:lang w:val="en-US"/>
        </w:rPr>
        <w:t>Zemon</w:t>
      </w:r>
      <w:r w:rsidRPr="008E3830">
        <w:rPr>
          <w:rFonts w:ascii="Times New Roman" w:hAnsi="Times New Roman"/>
          <w:sz w:val="24"/>
          <w:szCs w:val="24"/>
        </w:rPr>
        <w:t>.</w:t>
      </w:r>
      <w:r w:rsidR="000B369F">
        <w:rPr>
          <w:rFonts w:ascii="Times New Roman" w:hAnsi="Times New Roman"/>
          <w:sz w:val="24"/>
          <w:szCs w:val="28"/>
        </w:rPr>
        <w:t xml:space="preserve"> Доступны все функции управления МЗИ с помощью ПО «Конфигуратор»</w:t>
      </w:r>
    </w:p>
    <w:p w14:paraId="6D6D6E9E" w14:textId="2C1271F0" w:rsidR="00E21639" w:rsidRPr="008E3830" w:rsidRDefault="00A80467" w:rsidP="007C414F">
      <w:pPr>
        <w:pStyle w:val="Default"/>
        <w:numPr>
          <w:ilvl w:val="0"/>
          <w:numId w:val="53"/>
        </w:numPr>
        <w:autoSpaceDE w:val="0"/>
        <w:autoSpaceDN w:val="0"/>
        <w:adjustRightInd w:val="0"/>
        <w:spacing w:after="38" w:line="276" w:lineRule="auto"/>
        <w:ind w:left="851" w:right="284" w:hanging="284"/>
        <w:rPr>
          <w:rFonts w:ascii="Times New Roman" w:hAnsi="Times New Roman"/>
          <w:sz w:val="24"/>
          <w:szCs w:val="28"/>
        </w:rPr>
      </w:pPr>
      <w:r>
        <w:rPr>
          <w:rFonts w:ascii="Times New Roman" w:hAnsi="Times New Roman"/>
          <w:b/>
          <w:sz w:val="24"/>
          <w:szCs w:val="28"/>
        </w:rPr>
        <w:t>Аудитор</w:t>
      </w:r>
      <w:r w:rsidR="00E21639" w:rsidRPr="008E3830">
        <w:rPr>
          <w:rFonts w:ascii="Times New Roman" w:hAnsi="Times New Roman"/>
          <w:b/>
          <w:sz w:val="24"/>
          <w:szCs w:val="28"/>
        </w:rPr>
        <w:t xml:space="preserve">. </w:t>
      </w:r>
      <w:r w:rsidR="00E21639" w:rsidRPr="008E3830">
        <w:rPr>
          <w:rFonts w:ascii="Times New Roman" w:hAnsi="Times New Roman"/>
          <w:sz w:val="24"/>
          <w:szCs w:val="24"/>
        </w:rPr>
        <w:t xml:space="preserve">Имеет разрешения по чтению событий журнала аудита и </w:t>
      </w:r>
      <w:r w:rsidR="00E21639" w:rsidRPr="008E3830">
        <w:rPr>
          <w:rFonts w:ascii="Times New Roman" w:eastAsia="Calibri" w:hAnsi="Times New Roman"/>
          <w:sz w:val="24"/>
          <w:szCs w:val="24"/>
        </w:rPr>
        <w:t>обзор реестра событий безопасности</w:t>
      </w:r>
      <w:r w:rsidR="00E21639">
        <w:rPr>
          <w:rFonts w:ascii="Times New Roman" w:eastAsia="Calibri" w:hAnsi="Times New Roman"/>
          <w:sz w:val="24"/>
          <w:szCs w:val="24"/>
        </w:rPr>
        <w:t xml:space="preserve"> </w:t>
      </w:r>
      <w:r w:rsidR="00E21639" w:rsidRPr="008E3830">
        <w:rPr>
          <w:rFonts w:ascii="Times New Roman" w:hAnsi="Times New Roman"/>
          <w:sz w:val="24"/>
          <w:szCs w:val="24"/>
        </w:rPr>
        <w:t>с целью анализа инцидентов.</w:t>
      </w:r>
    </w:p>
    <w:p w14:paraId="1A39A2EE" w14:textId="036DBA01" w:rsidR="00E21639" w:rsidRDefault="00E21639" w:rsidP="007C414F">
      <w:pPr>
        <w:pStyle w:val="Default"/>
        <w:numPr>
          <w:ilvl w:val="0"/>
          <w:numId w:val="53"/>
        </w:numPr>
        <w:autoSpaceDE w:val="0"/>
        <w:autoSpaceDN w:val="0"/>
        <w:adjustRightInd w:val="0"/>
        <w:spacing w:after="120" w:line="276" w:lineRule="auto"/>
        <w:ind w:left="851" w:right="284" w:hanging="284"/>
        <w:rPr>
          <w:rFonts w:ascii="Times New Roman" w:hAnsi="Times New Roman"/>
          <w:sz w:val="24"/>
          <w:szCs w:val="28"/>
        </w:rPr>
      </w:pPr>
      <w:r w:rsidRPr="008E3830">
        <w:rPr>
          <w:rFonts w:ascii="Times New Roman" w:hAnsi="Times New Roman"/>
          <w:b/>
          <w:bCs/>
          <w:sz w:val="24"/>
          <w:szCs w:val="28"/>
        </w:rPr>
        <w:t xml:space="preserve">Инженер службы эксплуатации. </w:t>
      </w:r>
      <w:r w:rsidRPr="008E3830">
        <w:rPr>
          <w:rFonts w:ascii="Times New Roman" w:hAnsi="Times New Roman"/>
          <w:bCs/>
          <w:sz w:val="24"/>
          <w:szCs w:val="28"/>
        </w:rPr>
        <w:t>О</w:t>
      </w:r>
      <w:r w:rsidRPr="008E3830">
        <w:rPr>
          <w:rFonts w:ascii="Times New Roman" w:hAnsi="Times New Roman"/>
          <w:sz w:val="24"/>
          <w:szCs w:val="28"/>
        </w:rPr>
        <w:t>перативный персонал, имеющий ограниченное право на чтени</w:t>
      </w:r>
      <w:r w:rsidR="000B369F">
        <w:rPr>
          <w:rFonts w:ascii="Times New Roman" w:hAnsi="Times New Roman"/>
          <w:sz w:val="24"/>
          <w:szCs w:val="28"/>
        </w:rPr>
        <w:t xml:space="preserve">е конфигураций и ошибок системы, выполнению операций по обновлению ПО, включая операции по контролю целостности компонент </w:t>
      </w:r>
      <w:r w:rsidR="00354022" w:rsidRPr="00F601C4">
        <w:rPr>
          <w:rFonts w:ascii="Times New Roman" w:hAnsi="Times New Roman"/>
          <w:sz w:val="24"/>
          <w:szCs w:val="28"/>
        </w:rPr>
        <w:t>СПО Zemon</w:t>
      </w:r>
      <w:r w:rsidRPr="00F601C4">
        <w:rPr>
          <w:rFonts w:ascii="Times New Roman" w:hAnsi="Times New Roman"/>
          <w:sz w:val="24"/>
          <w:szCs w:val="28"/>
        </w:rPr>
        <w:t>.</w:t>
      </w:r>
      <w:r w:rsidR="000B369F">
        <w:rPr>
          <w:rFonts w:ascii="Times New Roman" w:hAnsi="Times New Roman"/>
          <w:sz w:val="24"/>
          <w:szCs w:val="28"/>
        </w:rPr>
        <w:t xml:space="preserve"> </w:t>
      </w:r>
    </w:p>
    <w:p w14:paraId="7DD490D8" w14:textId="77777777" w:rsidR="007C414F" w:rsidRPr="00EA1BE2" w:rsidRDefault="007C414F" w:rsidP="007C414F">
      <w:pPr>
        <w:pStyle w:val="20"/>
        <w:spacing w:before="120" w:after="120" w:line="240" w:lineRule="auto"/>
      </w:pPr>
      <w:bookmarkStart w:id="33" w:name="_Toc148692569"/>
      <w:bookmarkStart w:id="34" w:name="_Toc149055440"/>
      <w:r>
        <w:t>Функции и задачи администрирования СЗИ</w:t>
      </w:r>
      <w:bookmarkEnd w:id="33"/>
      <w:bookmarkEnd w:id="34"/>
    </w:p>
    <w:p w14:paraId="3C36444D" w14:textId="77777777" w:rsidR="007C414F" w:rsidRPr="00766B63" w:rsidRDefault="007C414F" w:rsidP="007C414F">
      <w:pPr>
        <w:pStyle w:val="af5"/>
        <w:spacing w:line="276" w:lineRule="auto"/>
        <w:ind w:firstLine="567"/>
        <w:rPr>
          <w:i w:val="0"/>
          <w:color w:val="000000" w:themeColor="text1"/>
          <w:szCs w:val="28"/>
        </w:rPr>
      </w:pPr>
      <w:r w:rsidRPr="00766B63">
        <w:rPr>
          <w:i w:val="0"/>
          <w:color w:val="000000" w:themeColor="text1"/>
          <w:szCs w:val="28"/>
        </w:rPr>
        <w:t xml:space="preserve">Администрирование </w:t>
      </w:r>
      <w:r w:rsidRPr="00766B63">
        <w:rPr>
          <w:i w:val="0"/>
          <w:szCs w:val="28"/>
        </w:rPr>
        <w:t xml:space="preserve">СЗИ </w:t>
      </w:r>
      <w:r w:rsidRPr="00766B63">
        <w:rPr>
          <w:i w:val="0"/>
          <w:color w:val="000000" w:themeColor="text1"/>
          <w:szCs w:val="28"/>
        </w:rPr>
        <w:t>осуществляется уполномоченным администратором по безопасности. Для обеспечения безопасности информации в соответствие с данным руководством уполномоченный администратор обязан:</w:t>
      </w:r>
    </w:p>
    <w:p w14:paraId="08E70768" w14:textId="26388948" w:rsidR="007C414F" w:rsidRPr="00BF54AC" w:rsidRDefault="007C414F" w:rsidP="007C414F">
      <w:pPr>
        <w:pStyle w:val="Default"/>
        <w:numPr>
          <w:ilvl w:val="0"/>
          <w:numId w:val="54"/>
        </w:numPr>
        <w:autoSpaceDE w:val="0"/>
        <w:autoSpaceDN w:val="0"/>
        <w:adjustRightInd w:val="0"/>
        <w:spacing w:line="276" w:lineRule="auto"/>
        <w:ind w:left="714" w:hanging="357"/>
        <w:jc w:val="both"/>
        <w:rPr>
          <w:rFonts w:ascii="Times New Roman" w:hAnsi="Times New Roman"/>
          <w:sz w:val="24"/>
          <w:szCs w:val="28"/>
        </w:rPr>
      </w:pPr>
      <w:r w:rsidRPr="00BF54AC">
        <w:rPr>
          <w:rFonts w:ascii="Times New Roman" w:hAnsi="Times New Roman"/>
          <w:sz w:val="24"/>
          <w:szCs w:val="28"/>
        </w:rPr>
        <w:t xml:space="preserve">установить защищённое соединение с рабочего компьютера администратора с </w:t>
      </w:r>
      <w:r w:rsidR="00A80467">
        <w:rPr>
          <w:rFonts w:ascii="Times New Roman" w:hAnsi="Times New Roman"/>
          <w:sz w:val="24"/>
          <w:szCs w:val="28"/>
        </w:rPr>
        <w:t xml:space="preserve">программной средой МЗИ </w:t>
      </w:r>
      <w:r w:rsidRPr="00BF54AC">
        <w:rPr>
          <w:rFonts w:ascii="Times New Roman" w:hAnsi="Times New Roman"/>
          <w:sz w:val="24"/>
          <w:szCs w:val="28"/>
        </w:rPr>
        <w:t xml:space="preserve"> (п.</w:t>
      </w:r>
      <w:r w:rsidR="00C339AC">
        <w:rPr>
          <w:rFonts w:ascii="Times New Roman" w:hAnsi="Times New Roman"/>
          <w:sz w:val="24"/>
          <w:szCs w:val="28"/>
        </w:rPr>
        <w:fldChar w:fldCharType="begin"/>
      </w:r>
      <w:r w:rsidR="00C339AC">
        <w:rPr>
          <w:rFonts w:ascii="Times New Roman" w:hAnsi="Times New Roman"/>
          <w:sz w:val="24"/>
          <w:szCs w:val="28"/>
        </w:rPr>
        <w:instrText xml:space="preserve"> REF _Ref148706454 \r \h </w:instrText>
      </w:r>
      <w:r w:rsidR="00C339AC">
        <w:rPr>
          <w:rFonts w:ascii="Times New Roman" w:hAnsi="Times New Roman"/>
          <w:sz w:val="24"/>
          <w:szCs w:val="28"/>
        </w:rPr>
      </w:r>
      <w:r w:rsidR="00C339AC">
        <w:rPr>
          <w:rFonts w:ascii="Times New Roman" w:hAnsi="Times New Roman"/>
          <w:sz w:val="24"/>
          <w:szCs w:val="28"/>
        </w:rPr>
        <w:fldChar w:fldCharType="separate"/>
      </w:r>
      <w:r w:rsidR="009520F4">
        <w:rPr>
          <w:rFonts w:ascii="Times New Roman" w:hAnsi="Times New Roman"/>
          <w:sz w:val="24"/>
          <w:szCs w:val="28"/>
        </w:rPr>
        <w:t>4.1</w:t>
      </w:r>
      <w:r w:rsidR="00C339AC">
        <w:rPr>
          <w:rFonts w:ascii="Times New Roman" w:hAnsi="Times New Roman"/>
          <w:sz w:val="24"/>
          <w:szCs w:val="28"/>
        </w:rPr>
        <w:fldChar w:fldCharType="end"/>
      </w:r>
      <w:r w:rsidRPr="00BF54AC">
        <w:rPr>
          <w:rFonts w:ascii="Times New Roman" w:hAnsi="Times New Roman"/>
          <w:sz w:val="24"/>
          <w:szCs w:val="28"/>
        </w:rPr>
        <w:t xml:space="preserve">)  </w:t>
      </w:r>
    </w:p>
    <w:p w14:paraId="2213D48F" w14:textId="67174343" w:rsidR="007C414F" w:rsidRPr="00BF54AC" w:rsidRDefault="007C414F" w:rsidP="007C414F">
      <w:pPr>
        <w:pStyle w:val="Default"/>
        <w:numPr>
          <w:ilvl w:val="0"/>
          <w:numId w:val="54"/>
        </w:numPr>
        <w:autoSpaceDE w:val="0"/>
        <w:autoSpaceDN w:val="0"/>
        <w:adjustRightInd w:val="0"/>
        <w:spacing w:line="276" w:lineRule="auto"/>
        <w:ind w:left="714" w:hanging="357"/>
        <w:jc w:val="both"/>
        <w:rPr>
          <w:rFonts w:ascii="Times New Roman" w:hAnsi="Times New Roman"/>
          <w:sz w:val="24"/>
          <w:szCs w:val="28"/>
        </w:rPr>
      </w:pPr>
      <w:r w:rsidRPr="00BF54AC">
        <w:rPr>
          <w:rFonts w:ascii="Times New Roman" w:hAnsi="Times New Roman"/>
          <w:sz w:val="24"/>
          <w:szCs w:val="28"/>
        </w:rPr>
        <w:t>создать пользователей, которым надлежит осуществлять доступ к контроллеру и функциям управления СЗИ на основе механизмов разграничения доступа и защиты информации (</w:t>
      </w:r>
      <w:r w:rsidR="009520F4">
        <w:rPr>
          <w:rFonts w:ascii="Times New Roman" w:hAnsi="Times New Roman"/>
          <w:sz w:val="24"/>
          <w:szCs w:val="28"/>
        </w:rPr>
        <w:t>раздел</w:t>
      </w:r>
      <w:r>
        <w:rPr>
          <w:rFonts w:ascii="Times New Roman" w:hAnsi="Times New Roman"/>
          <w:sz w:val="24"/>
          <w:szCs w:val="28"/>
        </w:rPr>
        <w:t xml:space="preserve"> </w:t>
      </w:r>
      <w:r w:rsidR="009520F4">
        <w:rPr>
          <w:rFonts w:ascii="Times New Roman" w:hAnsi="Times New Roman"/>
          <w:sz w:val="24"/>
          <w:szCs w:val="28"/>
        </w:rPr>
        <w:fldChar w:fldCharType="begin"/>
      </w:r>
      <w:r w:rsidR="009520F4">
        <w:rPr>
          <w:rFonts w:ascii="Times New Roman" w:hAnsi="Times New Roman"/>
          <w:sz w:val="24"/>
          <w:szCs w:val="28"/>
        </w:rPr>
        <w:instrText xml:space="preserve"> REF _Ref149054742 \r \h </w:instrText>
      </w:r>
      <w:r w:rsidR="009520F4">
        <w:rPr>
          <w:rFonts w:ascii="Times New Roman" w:hAnsi="Times New Roman"/>
          <w:sz w:val="24"/>
          <w:szCs w:val="28"/>
        </w:rPr>
      </w:r>
      <w:r w:rsidR="009520F4">
        <w:rPr>
          <w:rFonts w:ascii="Times New Roman" w:hAnsi="Times New Roman"/>
          <w:sz w:val="24"/>
          <w:szCs w:val="28"/>
        </w:rPr>
        <w:fldChar w:fldCharType="separate"/>
      </w:r>
      <w:r w:rsidR="009520F4">
        <w:rPr>
          <w:rFonts w:ascii="Times New Roman" w:hAnsi="Times New Roman"/>
          <w:sz w:val="24"/>
          <w:szCs w:val="28"/>
        </w:rPr>
        <w:t>5</w:t>
      </w:r>
      <w:r w:rsidR="009520F4">
        <w:rPr>
          <w:rFonts w:ascii="Times New Roman" w:hAnsi="Times New Roman"/>
          <w:sz w:val="24"/>
          <w:szCs w:val="28"/>
        </w:rPr>
        <w:fldChar w:fldCharType="end"/>
      </w:r>
      <w:r w:rsidRPr="00BF54AC">
        <w:rPr>
          <w:rFonts w:ascii="Times New Roman" w:hAnsi="Times New Roman"/>
          <w:sz w:val="24"/>
          <w:szCs w:val="28"/>
        </w:rPr>
        <w:t>)</w:t>
      </w:r>
      <w:r>
        <w:rPr>
          <w:rFonts w:ascii="Times New Roman" w:hAnsi="Times New Roman"/>
          <w:sz w:val="24"/>
          <w:szCs w:val="28"/>
        </w:rPr>
        <w:t>.</w:t>
      </w:r>
    </w:p>
    <w:p w14:paraId="6DCE3921" w14:textId="74C310B0" w:rsidR="007C414F" w:rsidRPr="00BF54AC" w:rsidRDefault="007C414F" w:rsidP="007C414F">
      <w:pPr>
        <w:pStyle w:val="Default"/>
        <w:numPr>
          <w:ilvl w:val="0"/>
          <w:numId w:val="54"/>
        </w:numPr>
        <w:autoSpaceDE w:val="0"/>
        <w:autoSpaceDN w:val="0"/>
        <w:adjustRightInd w:val="0"/>
        <w:spacing w:line="276" w:lineRule="auto"/>
        <w:jc w:val="both"/>
        <w:rPr>
          <w:rFonts w:ascii="Times New Roman" w:hAnsi="Times New Roman"/>
          <w:sz w:val="24"/>
          <w:szCs w:val="28"/>
        </w:rPr>
      </w:pPr>
      <w:r w:rsidRPr="00BF54AC">
        <w:rPr>
          <w:rFonts w:ascii="Times New Roman" w:hAnsi="Times New Roman"/>
          <w:sz w:val="24"/>
          <w:szCs w:val="28"/>
        </w:rPr>
        <w:t xml:space="preserve">выполнить аудит </w:t>
      </w:r>
      <w:r>
        <w:rPr>
          <w:rFonts w:ascii="Times New Roman" w:hAnsi="Times New Roman"/>
          <w:sz w:val="24"/>
          <w:szCs w:val="28"/>
        </w:rPr>
        <w:t xml:space="preserve">событий </w:t>
      </w:r>
      <w:r w:rsidRPr="00BF54AC">
        <w:rPr>
          <w:rFonts w:ascii="Times New Roman" w:hAnsi="Times New Roman"/>
          <w:sz w:val="24"/>
          <w:szCs w:val="28"/>
        </w:rPr>
        <w:t>информационной безопасности контроллера. Анализ событий необходим для выявления ошибок в настройках и корректировки правил разграничения доступа, а также для своевременного реагирования на осуществление несанкционированного доступа к защищаемой информации. (п.</w:t>
      </w:r>
      <w:r>
        <w:rPr>
          <w:rFonts w:ascii="Times New Roman" w:hAnsi="Times New Roman"/>
          <w:sz w:val="24"/>
          <w:szCs w:val="28"/>
        </w:rPr>
        <w:fldChar w:fldCharType="begin"/>
      </w:r>
      <w:r>
        <w:rPr>
          <w:rFonts w:ascii="Times New Roman" w:hAnsi="Times New Roman"/>
          <w:sz w:val="24"/>
          <w:szCs w:val="28"/>
        </w:rPr>
        <w:instrText xml:space="preserve"> REF _Ref130903265 \n \h </w:instrText>
      </w:r>
      <w:r>
        <w:rPr>
          <w:rFonts w:ascii="Times New Roman" w:hAnsi="Times New Roman"/>
          <w:sz w:val="24"/>
          <w:szCs w:val="28"/>
        </w:rPr>
      </w:r>
      <w:r>
        <w:rPr>
          <w:rFonts w:ascii="Times New Roman" w:hAnsi="Times New Roman"/>
          <w:sz w:val="24"/>
          <w:szCs w:val="28"/>
        </w:rPr>
        <w:fldChar w:fldCharType="separate"/>
      </w:r>
      <w:r w:rsidR="009520F4">
        <w:rPr>
          <w:rFonts w:ascii="Times New Roman" w:hAnsi="Times New Roman"/>
          <w:sz w:val="24"/>
          <w:szCs w:val="28"/>
        </w:rPr>
        <w:t>8</w:t>
      </w:r>
      <w:r>
        <w:rPr>
          <w:rFonts w:ascii="Times New Roman" w:hAnsi="Times New Roman"/>
          <w:sz w:val="24"/>
          <w:szCs w:val="28"/>
        </w:rPr>
        <w:fldChar w:fldCharType="end"/>
      </w:r>
      <w:r w:rsidRPr="00BF54AC">
        <w:rPr>
          <w:rFonts w:ascii="Times New Roman" w:hAnsi="Times New Roman"/>
          <w:sz w:val="24"/>
          <w:szCs w:val="28"/>
        </w:rPr>
        <w:t>)</w:t>
      </w:r>
    </w:p>
    <w:p w14:paraId="1B729642" w14:textId="77777777" w:rsidR="007C414F" w:rsidRPr="00BF54AC" w:rsidRDefault="007C414F" w:rsidP="007C414F">
      <w:pPr>
        <w:pStyle w:val="Default"/>
        <w:numPr>
          <w:ilvl w:val="0"/>
          <w:numId w:val="54"/>
        </w:numPr>
        <w:autoSpaceDE w:val="0"/>
        <w:autoSpaceDN w:val="0"/>
        <w:adjustRightInd w:val="0"/>
        <w:spacing w:line="276" w:lineRule="auto"/>
        <w:ind w:left="714" w:hanging="357"/>
        <w:jc w:val="both"/>
        <w:rPr>
          <w:rFonts w:ascii="Times New Roman" w:hAnsi="Times New Roman"/>
          <w:sz w:val="24"/>
          <w:szCs w:val="28"/>
        </w:rPr>
      </w:pPr>
      <w:r w:rsidRPr="00BF54AC">
        <w:rPr>
          <w:rFonts w:ascii="Times New Roman" w:hAnsi="Times New Roman"/>
          <w:sz w:val="24"/>
          <w:szCs w:val="28"/>
        </w:rPr>
        <w:t>сфор</w:t>
      </w:r>
      <w:r>
        <w:rPr>
          <w:rFonts w:ascii="Times New Roman" w:hAnsi="Times New Roman"/>
          <w:sz w:val="24"/>
          <w:szCs w:val="28"/>
        </w:rPr>
        <w:t>мировать конфигурацию и настроить</w:t>
      </w:r>
      <w:r w:rsidRPr="00BF54AC">
        <w:rPr>
          <w:rFonts w:ascii="Times New Roman" w:hAnsi="Times New Roman"/>
          <w:sz w:val="24"/>
          <w:szCs w:val="28"/>
        </w:rPr>
        <w:t xml:space="preserve"> механизмы работы СЗИ. Загрузить конфигурацию СЗИ в контроллер</w:t>
      </w:r>
      <w:r>
        <w:rPr>
          <w:rFonts w:ascii="Times New Roman" w:hAnsi="Times New Roman"/>
          <w:sz w:val="24"/>
          <w:szCs w:val="28"/>
        </w:rPr>
        <w:t xml:space="preserve"> и отладить функционирование СЗИ.</w:t>
      </w:r>
    </w:p>
    <w:p w14:paraId="46A5052E" w14:textId="4B763400" w:rsidR="0030333F" w:rsidRPr="007C414F" w:rsidRDefault="007C414F" w:rsidP="007C414F">
      <w:pPr>
        <w:pStyle w:val="Default"/>
        <w:numPr>
          <w:ilvl w:val="0"/>
          <w:numId w:val="54"/>
        </w:numPr>
        <w:autoSpaceDE w:val="0"/>
        <w:autoSpaceDN w:val="0"/>
        <w:adjustRightInd w:val="0"/>
        <w:spacing w:line="276" w:lineRule="auto"/>
        <w:jc w:val="both"/>
        <w:rPr>
          <w:sz w:val="24"/>
          <w:szCs w:val="28"/>
        </w:rPr>
      </w:pPr>
      <w:r w:rsidRPr="00BF54AC">
        <w:rPr>
          <w:rFonts w:ascii="Times New Roman" w:hAnsi="Times New Roman"/>
          <w:sz w:val="24"/>
          <w:szCs w:val="28"/>
        </w:rPr>
        <w:t xml:space="preserve">Выполнить архивирование </w:t>
      </w:r>
      <w:r w:rsidR="00A83D35">
        <w:rPr>
          <w:rFonts w:ascii="Times New Roman" w:hAnsi="Times New Roman"/>
          <w:sz w:val="24"/>
          <w:szCs w:val="28"/>
        </w:rPr>
        <w:t xml:space="preserve">программных компонент </w:t>
      </w:r>
      <w:r w:rsidRPr="00BF54AC">
        <w:rPr>
          <w:rFonts w:ascii="Times New Roman" w:hAnsi="Times New Roman"/>
          <w:sz w:val="24"/>
          <w:szCs w:val="28"/>
        </w:rPr>
        <w:t xml:space="preserve">и данных конфигурационных </w:t>
      </w:r>
      <w:r w:rsidRPr="00551196">
        <w:rPr>
          <w:rFonts w:ascii="Times New Roman" w:hAnsi="Times New Roman"/>
          <w:sz w:val="24"/>
          <w:szCs w:val="28"/>
        </w:rPr>
        <w:t>настроек (п.</w:t>
      </w:r>
      <w:r w:rsidR="009520F4">
        <w:rPr>
          <w:rFonts w:ascii="Times New Roman" w:hAnsi="Times New Roman"/>
          <w:sz w:val="24"/>
          <w:szCs w:val="28"/>
        </w:rPr>
        <w:fldChar w:fldCharType="begin"/>
      </w:r>
      <w:r w:rsidR="009520F4">
        <w:rPr>
          <w:rFonts w:ascii="Times New Roman" w:hAnsi="Times New Roman"/>
          <w:sz w:val="24"/>
          <w:szCs w:val="28"/>
        </w:rPr>
        <w:instrText xml:space="preserve"> REF _Ref149055401 \r \h </w:instrText>
      </w:r>
      <w:r w:rsidR="009520F4">
        <w:rPr>
          <w:rFonts w:ascii="Times New Roman" w:hAnsi="Times New Roman"/>
          <w:sz w:val="24"/>
          <w:szCs w:val="28"/>
        </w:rPr>
      </w:r>
      <w:r w:rsidR="009520F4">
        <w:rPr>
          <w:rFonts w:ascii="Times New Roman" w:hAnsi="Times New Roman"/>
          <w:sz w:val="24"/>
          <w:szCs w:val="28"/>
        </w:rPr>
        <w:fldChar w:fldCharType="separate"/>
      </w:r>
      <w:r w:rsidR="009520F4">
        <w:rPr>
          <w:rFonts w:ascii="Times New Roman" w:hAnsi="Times New Roman"/>
          <w:sz w:val="24"/>
          <w:szCs w:val="28"/>
        </w:rPr>
        <w:t>7.1</w:t>
      </w:r>
      <w:r w:rsidR="009520F4">
        <w:rPr>
          <w:rFonts w:ascii="Times New Roman" w:hAnsi="Times New Roman"/>
          <w:sz w:val="24"/>
          <w:szCs w:val="28"/>
        </w:rPr>
        <w:fldChar w:fldCharType="end"/>
      </w:r>
      <w:r w:rsidR="009520F4">
        <w:rPr>
          <w:rFonts w:ascii="Times New Roman" w:hAnsi="Times New Roman"/>
          <w:sz w:val="24"/>
          <w:szCs w:val="28"/>
        </w:rPr>
        <w:t xml:space="preserve">, </w:t>
      </w:r>
      <w:r w:rsidR="009520F4">
        <w:rPr>
          <w:rFonts w:ascii="Times New Roman" w:hAnsi="Times New Roman"/>
          <w:sz w:val="24"/>
          <w:szCs w:val="28"/>
        </w:rPr>
        <w:fldChar w:fldCharType="begin"/>
      </w:r>
      <w:r w:rsidR="009520F4">
        <w:rPr>
          <w:rFonts w:ascii="Times New Roman" w:hAnsi="Times New Roman"/>
          <w:sz w:val="24"/>
          <w:szCs w:val="28"/>
        </w:rPr>
        <w:instrText xml:space="preserve"> REF _Ref149054799 \r \h </w:instrText>
      </w:r>
      <w:r w:rsidR="009520F4">
        <w:rPr>
          <w:rFonts w:ascii="Times New Roman" w:hAnsi="Times New Roman"/>
          <w:sz w:val="24"/>
          <w:szCs w:val="28"/>
        </w:rPr>
      </w:r>
      <w:r w:rsidR="009520F4">
        <w:rPr>
          <w:rFonts w:ascii="Times New Roman" w:hAnsi="Times New Roman"/>
          <w:sz w:val="24"/>
          <w:szCs w:val="28"/>
        </w:rPr>
        <w:fldChar w:fldCharType="separate"/>
      </w:r>
      <w:r w:rsidR="009520F4">
        <w:rPr>
          <w:rFonts w:ascii="Times New Roman" w:hAnsi="Times New Roman"/>
          <w:sz w:val="24"/>
          <w:szCs w:val="28"/>
        </w:rPr>
        <w:t>7.2</w:t>
      </w:r>
      <w:r w:rsidR="009520F4">
        <w:rPr>
          <w:rFonts w:ascii="Times New Roman" w:hAnsi="Times New Roman"/>
          <w:sz w:val="24"/>
          <w:szCs w:val="28"/>
        </w:rPr>
        <w:fldChar w:fldCharType="end"/>
      </w:r>
      <w:r w:rsidRPr="00551196">
        <w:rPr>
          <w:rFonts w:ascii="Times New Roman" w:hAnsi="Times New Roman"/>
          <w:sz w:val="24"/>
          <w:szCs w:val="28"/>
        </w:rPr>
        <w:t>)</w:t>
      </w:r>
      <w:r w:rsidR="009520F4">
        <w:rPr>
          <w:rFonts w:ascii="Times New Roman" w:hAnsi="Times New Roman"/>
          <w:sz w:val="24"/>
          <w:szCs w:val="28"/>
        </w:rPr>
        <w:t>.</w:t>
      </w:r>
    </w:p>
    <w:p w14:paraId="5F40D410" w14:textId="183D0C40" w:rsidR="00131F33" w:rsidRPr="004238C1" w:rsidRDefault="004238C1" w:rsidP="009E2F1E">
      <w:pPr>
        <w:pStyle w:val="1"/>
        <w:spacing w:before="120" w:after="120"/>
        <w:ind w:left="567" w:hanging="567"/>
        <w:rPr>
          <w:sz w:val="28"/>
          <w:szCs w:val="28"/>
        </w:rPr>
      </w:pPr>
      <w:bookmarkStart w:id="35" w:name="_Toc519030982"/>
      <w:bookmarkStart w:id="36" w:name="_Toc149055441"/>
      <w:bookmarkEnd w:id="26"/>
      <w:r>
        <w:rPr>
          <w:sz w:val="28"/>
          <w:szCs w:val="28"/>
        </w:rPr>
        <w:lastRenderedPageBreak/>
        <w:t>УСТАНОВКА</w:t>
      </w:r>
      <w:r w:rsidR="00131F33" w:rsidRPr="004238C1">
        <w:rPr>
          <w:sz w:val="28"/>
          <w:szCs w:val="28"/>
        </w:rPr>
        <w:t xml:space="preserve"> </w:t>
      </w:r>
      <w:bookmarkEnd w:id="35"/>
      <w:r w:rsidR="000370C3">
        <w:rPr>
          <w:sz w:val="28"/>
          <w:szCs w:val="28"/>
        </w:rPr>
        <w:t>П</w:t>
      </w:r>
      <w:r w:rsidR="009E2F1E">
        <w:rPr>
          <w:sz w:val="28"/>
          <w:szCs w:val="28"/>
        </w:rPr>
        <w:t>РОГРАММНОГО ОБЕСПЕЧЕНИЯ</w:t>
      </w:r>
      <w:bookmarkEnd w:id="36"/>
    </w:p>
    <w:p w14:paraId="63108788" w14:textId="6D160D8A" w:rsidR="009F6025" w:rsidRPr="009E2F1E" w:rsidRDefault="009E2F1E" w:rsidP="00067F94">
      <w:pPr>
        <w:pStyle w:val="20"/>
        <w:spacing w:before="120" w:after="120" w:line="240" w:lineRule="auto"/>
        <w:rPr>
          <w:szCs w:val="24"/>
        </w:rPr>
      </w:pPr>
      <w:bookmarkStart w:id="37" w:name="_Ref148706496"/>
      <w:bookmarkStart w:id="38" w:name="_Toc149055442"/>
      <w:bookmarkStart w:id="39" w:name="_Toc519512404"/>
      <w:r w:rsidRPr="009E2F1E">
        <w:rPr>
          <w:szCs w:val="24"/>
        </w:rPr>
        <w:t>Установка ПО М</w:t>
      </w:r>
      <w:bookmarkEnd w:id="37"/>
      <w:r w:rsidRPr="009E2F1E">
        <w:rPr>
          <w:szCs w:val="24"/>
        </w:rPr>
        <w:t>ЗИ</w:t>
      </w:r>
      <w:bookmarkEnd w:id="38"/>
    </w:p>
    <w:p w14:paraId="38BF3DAD" w14:textId="60847C08" w:rsidR="0066712A" w:rsidRDefault="001D4CA7" w:rsidP="00FC3BC9">
      <w:pPr>
        <w:pStyle w:val="affffffffffff5"/>
      </w:pPr>
      <w:r w:rsidRPr="001D4CA7">
        <w:t xml:space="preserve">Установка </w:t>
      </w:r>
      <w:r w:rsidR="000370C3">
        <w:t>программных компонент МЗИ</w:t>
      </w:r>
      <w:r>
        <w:t xml:space="preserve"> производится </w:t>
      </w:r>
      <w:r w:rsidR="00FC4B5D">
        <w:t>в программную среду контроллера, которая</w:t>
      </w:r>
      <w:r>
        <w:t xml:space="preserve"> </w:t>
      </w:r>
      <w:r w:rsidR="00FC4B5D">
        <w:t xml:space="preserve">включает установленную версию </w:t>
      </w:r>
      <w:r>
        <w:t>ОС</w:t>
      </w:r>
      <w:r w:rsidR="00FC4B5D" w:rsidRPr="00FC4B5D">
        <w:t xml:space="preserve"> </w:t>
      </w:r>
      <w:r w:rsidR="00FC4B5D">
        <w:rPr>
          <w:lang w:val="en-US"/>
        </w:rPr>
        <w:t>Linux</w:t>
      </w:r>
      <w:r>
        <w:t xml:space="preserve"> и </w:t>
      </w:r>
      <w:r w:rsidR="00FC4B5D">
        <w:t xml:space="preserve">технологическое </w:t>
      </w:r>
      <w:r w:rsidR="00FC4B5D">
        <w:rPr>
          <w:lang w:val="en-US"/>
        </w:rPr>
        <w:t>C</w:t>
      </w:r>
      <w:r>
        <w:t xml:space="preserve">ПО </w:t>
      </w:r>
      <w:r>
        <w:rPr>
          <w:lang w:val="en-US"/>
        </w:rPr>
        <w:t>Zemon</w:t>
      </w:r>
      <w:r>
        <w:t>.</w:t>
      </w:r>
      <w:r w:rsidR="00BE2047">
        <w:t xml:space="preserve"> </w:t>
      </w:r>
      <w:r w:rsidR="00FC4B5D">
        <w:t xml:space="preserve">В ОС </w:t>
      </w:r>
      <w:r w:rsidR="00FC4B5D">
        <w:rPr>
          <w:lang w:val="en-US"/>
        </w:rPr>
        <w:t>Linux</w:t>
      </w:r>
      <w:r w:rsidR="00FC4B5D" w:rsidRPr="00FC4B5D">
        <w:t xml:space="preserve"> </w:t>
      </w:r>
      <w:r w:rsidR="00FC4B5D">
        <w:t>должны быть зарегистрированы пользователи</w:t>
      </w:r>
      <w:r w:rsidR="00BE2047" w:rsidRPr="00BE2047">
        <w:t xml:space="preserve"> – администратор системы «</w:t>
      </w:r>
      <w:r w:rsidR="00BE2047" w:rsidRPr="00BE2047">
        <w:rPr>
          <w:rFonts w:ascii="Courier New" w:hAnsi="Courier New" w:cs="Courier New"/>
          <w:lang w:val="en-US"/>
        </w:rPr>
        <w:t>root</w:t>
      </w:r>
      <w:r w:rsidR="00BE2047" w:rsidRPr="00BE2047">
        <w:t xml:space="preserve">» и основной пользователь </w:t>
      </w:r>
      <w:r w:rsidR="00FC4B5D">
        <w:rPr>
          <w:lang w:val="en-US"/>
        </w:rPr>
        <w:t>C</w:t>
      </w:r>
      <w:r w:rsidR="00FC4B5D">
        <w:t xml:space="preserve">ПО </w:t>
      </w:r>
      <w:r w:rsidR="00FC4B5D">
        <w:rPr>
          <w:lang w:val="en-US"/>
        </w:rPr>
        <w:t>Zemon</w:t>
      </w:r>
      <w:r w:rsidR="00FC4B5D" w:rsidRPr="00BE2047">
        <w:t xml:space="preserve"> </w:t>
      </w:r>
      <w:r w:rsidR="00BE2047" w:rsidRPr="00BE2047">
        <w:t>– «</w:t>
      </w:r>
      <w:r w:rsidR="00BE2047" w:rsidRPr="00BE2047">
        <w:rPr>
          <w:rFonts w:ascii="Courier New" w:hAnsi="Courier New" w:cs="Courier New"/>
          <w:lang w:val="en-US"/>
        </w:rPr>
        <w:t>zemon</w:t>
      </w:r>
      <w:r w:rsidR="00BE2047" w:rsidRPr="00BE2047">
        <w:t>».</w:t>
      </w:r>
    </w:p>
    <w:p w14:paraId="150641E2" w14:textId="032AF82E" w:rsidR="00C00931" w:rsidRDefault="00BE2047" w:rsidP="002E6F4C">
      <w:pPr>
        <w:pStyle w:val="affffffffffff5"/>
        <w:spacing w:after="120"/>
      </w:pPr>
      <w:r>
        <w:t xml:space="preserve">Для установки ПО МЗИ </w:t>
      </w:r>
      <w:r w:rsidR="00FC4B5D">
        <w:t>используется</w:t>
      </w:r>
      <w:r w:rsidR="00C00931">
        <w:t xml:space="preserve"> файл с дистрибутивом ПО МЗИ </w:t>
      </w:r>
      <w:r w:rsidR="00C00931" w:rsidRPr="007B0F16">
        <w:rPr>
          <w:rFonts w:ascii="Courier New" w:hAnsi="Courier New" w:cs="Courier New"/>
          <w:sz w:val="22"/>
          <w:szCs w:val="22"/>
          <w:lang w:val="en-US"/>
        </w:rPr>
        <w:t>mziSystelInstall</w:t>
      </w:r>
      <w:r w:rsidR="00C00931" w:rsidRPr="007B0F16">
        <w:rPr>
          <w:rFonts w:ascii="Courier New" w:hAnsi="Courier New" w:cs="Courier New"/>
          <w:sz w:val="22"/>
          <w:szCs w:val="22"/>
        </w:rPr>
        <w:t>-</w:t>
      </w:r>
      <w:r w:rsidR="00C00931" w:rsidRPr="007B0F16">
        <w:rPr>
          <w:rFonts w:ascii="Courier New" w:hAnsi="Courier New" w:cs="Courier New"/>
          <w:sz w:val="22"/>
          <w:szCs w:val="22"/>
          <w:lang w:val="en-US"/>
        </w:rPr>
        <w:t>YYMMDDhhmm</w:t>
      </w:r>
      <w:r w:rsidR="00C00931" w:rsidRPr="007B0F16">
        <w:rPr>
          <w:rFonts w:ascii="Courier New" w:hAnsi="Courier New" w:cs="Courier New"/>
          <w:sz w:val="22"/>
          <w:szCs w:val="22"/>
        </w:rPr>
        <w:t>.</w:t>
      </w:r>
      <w:r w:rsidR="00C00931" w:rsidRPr="007B0F16">
        <w:rPr>
          <w:rFonts w:ascii="Courier New" w:hAnsi="Courier New" w:cs="Courier New"/>
          <w:sz w:val="22"/>
          <w:szCs w:val="22"/>
          <w:lang w:val="en-US"/>
        </w:rPr>
        <w:t>tgz</w:t>
      </w:r>
      <w:r w:rsidR="00C00931">
        <w:t xml:space="preserve"> и файл </w:t>
      </w:r>
      <w:r w:rsidR="00FC4B5D">
        <w:t>с секретным «ключом» дистрибутива</w:t>
      </w:r>
      <w:r w:rsidR="00C00931">
        <w:t xml:space="preserve">. </w:t>
      </w:r>
      <w:r w:rsidR="00273D9A">
        <w:t xml:space="preserve">Файлы с дистрибутивом </w:t>
      </w:r>
      <w:r w:rsidR="00206796">
        <w:t>МЗИ</w:t>
      </w:r>
      <w:r w:rsidR="00273D9A">
        <w:t xml:space="preserve"> и с ключом</w:t>
      </w:r>
      <w:r w:rsidR="00C00931">
        <w:t xml:space="preserve"> передаются </w:t>
      </w:r>
      <w:r w:rsidR="00206796">
        <w:rPr>
          <w:rFonts w:eastAsia="Calibri"/>
          <w:szCs w:val="22"/>
          <w:lang w:eastAsia="en-US"/>
        </w:rPr>
        <w:t>Организации согласованным</w:t>
      </w:r>
      <w:r w:rsidR="00206796">
        <w:t xml:space="preserve"> </w:t>
      </w:r>
      <w:r w:rsidR="00C00931">
        <w:t>способом.</w:t>
      </w:r>
    </w:p>
    <w:p w14:paraId="671C17B2" w14:textId="0224C8C4" w:rsidR="007B0F16" w:rsidRDefault="00FC4B5D" w:rsidP="00547C4A">
      <w:pPr>
        <w:pStyle w:val="affffffffffff5"/>
        <w:spacing w:after="120"/>
      </w:pPr>
      <w:r>
        <w:t xml:space="preserve">Для установки </w:t>
      </w:r>
      <w:r w:rsidR="007B0F16">
        <w:t xml:space="preserve">дистрибутива </w:t>
      </w:r>
      <w:r>
        <w:t>СЗИ необходимо выполнить следующие шаги</w:t>
      </w:r>
      <w:r w:rsidR="007B0F16">
        <w:t>.</w:t>
      </w:r>
    </w:p>
    <w:p w14:paraId="4D4C3708" w14:textId="130999A3" w:rsidR="00354022" w:rsidRDefault="002E6F4C" w:rsidP="00DE49E1">
      <w:pPr>
        <w:pStyle w:val="affffffffffff3"/>
        <w:numPr>
          <w:ilvl w:val="0"/>
          <w:numId w:val="80"/>
        </w:numPr>
        <w:spacing w:line="276" w:lineRule="auto"/>
        <w:rPr>
          <w:rFonts w:ascii="Times New Roman" w:hAnsi="Times New Roman" w:cs="Times New Roman"/>
          <w:sz w:val="24"/>
          <w:szCs w:val="24"/>
        </w:rPr>
      </w:pPr>
      <w:r>
        <w:rPr>
          <w:rFonts w:ascii="Times New Roman" w:hAnsi="Times New Roman" w:cs="Times New Roman"/>
          <w:sz w:val="24"/>
          <w:szCs w:val="24"/>
        </w:rPr>
        <w:t>Установить режим командной строки для</w:t>
      </w:r>
      <w:r w:rsidR="000E69FA">
        <w:rPr>
          <w:rFonts w:ascii="Times New Roman" w:hAnsi="Times New Roman" w:cs="Times New Roman"/>
          <w:sz w:val="24"/>
          <w:szCs w:val="24"/>
        </w:rPr>
        <w:t xml:space="preserve"> </w:t>
      </w:r>
      <w:r w:rsidR="00354022">
        <w:rPr>
          <w:rFonts w:ascii="Times New Roman" w:hAnsi="Times New Roman" w:cs="Times New Roman"/>
          <w:sz w:val="24"/>
          <w:szCs w:val="24"/>
        </w:rPr>
        <w:t>вход</w:t>
      </w:r>
      <w:r>
        <w:rPr>
          <w:rFonts w:ascii="Times New Roman" w:hAnsi="Times New Roman" w:cs="Times New Roman"/>
          <w:sz w:val="24"/>
          <w:szCs w:val="24"/>
        </w:rPr>
        <w:t>а</w:t>
      </w:r>
      <w:r w:rsidR="007B0F16" w:rsidRPr="007B0F16">
        <w:rPr>
          <w:rFonts w:ascii="Times New Roman" w:hAnsi="Times New Roman" w:cs="Times New Roman"/>
          <w:sz w:val="24"/>
          <w:szCs w:val="24"/>
        </w:rPr>
        <w:t xml:space="preserve"> в систему </w:t>
      </w:r>
      <w:r>
        <w:rPr>
          <w:rFonts w:ascii="Times New Roman" w:hAnsi="Times New Roman" w:cs="Times New Roman"/>
          <w:sz w:val="24"/>
          <w:szCs w:val="24"/>
        </w:rPr>
        <w:t xml:space="preserve">под учётной записью ОС </w:t>
      </w:r>
      <w:r>
        <w:rPr>
          <w:rFonts w:ascii="Times New Roman" w:hAnsi="Times New Roman" w:cs="Times New Roman"/>
          <w:sz w:val="24"/>
          <w:szCs w:val="24"/>
          <w:lang w:val="en-US"/>
        </w:rPr>
        <w:t xml:space="preserve">Linux - </w:t>
      </w:r>
      <w:r w:rsidR="007B0F16" w:rsidRPr="00F6572D">
        <w:rPr>
          <w:rFonts w:ascii="Courier New" w:hAnsi="Courier New" w:cs="Courier New"/>
          <w:b/>
          <w:sz w:val="24"/>
          <w:szCs w:val="24"/>
          <w:lang w:val="en-US"/>
        </w:rPr>
        <w:t>root</w:t>
      </w:r>
      <w:r w:rsidR="00F6572D">
        <w:rPr>
          <w:rFonts w:ascii="Times New Roman" w:hAnsi="Times New Roman" w:cs="Times New Roman"/>
          <w:sz w:val="24"/>
          <w:szCs w:val="24"/>
        </w:rPr>
        <w:t>.</w:t>
      </w:r>
    </w:p>
    <w:p w14:paraId="002AF4FF" w14:textId="31D42586" w:rsidR="002E6F4C" w:rsidRPr="00354022" w:rsidRDefault="002E6F4C" w:rsidP="00DE49E1">
      <w:pPr>
        <w:pStyle w:val="affffffffffff3"/>
        <w:numPr>
          <w:ilvl w:val="0"/>
          <w:numId w:val="80"/>
        </w:numPr>
        <w:spacing w:line="276" w:lineRule="auto"/>
        <w:rPr>
          <w:rFonts w:ascii="Times New Roman" w:hAnsi="Times New Roman" w:cs="Times New Roman"/>
          <w:sz w:val="24"/>
          <w:szCs w:val="24"/>
        </w:rPr>
      </w:pPr>
      <w:r>
        <w:rPr>
          <w:rFonts w:ascii="Times New Roman" w:hAnsi="Times New Roman" w:cs="Times New Roman"/>
          <w:sz w:val="24"/>
          <w:szCs w:val="24"/>
        </w:rPr>
        <w:t xml:space="preserve">Скопировать с носителя </w:t>
      </w:r>
      <w:r w:rsidRPr="002E6F4C">
        <w:rPr>
          <w:rFonts w:ascii="Times New Roman" w:hAnsi="Times New Roman" w:cs="Times New Roman"/>
          <w:sz w:val="24"/>
          <w:szCs w:val="24"/>
          <w:lang w:val="en-US"/>
        </w:rPr>
        <w:t>USB</w:t>
      </w:r>
      <w:r w:rsidRPr="002E6F4C">
        <w:rPr>
          <w:rFonts w:ascii="Times New Roman" w:hAnsi="Times New Roman" w:cs="Times New Roman"/>
          <w:sz w:val="24"/>
          <w:szCs w:val="24"/>
        </w:rPr>
        <w:t xml:space="preserve"> архив с дистрибутивом и файл с ключом</w:t>
      </w:r>
      <w:r>
        <w:rPr>
          <w:rFonts w:ascii="Times New Roman" w:hAnsi="Times New Roman" w:cs="Times New Roman"/>
          <w:sz w:val="24"/>
          <w:szCs w:val="24"/>
        </w:rPr>
        <w:t xml:space="preserve"> защиты дистрибутива.</w:t>
      </w:r>
      <w:bookmarkStart w:id="40" w:name="_GoBack"/>
      <w:bookmarkEnd w:id="40"/>
    </w:p>
    <w:p w14:paraId="0C6BD006" w14:textId="67259875" w:rsidR="007B0F16" w:rsidRPr="007B0F16" w:rsidRDefault="002E6F4C" w:rsidP="00DE49E1">
      <w:pPr>
        <w:pStyle w:val="affffffffffff3"/>
        <w:numPr>
          <w:ilvl w:val="0"/>
          <w:numId w:val="80"/>
        </w:numPr>
        <w:spacing w:line="276" w:lineRule="auto"/>
        <w:rPr>
          <w:rFonts w:ascii="Times New Roman" w:hAnsi="Times New Roman" w:cs="Times New Roman"/>
          <w:sz w:val="24"/>
          <w:szCs w:val="24"/>
        </w:rPr>
      </w:pPr>
      <w:r>
        <w:rPr>
          <w:rFonts w:ascii="Times New Roman" w:hAnsi="Times New Roman" w:cs="Times New Roman"/>
          <w:sz w:val="24"/>
          <w:szCs w:val="24"/>
        </w:rPr>
        <w:t>Распаковать</w:t>
      </w:r>
      <w:r w:rsidR="007B0F16" w:rsidRPr="007B0F16">
        <w:rPr>
          <w:rFonts w:ascii="Times New Roman" w:hAnsi="Times New Roman" w:cs="Times New Roman"/>
          <w:sz w:val="24"/>
          <w:szCs w:val="24"/>
        </w:rPr>
        <w:t xml:space="preserve"> архив с дистрибутивом</w:t>
      </w:r>
      <w:r>
        <w:rPr>
          <w:rFonts w:ascii="Times New Roman" w:hAnsi="Times New Roman" w:cs="Times New Roman"/>
          <w:sz w:val="24"/>
          <w:szCs w:val="24"/>
        </w:rPr>
        <w:t>:</w:t>
      </w:r>
    </w:p>
    <w:p w14:paraId="1F1838DE" w14:textId="00E3A93A" w:rsidR="007B0F16" w:rsidRPr="00F53D16" w:rsidRDefault="007B0F16" w:rsidP="00FC3BC9">
      <w:pPr>
        <w:pStyle w:val="affffffffffff3"/>
        <w:spacing w:line="276" w:lineRule="auto"/>
        <w:ind w:left="680" w:firstLine="340"/>
        <w:rPr>
          <w:rFonts w:ascii="Courier New" w:hAnsi="Courier New" w:cs="Courier New"/>
          <w:sz w:val="26"/>
          <w:szCs w:val="26"/>
          <w:lang w:val="en-US"/>
        </w:rPr>
      </w:pPr>
      <w:r w:rsidRPr="00F53D16">
        <w:rPr>
          <w:rFonts w:ascii="Courier New" w:hAnsi="Courier New" w:cs="Courier New"/>
          <w:sz w:val="26"/>
          <w:szCs w:val="26"/>
          <w:lang w:val="en-US"/>
        </w:rPr>
        <w:t>tar xzf mziSystelInstall-</w:t>
      </w:r>
      <w:r w:rsidR="00473A9D" w:rsidRPr="00F53D16">
        <w:rPr>
          <w:rFonts w:ascii="Courier New" w:hAnsi="Courier New" w:cs="Courier New"/>
          <w:sz w:val="26"/>
          <w:szCs w:val="26"/>
          <w:lang w:val="en-US"/>
        </w:rPr>
        <w:t>YYMMDDhhmm</w:t>
      </w:r>
      <w:r w:rsidRPr="00F53D16">
        <w:rPr>
          <w:rFonts w:ascii="Courier New" w:hAnsi="Courier New" w:cs="Courier New"/>
          <w:sz w:val="26"/>
          <w:szCs w:val="26"/>
          <w:lang w:val="en-US"/>
        </w:rPr>
        <w:t>.tgz</w:t>
      </w:r>
    </w:p>
    <w:p w14:paraId="5D145B32" w14:textId="6B1ACFA4" w:rsidR="007B0F16" w:rsidRPr="007B0F16" w:rsidRDefault="007B0F16" w:rsidP="00FC3BC9">
      <w:pPr>
        <w:pStyle w:val="affffffffffff3"/>
        <w:spacing w:line="276" w:lineRule="auto"/>
        <w:rPr>
          <w:rFonts w:ascii="Times New Roman" w:hAnsi="Times New Roman" w:cs="Times New Roman"/>
          <w:sz w:val="24"/>
          <w:szCs w:val="24"/>
        </w:rPr>
      </w:pPr>
      <w:r w:rsidRPr="00C058C8">
        <w:rPr>
          <w:rFonts w:ascii="Courier New" w:hAnsi="Courier New" w:cs="Courier New"/>
          <w:b/>
          <w:sz w:val="24"/>
          <w:szCs w:val="24"/>
        </w:rPr>
        <w:tab/>
      </w:r>
      <w:r w:rsidRPr="00C058C8">
        <w:rPr>
          <w:rFonts w:ascii="Courier New" w:hAnsi="Courier New" w:cs="Courier New"/>
          <w:b/>
          <w:sz w:val="24"/>
          <w:szCs w:val="24"/>
        </w:rPr>
        <w:tab/>
      </w:r>
      <w:r>
        <w:rPr>
          <w:rFonts w:ascii="Times New Roman" w:hAnsi="Times New Roman" w:cs="Times New Roman"/>
          <w:sz w:val="24"/>
          <w:szCs w:val="24"/>
        </w:rPr>
        <w:t xml:space="preserve">В результате появляется директория </w:t>
      </w:r>
      <w:r w:rsidRPr="00FD5FB2">
        <w:rPr>
          <w:rFonts w:ascii="Courier New" w:hAnsi="Courier New" w:cs="Courier New"/>
          <w:b/>
          <w:sz w:val="24"/>
          <w:szCs w:val="24"/>
          <w:lang w:val="en-US"/>
        </w:rPr>
        <w:t>mziSystel</w:t>
      </w:r>
      <w:r>
        <w:rPr>
          <w:rFonts w:ascii="Times New Roman" w:hAnsi="Times New Roman" w:cs="Times New Roman"/>
          <w:sz w:val="24"/>
          <w:szCs w:val="24"/>
        </w:rPr>
        <w:t xml:space="preserve"> с файлами дистрибутива МЗИ</w:t>
      </w:r>
      <w:r w:rsidR="00FD5FB2">
        <w:rPr>
          <w:rFonts w:ascii="Times New Roman" w:hAnsi="Times New Roman" w:cs="Times New Roman"/>
          <w:sz w:val="24"/>
          <w:szCs w:val="24"/>
        </w:rPr>
        <w:t>.</w:t>
      </w:r>
    </w:p>
    <w:p w14:paraId="54445C3D" w14:textId="2923A318" w:rsidR="007B0F16" w:rsidRPr="00FD5FB2" w:rsidRDefault="002E6F4C" w:rsidP="00DE49E1">
      <w:pPr>
        <w:pStyle w:val="affffffffffff3"/>
        <w:numPr>
          <w:ilvl w:val="0"/>
          <w:numId w:val="80"/>
        </w:numPr>
        <w:spacing w:after="120" w:line="276" w:lineRule="auto"/>
        <w:ind w:left="714" w:hanging="357"/>
        <w:rPr>
          <w:rFonts w:ascii="Times New Roman" w:hAnsi="Times New Roman" w:cs="Times New Roman"/>
          <w:sz w:val="24"/>
          <w:szCs w:val="24"/>
        </w:rPr>
      </w:pPr>
      <w:r>
        <w:rPr>
          <w:rFonts w:ascii="Times New Roman" w:hAnsi="Times New Roman" w:cs="Times New Roman"/>
          <w:sz w:val="24"/>
          <w:szCs w:val="24"/>
        </w:rPr>
        <w:t>Переход</w:t>
      </w:r>
      <w:r w:rsidR="007B0F16" w:rsidRPr="00FD5FB2">
        <w:rPr>
          <w:rFonts w:ascii="Times New Roman" w:hAnsi="Times New Roman" w:cs="Times New Roman"/>
          <w:sz w:val="24"/>
          <w:szCs w:val="24"/>
        </w:rPr>
        <w:t xml:space="preserve"> в директорию </w:t>
      </w:r>
      <w:r w:rsidR="007B0F16" w:rsidRPr="00FD5FB2">
        <w:rPr>
          <w:rFonts w:ascii="Courier New" w:hAnsi="Courier New" w:cs="Courier New"/>
          <w:sz w:val="24"/>
          <w:szCs w:val="24"/>
          <w:lang w:val="en-US"/>
        </w:rPr>
        <w:t>mziSystel</w:t>
      </w:r>
      <w:r w:rsidR="007B0F16" w:rsidRPr="00FD5FB2">
        <w:rPr>
          <w:rFonts w:ascii="Times New Roman" w:hAnsi="Times New Roman" w:cs="Times New Roman"/>
          <w:sz w:val="24"/>
          <w:szCs w:val="24"/>
        </w:rPr>
        <w:t xml:space="preserve">. </w:t>
      </w:r>
      <w:r>
        <w:rPr>
          <w:rFonts w:ascii="Times New Roman" w:hAnsi="Times New Roman" w:cs="Times New Roman"/>
          <w:sz w:val="24"/>
          <w:szCs w:val="24"/>
        </w:rPr>
        <w:t>Данная папка</w:t>
      </w:r>
      <w:r w:rsidR="007B0F16" w:rsidRPr="00FD5FB2">
        <w:rPr>
          <w:rFonts w:ascii="Times New Roman" w:hAnsi="Times New Roman" w:cs="Times New Roman"/>
          <w:sz w:val="24"/>
          <w:szCs w:val="24"/>
        </w:rPr>
        <w:t xml:space="preserve"> содержит зашифрованный архив </w:t>
      </w:r>
      <w:r w:rsidR="007B0F16" w:rsidRPr="00FD5FB2">
        <w:rPr>
          <w:rFonts w:ascii="Courier New" w:hAnsi="Courier New" w:cs="Courier New"/>
          <w:sz w:val="24"/>
          <w:szCs w:val="24"/>
          <w:lang w:val="en-US"/>
        </w:rPr>
        <w:t>mziDistrib</w:t>
      </w:r>
      <w:r w:rsidR="007B0F16" w:rsidRPr="00FD5FB2">
        <w:rPr>
          <w:rFonts w:ascii="Courier New" w:hAnsi="Courier New" w:cs="Courier New"/>
          <w:sz w:val="24"/>
          <w:szCs w:val="24"/>
        </w:rPr>
        <w:t>.</w:t>
      </w:r>
      <w:r w:rsidR="007B0F16" w:rsidRPr="00FD5FB2">
        <w:rPr>
          <w:rFonts w:ascii="Courier New" w:hAnsi="Courier New" w:cs="Courier New"/>
          <w:sz w:val="24"/>
          <w:szCs w:val="24"/>
          <w:lang w:val="en-US"/>
        </w:rPr>
        <w:t>mzi</w:t>
      </w:r>
      <w:r w:rsidR="007B0F16" w:rsidRPr="00FD5FB2">
        <w:rPr>
          <w:rFonts w:ascii="Times New Roman" w:hAnsi="Times New Roman" w:cs="Times New Roman"/>
          <w:sz w:val="24"/>
          <w:szCs w:val="24"/>
        </w:rPr>
        <w:t xml:space="preserve"> с файлами МЗИ, программу для распаковывания этого архива, скрипт для его развёртывания </w:t>
      </w:r>
      <w:r w:rsidR="007B0F16" w:rsidRPr="00FD5FB2">
        <w:rPr>
          <w:rFonts w:ascii="Courier New" w:hAnsi="Courier New" w:cs="Courier New"/>
          <w:sz w:val="24"/>
          <w:szCs w:val="24"/>
          <w:lang w:val="en-US"/>
        </w:rPr>
        <w:t>mziInstall</w:t>
      </w:r>
      <w:r w:rsidR="007B0F16" w:rsidRPr="00FD5FB2">
        <w:rPr>
          <w:rFonts w:ascii="Courier New" w:hAnsi="Courier New" w:cs="Courier New"/>
          <w:sz w:val="24"/>
          <w:szCs w:val="24"/>
        </w:rPr>
        <w:t>.</w:t>
      </w:r>
      <w:r w:rsidR="007B0F16" w:rsidRPr="00FD5FB2">
        <w:rPr>
          <w:rFonts w:ascii="Courier New" w:hAnsi="Courier New" w:cs="Courier New"/>
          <w:sz w:val="24"/>
          <w:szCs w:val="24"/>
          <w:lang w:val="en-US"/>
        </w:rPr>
        <w:t>sh</w:t>
      </w:r>
      <w:r w:rsidR="007B0F16" w:rsidRPr="00FD5FB2">
        <w:rPr>
          <w:rFonts w:ascii="Times New Roman" w:hAnsi="Times New Roman" w:cs="Times New Roman"/>
          <w:sz w:val="24"/>
          <w:szCs w:val="24"/>
        </w:rPr>
        <w:t xml:space="preserve">, файл </w:t>
      </w:r>
      <w:r w:rsidR="007B0F16" w:rsidRPr="00FD5FB2">
        <w:rPr>
          <w:rFonts w:ascii="Courier New" w:hAnsi="Courier New" w:cs="Courier New"/>
          <w:sz w:val="24"/>
          <w:szCs w:val="24"/>
          <w:lang w:val="en-US"/>
        </w:rPr>
        <w:t>ReadMe</w:t>
      </w:r>
      <w:r w:rsidR="007B0F16" w:rsidRPr="00FD5FB2">
        <w:rPr>
          <w:rFonts w:ascii="Courier New" w:hAnsi="Courier New" w:cs="Courier New"/>
          <w:sz w:val="24"/>
          <w:szCs w:val="24"/>
        </w:rPr>
        <w:t>.</w:t>
      </w:r>
      <w:r w:rsidR="007B0F16" w:rsidRPr="00FD5FB2">
        <w:rPr>
          <w:rFonts w:ascii="Courier New" w:hAnsi="Courier New" w:cs="Courier New"/>
          <w:sz w:val="24"/>
          <w:szCs w:val="24"/>
          <w:lang w:val="en-US"/>
        </w:rPr>
        <w:t>txt</w:t>
      </w:r>
      <w:r w:rsidR="007B0F16" w:rsidRPr="00FD5FB2">
        <w:rPr>
          <w:rFonts w:ascii="Times New Roman" w:hAnsi="Times New Roman" w:cs="Times New Roman"/>
          <w:sz w:val="24"/>
          <w:szCs w:val="24"/>
        </w:rPr>
        <w:t xml:space="preserve"> с датой создания дистрибутива, а также файлы </w:t>
      </w:r>
      <w:r w:rsidR="007B0F16" w:rsidRPr="00FD5FB2">
        <w:rPr>
          <w:rFonts w:ascii="Courier New" w:hAnsi="Courier New" w:cs="Courier New"/>
          <w:sz w:val="24"/>
          <w:szCs w:val="24"/>
          <w:lang w:val="en-US"/>
        </w:rPr>
        <w:t>md</w:t>
      </w:r>
      <w:r w:rsidR="007B0F16" w:rsidRPr="00FD5FB2">
        <w:rPr>
          <w:rFonts w:ascii="Courier New" w:hAnsi="Courier New" w:cs="Courier New"/>
          <w:sz w:val="24"/>
          <w:szCs w:val="24"/>
        </w:rPr>
        <w:t>5.</w:t>
      </w:r>
      <w:r w:rsidR="007B0F16" w:rsidRPr="00FD5FB2">
        <w:rPr>
          <w:rFonts w:ascii="Courier New" w:hAnsi="Courier New" w:cs="Courier New"/>
          <w:sz w:val="24"/>
          <w:szCs w:val="24"/>
          <w:lang w:val="en-US"/>
        </w:rPr>
        <w:t>sum</w:t>
      </w:r>
      <w:r w:rsidR="007B0F16" w:rsidRPr="00FD5FB2">
        <w:rPr>
          <w:rFonts w:ascii="Times New Roman" w:hAnsi="Times New Roman" w:cs="Times New Roman"/>
          <w:sz w:val="24"/>
          <w:szCs w:val="24"/>
        </w:rPr>
        <w:t xml:space="preserve"> и </w:t>
      </w:r>
      <w:r w:rsidR="007B0F16" w:rsidRPr="00FD5FB2">
        <w:rPr>
          <w:rFonts w:ascii="Courier New" w:hAnsi="Courier New" w:cs="Courier New"/>
          <w:sz w:val="24"/>
          <w:szCs w:val="24"/>
          <w:lang w:val="en-US"/>
        </w:rPr>
        <w:t>sha</w:t>
      </w:r>
      <w:r w:rsidR="007B0F16" w:rsidRPr="00FD5FB2">
        <w:rPr>
          <w:rFonts w:ascii="Courier New" w:hAnsi="Courier New" w:cs="Courier New"/>
          <w:sz w:val="24"/>
          <w:szCs w:val="24"/>
        </w:rPr>
        <w:t>.</w:t>
      </w:r>
      <w:r w:rsidR="007B0F16" w:rsidRPr="00FD5FB2">
        <w:rPr>
          <w:rFonts w:ascii="Courier New" w:hAnsi="Courier New" w:cs="Courier New"/>
          <w:sz w:val="24"/>
          <w:szCs w:val="24"/>
          <w:lang w:val="en-US"/>
        </w:rPr>
        <w:t>sum</w:t>
      </w:r>
      <w:r w:rsidR="007B0F16" w:rsidRPr="00FD5FB2">
        <w:rPr>
          <w:rFonts w:ascii="Times New Roman" w:hAnsi="Times New Roman" w:cs="Times New Roman"/>
          <w:sz w:val="24"/>
          <w:szCs w:val="24"/>
        </w:rPr>
        <w:t xml:space="preserve"> с контрольными суммами всех файлов в этой директории и файла-архива, который получается после распаковки файла </w:t>
      </w:r>
      <w:r w:rsidR="007B0F16" w:rsidRPr="00FD5FB2">
        <w:rPr>
          <w:rFonts w:ascii="Courier New" w:hAnsi="Courier New" w:cs="Courier New"/>
          <w:sz w:val="24"/>
          <w:szCs w:val="24"/>
          <w:lang w:val="en-US"/>
        </w:rPr>
        <w:t>mziDistrib</w:t>
      </w:r>
      <w:r w:rsidR="007B0F16" w:rsidRPr="00FD5FB2">
        <w:rPr>
          <w:rFonts w:ascii="Courier New" w:hAnsi="Courier New" w:cs="Courier New"/>
          <w:sz w:val="24"/>
          <w:szCs w:val="24"/>
        </w:rPr>
        <w:t>.</w:t>
      </w:r>
      <w:r w:rsidR="007B0F16" w:rsidRPr="00FD5FB2">
        <w:rPr>
          <w:rFonts w:ascii="Courier New" w:hAnsi="Courier New" w:cs="Courier New"/>
          <w:sz w:val="24"/>
          <w:szCs w:val="24"/>
          <w:lang w:val="en-US"/>
        </w:rPr>
        <w:t>mzi</w:t>
      </w:r>
      <w:r w:rsidR="007B0F16" w:rsidRPr="00FD5FB2">
        <w:rPr>
          <w:rFonts w:ascii="Times New Roman" w:hAnsi="Times New Roman" w:cs="Times New Roman"/>
          <w:sz w:val="24"/>
          <w:szCs w:val="24"/>
        </w:rPr>
        <w:t>.</w:t>
      </w:r>
    </w:p>
    <w:p w14:paraId="79298949" w14:textId="208385DD" w:rsidR="007B0F16" w:rsidRPr="00FD5FB2" w:rsidRDefault="002E6F4C" w:rsidP="00DE49E1">
      <w:pPr>
        <w:pStyle w:val="affffffffffff3"/>
        <w:numPr>
          <w:ilvl w:val="0"/>
          <w:numId w:val="80"/>
        </w:numPr>
        <w:spacing w:line="276" w:lineRule="auto"/>
        <w:rPr>
          <w:rFonts w:ascii="Times New Roman" w:hAnsi="Times New Roman" w:cs="Times New Roman"/>
          <w:sz w:val="24"/>
          <w:szCs w:val="24"/>
        </w:rPr>
      </w:pPr>
      <w:r>
        <w:rPr>
          <w:rFonts w:ascii="Times New Roman" w:hAnsi="Times New Roman" w:cs="Times New Roman"/>
          <w:sz w:val="24"/>
          <w:szCs w:val="24"/>
        </w:rPr>
        <w:t>Запустить установку МЗИ командой:</w:t>
      </w:r>
    </w:p>
    <w:p w14:paraId="4984A563" w14:textId="6A8B1C04" w:rsidR="007B0F16" w:rsidRPr="00F53D16" w:rsidRDefault="007B0F16" w:rsidP="00FC3BC9">
      <w:pPr>
        <w:pStyle w:val="affffffffffff3"/>
        <w:spacing w:line="276" w:lineRule="auto"/>
        <w:ind w:left="680" w:firstLine="340"/>
        <w:rPr>
          <w:rFonts w:ascii="Courier New" w:hAnsi="Courier New" w:cs="Courier New"/>
          <w:sz w:val="26"/>
          <w:szCs w:val="26"/>
          <w:lang w:val="en-US"/>
        </w:rPr>
      </w:pPr>
      <w:r w:rsidRPr="00F53D16">
        <w:rPr>
          <w:rFonts w:ascii="Courier New" w:hAnsi="Courier New" w:cs="Courier New"/>
          <w:sz w:val="26"/>
          <w:szCs w:val="26"/>
          <w:lang w:val="en-US"/>
        </w:rPr>
        <w:t xml:space="preserve">./mziInstall.sh -k </w:t>
      </w:r>
      <w:r w:rsidR="00FD5FB2" w:rsidRPr="00F53D16">
        <w:rPr>
          <w:rFonts w:ascii="Courier New" w:hAnsi="Courier New" w:cs="Courier New"/>
          <w:sz w:val="26"/>
          <w:szCs w:val="26"/>
          <w:lang w:val="en-US"/>
        </w:rPr>
        <w:t>path_to_key_file</w:t>
      </w:r>
    </w:p>
    <w:p w14:paraId="00C9A827" w14:textId="4D7D6623" w:rsidR="007B0F16" w:rsidRPr="00FD5FB2" w:rsidRDefault="007B0F16" w:rsidP="00DE49E1">
      <w:pPr>
        <w:pStyle w:val="affffffffffff3"/>
        <w:numPr>
          <w:ilvl w:val="0"/>
          <w:numId w:val="80"/>
        </w:numPr>
        <w:spacing w:line="276" w:lineRule="auto"/>
        <w:rPr>
          <w:rFonts w:ascii="Times New Roman" w:hAnsi="Times New Roman" w:cs="Times New Roman"/>
          <w:sz w:val="24"/>
          <w:szCs w:val="24"/>
        </w:rPr>
      </w:pPr>
      <w:r w:rsidRPr="00FD5FB2">
        <w:rPr>
          <w:rFonts w:ascii="Times New Roman" w:hAnsi="Times New Roman" w:cs="Times New Roman"/>
          <w:sz w:val="24"/>
          <w:szCs w:val="24"/>
        </w:rPr>
        <w:t>По окончан</w:t>
      </w:r>
      <w:r w:rsidR="00FD5FB2">
        <w:rPr>
          <w:rFonts w:ascii="Times New Roman" w:hAnsi="Times New Roman" w:cs="Times New Roman"/>
          <w:sz w:val="24"/>
          <w:szCs w:val="24"/>
        </w:rPr>
        <w:t xml:space="preserve">ию установки </w:t>
      </w:r>
      <w:r w:rsidR="002E6F4C">
        <w:rPr>
          <w:rFonts w:ascii="Times New Roman" w:hAnsi="Times New Roman" w:cs="Times New Roman"/>
          <w:sz w:val="24"/>
          <w:szCs w:val="24"/>
        </w:rPr>
        <w:t>необходимо перезагрузить контроллер</w:t>
      </w:r>
      <w:r w:rsidRPr="00FD5FB2">
        <w:rPr>
          <w:rFonts w:ascii="Times New Roman" w:hAnsi="Times New Roman" w:cs="Times New Roman"/>
          <w:sz w:val="24"/>
          <w:szCs w:val="24"/>
        </w:rPr>
        <w:t>.</w:t>
      </w:r>
    </w:p>
    <w:p w14:paraId="534483D5" w14:textId="776EB36C" w:rsidR="007B0F16" w:rsidRDefault="007B0F16" w:rsidP="00FC3BC9">
      <w:pPr>
        <w:pStyle w:val="affffffffffff3"/>
        <w:spacing w:line="276" w:lineRule="auto"/>
        <w:ind w:left="680" w:firstLine="340"/>
        <w:rPr>
          <w:rFonts w:ascii="Courier New" w:hAnsi="Courier New" w:cs="Courier New"/>
          <w:sz w:val="26"/>
          <w:szCs w:val="26"/>
          <w:lang w:val="en-US"/>
        </w:rPr>
      </w:pPr>
      <w:r w:rsidRPr="00F53D16">
        <w:rPr>
          <w:rFonts w:ascii="Courier New" w:hAnsi="Courier New" w:cs="Courier New"/>
          <w:sz w:val="26"/>
          <w:szCs w:val="26"/>
          <w:lang w:val="en-US"/>
        </w:rPr>
        <w:t>systemctl</w:t>
      </w:r>
      <w:r w:rsidRPr="00F53D16">
        <w:rPr>
          <w:rFonts w:ascii="Courier New" w:hAnsi="Courier New" w:cs="Courier New"/>
          <w:sz w:val="26"/>
          <w:szCs w:val="26"/>
        </w:rPr>
        <w:t xml:space="preserve"> </w:t>
      </w:r>
      <w:r w:rsidRPr="00F53D16">
        <w:rPr>
          <w:rFonts w:ascii="Courier New" w:hAnsi="Courier New" w:cs="Courier New"/>
          <w:sz w:val="26"/>
          <w:szCs w:val="26"/>
          <w:lang w:val="en-US"/>
        </w:rPr>
        <w:t>reboot</w:t>
      </w:r>
    </w:p>
    <w:p w14:paraId="5389D1B8" w14:textId="19526161" w:rsidR="003E30DA" w:rsidRPr="009E2F1E" w:rsidRDefault="009D76CD" w:rsidP="009E2F1E">
      <w:pPr>
        <w:pStyle w:val="20"/>
        <w:spacing w:before="120" w:after="120" w:line="240" w:lineRule="auto"/>
        <w:rPr>
          <w:szCs w:val="24"/>
        </w:rPr>
      </w:pPr>
      <w:bookmarkStart w:id="41" w:name="_Toc149055443"/>
      <w:r>
        <w:rPr>
          <w:szCs w:val="24"/>
        </w:rPr>
        <w:t>Контроль результа</w:t>
      </w:r>
      <w:r w:rsidR="003E30DA" w:rsidRPr="009E2F1E">
        <w:rPr>
          <w:szCs w:val="24"/>
        </w:rPr>
        <w:t xml:space="preserve"> установка ПО МЗИ</w:t>
      </w:r>
      <w:bookmarkEnd w:id="41"/>
      <w:r w:rsidR="003E30DA" w:rsidRPr="009E2F1E">
        <w:rPr>
          <w:szCs w:val="24"/>
        </w:rPr>
        <w:t xml:space="preserve"> </w:t>
      </w:r>
    </w:p>
    <w:p w14:paraId="1E0BF582" w14:textId="0CE3B1E9" w:rsidR="00CB4DDE" w:rsidRPr="003622D0" w:rsidRDefault="003E30DA" w:rsidP="00DE49E1">
      <w:pPr>
        <w:pStyle w:val="aff1"/>
        <w:numPr>
          <w:ilvl w:val="2"/>
          <w:numId w:val="85"/>
        </w:numPr>
        <w:ind w:left="709"/>
        <w:rPr>
          <w:color w:val="000000" w:themeColor="text1"/>
          <w:szCs w:val="24"/>
        </w:rPr>
      </w:pPr>
      <w:r>
        <w:rPr>
          <w:color w:val="000000" w:themeColor="text1"/>
          <w:szCs w:val="24"/>
        </w:rPr>
        <w:t>Установлены п</w:t>
      </w:r>
      <w:r w:rsidR="00CB4DDE">
        <w:rPr>
          <w:color w:val="000000" w:themeColor="text1"/>
          <w:szCs w:val="24"/>
        </w:rPr>
        <w:t>рограммные компоненты МЗИ</w:t>
      </w:r>
      <w:r>
        <w:rPr>
          <w:color w:val="000000" w:themeColor="text1"/>
          <w:szCs w:val="24"/>
        </w:rPr>
        <w:t xml:space="preserve"> </w:t>
      </w:r>
      <w:r w:rsidR="00CB4DDE">
        <w:rPr>
          <w:color w:val="000000" w:themeColor="text1"/>
          <w:szCs w:val="24"/>
        </w:rPr>
        <w:t xml:space="preserve">в разделы каталога </w:t>
      </w:r>
      <w:r w:rsidR="00CB4DDE" w:rsidRPr="00544D34">
        <w:rPr>
          <w:rFonts w:ascii="Courier New" w:hAnsi="Courier New" w:cs="Courier New"/>
          <w:color w:val="000000" w:themeColor="text1"/>
          <w:szCs w:val="24"/>
        </w:rPr>
        <w:t>/</w:t>
      </w:r>
      <w:r w:rsidR="00CB4DDE" w:rsidRPr="00544D34">
        <w:rPr>
          <w:rFonts w:ascii="Courier New" w:hAnsi="Courier New" w:cs="Courier New"/>
          <w:b/>
          <w:szCs w:val="24"/>
          <w:lang w:val="en-US"/>
        </w:rPr>
        <w:t>home</w:t>
      </w:r>
      <w:r w:rsidR="00CB4DDE" w:rsidRPr="00544D34">
        <w:rPr>
          <w:rFonts w:ascii="Courier New" w:hAnsi="Courier New" w:cs="Courier New"/>
          <w:b/>
          <w:szCs w:val="24"/>
        </w:rPr>
        <w:t>/</w:t>
      </w:r>
      <w:r w:rsidR="00CB4DDE" w:rsidRPr="00544D34">
        <w:rPr>
          <w:rFonts w:ascii="Courier New" w:hAnsi="Courier New" w:cs="Courier New"/>
          <w:b/>
          <w:szCs w:val="24"/>
          <w:lang w:val="en-US"/>
        </w:rPr>
        <w:t>iss</w:t>
      </w:r>
      <w:r w:rsidR="00CB4DDE" w:rsidRPr="004F21FA">
        <w:rPr>
          <w:szCs w:val="24"/>
        </w:rPr>
        <w:t>, который в рабочем режиме контроллера имеет доступ только для чтения.</w:t>
      </w:r>
    </w:p>
    <w:p w14:paraId="7A49B8DC" w14:textId="51DCDC6A" w:rsidR="003622D0" w:rsidRPr="003622D0" w:rsidRDefault="003E30DA" w:rsidP="00DE49E1">
      <w:pPr>
        <w:pStyle w:val="aff1"/>
        <w:numPr>
          <w:ilvl w:val="2"/>
          <w:numId w:val="85"/>
        </w:numPr>
        <w:ind w:left="709"/>
        <w:rPr>
          <w:color w:val="000000" w:themeColor="text1"/>
          <w:szCs w:val="24"/>
        </w:rPr>
      </w:pPr>
      <w:r>
        <w:rPr>
          <w:szCs w:val="24"/>
        </w:rPr>
        <w:t>Сформирован н</w:t>
      </w:r>
      <w:r w:rsidR="003622D0">
        <w:rPr>
          <w:szCs w:val="24"/>
        </w:rPr>
        <w:t>абор конфигурационных файлов МЗИ:</w:t>
      </w:r>
    </w:p>
    <w:p w14:paraId="58C72889" w14:textId="515B70A5" w:rsidR="003622D0" w:rsidRPr="005D709F" w:rsidRDefault="003622D0" w:rsidP="00DE49E1">
      <w:pPr>
        <w:pStyle w:val="aff1"/>
        <w:numPr>
          <w:ilvl w:val="0"/>
          <w:numId w:val="85"/>
        </w:numPr>
        <w:spacing w:before="0" w:after="0" w:line="288" w:lineRule="auto"/>
        <w:jc w:val="left"/>
        <w:rPr>
          <w:rFonts w:ascii="Courier New" w:eastAsiaTheme="minorEastAsia" w:hAnsi="Courier New" w:cs="Courier New"/>
          <w:sz w:val="26"/>
          <w:szCs w:val="26"/>
          <w:lang w:val="en-US" w:eastAsia="ru-RU"/>
        </w:rPr>
      </w:pPr>
      <w:r w:rsidRPr="005D709F">
        <w:rPr>
          <w:rFonts w:ascii="Courier New" w:eastAsiaTheme="minorEastAsia" w:hAnsi="Courier New" w:cs="Courier New"/>
          <w:sz w:val="26"/>
          <w:szCs w:val="26"/>
          <w:lang w:val="en-US" w:eastAsia="ru-RU"/>
        </w:rPr>
        <w:t>/home/iss/sys/issSysParam.cfg</w:t>
      </w:r>
    </w:p>
    <w:p w14:paraId="6B6AF12D" w14:textId="1D11A06F" w:rsidR="003622D0" w:rsidRPr="005D709F" w:rsidRDefault="003622D0" w:rsidP="00DE49E1">
      <w:pPr>
        <w:pStyle w:val="aff1"/>
        <w:numPr>
          <w:ilvl w:val="0"/>
          <w:numId w:val="85"/>
        </w:numPr>
        <w:spacing w:before="0" w:after="0" w:line="288" w:lineRule="auto"/>
        <w:jc w:val="left"/>
        <w:rPr>
          <w:rFonts w:ascii="Courier New" w:eastAsiaTheme="minorEastAsia" w:hAnsi="Courier New" w:cs="Courier New"/>
          <w:sz w:val="26"/>
          <w:szCs w:val="26"/>
          <w:lang w:val="en-US" w:eastAsia="ru-RU"/>
        </w:rPr>
      </w:pPr>
      <w:r w:rsidRPr="005D709F">
        <w:rPr>
          <w:rFonts w:ascii="Courier New" w:eastAsiaTheme="minorEastAsia" w:hAnsi="Courier New" w:cs="Courier New"/>
          <w:sz w:val="26"/>
          <w:szCs w:val="26"/>
          <w:lang w:val="en-US" w:eastAsia="ru-RU"/>
        </w:rPr>
        <w:t>/work/iss/Config/issConfigBase.cfg</w:t>
      </w:r>
    </w:p>
    <w:p w14:paraId="00B32A49" w14:textId="0321DDCB" w:rsidR="003622D0" w:rsidRPr="005D709F" w:rsidRDefault="003622D0" w:rsidP="00DE49E1">
      <w:pPr>
        <w:pStyle w:val="aff1"/>
        <w:numPr>
          <w:ilvl w:val="0"/>
          <w:numId w:val="85"/>
        </w:numPr>
        <w:spacing w:before="0" w:after="0" w:line="288" w:lineRule="auto"/>
        <w:jc w:val="left"/>
        <w:rPr>
          <w:rFonts w:ascii="Courier New" w:eastAsiaTheme="minorEastAsia" w:hAnsi="Courier New" w:cs="Courier New"/>
          <w:sz w:val="26"/>
          <w:szCs w:val="26"/>
          <w:lang w:val="en-US" w:eastAsia="ru-RU"/>
        </w:rPr>
      </w:pPr>
      <w:r w:rsidRPr="005D709F">
        <w:rPr>
          <w:rFonts w:ascii="Courier New" w:eastAsiaTheme="minorEastAsia" w:hAnsi="Courier New" w:cs="Courier New"/>
          <w:sz w:val="26"/>
          <w:szCs w:val="26"/>
          <w:lang w:val="en-US" w:eastAsia="ru-RU"/>
        </w:rPr>
        <w:t>/work/iss/Check/CheckTableW.cfg</w:t>
      </w:r>
    </w:p>
    <w:p w14:paraId="0D5F8A6B" w14:textId="1E5A3248" w:rsidR="003622D0" w:rsidRPr="005D709F" w:rsidRDefault="003622D0" w:rsidP="00DE49E1">
      <w:pPr>
        <w:pStyle w:val="aff1"/>
        <w:numPr>
          <w:ilvl w:val="0"/>
          <w:numId w:val="85"/>
        </w:numPr>
        <w:spacing w:before="0" w:after="0" w:line="288" w:lineRule="auto"/>
        <w:ind w:left="1281" w:hanging="357"/>
        <w:contextualSpacing w:val="0"/>
        <w:jc w:val="left"/>
        <w:rPr>
          <w:rFonts w:ascii="Courier New" w:eastAsiaTheme="minorEastAsia" w:hAnsi="Courier New" w:cs="Courier New"/>
          <w:sz w:val="26"/>
          <w:szCs w:val="26"/>
          <w:lang w:val="en-US" w:eastAsia="ru-RU"/>
        </w:rPr>
      </w:pPr>
      <w:r w:rsidRPr="005D709F">
        <w:rPr>
          <w:rFonts w:ascii="Courier New" w:eastAsiaTheme="minorEastAsia" w:hAnsi="Courier New" w:cs="Courier New"/>
          <w:sz w:val="26"/>
          <w:szCs w:val="26"/>
          <w:lang w:val="en-US" w:eastAsia="ru-RU"/>
        </w:rPr>
        <w:t>/work/iss/Check/issSysConfig.cfg</w:t>
      </w:r>
    </w:p>
    <w:p w14:paraId="3B9229C0" w14:textId="4D19D602" w:rsidR="003622D0" w:rsidRPr="00BA3B72" w:rsidRDefault="003E30DA" w:rsidP="00DE49E1">
      <w:pPr>
        <w:pStyle w:val="aff1"/>
        <w:numPr>
          <w:ilvl w:val="2"/>
          <w:numId w:val="85"/>
        </w:numPr>
        <w:spacing w:before="0" w:after="0"/>
        <w:ind w:left="709" w:hanging="357"/>
        <w:contextualSpacing w:val="0"/>
        <w:rPr>
          <w:color w:val="000000" w:themeColor="text1"/>
          <w:szCs w:val="24"/>
          <w:lang w:val="en-US"/>
        </w:rPr>
      </w:pPr>
      <w:r>
        <w:rPr>
          <w:color w:val="000000" w:themeColor="text1"/>
          <w:szCs w:val="24"/>
        </w:rPr>
        <w:t>Установлены</w:t>
      </w:r>
      <w:r w:rsidRPr="003E30DA">
        <w:rPr>
          <w:color w:val="000000" w:themeColor="text1"/>
          <w:szCs w:val="24"/>
          <w:lang w:val="en-US"/>
        </w:rPr>
        <w:t xml:space="preserve"> </w:t>
      </w:r>
      <w:r>
        <w:rPr>
          <w:color w:val="000000" w:themeColor="text1"/>
          <w:szCs w:val="24"/>
        </w:rPr>
        <w:t>и</w:t>
      </w:r>
      <w:r w:rsidR="003622D0">
        <w:rPr>
          <w:color w:val="000000" w:themeColor="text1"/>
          <w:szCs w:val="24"/>
        </w:rPr>
        <w:t>сполняемые</w:t>
      </w:r>
      <w:r w:rsidR="003622D0" w:rsidRPr="00190CB3">
        <w:rPr>
          <w:color w:val="000000" w:themeColor="text1"/>
          <w:szCs w:val="24"/>
          <w:lang w:val="en-US"/>
        </w:rPr>
        <w:t xml:space="preserve"> </w:t>
      </w:r>
      <w:r w:rsidR="003622D0">
        <w:rPr>
          <w:color w:val="000000" w:themeColor="text1"/>
          <w:szCs w:val="24"/>
        </w:rPr>
        <w:t>файлы</w:t>
      </w:r>
      <w:r w:rsidR="003622D0" w:rsidRPr="00190CB3">
        <w:rPr>
          <w:color w:val="000000" w:themeColor="text1"/>
          <w:szCs w:val="24"/>
          <w:lang w:val="en-US"/>
        </w:rPr>
        <w:t xml:space="preserve"> </w:t>
      </w:r>
      <w:r w:rsidR="003622D0">
        <w:rPr>
          <w:color w:val="000000" w:themeColor="text1"/>
          <w:szCs w:val="24"/>
        </w:rPr>
        <w:t>МЗИ</w:t>
      </w:r>
      <w:r w:rsidR="00190CB3" w:rsidRPr="00190CB3">
        <w:rPr>
          <w:color w:val="000000" w:themeColor="text1"/>
          <w:szCs w:val="24"/>
          <w:lang w:val="en-US"/>
        </w:rPr>
        <w:t xml:space="preserve"> </w:t>
      </w:r>
      <w:r w:rsidR="00190CB3" w:rsidRPr="005D709F">
        <w:rPr>
          <w:rFonts w:ascii="Courier New" w:eastAsiaTheme="minorEastAsia" w:hAnsi="Courier New" w:cs="Courier New"/>
          <w:szCs w:val="24"/>
          <w:lang w:val="en-US" w:eastAsia="ru-RU"/>
        </w:rPr>
        <w:t>issAuditSrv, issCheckSrv, issCheckStart, issServer</w:t>
      </w:r>
      <w:r w:rsidR="003622D0" w:rsidRPr="005D709F">
        <w:rPr>
          <w:rFonts w:ascii="Courier New" w:eastAsiaTheme="minorEastAsia" w:hAnsi="Courier New" w:cs="Courier New"/>
          <w:szCs w:val="24"/>
          <w:lang w:val="en-US" w:eastAsia="ru-RU"/>
        </w:rPr>
        <w:t xml:space="preserve"> </w:t>
      </w:r>
      <w:r w:rsidR="003622D0">
        <w:rPr>
          <w:color w:val="000000" w:themeColor="text1"/>
          <w:szCs w:val="24"/>
        </w:rPr>
        <w:t>в</w:t>
      </w:r>
      <w:r w:rsidR="003622D0" w:rsidRPr="00190CB3">
        <w:rPr>
          <w:color w:val="000000" w:themeColor="text1"/>
          <w:szCs w:val="24"/>
          <w:lang w:val="en-US"/>
        </w:rPr>
        <w:t xml:space="preserve"> </w:t>
      </w:r>
      <w:r w:rsidR="003622D0">
        <w:rPr>
          <w:color w:val="000000" w:themeColor="text1"/>
          <w:szCs w:val="24"/>
        </w:rPr>
        <w:t>директории</w:t>
      </w:r>
      <w:r w:rsidR="003622D0" w:rsidRPr="00190CB3">
        <w:rPr>
          <w:color w:val="000000" w:themeColor="text1"/>
          <w:szCs w:val="24"/>
          <w:lang w:val="en-US"/>
        </w:rPr>
        <w:t xml:space="preserve"> </w:t>
      </w:r>
      <w:r w:rsidR="003622D0" w:rsidRPr="00190CB3">
        <w:rPr>
          <w:rFonts w:ascii="Courier New" w:hAnsi="Courier New" w:cs="Courier New"/>
          <w:color w:val="000000" w:themeColor="text1"/>
          <w:szCs w:val="24"/>
          <w:lang w:val="en-US"/>
        </w:rPr>
        <w:t>/home/iss/bin</w:t>
      </w:r>
      <w:r w:rsidR="00BA3B72" w:rsidRPr="00BA3B72">
        <w:rPr>
          <w:color w:val="000000" w:themeColor="text1"/>
          <w:szCs w:val="24"/>
          <w:lang w:val="en-US"/>
        </w:rPr>
        <w:t>,</w:t>
      </w:r>
      <w:r w:rsidR="00190CB3" w:rsidRPr="00190CB3">
        <w:rPr>
          <w:color w:val="000000" w:themeColor="text1"/>
          <w:szCs w:val="24"/>
          <w:lang w:val="en-US"/>
        </w:rPr>
        <w:t xml:space="preserve"> </w:t>
      </w:r>
      <w:r w:rsidR="00BA3B72">
        <w:rPr>
          <w:color w:val="000000" w:themeColor="text1"/>
          <w:szCs w:val="24"/>
        </w:rPr>
        <w:t>и</w:t>
      </w:r>
      <w:r w:rsidR="00190CB3" w:rsidRPr="00BA3B72">
        <w:rPr>
          <w:color w:val="000000" w:themeColor="text1"/>
          <w:szCs w:val="24"/>
          <w:lang w:val="en-US"/>
        </w:rPr>
        <w:t xml:space="preserve"> </w:t>
      </w:r>
      <w:r w:rsidR="00190CB3">
        <w:rPr>
          <w:color w:val="000000" w:themeColor="text1"/>
          <w:szCs w:val="24"/>
        </w:rPr>
        <w:t>автономная</w:t>
      </w:r>
      <w:r w:rsidR="00190CB3" w:rsidRPr="00BA3B72">
        <w:rPr>
          <w:color w:val="000000" w:themeColor="text1"/>
          <w:szCs w:val="24"/>
          <w:lang w:val="en-US"/>
        </w:rPr>
        <w:t xml:space="preserve"> </w:t>
      </w:r>
      <w:r w:rsidR="00190CB3">
        <w:rPr>
          <w:color w:val="000000" w:themeColor="text1"/>
          <w:szCs w:val="24"/>
        </w:rPr>
        <w:t>программа</w:t>
      </w:r>
      <w:r w:rsidR="00190CB3" w:rsidRPr="00BA3B72">
        <w:rPr>
          <w:color w:val="000000" w:themeColor="text1"/>
          <w:szCs w:val="24"/>
          <w:lang w:val="en-US"/>
        </w:rPr>
        <w:t xml:space="preserve"> </w:t>
      </w:r>
      <w:r w:rsidR="00190CB3">
        <w:rPr>
          <w:color w:val="000000" w:themeColor="text1"/>
          <w:szCs w:val="24"/>
        </w:rPr>
        <w:t>восстановления</w:t>
      </w:r>
      <w:r w:rsidR="00190CB3" w:rsidRPr="00BA3B72">
        <w:rPr>
          <w:color w:val="000000" w:themeColor="text1"/>
          <w:szCs w:val="24"/>
          <w:lang w:val="en-US"/>
        </w:rPr>
        <w:t xml:space="preserve"> </w:t>
      </w:r>
      <w:r w:rsidR="00190CB3">
        <w:rPr>
          <w:color w:val="000000" w:themeColor="text1"/>
          <w:szCs w:val="24"/>
        </w:rPr>
        <w:t>компонентов</w:t>
      </w:r>
      <w:r w:rsidR="00190CB3" w:rsidRPr="00BA3B72">
        <w:rPr>
          <w:color w:val="000000" w:themeColor="text1"/>
          <w:szCs w:val="24"/>
          <w:lang w:val="en-US"/>
        </w:rPr>
        <w:t xml:space="preserve"> </w:t>
      </w:r>
      <w:r w:rsidR="00190CB3">
        <w:rPr>
          <w:color w:val="000000" w:themeColor="text1"/>
          <w:szCs w:val="24"/>
        </w:rPr>
        <w:t>МЗИ</w:t>
      </w:r>
      <w:r w:rsidR="00190CB3" w:rsidRPr="00BA3B72">
        <w:rPr>
          <w:color w:val="000000" w:themeColor="text1"/>
          <w:szCs w:val="24"/>
          <w:lang w:val="en-US"/>
        </w:rPr>
        <w:t xml:space="preserve"> </w:t>
      </w:r>
      <w:r w:rsidR="00190CB3" w:rsidRPr="005D709F">
        <w:rPr>
          <w:rFonts w:ascii="Courier New" w:eastAsiaTheme="minorEastAsia" w:hAnsi="Courier New" w:cs="Courier New"/>
          <w:szCs w:val="24"/>
          <w:lang w:val="en-US" w:eastAsia="ru-RU"/>
        </w:rPr>
        <w:t>issRecovery</w:t>
      </w:r>
      <w:r w:rsidR="00190CB3" w:rsidRPr="00BA3B72">
        <w:rPr>
          <w:color w:val="000000" w:themeColor="text1"/>
          <w:szCs w:val="24"/>
          <w:lang w:val="en-US"/>
        </w:rPr>
        <w:t xml:space="preserve"> </w:t>
      </w:r>
      <w:r w:rsidR="00190CB3">
        <w:rPr>
          <w:color w:val="000000" w:themeColor="text1"/>
          <w:szCs w:val="24"/>
        </w:rPr>
        <w:t>в</w:t>
      </w:r>
      <w:r w:rsidR="00190CB3" w:rsidRPr="00BA3B72">
        <w:rPr>
          <w:color w:val="000000" w:themeColor="text1"/>
          <w:szCs w:val="24"/>
          <w:lang w:val="en-US"/>
        </w:rPr>
        <w:t xml:space="preserve"> </w:t>
      </w:r>
      <w:r w:rsidR="00190CB3">
        <w:rPr>
          <w:color w:val="000000" w:themeColor="text1"/>
          <w:szCs w:val="24"/>
        </w:rPr>
        <w:t>директории</w:t>
      </w:r>
      <w:r w:rsidR="00190CB3" w:rsidRPr="00BA3B72">
        <w:rPr>
          <w:color w:val="000000" w:themeColor="text1"/>
          <w:szCs w:val="24"/>
          <w:lang w:val="en-US"/>
        </w:rPr>
        <w:t xml:space="preserve"> </w:t>
      </w:r>
      <w:r w:rsidR="00190CB3" w:rsidRPr="00BA3B72">
        <w:rPr>
          <w:rFonts w:ascii="Courier New" w:hAnsi="Courier New" w:cs="Courier New"/>
          <w:color w:val="000000" w:themeColor="text1"/>
          <w:szCs w:val="24"/>
          <w:lang w:val="en-US"/>
        </w:rPr>
        <w:t>/home/iss/recovery</w:t>
      </w:r>
      <w:r w:rsidR="00190CB3" w:rsidRPr="00BA3B72">
        <w:rPr>
          <w:color w:val="000000" w:themeColor="text1"/>
          <w:szCs w:val="24"/>
          <w:lang w:val="en-US"/>
        </w:rPr>
        <w:t>.</w:t>
      </w:r>
    </w:p>
    <w:p w14:paraId="6D3200F4" w14:textId="76A6AD20" w:rsidR="00190CB3" w:rsidRPr="007C414F" w:rsidRDefault="003E30DA" w:rsidP="00DE49E1">
      <w:pPr>
        <w:pStyle w:val="aff1"/>
        <w:numPr>
          <w:ilvl w:val="2"/>
          <w:numId w:val="85"/>
        </w:numPr>
        <w:spacing w:before="0" w:after="0"/>
        <w:ind w:left="709" w:hanging="357"/>
        <w:contextualSpacing w:val="0"/>
        <w:jc w:val="left"/>
        <w:rPr>
          <w:color w:val="000000" w:themeColor="text1"/>
          <w:szCs w:val="24"/>
          <w:lang w:val="en-US"/>
        </w:rPr>
      </w:pPr>
      <w:r>
        <w:rPr>
          <w:color w:val="000000" w:themeColor="text1"/>
          <w:szCs w:val="24"/>
        </w:rPr>
        <w:lastRenderedPageBreak/>
        <w:t>Установлены</w:t>
      </w:r>
      <w:r w:rsidRPr="003E30DA">
        <w:rPr>
          <w:color w:val="000000" w:themeColor="text1"/>
          <w:szCs w:val="24"/>
          <w:lang w:val="en-US"/>
        </w:rPr>
        <w:t xml:space="preserve"> </w:t>
      </w:r>
      <w:r>
        <w:rPr>
          <w:color w:val="000000" w:themeColor="text1"/>
          <w:szCs w:val="24"/>
        </w:rPr>
        <w:t>рабочие</w:t>
      </w:r>
      <w:r w:rsidRPr="003E30DA">
        <w:rPr>
          <w:color w:val="000000" w:themeColor="text1"/>
          <w:szCs w:val="24"/>
          <w:lang w:val="en-US"/>
        </w:rPr>
        <w:t xml:space="preserve"> </w:t>
      </w:r>
      <w:r>
        <w:rPr>
          <w:color w:val="000000" w:themeColor="text1"/>
          <w:szCs w:val="24"/>
        </w:rPr>
        <w:t>б</w:t>
      </w:r>
      <w:r w:rsidR="00190CB3">
        <w:rPr>
          <w:color w:val="000000" w:themeColor="text1"/>
          <w:szCs w:val="24"/>
        </w:rPr>
        <w:t>иблиотеки</w:t>
      </w:r>
      <w:r w:rsidR="00190CB3" w:rsidRPr="00BA3B72">
        <w:rPr>
          <w:color w:val="000000" w:themeColor="text1"/>
          <w:szCs w:val="24"/>
          <w:lang w:val="en-US"/>
        </w:rPr>
        <w:t xml:space="preserve"> </w:t>
      </w:r>
      <w:r w:rsidR="00190CB3">
        <w:rPr>
          <w:color w:val="000000" w:themeColor="text1"/>
          <w:szCs w:val="24"/>
        </w:rPr>
        <w:t>МЗИ</w:t>
      </w:r>
      <w:r w:rsidR="00190CB3" w:rsidRPr="00BA3B72">
        <w:rPr>
          <w:color w:val="000000" w:themeColor="text1"/>
          <w:szCs w:val="24"/>
          <w:lang w:val="en-US"/>
        </w:rPr>
        <w:t xml:space="preserve"> </w:t>
      </w:r>
      <w:r w:rsidR="00190CB3" w:rsidRPr="005D709F">
        <w:rPr>
          <w:rFonts w:ascii="Courier New" w:hAnsi="Courier New" w:cs="Courier New"/>
          <w:color w:val="000000" w:themeColor="text1"/>
          <w:szCs w:val="24"/>
          <w:lang w:val="en-US"/>
        </w:rPr>
        <w:t>libauditsrv.so, libcheck.so, libconnectsrv.so, libissaudit.so, libmathconv.so, libusercontrol.so, libuserdefs.so</w:t>
      </w:r>
      <w:r w:rsidR="00190CB3" w:rsidRPr="00BA3B72">
        <w:rPr>
          <w:color w:val="000000" w:themeColor="text1"/>
          <w:szCs w:val="24"/>
          <w:lang w:val="en-US"/>
        </w:rPr>
        <w:t xml:space="preserve"> </w:t>
      </w:r>
      <w:r w:rsidR="00190CB3">
        <w:rPr>
          <w:color w:val="000000" w:themeColor="text1"/>
          <w:szCs w:val="24"/>
        </w:rPr>
        <w:t>в</w:t>
      </w:r>
      <w:r w:rsidR="00190CB3" w:rsidRPr="007C414F">
        <w:rPr>
          <w:color w:val="000000" w:themeColor="text1"/>
          <w:szCs w:val="24"/>
          <w:lang w:val="en-US"/>
        </w:rPr>
        <w:t xml:space="preserve"> </w:t>
      </w:r>
      <w:r w:rsidR="00190CB3">
        <w:rPr>
          <w:color w:val="000000" w:themeColor="text1"/>
          <w:szCs w:val="24"/>
        </w:rPr>
        <w:t>директории</w:t>
      </w:r>
      <w:r w:rsidR="00190CB3" w:rsidRPr="007C414F">
        <w:rPr>
          <w:color w:val="000000" w:themeColor="text1"/>
          <w:szCs w:val="24"/>
          <w:lang w:val="en-US"/>
        </w:rPr>
        <w:t xml:space="preserve"> </w:t>
      </w:r>
      <w:r w:rsidR="00190CB3" w:rsidRPr="007C414F">
        <w:rPr>
          <w:rFonts w:ascii="Courier New" w:hAnsi="Courier New" w:cs="Courier New"/>
          <w:color w:val="000000" w:themeColor="text1"/>
          <w:szCs w:val="24"/>
          <w:lang w:val="en-US"/>
        </w:rPr>
        <w:t>/home/iss/lib</w:t>
      </w:r>
      <w:r w:rsidR="00190CB3" w:rsidRPr="007C414F">
        <w:rPr>
          <w:color w:val="000000" w:themeColor="text1"/>
          <w:szCs w:val="24"/>
          <w:lang w:val="en-US"/>
        </w:rPr>
        <w:t>.</w:t>
      </w:r>
    </w:p>
    <w:p w14:paraId="1A729085" w14:textId="58EFCE3A" w:rsidR="00190CB3" w:rsidRPr="007C414F" w:rsidRDefault="003E30DA" w:rsidP="00DE49E1">
      <w:pPr>
        <w:pStyle w:val="aff1"/>
        <w:numPr>
          <w:ilvl w:val="2"/>
          <w:numId w:val="85"/>
        </w:numPr>
        <w:spacing w:after="0"/>
        <w:ind w:left="709"/>
        <w:contextualSpacing w:val="0"/>
        <w:jc w:val="left"/>
        <w:rPr>
          <w:color w:val="000000" w:themeColor="text1"/>
          <w:szCs w:val="24"/>
          <w:lang w:val="en-US"/>
        </w:rPr>
      </w:pPr>
      <w:r>
        <w:rPr>
          <w:color w:val="000000" w:themeColor="text1"/>
          <w:szCs w:val="24"/>
        </w:rPr>
        <w:t>Установлен</w:t>
      </w:r>
      <w:r w:rsidRPr="003E30DA">
        <w:rPr>
          <w:color w:val="000000" w:themeColor="text1"/>
          <w:szCs w:val="24"/>
          <w:lang w:val="en-US"/>
        </w:rPr>
        <w:t xml:space="preserve"> </w:t>
      </w:r>
      <w:r>
        <w:rPr>
          <w:color w:val="000000" w:themeColor="text1"/>
          <w:szCs w:val="24"/>
        </w:rPr>
        <w:t>ф</w:t>
      </w:r>
      <w:r w:rsidR="00190CB3">
        <w:rPr>
          <w:color w:val="000000" w:themeColor="text1"/>
          <w:szCs w:val="24"/>
        </w:rPr>
        <w:t>айл</w:t>
      </w:r>
      <w:r w:rsidR="00190CB3" w:rsidRPr="007C414F">
        <w:rPr>
          <w:color w:val="000000" w:themeColor="text1"/>
          <w:szCs w:val="24"/>
          <w:lang w:val="en-US"/>
        </w:rPr>
        <w:t xml:space="preserve"> </w:t>
      </w:r>
      <w:r w:rsidR="00190CB3">
        <w:rPr>
          <w:color w:val="000000" w:themeColor="text1"/>
          <w:szCs w:val="24"/>
        </w:rPr>
        <w:t>лога</w:t>
      </w:r>
      <w:r w:rsidR="00190CB3" w:rsidRPr="007C414F">
        <w:rPr>
          <w:color w:val="000000" w:themeColor="text1"/>
          <w:szCs w:val="24"/>
          <w:lang w:val="en-US"/>
        </w:rPr>
        <w:t xml:space="preserve"> </w:t>
      </w:r>
      <w:r w:rsidR="00190CB3">
        <w:rPr>
          <w:color w:val="000000" w:themeColor="text1"/>
          <w:szCs w:val="24"/>
        </w:rPr>
        <w:t>аудита</w:t>
      </w:r>
      <w:r w:rsidR="00190CB3" w:rsidRPr="007C414F">
        <w:rPr>
          <w:color w:val="000000" w:themeColor="text1"/>
          <w:szCs w:val="24"/>
          <w:lang w:val="en-US"/>
        </w:rPr>
        <w:t xml:space="preserve"> issAudit.log </w:t>
      </w:r>
      <w:r w:rsidR="00190CB3">
        <w:rPr>
          <w:color w:val="000000" w:themeColor="text1"/>
          <w:szCs w:val="24"/>
        </w:rPr>
        <w:t>в</w:t>
      </w:r>
      <w:r w:rsidR="00190CB3" w:rsidRPr="007C414F">
        <w:rPr>
          <w:color w:val="000000" w:themeColor="text1"/>
          <w:szCs w:val="24"/>
          <w:lang w:val="en-US"/>
        </w:rPr>
        <w:t xml:space="preserve"> </w:t>
      </w:r>
      <w:r w:rsidR="00190CB3">
        <w:rPr>
          <w:color w:val="000000" w:themeColor="text1"/>
          <w:szCs w:val="24"/>
        </w:rPr>
        <w:t>директории</w:t>
      </w:r>
      <w:r w:rsidR="00190CB3" w:rsidRPr="007C414F">
        <w:rPr>
          <w:color w:val="000000" w:themeColor="text1"/>
          <w:szCs w:val="24"/>
          <w:lang w:val="en-US"/>
        </w:rPr>
        <w:t xml:space="preserve"> </w:t>
      </w:r>
      <w:r w:rsidR="00190CB3" w:rsidRPr="007C414F">
        <w:rPr>
          <w:rFonts w:ascii="Courier New" w:hAnsi="Courier New" w:cs="Courier New"/>
          <w:color w:val="000000" w:themeColor="text1"/>
          <w:szCs w:val="24"/>
          <w:lang w:val="en-US"/>
        </w:rPr>
        <w:t>/work/iss/Audit</w:t>
      </w:r>
      <w:r w:rsidR="00190CB3" w:rsidRPr="007C414F">
        <w:rPr>
          <w:color w:val="000000" w:themeColor="text1"/>
          <w:szCs w:val="24"/>
          <w:lang w:val="en-US"/>
        </w:rPr>
        <w:t>.</w:t>
      </w:r>
    </w:p>
    <w:p w14:paraId="75A5FB50" w14:textId="2A4F87FE" w:rsidR="00190CB3" w:rsidRDefault="003E30DA" w:rsidP="00DE49E1">
      <w:pPr>
        <w:pStyle w:val="aff1"/>
        <w:numPr>
          <w:ilvl w:val="2"/>
          <w:numId w:val="85"/>
        </w:numPr>
        <w:spacing w:after="0"/>
        <w:ind w:left="709"/>
        <w:contextualSpacing w:val="0"/>
        <w:rPr>
          <w:color w:val="000000" w:themeColor="text1"/>
          <w:szCs w:val="24"/>
        </w:rPr>
      </w:pPr>
      <w:r>
        <w:rPr>
          <w:color w:val="000000" w:themeColor="text1"/>
          <w:szCs w:val="24"/>
        </w:rPr>
        <w:t>Установлен ф</w:t>
      </w:r>
      <w:r w:rsidR="00190CB3">
        <w:rPr>
          <w:color w:val="000000" w:themeColor="text1"/>
          <w:szCs w:val="24"/>
        </w:rPr>
        <w:t xml:space="preserve">айл с эталонной копией ПО МЗИ </w:t>
      </w:r>
      <w:r w:rsidR="00190CB3" w:rsidRPr="00190CB3">
        <w:rPr>
          <w:color w:val="000000" w:themeColor="text1"/>
          <w:szCs w:val="24"/>
        </w:rPr>
        <w:t>ISS.mzi.ref</w:t>
      </w:r>
      <w:r w:rsidR="00190CB3">
        <w:rPr>
          <w:color w:val="000000" w:themeColor="text1"/>
          <w:szCs w:val="24"/>
        </w:rPr>
        <w:t xml:space="preserve"> в директории </w:t>
      </w:r>
      <w:r w:rsidR="00190CB3" w:rsidRPr="00190CB3">
        <w:rPr>
          <w:color w:val="000000" w:themeColor="text1"/>
          <w:szCs w:val="24"/>
        </w:rPr>
        <w:t>/work/iss/Reference/iss/</w:t>
      </w:r>
      <w:r w:rsidR="00190CB3">
        <w:rPr>
          <w:color w:val="000000" w:themeColor="text1"/>
          <w:szCs w:val="24"/>
        </w:rPr>
        <w:t xml:space="preserve"> и его копия на защищённом</w:t>
      </w:r>
      <w:r w:rsidR="004D3558">
        <w:rPr>
          <w:color w:val="000000" w:themeColor="text1"/>
          <w:szCs w:val="24"/>
        </w:rPr>
        <w:t xml:space="preserve"> средствами ОС</w:t>
      </w:r>
      <w:r w:rsidR="00190CB3">
        <w:rPr>
          <w:color w:val="000000" w:themeColor="text1"/>
          <w:szCs w:val="24"/>
        </w:rPr>
        <w:t xml:space="preserve"> от записи разделе в директории </w:t>
      </w:r>
      <w:r w:rsidR="00190CB3" w:rsidRPr="00190CB3">
        <w:rPr>
          <w:color w:val="000000" w:themeColor="text1"/>
          <w:szCs w:val="24"/>
        </w:rPr>
        <w:t>/home/iss/adm</w:t>
      </w:r>
      <w:r w:rsidR="00190CB3">
        <w:rPr>
          <w:color w:val="000000" w:themeColor="text1"/>
          <w:szCs w:val="24"/>
        </w:rPr>
        <w:t>.</w:t>
      </w:r>
    </w:p>
    <w:p w14:paraId="44B8FD6D" w14:textId="3CE3894F" w:rsidR="004D3558" w:rsidRDefault="003E30DA" w:rsidP="00DE49E1">
      <w:pPr>
        <w:pStyle w:val="aff1"/>
        <w:numPr>
          <w:ilvl w:val="2"/>
          <w:numId w:val="85"/>
        </w:numPr>
        <w:spacing w:after="0"/>
        <w:ind w:left="709"/>
        <w:contextualSpacing w:val="0"/>
        <w:rPr>
          <w:color w:val="000000" w:themeColor="text1"/>
          <w:szCs w:val="24"/>
        </w:rPr>
      </w:pPr>
      <w:r>
        <w:rPr>
          <w:color w:val="000000" w:themeColor="text1"/>
          <w:szCs w:val="24"/>
        </w:rPr>
        <w:t>Установлен ф</w:t>
      </w:r>
      <w:r w:rsidR="004D3558">
        <w:rPr>
          <w:color w:val="000000" w:themeColor="text1"/>
          <w:szCs w:val="24"/>
        </w:rPr>
        <w:t xml:space="preserve">айл с резервной копией конфигурации МЗИ </w:t>
      </w:r>
      <w:r w:rsidR="004D3558" w:rsidRPr="004D3558">
        <w:rPr>
          <w:color w:val="000000" w:themeColor="text1"/>
          <w:szCs w:val="24"/>
        </w:rPr>
        <w:t>ISS.mzi.rsv</w:t>
      </w:r>
      <w:r w:rsidR="004D3558">
        <w:rPr>
          <w:color w:val="000000" w:themeColor="text1"/>
          <w:szCs w:val="24"/>
        </w:rPr>
        <w:t xml:space="preserve"> в директории </w:t>
      </w:r>
      <w:r w:rsidR="004D3558" w:rsidRPr="004D3558">
        <w:rPr>
          <w:color w:val="000000" w:themeColor="text1"/>
          <w:szCs w:val="24"/>
        </w:rPr>
        <w:t>/work/iss/Reserve/iss/</w:t>
      </w:r>
      <w:r w:rsidR="004D3558">
        <w:rPr>
          <w:color w:val="000000" w:themeColor="text1"/>
          <w:szCs w:val="24"/>
        </w:rPr>
        <w:t>.</w:t>
      </w:r>
    </w:p>
    <w:p w14:paraId="3DE4F1F6" w14:textId="47B97CF4" w:rsidR="003E30DA" w:rsidRPr="003E30DA" w:rsidRDefault="003E30DA" w:rsidP="00DE49E1">
      <w:pPr>
        <w:pStyle w:val="aff1"/>
        <w:numPr>
          <w:ilvl w:val="2"/>
          <w:numId w:val="85"/>
        </w:numPr>
        <w:spacing w:after="0"/>
        <w:ind w:left="709"/>
        <w:contextualSpacing w:val="0"/>
        <w:rPr>
          <w:szCs w:val="24"/>
        </w:rPr>
      </w:pPr>
      <w:r w:rsidRPr="003E30DA">
        <w:rPr>
          <w:color w:val="000000" w:themeColor="text1"/>
          <w:szCs w:val="24"/>
        </w:rPr>
        <w:t xml:space="preserve">Сформированы учётные записи </w:t>
      </w:r>
      <w:r w:rsidRPr="003E30DA">
        <w:rPr>
          <w:rFonts w:ascii="Courier New" w:hAnsi="Courier New" w:cs="Courier New"/>
          <w:szCs w:val="24"/>
          <w:lang w:val="en-US"/>
        </w:rPr>
        <w:t>iss</w:t>
      </w:r>
      <w:r w:rsidRPr="003E30DA">
        <w:rPr>
          <w:szCs w:val="24"/>
        </w:rPr>
        <w:t xml:space="preserve"> и </w:t>
      </w:r>
      <w:r w:rsidRPr="003E30DA">
        <w:rPr>
          <w:rFonts w:ascii="Courier New" w:hAnsi="Courier New" w:cs="Courier New"/>
          <w:szCs w:val="24"/>
          <w:lang w:val="en-US"/>
        </w:rPr>
        <w:t>issadmin</w:t>
      </w:r>
      <w:r w:rsidRPr="003E30DA">
        <w:rPr>
          <w:rFonts w:ascii="Courier New" w:hAnsi="Courier New" w:cs="Courier New"/>
          <w:szCs w:val="24"/>
        </w:rPr>
        <w:t xml:space="preserve">. </w:t>
      </w:r>
      <w:r w:rsidRPr="003E30DA">
        <w:rPr>
          <w:szCs w:val="24"/>
        </w:rPr>
        <w:t xml:space="preserve">При этом пользователь </w:t>
      </w:r>
      <w:r w:rsidRPr="003E30DA">
        <w:rPr>
          <w:rFonts w:ascii="Courier New" w:hAnsi="Courier New" w:cs="Courier New"/>
          <w:szCs w:val="24"/>
          <w:lang w:val="en-US"/>
        </w:rPr>
        <w:t>iss</w:t>
      </w:r>
      <w:r w:rsidRPr="003E30DA">
        <w:rPr>
          <w:szCs w:val="24"/>
        </w:rPr>
        <w:t xml:space="preserve"> является владельцем всех объектов МЗИ, но у него отсутствует возможность интерактивного входа в систему.</w:t>
      </w:r>
      <w:r>
        <w:rPr>
          <w:szCs w:val="24"/>
        </w:rPr>
        <w:t xml:space="preserve"> </w:t>
      </w:r>
      <w:r w:rsidRPr="003E30DA">
        <w:rPr>
          <w:szCs w:val="24"/>
        </w:rPr>
        <w:t xml:space="preserve">Пользователь </w:t>
      </w:r>
      <w:r w:rsidRPr="003E30DA">
        <w:rPr>
          <w:rFonts w:ascii="Courier New" w:hAnsi="Courier New" w:cs="Courier New"/>
          <w:szCs w:val="24"/>
          <w:lang w:val="en-US"/>
        </w:rPr>
        <w:t>issadmin</w:t>
      </w:r>
      <w:r w:rsidRPr="003E30DA">
        <w:rPr>
          <w:szCs w:val="24"/>
        </w:rPr>
        <w:t xml:space="preserve"> является «администратором» МЗИ и предназначен для обслуживания МЗИ в случае аварийных ситуаций и для обновления ПО МЗИ.</w:t>
      </w:r>
    </w:p>
    <w:p w14:paraId="4BD63027" w14:textId="5D41ACE1" w:rsidR="00CB4DDE" w:rsidRPr="00190CB3" w:rsidRDefault="003622D0" w:rsidP="00DE49E1">
      <w:pPr>
        <w:pStyle w:val="aff1"/>
        <w:numPr>
          <w:ilvl w:val="2"/>
          <w:numId w:val="85"/>
        </w:numPr>
        <w:spacing w:after="0"/>
        <w:ind w:left="709"/>
        <w:contextualSpacing w:val="0"/>
        <w:rPr>
          <w:color w:val="000000" w:themeColor="text1"/>
          <w:szCs w:val="24"/>
        </w:rPr>
      </w:pPr>
      <w:r>
        <w:rPr>
          <w:color w:val="000000" w:themeColor="text1"/>
          <w:szCs w:val="24"/>
        </w:rPr>
        <w:t>П</w:t>
      </w:r>
      <w:r w:rsidR="00CB4DDE">
        <w:rPr>
          <w:color w:val="000000" w:themeColor="text1"/>
          <w:szCs w:val="24"/>
        </w:rPr>
        <w:t>рава</w:t>
      </w:r>
      <w:r w:rsidR="00CB4DDE" w:rsidRPr="00190CB3">
        <w:rPr>
          <w:color w:val="000000" w:themeColor="text1"/>
          <w:szCs w:val="24"/>
        </w:rPr>
        <w:t xml:space="preserve"> </w:t>
      </w:r>
      <w:r w:rsidR="00CB4DDE">
        <w:rPr>
          <w:color w:val="000000" w:themeColor="text1"/>
          <w:szCs w:val="24"/>
        </w:rPr>
        <w:t>доступа</w:t>
      </w:r>
      <w:r w:rsidR="00CB4DDE" w:rsidRPr="00190CB3">
        <w:rPr>
          <w:color w:val="000000" w:themeColor="text1"/>
          <w:szCs w:val="24"/>
        </w:rPr>
        <w:t xml:space="preserve"> </w:t>
      </w:r>
      <w:r w:rsidR="00CB4DDE">
        <w:rPr>
          <w:color w:val="000000" w:themeColor="text1"/>
          <w:szCs w:val="24"/>
        </w:rPr>
        <w:t>пользователей</w:t>
      </w:r>
      <w:r w:rsidRPr="00190CB3">
        <w:rPr>
          <w:color w:val="000000" w:themeColor="text1"/>
          <w:szCs w:val="24"/>
        </w:rPr>
        <w:t xml:space="preserve"> </w:t>
      </w:r>
      <w:r>
        <w:rPr>
          <w:color w:val="000000" w:themeColor="text1"/>
          <w:szCs w:val="24"/>
        </w:rPr>
        <w:t>ОС</w:t>
      </w:r>
      <w:r w:rsidR="00CB4DDE" w:rsidRPr="00190CB3">
        <w:rPr>
          <w:color w:val="000000" w:themeColor="text1"/>
          <w:szCs w:val="24"/>
        </w:rPr>
        <w:t xml:space="preserve"> </w:t>
      </w:r>
      <w:r w:rsidR="00CB4DDE" w:rsidRPr="00544D34">
        <w:rPr>
          <w:rFonts w:ascii="Courier New" w:hAnsi="Courier New" w:cs="Courier New"/>
          <w:b/>
          <w:color w:val="000000" w:themeColor="text1"/>
          <w:szCs w:val="24"/>
          <w:lang w:val="en-US"/>
        </w:rPr>
        <w:t>zemon</w:t>
      </w:r>
      <w:r w:rsidR="00CB4DDE" w:rsidRPr="00190CB3">
        <w:rPr>
          <w:b/>
          <w:color w:val="000000" w:themeColor="text1"/>
          <w:szCs w:val="24"/>
        </w:rPr>
        <w:t xml:space="preserve">, </w:t>
      </w:r>
      <w:r w:rsidR="00CB4DDE" w:rsidRPr="00544D34">
        <w:rPr>
          <w:rFonts w:ascii="Courier New" w:hAnsi="Courier New" w:cs="Courier New"/>
          <w:b/>
          <w:color w:val="000000" w:themeColor="text1"/>
          <w:szCs w:val="24"/>
          <w:lang w:val="en-US"/>
        </w:rPr>
        <w:t>iss</w:t>
      </w:r>
      <w:r w:rsidR="00CB4DDE" w:rsidRPr="00190CB3">
        <w:rPr>
          <w:b/>
          <w:color w:val="000000" w:themeColor="text1"/>
          <w:szCs w:val="24"/>
        </w:rPr>
        <w:t xml:space="preserve">, </w:t>
      </w:r>
      <w:r w:rsidR="00CB4DDE" w:rsidRPr="00544D34">
        <w:rPr>
          <w:rFonts w:ascii="Courier New" w:hAnsi="Courier New" w:cs="Courier New"/>
          <w:b/>
          <w:color w:val="000000" w:themeColor="text1"/>
          <w:szCs w:val="24"/>
          <w:lang w:val="en-US"/>
        </w:rPr>
        <w:t>issadmin</w:t>
      </w:r>
      <w:r w:rsidR="00CB4DDE" w:rsidRPr="00190CB3">
        <w:rPr>
          <w:b/>
          <w:color w:val="000000" w:themeColor="text1"/>
          <w:szCs w:val="24"/>
        </w:rPr>
        <w:t xml:space="preserve"> </w:t>
      </w:r>
      <w:r>
        <w:rPr>
          <w:color w:val="000000" w:themeColor="text1"/>
          <w:szCs w:val="24"/>
        </w:rPr>
        <w:t>настроены</w:t>
      </w:r>
      <w:r w:rsidRPr="00190CB3">
        <w:rPr>
          <w:color w:val="000000" w:themeColor="text1"/>
          <w:szCs w:val="24"/>
        </w:rPr>
        <w:t xml:space="preserve"> </w:t>
      </w:r>
      <w:r w:rsidR="00CB4DDE" w:rsidRPr="007F2440">
        <w:rPr>
          <w:color w:val="000000" w:themeColor="text1"/>
          <w:szCs w:val="24"/>
        </w:rPr>
        <w:t>по</w:t>
      </w:r>
      <w:r w:rsidR="00CB4DDE" w:rsidRPr="00190CB3">
        <w:rPr>
          <w:color w:val="000000" w:themeColor="text1"/>
          <w:szCs w:val="24"/>
        </w:rPr>
        <w:t xml:space="preserve"> </w:t>
      </w:r>
      <w:r w:rsidR="00CB4DDE" w:rsidRPr="007F2440">
        <w:rPr>
          <w:color w:val="000000" w:themeColor="text1"/>
          <w:szCs w:val="24"/>
        </w:rPr>
        <w:t>следующим</w:t>
      </w:r>
      <w:r w:rsidR="00CB4DDE" w:rsidRPr="00190CB3">
        <w:rPr>
          <w:color w:val="000000" w:themeColor="text1"/>
          <w:szCs w:val="24"/>
        </w:rPr>
        <w:t xml:space="preserve"> </w:t>
      </w:r>
      <w:r w:rsidR="00CB4DDE">
        <w:rPr>
          <w:color w:val="000000" w:themeColor="text1"/>
          <w:szCs w:val="24"/>
        </w:rPr>
        <w:t>правилам</w:t>
      </w:r>
      <w:r w:rsidR="00CB4DDE" w:rsidRPr="00190CB3">
        <w:rPr>
          <w:color w:val="000000" w:themeColor="text1"/>
          <w:szCs w:val="24"/>
        </w:rPr>
        <w:t>:</w:t>
      </w:r>
    </w:p>
    <w:p w14:paraId="73021D49" w14:textId="77777777" w:rsidR="00CB4DDE" w:rsidRDefault="00CB4DDE" w:rsidP="00DE49E1">
      <w:pPr>
        <w:pStyle w:val="aff1"/>
        <w:numPr>
          <w:ilvl w:val="0"/>
          <w:numId w:val="85"/>
        </w:numPr>
        <w:rPr>
          <w:szCs w:val="24"/>
        </w:rPr>
      </w:pPr>
      <w:r>
        <w:rPr>
          <w:szCs w:val="24"/>
        </w:rPr>
        <w:t>пользователь</w:t>
      </w:r>
      <w:r w:rsidRPr="007C414F">
        <w:rPr>
          <w:szCs w:val="24"/>
        </w:rPr>
        <w:t xml:space="preserve"> “</w:t>
      </w:r>
      <w:r w:rsidRPr="00544D34">
        <w:rPr>
          <w:rFonts w:ascii="Courier New" w:hAnsi="Courier New" w:cs="Courier New"/>
          <w:b/>
          <w:szCs w:val="24"/>
          <w:lang w:val="en-US"/>
        </w:rPr>
        <w:t>zemon</w:t>
      </w:r>
      <w:r w:rsidRPr="007C414F">
        <w:rPr>
          <w:szCs w:val="24"/>
        </w:rPr>
        <w:t xml:space="preserve">” </w:t>
      </w:r>
      <w:r>
        <w:rPr>
          <w:szCs w:val="24"/>
        </w:rPr>
        <w:t>имеет</w:t>
      </w:r>
      <w:r w:rsidRPr="007C414F">
        <w:rPr>
          <w:szCs w:val="24"/>
        </w:rPr>
        <w:t xml:space="preserve"> </w:t>
      </w:r>
      <w:r>
        <w:rPr>
          <w:szCs w:val="24"/>
        </w:rPr>
        <w:t>доступ</w:t>
      </w:r>
      <w:r w:rsidRPr="007C414F">
        <w:rPr>
          <w:szCs w:val="24"/>
        </w:rPr>
        <w:t xml:space="preserve"> </w:t>
      </w:r>
      <w:r>
        <w:rPr>
          <w:szCs w:val="24"/>
        </w:rPr>
        <w:t>только</w:t>
      </w:r>
      <w:r w:rsidRPr="007C414F">
        <w:rPr>
          <w:szCs w:val="24"/>
        </w:rPr>
        <w:t xml:space="preserve"> </w:t>
      </w:r>
      <w:r>
        <w:rPr>
          <w:szCs w:val="24"/>
        </w:rPr>
        <w:t xml:space="preserve">к файлам СПО </w:t>
      </w:r>
      <w:r>
        <w:rPr>
          <w:szCs w:val="24"/>
          <w:lang w:val="en-US"/>
        </w:rPr>
        <w:t>Zemon</w:t>
      </w:r>
      <w:r>
        <w:rPr>
          <w:szCs w:val="24"/>
        </w:rPr>
        <w:t xml:space="preserve">, а также предоставляет доступ к своим файлам членам группы пользователей </w:t>
      </w:r>
      <w:r w:rsidRPr="00FD236B">
        <w:rPr>
          <w:szCs w:val="24"/>
        </w:rPr>
        <w:t>“</w:t>
      </w:r>
      <w:r w:rsidRPr="00544D34">
        <w:rPr>
          <w:rFonts w:ascii="Courier New" w:hAnsi="Courier New" w:cs="Courier New"/>
          <w:b/>
          <w:szCs w:val="24"/>
          <w:lang w:val="en-US"/>
        </w:rPr>
        <w:t>zemon</w:t>
      </w:r>
      <w:r w:rsidRPr="00FD236B">
        <w:rPr>
          <w:szCs w:val="24"/>
        </w:rPr>
        <w:t>”.</w:t>
      </w:r>
    </w:p>
    <w:p w14:paraId="332A608C" w14:textId="77777777" w:rsidR="00CB4DDE" w:rsidRDefault="00CB4DDE" w:rsidP="00DE49E1">
      <w:pPr>
        <w:pStyle w:val="aff1"/>
        <w:numPr>
          <w:ilvl w:val="0"/>
          <w:numId w:val="85"/>
        </w:numPr>
        <w:rPr>
          <w:szCs w:val="24"/>
        </w:rPr>
      </w:pPr>
      <w:r>
        <w:rPr>
          <w:szCs w:val="24"/>
        </w:rPr>
        <w:t xml:space="preserve">пользователь </w:t>
      </w:r>
      <w:r w:rsidRPr="00FD236B">
        <w:rPr>
          <w:szCs w:val="24"/>
        </w:rPr>
        <w:t>“</w:t>
      </w:r>
      <w:r w:rsidRPr="00544D34">
        <w:rPr>
          <w:rFonts w:ascii="Courier New" w:hAnsi="Courier New" w:cs="Courier New"/>
          <w:b/>
          <w:szCs w:val="24"/>
          <w:lang w:val="en-US"/>
        </w:rPr>
        <w:t>iss</w:t>
      </w:r>
      <w:r w:rsidRPr="00FD236B">
        <w:rPr>
          <w:szCs w:val="24"/>
        </w:rPr>
        <w:t xml:space="preserve">” </w:t>
      </w:r>
      <w:r>
        <w:rPr>
          <w:szCs w:val="24"/>
        </w:rPr>
        <w:t xml:space="preserve">имеет доступ к файлам МЗИ и, как член группы </w:t>
      </w:r>
      <w:r w:rsidRPr="00FD236B">
        <w:rPr>
          <w:szCs w:val="24"/>
        </w:rPr>
        <w:t>“</w:t>
      </w:r>
      <w:r w:rsidRPr="00544D34">
        <w:rPr>
          <w:rFonts w:ascii="Courier New" w:hAnsi="Courier New" w:cs="Courier New"/>
          <w:b/>
          <w:szCs w:val="24"/>
          <w:lang w:val="en-US"/>
        </w:rPr>
        <w:t>zemon</w:t>
      </w:r>
      <w:r w:rsidRPr="00FD236B">
        <w:rPr>
          <w:szCs w:val="24"/>
        </w:rPr>
        <w:t xml:space="preserve">”, </w:t>
      </w:r>
      <w:r>
        <w:rPr>
          <w:szCs w:val="24"/>
        </w:rPr>
        <w:t xml:space="preserve">к файлам и каталогам пользователя </w:t>
      </w:r>
      <w:r w:rsidRPr="00FD236B">
        <w:rPr>
          <w:szCs w:val="24"/>
        </w:rPr>
        <w:t>“</w:t>
      </w:r>
      <w:r w:rsidRPr="00544D34">
        <w:rPr>
          <w:rFonts w:ascii="Courier New" w:hAnsi="Courier New" w:cs="Courier New"/>
          <w:b/>
          <w:szCs w:val="24"/>
          <w:lang w:val="en-US"/>
        </w:rPr>
        <w:t>zemon</w:t>
      </w:r>
      <w:r w:rsidRPr="00FD236B">
        <w:rPr>
          <w:szCs w:val="24"/>
        </w:rPr>
        <w:t>”</w:t>
      </w:r>
      <w:r>
        <w:rPr>
          <w:szCs w:val="24"/>
        </w:rPr>
        <w:t xml:space="preserve">, а также предоставляет доступ к своим файлам членам группы пользователей </w:t>
      </w:r>
      <w:r w:rsidRPr="00FD236B">
        <w:rPr>
          <w:szCs w:val="24"/>
        </w:rPr>
        <w:t>“</w:t>
      </w:r>
      <w:r w:rsidRPr="00544D34">
        <w:rPr>
          <w:rFonts w:ascii="Courier New" w:hAnsi="Courier New" w:cs="Courier New"/>
          <w:b/>
          <w:szCs w:val="24"/>
          <w:lang w:val="en-US"/>
        </w:rPr>
        <w:t>iss</w:t>
      </w:r>
      <w:r w:rsidRPr="00FD236B">
        <w:rPr>
          <w:szCs w:val="24"/>
        </w:rPr>
        <w:t>”</w:t>
      </w:r>
      <w:r>
        <w:rPr>
          <w:szCs w:val="24"/>
        </w:rPr>
        <w:t>.</w:t>
      </w:r>
    </w:p>
    <w:p w14:paraId="76930BCF" w14:textId="0F014195" w:rsidR="00354022" w:rsidRPr="00BC1619" w:rsidRDefault="00CB4DDE" w:rsidP="00DE49E1">
      <w:pPr>
        <w:pStyle w:val="aff1"/>
        <w:numPr>
          <w:ilvl w:val="0"/>
          <w:numId w:val="85"/>
        </w:numPr>
        <w:spacing w:after="120" w:line="288" w:lineRule="auto"/>
        <w:ind w:left="924" w:firstLine="0"/>
        <w:contextualSpacing w:val="0"/>
        <w:jc w:val="left"/>
        <w:rPr>
          <w:color w:val="000000" w:themeColor="text1"/>
          <w:szCs w:val="24"/>
        </w:rPr>
      </w:pPr>
      <w:r w:rsidRPr="00BC1619">
        <w:rPr>
          <w:szCs w:val="24"/>
        </w:rPr>
        <w:t>пользователь “</w:t>
      </w:r>
      <w:r w:rsidRPr="00BC1619">
        <w:rPr>
          <w:rFonts w:ascii="Courier New" w:hAnsi="Courier New" w:cs="Courier New"/>
          <w:b/>
          <w:szCs w:val="24"/>
          <w:lang w:val="en-US"/>
        </w:rPr>
        <w:t>issadmin</w:t>
      </w:r>
      <w:r w:rsidRPr="00BC1619">
        <w:rPr>
          <w:szCs w:val="24"/>
        </w:rPr>
        <w:t>”, как член группы “</w:t>
      </w:r>
      <w:r w:rsidRPr="00BC1619">
        <w:rPr>
          <w:rFonts w:ascii="Courier New" w:hAnsi="Courier New" w:cs="Courier New"/>
          <w:b/>
          <w:szCs w:val="24"/>
          <w:lang w:val="en-US"/>
        </w:rPr>
        <w:t>iss</w:t>
      </w:r>
      <w:r w:rsidRPr="00BC1619">
        <w:rPr>
          <w:szCs w:val="24"/>
        </w:rPr>
        <w:t>”, имеет доступ к файлам и каталогам пользователя “</w:t>
      </w:r>
      <w:r w:rsidRPr="00BC1619">
        <w:rPr>
          <w:rFonts w:ascii="Courier New" w:hAnsi="Courier New" w:cs="Courier New"/>
          <w:b/>
          <w:szCs w:val="24"/>
          <w:lang w:val="en-US"/>
        </w:rPr>
        <w:t>iss</w:t>
      </w:r>
      <w:r w:rsidRPr="00BC1619">
        <w:rPr>
          <w:szCs w:val="24"/>
        </w:rPr>
        <w:t>”, то есть, к исполняемым и конфигурационным файлам МЗИ.</w:t>
      </w:r>
    </w:p>
    <w:p w14:paraId="63FA17A3" w14:textId="130531EF" w:rsidR="00354022" w:rsidRPr="009E2F1E" w:rsidRDefault="003E30DA" w:rsidP="009E2F1E">
      <w:pPr>
        <w:pStyle w:val="20"/>
        <w:spacing w:before="120" w:after="120" w:line="240" w:lineRule="auto"/>
        <w:rPr>
          <w:szCs w:val="24"/>
        </w:rPr>
      </w:pPr>
      <w:bookmarkStart w:id="42" w:name="_Toc149055444"/>
      <w:r w:rsidRPr="009E2F1E">
        <w:rPr>
          <w:szCs w:val="24"/>
        </w:rPr>
        <w:t>П</w:t>
      </w:r>
      <w:r w:rsidR="00354022" w:rsidRPr="009E2F1E">
        <w:rPr>
          <w:szCs w:val="24"/>
        </w:rPr>
        <w:t xml:space="preserve">роверки установки </w:t>
      </w:r>
      <w:r w:rsidR="000370C3" w:rsidRPr="009E2F1E">
        <w:rPr>
          <w:szCs w:val="24"/>
        </w:rPr>
        <w:t xml:space="preserve">ПО </w:t>
      </w:r>
      <w:r w:rsidR="00354022" w:rsidRPr="009E2F1E">
        <w:rPr>
          <w:szCs w:val="24"/>
        </w:rPr>
        <w:t>МЗИ</w:t>
      </w:r>
      <w:bookmarkEnd w:id="42"/>
      <w:r w:rsidR="00AD6ED6" w:rsidRPr="009E2F1E">
        <w:rPr>
          <w:szCs w:val="24"/>
        </w:rPr>
        <w:t xml:space="preserve"> </w:t>
      </w:r>
    </w:p>
    <w:p w14:paraId="25A5AF84" w14:textId="0DB8B6B4" w:rsidR="00D84684" w:rsidRPr="00D84684" w:rsidRDefault="00D84684" w:rsidP="00DE49E1">
      <w:pPr>
        <w:pStyle w:val="affffffffffff3"/>
        <w:numPr>
          <w:ilvl w:val="0"/>
          <w:numId w:val="86"/>
        </w:numPr>
        <w:spacing w:line="276" w:lineRule="auto"/>
        <w:rPr>
          <w:rFonts w:ascii="Times New Roman" w:hAnsi="Times New Roman" w:cs="Times New Roman"/>
          <w:sz w:val="24"/>
          <w:szCs w:val="24"/>
        </w:rPr>
      </w:pPr>
      <w:r w:rsidRPr="00D84684">
        <w:rPr>
          <w:rFonts w:ascii="Times New Roman" w:hAnsi="Times New Roman" w:cs="Times New Roman"/>
          <w:sz w:val="24"/>
          <w:szCs w:val="24"/>
        </w:rPr>
        <w:t>Перезагрузка ПО контроллера</w:t>
      </w:r>
    </w:p>
    <w:p w14:paraId="0C69B9A9" w14:textId="3D390A58" w:rsidR="00354022" w:rsidRPr="00031DD1" w:rsidRDefault="00D84684" w:rsidP="00DE49E1">
      <w:pPr>
        <w:pStyle w:val="affffffffffff3"/>
        <w:numPr>
          <w:ilvl w:val="0"/>
          <w:numId w:val="86"/>
        </w:numPr>
        <w:spacing w:line="276" w:lineRule="auto"/>
        <w:rPr>
          <w:rFonts w:asciiTheme="majorHAnsi" w:hAnsiTheme="majorHAnsi" w:cstheme="majorHAnsi"/>
        </w:rPr>
      </w:pPr>
      <w:r>
        <w:rPr>
          <w:rFonts w:ascii="Times New Roman" w:hAnsi="Times New Roman" w:cs="Times New Roman"/>
          <w:sz w:val="24"/>
          <w:szCs w:val="24"/>
        </w:rPr>
        <w:t>В режиме командной строки осуществить вход в Систему под учётной записью</w:t>
      </w:r>
      <w:r w:rsidR="00354022" w:rsidRPr="00C058C8">
        <w:rPr>
          <w:rFonts w:ascii="Times New Roman" w:hAnsi="Times New Roman" w:cs="Times New Roman"/>
          <w:sz w:val="24"/>
          <w:szCs w:val="24"/>
        </w:rPr>
        <w:t xml:space="preserve"> </w:t>
      </w:r>
      <w:r w:rsidR="00354022" w:rsidRPr="00FD5FB2">
        <w:rPr>
          <w:rFonts w:ascii="Courier New" w:hAnsi="Courier New" w:cs="Courier New"/>
          <w:sz w:val="24"/>
          <w:szCs w:val="24"/>
          <w:lang w:val="en-US"/>
        </w:rPr>
        <w:t>issadmin</w:t>
      </w:r>
    </w:p>
    <w:p w14:paraId="622AD561" w14:textId="18BF1244" w:rsidR="00031DD1" w:rsidRPr="00C058C8" w:rsidRDefault="00D84684" w:rsidP="00DE49E1">
      <w:pPr>
        <w:pStyle w:val="affffffffffff3"/>
        <w:numPr>
          <w:ilvl w:val="0"/>
          <w:numId w:val="86"/>
        </w:numPr>
        <w:spacing w:line="276" w:lineRule="auto"/>
        <w:rPr>
          <w:rFonts w:asciiTheme="majorHAnsi" w:hAnsiTheme="majorHAnsi" w:cstheme="majorHAnsi"/>
        </w:rPr>
      </w:pPr>
      <w:r>
        <w:rPr>
          <w:rFonts w:ascii="Times New Roman" w:hAnsi="Times New Roman" w:cs="Times New Roman"/>
          <w:sz w:val="24"/>
          <w:szCs w:val="24"/>
        </w:rPr>
        <w:t xml:space="preserve">Проконтролировать </w:t>
      </w:r>
      <w:r w:rsidRPr="00C058C8">
        <w:rPr>
          <w:rFonts w:ascii="Times New Roman" w:hAnsi="Times New Roman" w:cs="Times New Roman"/>
          <w:sz w:val="24"/>
          <w:szCs w:val="24"/>
        </w:rPr>
        <w:t>запущенные</w:t>
      </w:r>
      <w:r w:rsidR="00031DD1" w:rsidRPr="00C058C8">
        <w:rPr>
          <w:rFonts w:ascii="Times New Roman" w:hAnsi="Times New Roman" w:cs="Times New Roman"/>
          <w:sz w:val="24"/>
          <w:szCs w:val="24"/>
        </w:rPr>
        <w:t xml:space="preserve"> </w:t>
      </w:r>
      <w:r w:rsidR="00031DD1" w:rsidRPr="00FD5FB2">
        <w:rPr>
          <w:rFonts w:ascii="Times New Roman" w:hAnsi="Times New Roman" w:cs="Times New Roman"/>
          <w:sz w:val="24"/>
          <w:szCs w:val="24"/>
        </w:rPr>
        <w:t>процессы</w:t>
      </w:r>
      <w:r w:rsidR="00031DD1" w:rsidRPr="00C058C8">
        <w:rPr>
          <w:rFonts w:ascii="Times New Roman" w:hAnsi="Times New Roman" w:cs="Times New Roman"/>
          <w:sz w:val="24"/>
          <w:szCs w:val="24"/>
        </w:rPr>
        <w:t xml:space="preserve"> </w:t>
      </w:r>
      <w:r w:rsidR="00031DD1" w:rsidRPr="00FD5FB2">
        <w:rPr>
          <w:rFonts w:ascii="Times New Roman" w:hAnsi="Times New Roman" w:cs="Times New Roman"/>
          <w:sz w:val="24"/>
          <w:szCs w:val="24"/>
        </w:rPr>
        <w:t>МЗИ</w:t>
      </w:r>
      <w:r w:rsidR="00031DD1" w:rsidRPr="00C058C8">
        <w:rPr>
          <w:rFonts w:asciiTheme="majorHAnsi" w:hAnsiTheme="majorHAnsi" w:cstheme="majorHAnsi"/>
        </w:rPr>
        <w:t xml:space="preserve"> </w:t>
      </w:r>
      <w:r w:rsidR="00031DD1" w:rsidRPr="008A776C">
        <w:rPr>
          <w:rFonts w:ascii="Courier New" w:hAnsi="Courier New" w:cs="Courier New"/>
          <w:lang w:val="en-US"/>
        </w:rPr>
        <w:t>issAuditSrv</w:t>
      </w:r>
      <w:r w:rsidR="00031DD1" w:rsidRPr="00C058C8">
        <w:rPr>
          <w:rFonts w:ascii="Courier New" w:hAnsi="Courier New" w:cs="Courier New"/>
        </w:rPr>
        <w:t>,</w:t>
      </w:r>
      <w:r w:rsidR="00031DD1" w:rsidRPr="00C058C8">
        <w:rPr>
          <w:rFonts w:asciiTheme="majorHAnsi" w:hAnsiTheme="majorHAnsi" w:cstheme="majorHAnsi"/>
        </w:rPr>
        <w:t xml:space="preserve"> </w:t>
      </w:r>
      <w:r w:rsidR="00031DD1" w:rsidRPr="008A776C">
        <w:rPr>
          <w:rFonts w:ascii="Courier New" w:hAnsi="Courier New" w:cs="Courier New"/>
          <w:lang w:val="en-US"/>
        </w:rPr>
        <w:t>issCheckSrv</w:t>
      </w:r>
      <w:r w:rsidR="00031DD1" w:rsidRPr="00C058C8">
        <w:rPr>
          <w:rFonts w:ascii="Courier New" w:hAnsi="Courier New" w:cs="Courier New"/>
        </w:rPr>
        <w:t xml:space="preserve"> </w:t>
      </w:r>
      <w:r w:rsidR="00031DD1" w:rsidRPr="008A776C">
        <w:rPr>
          <w:rFonts w:ascii="Courier New" w:hAnsi="Courier New" w:cs="Courier New"/>
          <w:lang w:val="en-US"/>
        </w:rPr>
        <w:t>issServer</w:t>
      </w:r>
      <w:r w:rsidR="00031DD1" w:rsidRPr="00C058C8">
        <w:rPr>
          <w:rFonts w:asciiTheme="majorHAnsi" w:hAnsiTheme="majorHAnsi" w:cstheme="majorHAnsi"/>
        </w:rPr>
        <w:t>:</w:t>
      </w:r>
    </w:p>
    <w:p w14:paraId="2048D803" w14:textId="77777777" w:rsidR="00031DD1" w:rsidRPr="00F53D16" w:rsidRDefault="00031DD1" w:rsidP="00031DD1">
      <w:pPr>
        <w:pStyle w:val="affffffffffff3"/>
        <w:spacing w:line="276" w:lineRule="auto"/>
        <w:ind w:left="680" w:firstLine="340"/>
        <w:rPr>
          <w:rFonts w:ascii="Courier New" w:hAnsi="Courier New" w:cs="Courier New"/>
          <w:sz w:val="26"/>
          <w:szCs w:val="26"/>
          <w:lang w:val="en-US"/>
        </w:rPr>
      </w:pPr>
      <w:r w:rsidRPr="00F53D16">
        <w:rPr>
          <w:rFonts w:ascii="Courier New" w:hAnsi="Courier New" w:cs="Courier New"/>
          <w:sz w:val="26"/>
          <w:szCs w:val="26"/>
          <w:lang w:val="en-US"/>
        </w:rPr>
        <w:t>ps aux|grep iss</w:t>
      </w:r>
    </w:p>
    <w:p w14:paraId="2593A28A" w14:textId="77777777" w:rsidR="00031DD1" w:rsidRPr="008A776C" w:rsidRDefault="00031DD1" w:rsidP="00031DD1">
      <w:pPr>
        <w:pStyle w:val="affffffffffff3"/>
        <w:spacing w:line="276" w:lineRule="auto"/>
        <w:ind w:left="340" w:firstLine="340"/>
        <w:rPr>
          <w:rFonts w:ascii="Courier New" w:hAnsi="Courier New" w:cs="Courier New"/>
          <w:lang w:val="en-US"/>
        </w:rPr>
      </w:pPr>
      <w:r>
        <w:rPr>
          <w:rFonts w:ascii="Courier New" w:hAnsi="Courier New" w:cs="Courier New"/>
          <w:lang w:val="en-US"/>
        </w:rPr>
        <w:t>iss …</w:t>
      </w:r>
      <w:r w:rsidRPr="008A776C">
        <w:rPr>
          <w:rFonts w:ascii="Courier New" w:hAnsi="Courier New" w:cs="Courier New"/>
          <w:lang w:val="en-US"/>
        </w:rPr>
        <w:t xml:space="preserve"> </w:t>
      </w:r>
      <w:r>
        <w:rPr>
          <w:rFonts w:ascii="Courier New" w:hAnsi="Courier New" w:cs="Courier New"/>
          <w:lang w:val="en-US"/>
        </w:rPr>
        <w:t xml:space="preserve"> …  19264  5520 pts/2 … /home/iss/bin/issAuditSrv</w:t>
      </w:r>
    </w:p>
    <w:p w14:paraId="2BCF4B7F" w14:textId="77777777" w:rsidR="00031DD1" w:rsidRPr="008A776C" w:rsidRDefault="00031DD1" w:rsidP="00031DD1">
      <w:pPr>
        <w:pStyle w:val="affffffffffff3"/>
        <w:spacing w:line="276" w:lineRule="auto"/>
        <w:ind w:left="340" w:firstLine="340"/>
        <w:rPr>
          <w:rFonts w:ascii="Courier New" w:hAnsi="Courier New" w:cs="Courier New"/>
          <w:lang w:val="en-US"/>
        </w:rPr>
      </w:pPr>
      <w:r>
        <w:rPr>
          <w:rFonts w:ascii="Courier New" w:hAnsi="Courier New" w:cs="Courier New"/>
          <w:lang w:val="en-US"/>
        </w:rPr>
        <w:t>iss …</w:t>
      </w:r>
      <w:r w:rsidRPr="008A776C">
        <w:rPr>
          <w:rFonts w:ascii="Courier New" w:hAnsi="Courier New" w:cs="Courier New"/>
          <w:lang w:val="en-US"/>
        </w:rPr>
        <w:t xml:space="preserve"> </w:t>
      </w:r>
      <w:r>
        <w:rPr>
          <w:rFonts w:ascii="Courier New" w:hAnsi="Courier New" w:cs="Courier New"/>
          <w:lang w:val="en-US"/>
        </w:rPr>
        <w:t xml:space="preserve"> …   9996  5576 pts/0 … /home/iss/bin/issCheckSrv</w:t>
      </w:r>
    </w:p>
    <w:p w14:paraId="4A9005ED" w14:textId="77777777" w:rsidR="00031DD1" w:rsidRPr="009520F4" w:rsidRDefault="00031DD1" w:rsidP="00D84684">
      <w:pPr>
        <w:pStyle w:val="affffffffffff3"/>
        <w:spacing w:after="120" w:line="276" w:lineRule="auto"/>
        <w:ind w:left="340" w:firstLine="340"/>
        <w:rPr>
          <w:rFonts w:ascii="Courier New" w:hAnsi="Courier New" w:cs="Courier New"/>
          <w:lang w:val="en-US"/>
        </w:rPr>
      </w:pPr>
      <w:r>
        <w:rPr>
          <w:rFonts w:ascii="Courier New" w:hAnsi="Courier New" w:cs="Courier New"/>
          <w:lang w:val="en-US"/>
        </w:rPr>
        <w:t>iss</w:t>
      </w:r>
      <w:r w:rsidRPr="00FD5FB2">
        <w:rPr>
          <w:rFonts w:ascii="Courier New" w:hAnsi="Courier New" w:cs="Courier New"/>
          <w:lang w:val="en-US"/>
        </w:rPr>
        <w:t xml:space="preserve"> …  …  </w:t>
      </w:r>
      <w:r w:rsidRPr="009520F4">
        <w:rPr>
          <w:rFonts w:ascii="Courier New" w:hAnsi="Courier New" w:cs="Courier New"/>
          <w:lang w:val="en-US"/>
        </w:rPr>
        <w:t xml:space="preserve">28436  5204 </w:t>
      </w:r>
      <w:r>
        <w:rPr>
          <w:rFonts w:ascii="Courier New" w:hAnsi="Courier New" w:cs="Courier New"/>
          <w:lang w:val="en-US"/>
        </w:rPr>
        <w:t>pts</w:t>
      </w:r>
      <w:r w:rsidRPr="009520F4">
        <w:rPr>
          <w:rFonts w:ascii="Courier New" w:hAnsi="Courier New" w:cs="Courier New"/>
          <w:lang w:val="en-US"/>
        </w:rPr>
        <w:t>/1 … /</w:t>
      </w:r>
      <w:r w:rsidRPr="008A776C">
        <w:rPr>
          <w:rFonts w:ascii="Courier New" w:hAnsi="Courier New" w:cs="Courier New"/>
          <w:lang w:val="en-US"/>
        </w:rPr>
        <w:t>home</w:t>
      </w:r>
      <w:r w:rsidRPr="009520F4">
        <w:rPr>
          <w:rFonts w:ascii="Courier New" w:hAnsi="Courier New" w:cs="Courier New"/>
          <w:lang w:val="en-US"/>
        </w:rPr>
        <w:t>/</w:t>
      </w:r>
      <w:r w:rsidRPr="008A776C">
        <w:rPr>
          <w:rFonts w:ascii="Courier New" w:hAnsi="Courier New" w:cs="Courier New"/>
          <w:lang w:val="en-US"/>
        </w:rPr>
        <w:t>iss</w:t>
      </w:r>
      <w:r w:rsidRPr="009520F4">
        <w:rPr>
          <w:rFonts w:ascii="Courier New" w:hAnsi="Courier New" w:cs="Courier New"/>
          <w:lang w:val="en-US"/>
        </w:rPr>
        <w:t>/</w:t>
      </w:r>
      <w:r w:rsidRPr="008A776C">
        <w:rPr>
          <w:rFonts w:ascii="Courier New" w:hAnsi="Courier New" w:cs="Courier New"/>
          <w:lang w:val="en-US"/>
        </w:rPr>
        <w:t>bin</w:t>
      </w:r>
      <w:r w:rsidRPr="009520F4">
        <w:rPr>
          <w:rFonts w:ascii="Courier New" w:hAnsi="Courier New" w:cs="Courier New"/>
          <w:lang w:val="en-US"/>
        </w:rPr>
        <w:t>/</w:t>
      </w:r>
      <w:r>
        <w:rPr>
          <w:rFonts w:ascii="Courier New" w:hAnsi="Courier New" w:cs="Courier New"/>
          <w:lang w:val="en-US"/>
        </w:rPr>
        <w:t>issServer</w:t>
      </w:r>
    </w:p>
    <w:p w14:paraId="4ACAB15D" w14:textId="6704EEDC" w:rsidR="00031DD1" w:rsidRPr="00031DD1" w:rsidRDefault="00D84684" w:rsidP="00DE49E1">
      <w:pPr>
        <w:pStyle w:val="affffffffffff3"/>
        <w:numPr>
          <w:ilvl w:val="0"/>
          <w:numId w:val="86"/>
        </w:numPr>
        <w:spacing w:line="276" w:lineRule="auto"/>
        <w:rPr>
          <w:rFonts w:ascii="Times New Roman" w:hAnsi="Times New Roman" w:cs="Times New Roman"/>
          <w:sz w:val="24"/>
          <w:szCs w:val="24"/>
        </w:rPr>
      </w:pPr>
      <w:r>
        <w:rPr>
          <w:rFonts w:ascii="Times New Roman" w:hAnsi="Times New Roman" w:cs="Times New Roman"/>
          <w:sz w:val="24"/>
          <w:szCs w:val="24"/>
        </w:rPr>
        <w:t>Строго рекомендуется и</w:t>
      </w:r>
      <w:r w:rsidR="00031DD1">
        <w:rPr>
          <w:rFonts w:ascii="Times New Roman" w:hAnsi="Times New Roman" w:cs="Times New Roman"/>
          <w:sz w:val="24"/>
          <w:szCs w:val="24"/>
        </w:rPr>
        <w:t xml:space="preserve">зменяем стандартный пароль пользователя </w:t>
      </w:r>
      <w:r w:rsidR="00031DD1" w:rsidRPr="00FD5FB2">
        <w:rPr>
          <w:rFonts w:ascii="Courier New" w:hAnsi="Courier New" w:cs="Courier New"/>
          <w:sz w:val="24"/>
          <w:szCs w:val="24"/>
          <w:lang w:val="en-US"/>
        </w:rPr>
        <w:t>issadmin</w:t>
      </w:r>
      <w:r w:rsidR="00031DD1">
        <w:rPr>
          <w:rFonts w:ascii="Times New Roman" w:hAnsi="Times New Roman" w:cs="Times New Roman"/>
          <w:sz w:val="24"/>
          <w:szCs w:val="24"/>
        </w:rPr>
        <w:t xml:space="preserve"> на </w:t>
      </w:r>
      <w:r>
        <w:rPr>
          <w:rFonts w:ascii="Times New Roman" w:hAnsi="Times New Roman" w:cs="Times New Roman"/>
          <w:sz w:val="24"/>
          <w:szCs w:val="24"/>
        </w:rPr>
        <w:t xml:space="preserve">пароль, </w:t>
      </w:r>
      <w:r w:rsidR="00031DD1">
        <w:rPr>
          <w:rFonts w:ascii="Times New Roman" w:hAnsi="Times New Roman" w:cs="Times New Roman"/>
          <w:sz w:val="24"/>
          <w:szCs w:val="24"/>
        </w:rPr>
        <w:t xml:space="preserve">удовлетворяющий </w:t>
      </w:r>
      <w:r>
        <w:rPr>
          <w:rFonts w:ascii="Times New Roman" w:hAnsi="Times New Roman" w:cs="Times New Roman"/>
          <w:sz w:val="24"/>
          <w:szCs w:val="24"/>
        </w:rPr>
        <w:t>политике безопасности Организации (см п.4.7).</w:t>
      </w:r>
    </w:p>
    <w:p w14:paraId="6719C0CD" w14:textId="77777777" w:rsidR="00354022" w:rsidRPr="00FF0089" w:rsidRDefault="00354022" w:rsidP="004A5D6C">
      <w:pPr>
        <w:pStyle w:val="affffffffffff5"/>
        <w:ind w:firstLine="0"/>
      </w:pPr>
    </w:p>
    <w:p w14:paraId="291BB307" w14:textId="77777777" w:rsidR="00C058C8" w:rsidRPr="00FF0089" w:rsidRDefault="00C058C8">
      <w:pPr>
        <w:ind w:firstLine="0"/>
        <w:jc w:val="left"/>
        <w:rPr>
          <w:b/>
          <w:bCs/>
          <w:szCs w:val="26"/>
        </w:rPr>
      </w:pPr>
      <w:r w:rsidRPr="00FF0089">
        <w:br w:type="page"/>
      </w:r>
    </w:p>
    <w:p w14:paraId="31A76696" w14:textId="37C95121" w:rsidR="00E701DB" w:rsidRPr="009E2F1E" w:rsidRDefault="00E701DB" w:rsidP="009E2F1E">
      <w:pPr>
        <w:pStyle w:val="20"/>
        <w:spacing w:before="120" w:after="120" w:line="240" w:lineRule="auto"/>
        <w:rPr>
          <w:szCs w:val="24"/>
        </w:rPr>
      </w:pPr>
      <w:bookmarkStart w:id="43" w:name="_Toc149055445"/>
      <w:r w:rsidRPr="009E2F1E">
        <w:rPr>
          <w:szCs w:val="24"/>
        </w:rPr>
        <w:lastRenderedPageBreak/>
        <w:t>Настройка первичной конфигурации МЗИ</w:t>
      </w:r>
      <w:bookmarkEnd w:id="43"/>
      <w:r w:rsidRPr="009E2F1E">
        <w:rPr>
          <w:szCs w:val="24"/>
        </w:rPr>
        <w:t xml:space="preserve"> </w:t>
      </w:r>
    </w:p>
    <w:p w14:paraId="73582C70" w14:textId="4A120D84" w:rsidR="00795F44" w:rsidRPr="007C414F" w:rsidRDefault="00795F44" w:rsidP="00A664FA">
      <w:pPr>
        <w:spacing w:line="276" w:lineRule="auto"/>
        <w:rPr>
          <w:i/>
          <w:color w:val="000000" w:themeColor="text1"/>
          <w:szCs w:val="24"/>
        </w:rPr>
      </w:pPr>
      <w:r w:rsidRPr="007C414F">
        <w:rPr>
          <w:color w:val="000000" w:themeColor="text1"/>
          <w:szCs w:val="24"/>
        </w:rPr>
        <w:t xml:space="preserve">Установка МЗИ осуществляется на подготовленную программную среду контроллера, которая включает ОС </w:t>
      </w:r>
      <w:r w:rsidRPr="007C414F">
        <w:rPr>
          <w:color w:val="000000" w:themeColor="text1"/>
          <w:szCs w:val="24"/>
          <w:lang w:val="en-US"/>
        </w:rPr>
        <w:t>Linux</w:t>
      </w:r>
      <w:r w:rsidRPr="007C414F">
        <w:rPr>
          <w:color w:val="000000" w:themeColor="text1"/>
          <w:szCs w:val="24"/>
        </w:rPr>
        <w:t xml:space="preserve"> и СПО </w:t>
      </w:r>
      <w:r w:rsidRPr="007C414F">
        <w:rPr>
          <w:color w:val="000000" w:themeColor="text1"/>
          <w:szCs w:val="24"/>
          <w:lang w:val="en-US"/>
        </w:rPr>
        <w:t>Zemon</w:t>
      </w:r>
      <w:r w:rsidRPr="007C414F">
        <w:rPr>
          <w:color w:val="000000" w:themeColor="text1"/>
          <w:szCs w:val="24"/>
        </w:rPr>
        <w:t>.</w:t>
      </w:r>
    </w:p>
    <w:p w14:paraId="567CC792" w14:textId="27A54E41" w:rsidR="00E701DB" w:rsidRPr="007C414F" w:rsidRDefault="0061553C" w:rsidP="00C058C8">
      <w:pPr>
        <w:pStyle w:val="affffffffffff5"/>
        <w:rPr>
          <w:color w:val="000000" w:themeColor="text1"/>
        </w:rPr>
      </w:pPr>
      <w:r w:rsidRPr="007C414F">
        <w:rPr>
          <w:color w:val="000000" w:themeColor="text1"/>
        </w:rPr>
        <w:t>Установка ПО МЗИ производится по</w:t>
      </w:r>
      <w:r w:rsidR="00A664FA" w:rsidRPr="007C414F">
        <w:rPr>
          <w:color w:val="000000" w:themeColor="text1"/>
        </w:rPr>
        <w:t xml:space="preserve"> алгоритму, описанному в п.</w:t>
      </w:r>
      <w:r w:rsidR="00C339AC">
        <w:rPr>
          <w:color w:val="000000" w:themeColor="text1"/>
        </w:rPr>
        <w:fldChar w:fldCharType="begin"/>
      </w:r>
      <w:r w:rsidR="00C339AC">
        <w:rPr>
          <w:color w:val="000000" w:themeColor="text1"/>
        </w:rPr>
        <w:instrText xml:space="preserve"> REF _Ref148706496 \r \h </w:instrText>
      </w:r>
      <w:r w:rsidR="00C339AC">
        <w:rPr>
          <w:color w:val="000000" w:themeColor="text1"/>
        </w:rPr>
      </w:r>
      <w:r w:rsidR="00C339AC">
        <w:rPr>
          <w:color w:val="000000" w:themeColor="text1"/>
        </w:rPr>
        <w:fldChar w:fldCharType="separate"/>
      </w:r>
      <w:r w:rsidR="009520F4">
        <w:rPr>
          <w:color w:val="000000" w:themeColor="text1"/>
        </w:rPr>
        <w:t>3.1</w:t>
      </w:r>
      <w:r w:rsidR="00C339AC">
        <w:rPr>
          <w:color w:val="000000" w:themeColor="text1"/>
        </w:rPr>
        <w:fldChar w:fldCharType="end"/>
      </w:r>
      <w:r w:rsidR="00C339AC">
        <w:rPr>
          <w:color w:val="000000" w:themeColor="text1"/>
        </w:rPr>
        <w:t>.1</w:t>
      </w:r>
      <w:r w:rsidR="00E64E36" w:rsidRPr="007C414F">
        <w:rPr>
          <w:color w:val="000000" w:themeColor="text1"/>
        </w:rPr>
        <w:t>.</w:t>
      </w:r>
    </w:p>
    <w:p w14:paraId="61474940" w14:textId="510A79EC" w:rsidR="00A664FA" w:rsidRPr="007C414F" w:rsidRDefault="00A664FA" w:rsidP="00C058C8">
      <w:pPr>
        <w:pStyle w:val="affffffffffff5"/>
        <w:rPr>
          <w:color w:val="000000" w:themeColor="text1"/>
        </w:rPr>
      </w:pPr>
      <w:r w:rsidRPr="007C414F">
        <w:rPr>
          <w:color w:val="000000" w:themeColor="text1"/>
        </w:rPr>
        <w:t>Настройка первичной конфигурации МЗИ производится установочным скриптом в процессе развёртывания дистрибутива.</w:t>
      </w:r>
    </w:p>
    <w:p w14:paraId="4D5050D1" w14:textId="01597799" w:rsidR="00544D34" w:rsidRPr="007C414F" w:rsidRDefault="00544D34" w:rsidP="00C058C8">
      <w:pPr>
        <w:pStyle w:val="affffffffffff5"/>
        <w:rPr>
          <w:color w:val="000000" w:themeColor="text1"/>
        </w:rPr>
      </w:pPr>
      <w:r w:rsidRPr="007C414F">
        <w:rPr>
          <w:color w:val="000000" w:themeColor="text1"/>
        </w:rPr>
        <w:t xml:space="preserve">В процессе развёртывания дистрибутива </w:t>
      </w:r>
      <w:r w:rsidR="00A664FA" w:rsidRPr="007C414F">
        <w:rPr>
          <w:color w:val="000000" w:themeColor="text1"/>
        </w:rPr>
        <w:t>программа установки производи</w:t>
      </w:r>
      <w:r w:rsidRPr="007C414F">
        <w:rPr>
          <w:color w:val="000000" w:themeColor="text1"/>
        </w:rPr>
        <w:t>т следующие действия.</w:t>
      </w:r>
    </w:p>
    <w:p w14:paraId="7B727F16" w14:textId="420AD9EF" w:rsidR="00544D34" w:rsidRPr="00DC6DFA" w:rsidRDefault="00544D34" w:rsidP="00DE49E1">
      <w:pPr>
        <w:pStyle w:val="aff1"/>
        <w:numPr>
          <w:ilvl w:val="2"/>
          <w:numId w:val="82"/>
        </w:numPr>
        <w:ind w:left="709" w:hanging="425"/>
        <w:rPr>
          <w:color w:val="000000" w:themeColor="text1"/>
          <w:szCs w:val="24"/>
        </w:rPr>
      </w:pPr>
      <w:r>
        <w:rPr>
          <w:color w:val="000000" w:themeColor="text1"/>
          <w:szCs w:val="24"/>
        </w:rPr>
        <w:t xml:space="preserve">Программные компоненты МЗИ устанавливаются в разделы каталога </w:t>
      </w:r>
      <w:r w:rsidRPr="00544D34">
        <w:rPr>
          <w:rFonts w:ascii="Courier New" w:hAnsi="Courier New" w:cs="Courier New"/>
          <w:color w:val="000000" w:themeColor="text1"/>
          <w:szCs w:val="24"/>
        </w:rPr>
        <w:t>/</w:t>
      </w:r>
      <w:r w:rsidRPr="00544D34">
        <w:rPr>
          <w:rFonts w:ascii="Courier New" w:hAnsi="Courier New" w:cs="Courier New"/>
          <w:b/>
          <w:szCs w:val="24"/>
          <w:lang w:val="en-US"/>
        </w:rPr>
        <w:t>home</w:t>
      </w:r>
      <w:r w:rsidRPr="00544D34">
        <w:rPr>
          <w:rFonts w:ascii="Courier New" w:hAnsi="Courier New" w:cs="Courier New"/>
          <w:b/>
          <w:szCs w:val="24"/>
        </w:rPr>
        <w:t>/</w:t>
      </w:r>
      <w:r w:rsidRPr="00544D34">
        <w:rPr>
          <w:rFonts w:ascii="Courier New" w:hAnsi="Courier New" w:cs="Courier New"/>
          <w:b/>
          <w:szCs w:val="24"/>
          <w:lang w:val="en-US"/>
        </w:rPr>
        <w:t>iss</w:t>
      </w:r>
      <w:r w:rsidR="004F21FA" w:rsidRPr="004F21FA">
        <w:rPr>
          <w:szCs w:val="24"/>
        </w:rPr>
        <w:t>, который в рабочем режиме контроллера имеет доступ только для чтения.</w:t>
      </w:r>
    </w:p>
    <w:p w14:paraId="72825651" w14:textId="77777777" w:rsidR="00544D34" w:rsidRPr="006C398C" w:rsidRDefault="00544D34" w:rsidP="00DE49E1">
      <w:pPr>
        <w:pStyle w:val="aff1"/>
        <w:numPr>
          <w:ilvl w:val="2"/>
          <w:numId w:val="82"/>
        </w:numPr>
        <w:spacing w:after="0"/>
        <w:ind w:left="709" w:hanging="425"/>
        <w:contextualSpacing w:val="0"/>
        <w:rPr>
          <w:color w:val="000000" w:themeColor="text1"/>
          <w:szCs w:val="24"/>
        </w:rPr>
      </w:pPr>
      <w:r>
        <w:rPr>
          <w:color w:val="000000" w:themeColor="text1"/>
          <w:szCs w:val="24"/>
        </w:rPr>
        <w:t xml:space="preserve">Настраиваются права доступа пользователей </w:t>
      </w:r>
      <w:r w:rsidRPr="00544D34">
        <w:rPr>
          <w:rFonts w:ascii="Courier New" w:hAnsi="Courier New" w:cs="Courier New"/>
          <w:b/>
          <w:color w:val="000000" w:themeColor="text1"/>
          <w:szCs w:val="24"/>
          <w:lang w:val="en-US"/>
        </w:rPr>
        <w:t>zemon</w:t>
      </w:r>
      <w:r w:rsidRPr="00DC6DFA">
        <w:rPr>
          <w:b/>
          <w:color w:val="000000" w:themeColor="text1"/>
          <w:szCs w:val="24"/>
        </w:rPr>
        <w:t xml:space="preserve">, </w:t>
      </w:r>
      <w:r w:rsidRPr="00544D34">
        <w:rPr>
          <w:rFonts w:ascii="Courier New" w:hAnsi="Courier New" w:cs="Courier New"/>
          <w:b/>
          <w:color w:val="000000" w:themeColor="text1"/>
          <w:szCs w:val="24"/>
          <w:lang w:val="en-US"/>
        </w:rPr>
        <w:t>iss</w:t>
      </w:r>
      <w:r w:rsidRPr="00DC6DFA">
        <w:rPr>
          <w:b/>
          <w:color w:val="000000" w:themeColor="text1"/>
          <w:szCs w:val="24"/>
        </w:rPr>
        <w:t xml:space="preserve">, </w:t>
      </w:r>
      <w:r w:rsidRPr="00544D34">
        <w:rPr>
          <w:rFonts w:ascii="Courier New" w:hAnsi="Courier New" w:cs="Courier New"/>
          <w:b/>
          <w:color w:val="000000" w:themeColor="text1"/>
          <w:szCs w:val="24"/>
          <w:lang w:val="en-US"/>
        </w:rPr>
        <w:t>issadmin</w:t>
      </w:r>
      <w:r>
        <w:rPr>
          <w:b/>
          <w:color w:val="000000" w:themeColor="text1"/>
          <w:szCs w:val="24"/>
        </w:rPr>
        <w:t xml:space="preserve"> </w:t>
      </w:r>
      <w:r w:rsidRPr="007F2440">
        <w:rPr>
          <w:color w:val="000000" w:themeColor="text1"/>
          <w:szCs w:val="24"/>
        </w:rPr>
        <w:t>по следующим</w:t>
      </w:r>
      <w:r>
        <w:rPr>
          <w:color w:val="000000" w:themeColor="text1"/>
          <w:szCs w:val="24"/>
        </w:rPr>
        <w:t xml:space="preserve"> правилам</w:t>
      </w:r>
      <w:r w:rsidRPr="007F2440">
        <w:rPr>
          <w:color w:val="000000" w:themeColor="text1"/>
          <w:szCs w:val="24"/>
        </w:rPr>
        <w:t>:</w:t>
      </w:r>
    </w:p>
    <w:p w14:paraId="0D364DDA" w14:textId="77777777" w:rsidR="00544D34" w:rsidRDefault="00544D34" w:rsidP="00DE49E1">
      <w:pPr>
        <w:pStyle w:val="aff1"/>
        <w:numPr>
          <w:ilvl w:val="0"/>
          <w:numId w:val="82"/>
        </w:numPr>
        <w:rPr>
          <w:szCs w:val="24"/>
        </w:rPr>
      </w:pPr>
      <w:r>
        <w:rPr>
          <w:szCs w:val="24"/>
        </w:rPr>
        <w:t xml:space="preserve">пользователь </w:t>
      </w:r>
      <w:r w:rsidRPr="00FD236B">
        <w:rPr>
          <w:szCs w:val="24"/>
        </w:rPr>
        <w:t>“</w:t>
      </w:r>
      <w:r w:rsidRPr="00544D34">
        <w:rPr>
          <w:rFonts w:ascii="Courier New" w:hAnsi="Courier New" w:cs="Courier New"/>
          <w:b/>
          <w:szCs w:val="24"/>
          <w:lang w:val="en-US"/>
        </w:rPr>
        <w:t>zemon</w:t>
      </w:r>
      <w:r w:rsidRPr="00FD236B">
        <w:rPr>
          <w:szCs w:val="24"/>
        </w:rPr>
        <w:t xml:space="preserve">” </w:t>
      </w:r>
      <w:r>
        <w:rPr>
          <w:szCs w:val="24"/>
        </w:rPr>
        <w:t xml:space="preserve">имеет доступ только к файлам СПО </w:t>
      </w:r>
      <w:r>
        <w:rPr>
          <w:szCs w:val="24"/>
          <w:lang w:val="en-US"/>
        </w:rPr>
        <w:t>Zemon</w:t>
      </w:r>
      <w:r>
        <w:rPr>
          <w:szCs w:val="24"/>
        </w:rPr>
        <w:t xml:space="preserve">, а также предоставляет доступ к своим файлам членам группы пользователей </w:t>
      </w:r>
      <w:r w:rsidRPr="00FD236B">
        <w:rPr>
          <w:szCs w:val="24"/>
        </w:rPr>
        <w:t>“</w:t>
      </w:r>
      <w:r w:rsidRPr="00544D34">
        <w:rPr>
          <w:rFonts w:ascii="Courier New" w:hAnsi="Courier New" w:cs="Courier New"/>
          <w:b/>
          <w:szCs w:val="24"/>
          <w:lang w:val="en-US"/>
        </w:rPr>
        <w:t>zemon</w:t>
      </w:r>
      <w:r w:rsidRPr="00FD236B">
        <w:rPr>
          <w:szCs w:val="24"/>
        </w:rPr>
        <w:t>”.</w:t>
      </w:r>
    </w:p>
    <w:p w14:paraId="77555160" w14:textId="77777777" w:rsidR="00544D34" w:rsidRDefault="00544D34" w:rsidP="00DE49E1">
      <w:pPr>
        <w:pStyle w:val="aff1"/>
        <w:numPr>
          <w:ilvl w:val="0"/>
          <w:numId w:val="82"/>
        </w:numPr>
        <w:rPr>
          <w:szCs w:val="24"/>
        </w:rPr>
      </w:pPr>
      <w:r>
        <w:rPr>
          <w:szCs w:val="24"/>
        </w:rPr>
        <w:t xml:space="preserve">пользователь </w:t>
      </w:r>
      <w:r w:rsidRPr="00FD236B">
        <w:rPr>
          <w:szCs w:val="24"/>
        </w:rPr>
        <w:t>“</w:t>
      </w:r>
      <w:r w:rsidRPr="00544D34">
        <w:rPr>
          <w:rFonts w:ascii="Courier New" w:hAnsi="Courier New" w:cs="Courier New"/>
          <w:b/>
          <w:szCs w:val="24"/>
          <w:lang w:val="en-US"/>
        </w:rPr>
        <w:t>iss</w:t>
      </w:r>
      <w:r w:rsidRPr="00FD236B">
        <w:rPr>
          <w:szCs w:val="24"/>
        </w:rPr>
        <w:t xml:space="preserve">” </w:t>
      </w:r>
      <w:r>
        <w:rPr>
          <w:szCs w:val="24"/>
        </w:rPr>
        <w:t xml:space="preserve">имеет доступ к файлам МЗИ и, как член группы </w:t>
      </w:r>
      <w:r w:rsidRPr="00FD236B">
        <w:rPr>
          <w:szCs w:val="24"/>
        </w:rPr>
        <w:t>“</w:t>
      </w:r>
      <w:r w:rsidRPr="00544D34">
        <w:rPr>
          <w:rFonts w:ascii="Courier New" w:hAnsi="Courier New" w:cs="Courier New"/>
          <w:b/>
          <w:szCs w:val="24"/>
          <w:lang w:val="en-US"/>
        </w:rPr>
        <w:t>zemon</w:t>
      </w:r>
      <w:r w:rsidRPr="00FD236B">
        <w:rPr>
          <w:szCs w:val="24"/>
        </w:rPr>
        <w:t xml:space="preserve">”, </w:t>
      </w:r>
      <w:r>
        <w:rPr>
          <w:szCs w:val="24"/>
        </w:rPr>
        <w:t xml:space="preserve">к файлам и каталогам пользователя </w:t>
      </w:r>
      <w:r w:rsidRPr="00FD236B">
        <w:rPr>
          <w:szCs w:val="24"/>
        </w:rPr>
        <w:t>“</w:t>
      </w:r>
      <w:r w:rsidRPr="00544D34">
        <w:rPr>
          <w:rFonts w:ascii="Courier New" w:hAnsi="Courier New" w:cs="Courier New"/>
          <w:b/>
          <w:szCs w:val="24"/>
          <w:lang w:val="en-US"/>
        </w:rPr>
        <w:t>zemon</w:t>
      </w:r>
      <w:r w:rsidRPr="00FD236B">
        <w:rPr>
          <w:szCs w:val="24"/>
        </w:rPr>
        <w:t>”</w:t>
      </w:r>
      <w:r>
        <w:rPr>
          <w:szCs w:val="24"/>
        </w:rPr>
        <w:t xml:space="preserve">, а также предоставляет доступ к своим файлам членам группы пользователей </w:t>
      </w:r>
      <w:r w:rsidRPr="00FD236B">
        <w:rPr>
          <w:szCs w:val="24"/>
        </w:rPr>
        <w:t>“</w:t>
      </w:r>
      <w:r w:rsidRPr="00544D34">
        <w:rPr>
          <w:rFonts w:ascii="Courier New" w:hAnsi="Courier New" w:cs="Courier New"/>
          <w:b/>
          <w:szCs w:val="24"/>
          <w:lang w:val="en-US"/>
        </w:rPr>
        <w:t>iss</w:t>
      </w:r>
      <w:r w:rsidRPr="00FD236B">
        <w:rPr>
          <w:szCs w:val="24"/>
        </w:rPr>
        <w:t>”</w:t>
      </w:r>
      <w:r>
        <w:rPr>
          <w:szCs w:val="24"/>
        </w:rPr>
        <w:t>.</w:t>
      </w:r>
    </w:p>
    <w:p w14:paraId="1F1FBE06" w14:textId="77777777" w:rsidR="00544D34" w:rsidRPr="006C398C" w:rsidRDefault="00544D34" w:rsidP="00DE49E1">
      <w:pPr>
        <w:pStyle w:val="aff1"/>
        <w:numPr>
          <w:ilvl w:val="0"/>
          <w:numId w:val="82"/>
        </w:numPr>
        <w:spacing w:after="120"/>
        <w:ind w:left="1054" w:hanging="357"/>
        <w:contextualSpacing w:val="0"/>
        <w:rPr>
          <w:i/>
          <w:color w:val="000000" w:themeColor="text1"/>
          <w:szCs w:val="24"/>
        </w:rPr>
      </w:pPr>
      <w:r w:rsidRPr="006C398C">
        <w:rPr>
          <w:szCs w:val="24"/>
        </w:rPr>
        <w:t>пользователь “</w:t>
      </w:r>
      <w:r w:rsidRPr="00544D34">
        <w:rPr>
          <w:rFonts w:ascii="Courier New" w:hAnsi="Courier New" w:cs="Courier New"/>
          <w:b/>
          <w:szCs w:val="24"/>
          <w:lang w:val="en-US"/>
        </w:rPr>
        <w:t>issadmin</w:t>
      </w:r>
      <w:r w:rsidRPr="006C398C">
        <w:rPr>
          <w:szCs w:val="24"/>
        </w:rPr>
        <w:t>”</w:t>
      </w:r>
      <w:r>
        <w:rPr>
          <w:szCs w:val="24"/>
        </w:rPr>
        <w:t>,</w:t>
      </w:r>
      <w:r w:rsidRPr="006C398C">
        <w:rPr>
          <w:szCs w:val="24"/>
        </w:rPr>
        <w:t xml:space="preserve"> как член групп</w:t>
      </w:r>
      <w:r>
        <w:rPr>
          <w:szCs w:val="24"/>
        </w:rPr>
        <w:t>ы</w:t>
      </w:r>
      <w:r w:rsidRPr="006C398C">
        <w:rPr>
          <w:szCs w:val="24"/>
        </w:rPr>
        <w:t xml:space="preserve"> “</w:t>
      </w:r>
      <w:r w:rsidRPr="00544D34">
        <w:rPr>
          <w:rFonts w:ascii="Courier New" w:hAnsi="Courier New" w:cs="Courier New"/>
          <w:b/>
          <w:szCs w:val="24"/>
          <w:lang w:val="en-US"/>
        </w:rPr>
        <w:t>iss</w:t>
      </w:r>
      <w:r w:rsidRPr="006C398C">
        <w:rPr>
          <w:szCs w:val="24"/>
        </w:rPr>
        <w:t>”,</w:t>
      </w:r>
      <w:r>
        <w:rPr>
          <w:szCs w:val="24"/>
        </w:rPr>
        <w:t xml:space="preserve"> </w:t>
      </w:r>
      <w:r w:rsidRPr="006C398C">
        <w:rPr>
          <w:szCs w:val="24"/>
        </w:rPr>
        <w:t>имеет доступ к файлам и каталогам пользовател</w:t>
      </w:r>
      <w:r>
        <w:rPr>
          <w:szCs w:val="24"/>
        </w:rPr>
        <w:t>я</w:t>
      </w:r>
      <w:r w:rsidRPr="006C398C">
        <w:rPr>
          <w:szCs w:val="24"/>
        </w:rPr>
        <w:t xml:space="preserve"> “</w:t>
      </w:r>
      <w:r w:rsidRPr="00544D34">
        <w:rPr>
          <w:rFonts w:ascii="Courier New" w:hAnsi="Courier New" w:cs="Courier New"/>
          <w:b/>
          <w:szCs w:val="24"/>
          <w:lang w:val="en-US"/>
        </w:rPr>
        <w:t>iss</w:t>
      </w:r>
      <w:r w:rsidRPr="006C398C">
        <w:rPr>
          <w:szCs w:val="24"/>
        </w:rPr>
        <w:t>”</w:t>
      </w:r>
      <w:r>
        <w:rPr>
          <w:szCs w:val="24"/>
        </w:rPr>
        <w:t>, то есть, к исполняемым и конфигурационным файлам МЗИ</w:t>
      </w:r>
      <w:r w:rsidRPr="006C398C">
        <w:rPr>
          <w:szCs w:val="24"/>
        </w:rPr>
        <w:t>.</w:t>
      </w:r>
      <w:r w:rsidRPr="006C398C">
        <w:rPr>
          <w:b/>
          <w:color w:val="000000" w:themeColor="text1"/>
          <w:szCs w:val="24"/>
        </w:rPr>
        <w:t xml:space="preserve"> </w:t>
      </w:r>
    </w:p>
    <w:p w14:paraId="1FC9A042" w14:textId="5B018489" w:rsidR="00544D34" w:rsidRPr="00362E6B" w:rsidRDefault="00544D34" w:rsidP="00DE49E1">
      <w:pPr>
        <w:pStyle w:val="aff1"/>
        <w:numPr>
          <w:ilvl w:val="0"/>
          <w:numId w:val="83"/>
        </w:numPr>
        <w:spacing w:after="0"/>
        <w:ind w:left="709" w:hanging="425"/>
        <w:contextualSpacing w:val="0"/>
        <w:rPr>
          <w:color w:val="000000" w:themeColor="text1"/>
          <w:szCs w:val="24"/>
        </w:rPr>
      </w:pPr>
      <w:r>
        <w:rPr>
          <w:color w:val="000000" w:themeColor="text1"/>
          <w:szCs w:val="24"/>
        </w:rPr>
        <w:t xml:space="preserve">Создаются </w:t>
      </w:r>
      <w:r w:rsidRPr="006C398C">
        <w:rPr>
          <w:szCs w:val="24"/>
        </w:rPr>
        <w:t>файлы конфигураций</w:t>
      </w:r>
      <w:r>
        <w:rPr>
          <w:szCs w:val="24"/>
        </w:rPr>
        <w:t xml:space="preserve"> МЗИ в директориях каталога </w:t>
      </w:r>
      <w:r w:rsidRPr="00544D34">
        <w:rPr>
          <w:rFonts w:ascii="Courier New" w:hAnsi="Courier New" w:cs="Courier New"/>
          <w:b/>
          <w:szCs w:val="24"/>
        </w:rPr>
        <w:t>/</w:t>
      </w:r>
      <w:r w:rsidRPr="00544D34">
        <w:rPr>
          <w:rFonts w:ascii="Courier New" w:hAnsi="Courier New" w:cs="Courier New"/>
          <w:b/>
          <w:szCs w:val="24"/>
          <w:lang w:val="en-US"/>
        </w:rPr>
        <w:t>work</w:t>
      </w:r>
      <w:r w:rsidRPr="00544D34">
        <w:rPr>
          <w:rFonts w:ascii="Courier New" w:hAnsi="Courier New" w:cs="Courier New"/>
          <w:b/>
          <w:szCs w:val="24"/>
        </w:rPr>
        <w:t>/</w:t>
      </w:r>
      <w:r w:rsidRPr="00544D34">
        <w:rPr>
          <w:rFonts w:ascii="Courier New" w:hAnsi="Courier New" w:cs="Courier New"/>
          <w:b/>
          <w:szCs w:val="24"/>
          <w:lang w:val="en-US"/>
        </w:rPr>
        <w:t>iss</w:t>
      </w:r>
      <w:r w:rsidR="004F21FA">
        <w:rPr>
          <w:szCs w:val="24"/>
        </w:rPr>
        <w:t>, который имеет доступ на чтение и на запись</w:t>
      </w:r>
      <w:r w:rsidR="00A664FA">
        <w:rPr>
          <w:szCs w:val="24"/>
        </w:rPr>
        <w:t xml:space="preserve"> для членов группы </w:t>
      </w:r>
      <w:r w:rsidR="00A664FA" w:rsidRPr="006C398C">
        <w:rPr>
          <w:szCs w:val="24"/>
        </w:rPr>
        <w:t>“</w:t>
      </w:r>
      <w:r w:rsidR="00A664FA" w:rsidRPr="00544D34">
        <w:rPr>
          <w:rFonts w:ascii="Courier New" w:hAnsi="Courier New" w:cs="Courier New"/>
          <w:b/>
          <w:szCs w:val="24"/>
          <w:lang w:val="en-US"/>
        </w:rPr>
        <w:t>iss</w:t>
      </w:r>
      <w:r w:rsidR="00A664FA" w:rsidRPr="006C398C">
        <w:rPr>
          <w:szCs w:val="24"/>
        </w:rPr>
        <w:t>”</w:t>
      </w:r>
      <w:r w:rsidR="004F21FA">
        <w:rPr>
          <w:szCs w:val="24"/>
        </w:rPr>
        <w:t>.</w:t>
      </w:r>
      <w:r>
        <w:rPr>
          <w:szCs w:val="24"/>
        </w:rPr>
        <w:t xml:space="preserve"> В процессе инициализации файлов конфигурации создается файл аудита </w:t>
      </w:r>
      <w:r w:rsidRPr="00544D34">
        <w:rPr>
          <w:rFonts w:ascii="Courier New" w:hAnsi="Courier New" w:cs="Courier New"/>
          <w:b/>
          <w:szCs w:val="24"/>
        </w:rPr>
        <w:t>issAudit.log</w:t>
      </w:r>
      <w:r w:rsidRPr="00251BAE">
        <w:rPr>
          <w:b/>
          <w:szCs w:val="24"/>
        </w:rPr>
        <w:t>,</w:t>
      </w:r>
      <w:r>
        <w:rPr>
          <w:szCs w:val="24"/>
        </w:rPr>
        <w:t xml:space="preserve"> в который в процессе установки записывается информация о создании конфигурационных файлов и события безопасности, возникающие при инициализации ПО контроллера.  </w:t>
      </w:r>
    </w:p>
    <w:p w14:paraId="1515C0AC" w14:textId="77777777" w:rsidR="00544D34" w:rsidRPr="00C518E6" w:rsidRDefault="00544D34" w:rsidP="00DE49E1">
      <w:pPr>
        <w:pStyle w:val="aff1"/>
        <w:numPr>
          <w:ilvl w:val="0"/>
          <w:numId w:val="83"/>
        </w:numPr>
        <w:spacing w:after="0"/>
        <w:ind w:left="709" w:hanging="425"/>
        <w:contextualSpacing w:val="0"/>
        <w:rPr>
          <w:szCs w:val="24"/>
        </w:rPr>
      </w:pPr>
      <w:r w:rsidRPr="00C518E6">
        <w:rPr>
          <w:szCs w:val="24"/>
        </w:rPr>
        <w:t xml:space="preserve">В директории </w:t>
      </w:r>
      <w:r w:rsidRPr="00544D34">
        <w:rPr>
          <w:rFonts w:ascii="Courier New" w:hAnsi="Courier New" w:cs="Courier New"/>
          <w:b/>
          <w:szCs w:val="24"/>
        </w:rPr>
        <w:t>/etc/systemd/system</w:t>
      </w:r>
      <w:r w:rsidRPr="00C518E6">
        <w:rPr>
          <w:szCs w:val="24"/>
        </w:rPr>
        <w:t>, расположенной на защищенном от записи корневом разделе диска “</w:t>
      </w:r>
      <w:r w:rsidRPr="00544D34">
        <w:rPr>
          <w:rFonts w:ascii="Courier New" w:hAnsi="Courier New" w:cs="Courier New"/>
          <w:b/>
          <w:szCs w:val="24"/>
        </w:rPr>
        <w:t>/</w:t>
      </w:r>
      <w:r w:rsidRPr="00C518E6">
        <w:rPr>
          <w:szCs w:val="24"/>
        </w:rPr>
        <w:t>”, и доступной только администратору ОС «</w:t>
      </w:r>
      <w:r w:rsidRPr="00544D34">
        <w:rPr>
          <w:rFonts w:ascii="Courier New" w:hAnsi="Courier New" w:cs="Courier New"/>
          <w:b/>
          <w:szCs w:val="24"/>
          <w:lang w:val="en-US"/>
        </w:rPr>
        <w:t>root</w:t>
      </w:r>
      <w:r w:rsidRPr="00C518E6">
        <w:rPr>
          <w:szCs w:val="24"/>
        </w:rPr>
        <w:t xml:space="preserve">», создаются конфигурационные файлы с инструкциями по запуску компонент МЗИ для системного менеджера управления службами </w:t>
      </w:r>
      <w:r w:rsidRPr="00544D34">
        <w:rPr>
          <w:rFonts w:ascii="Courier New" w:hAnsi="Courier New" w:cs="Courier New"/>
          <w:b/>
          <w:szCs w:val="24"/>
          <w:lang w:val="en-US"/>
        </w:rPr>
        <w:t>systemd</w:t>
      </w:r>
      <w:r w:rsidRPr="00C518E6">
        <w:rPr>
          <w:szCs w:val="24"/>
        </w:rPr>
        <w:t>.</w:t>
      </w:r>
    </w:p>
    <w:p w14:paraId="7E8D3EE7" w14:textId="10DF6841" w:rsidR="00544D34" w:rsidRPr="00544D34" w:rsidRDefault="00544D34" w:rsidP="00DE49E1">
      <w:pPr>
        <w:pStyle w:val="aff1"/>
        <w:numPr>
          <w:ilvl w:val="0"/>
          <w:numId w:val="83"/>
        </w:numPr>
        <w:spacing w:after="0"/>
        <w:ind w:left="709" w:hanging="425"/>
        <w:contextualSpacing w:val="0"/>
        <w:rPr>
          <w:color w:val="FF0000"/>
          <w:szCs w:val="24"/>
        </w:rPr>
      </w:pPr>
      <w:r>
        <w:rPr>
          <w:szCs w:val="24"/>
        </w:rPr>
        <w:t xml:space="preserve">Конфигурация ОС настраивается таким образом, что администратору ОС </w:t>
      </w:r>
      <w:r w:rsidRPr="00AF04B7">
        <w:rPr>
          <w:szCs w:val="24"/>
        </w:rPr>
        <w:t>“</w:t>
      </w:r>
      <w:r w:rsidRPr="00544D34">
        <w:rPr>
          <w:rFonts w:ascii="Courier New" w:hAnsi="Courier New" w:cs="Courier New"/>
          <w:b/>
          <w:szCs w:val="24"/>
          <w:lang w:val="en-US"/>
        </w:rPr>
        <w:t>root</w:t>
      </w:r>
      <w:r w:rsidRPr="00AF04B7">
        <w:rPr>
          <w:szCs w:val="24"/>
        </w:rPr>
        <w:t>”</w:t>
      </w:r>
      <w:r>
        <w:rPr>
          <w:szCs w:val="24"/>
        </w:rPr>
        <w:t xml:space="preserve"> запрещен удалённый доступ в контроллер. В штатном или минимальном режимах функционирования контроллера удалённый доступ к контроллеру невозможен для всех пользователей (поскольку сервер </w:t>
      </w:r>
      <w:r w:rsidRPr="00AF04B7">
        <w:rPr>
          <w:szCs w:val="24"/>
        </w:rPr>
        <w:t>“</w:t>
      </w:r>
      <w:r w:rsidRPr="00544D34">
        <w:rPr>
          <w:rFonts w:ascii="Courier New" w:hAnsi="Courier New" w:cs="Courier New"/>
          <w:b/>
          <w:szCs w:val="24"/>
          <w:lang w:val="en-US"/>
        </w:rPr>
        <w:t>sshd</w:t>
      </w:r>
      <w:r w:rsidRPr="00AF04B7">
        <w:rPr>
          <w:szCs w:val="24"/>
        </w:rPr>
        <w:t xml:space="preserve">” </w:t>
      </w:r>
      <w:r>
        <w:rPr>
          <w:szCs w:val="24"/>
        </w:rPr>
        <w:t xml:space="preserve">при </w:t>
      </w:r>
      <w:r w:rsidRPr="00AF04B7">
        <w:rPr>
          <w:szCs w:val="24"/>
        </w:rPr>
        <w:t>старте ОС не запускается</w:t>
      </w:r>
      <w:r>
        <w:rPr>
          <w:szCs w:val="24"/>
        </w:rPr>
        <w:t xml:space="preserve">). Сервер удалённого доступа </w:t>
      </w:r>
      <w:r w:rsidRPr="00544D34">
        <w:rPr>
          <w:rFonts w:ascii="Courier New" w:hAnsi="Courier New" w:cs="Courier New"/>
          <w:b/>
          <w:szCs w:val="24"/>
          <w:lang w:val="en-US"/>
        </w:rPr>
        <w:t>sshd</w:t>
      </w:r>
      <w:r w:rsidRPr="007F2440">
        <w:rPr>
          <w:szCs w:val="24"/>
        </w:rPr>
        <w:t xml:space="preserve"> может быть запущен либо автоматически при возникновении аварийной ситуации, </w:t>
      </w:r>
      <w:r>
        <w:rPr>
          <w:szCs w:val="24"/>
        </w:rPr>
        <w:t>либо специальной командой с АРМ</w:t>
      </w:r>
      <w:r w:rsidRPr="007F2440">
        <w:rPr>
          <w:szCs w:val="24"/>
        </w:rPr>
        <w:t xml:space="preserve"> администратора МЗИ.</w:t>
      </w:r>
    </w:p>
    <w:p w14:paraId="65AF3E2F" w14:textId="56DB9297" w:rsidR="00544D34" w:rsidRPr="00BE6F42" w:rsidRDefault="004F21FA" w:rsidP="00DE49E1">
      <w:pPr>
        <w:pStyle w:val="aff1"/>
        <w:numPr>
          <w:ilvl w:val="0"/>
          <w:numId w:val="83"/>
        </w:numPr>
        <w:spacing w:after="0"/>
        <w:ind w:left="709" w:hanging="425"/>
        <w:contextualSpacing w:val="0"/>
        <w:rPr>
          <w:color w:val="FF0000"/>
          <w:szCs w:val="24"/>
        </w:rPr>
      </w:pPr>
      <w:r>
        <w:rPr>
          <w:szCs w:val="24"/>
        </w:rPr>
        <w:t xml:space="preserve">В разделе </w:t>
      </w:r>
      <w:r w:rsidRPr="004F21FA">
        <w:rPr>
          <w:rFonts w:ascii="Courier New" w:hAnsi="Courier New" w:cs="Courier New"/>
          <w:b/>
          <w:szCs w:val="24"/>
        </w:rPr>
        <w:t>/</w:t>
      </w:r>
      <w:r w:rsidRPr="004F21FA">
        <w:rPr>
          <w:rFonts w:ascii="Courier New" w:hAnsi="Courier New" w:cs="Courier New"/>
          <w:b/>
          <w:szCs w:val="24"/>
          <w:lang w:val="en-US"/>
        </w:rPr>
        <w:t>home</w:t>
      </w:r>
      <w:r w:rsidRPr="004F21FA">
        <w:rPr>
          <w:rFonts w:ascii="Courier New" w:hAnsi="Courier New" w:cs="Courier New"/>
          <w:b/>
          <w:szCs w:val="24"/>
        </w:rPr>
        <w:t>/</w:t>
      </w:r>
      <w:r w:rsidRPr="004F21FA">
        <w:rPr>
          <w:rFonts w:ascii="Courier New" w:hAnsi="Courier New" w:cs="Courier New"/>
          <w:b/>
          <w:szCs w:val="24"/>
          <w:lang w:val="en-US"/>
        </w:rPr>
        <w:t>iss</w:t>
      </w:r>
      <w:r w:rsidRPr="004F21FA">
        <w:rPr>
          <w:szCs w:val="24"/>
        </w:rPr>
        <w:t xml:space="preserve"> с</w:t>
      </w:r>
      <w:r w:rsidR="00544D34">
        <w:rPr>
          <w:szCs w:val="24"/>
        </w:rPr>
        <w:t xml:space="preserve">оздаётся </w:t>
      </w:r>
      <w:r>
        <w:rPr>
          <w:szCs w:val="24"/>
        </w:rPr>
        <w:t xml:space="preserve">системный </w:t>
      </w:r>
      <w:r w:rsidR="00544D34">
        <w:rPr>
          <w:szCs w:val="24"/>
        </w:rPr>
        <w:t xml:space="preserve">конфигурационный файл МЗИ </w:t>
      </w:r>
      <w:r w:rsidRPr="004F21FA">
        <w:rPr>
          <w:rFonts w:ascii="Courier New" w:hAnsi="Courier New" w:cs="Courier New"/>
          <w:b/>
          <w:szCs w:val="24"/>
        </w:rPr>
        <w:t>issSysParam.cfg</w:t>
      </w:r>
      <w:r>
        <w:rPr>
          <w:szCs w:val="24"/>
        </w:rPr>
        <w:t>, который содержит информацию</w:t>
      </w:r>
      <w:r w:rsidRPr="00514EA2">
        <w:rPr>
          <w:szCs w:val="24"/>
        </w:rPr>
        <w:t xml:space="preserve"> для </w:t>
      </w:r>
      <w:r>
        <w:rPr>
          <w:szCs w:val="24"/>
        </w:rPr>
        <w:t xml:space="preserve">генерации ключевой информации, применяемой в механизмах шифрования </w:t>
      </w:r>
      <w:r w:rsidRPr="00514EA2">
        <w:rPr>
          <w:szCs w:val="24"/>
        </w:rPr>
        <w:t xml:space="preserve">для защиты конфигурационных файлов МЗИ и файла </w:t>
      </w:r>
      <w:r>
        <w:rPr>
          <w:szCs w:val="24"/>
        </w:rPr>
        <w:t>журнала аудита.</w:t>
      </w:r>
    </w:p>
    <w:p w14:paraId="40939E65" w14:textId="2E29F651" w:rsidR="00BE6F42" w:rsidRDefault="00F743D9" w:rsidP="00DE49E1">
      <w:pPr>
        <w:pStyle w:val="aff1"/>
        <w:numPr>
          <w:ilvl w:val="0"/>
          <w:numId w:val="83"/>
        </w:numPr>
        <w:spacing w:after="0"/>
        <w:ind w:left="709" w:hanging="425"/>
        <w:contextualSpacing w:val="0"/>
        <w:rPr>
          <w:szCs w:val="24"/>
        </w:rPr>
      </w:pPr>
      <w:r w:rsidRPr="00F743D9">
        <w:rPr>
          <w:szCs w:val="24"/>
        </w:rPr>
        <w:t>Создаётся</w:t>
      </w:r>
      <w:r>
        <w:rPr>
          <w:szCs w:val="24"/>
        </w:rPr>
        <w:t xml:space="preserve"> основной рабочий конфигурационный файл МЗИ, который содержит информацию об учётных записях пользователей и их ролевых профилях, настройки правил парольной политики, групповые и общие параметры безопасности. </w:t>
      </w:r>
      <w:r w:rsidRPr="000D1CE4">
        <w:rPr>
          <w:szCs w:val="24"/>
        </w:rPr>
        <w:t>Также в</w:t>
      </w:r>
      <w:r>
        <w:rPr>
          <w:szCs w:val="24"/>
        </w:rPr>
        <w:t xml:space="preserve"> </w:t>
      </w:r>
      <w:r>
        <w:rPr>
          <w:szCs w:val="24"/>
        </w:rPr>
        <w:lastRenderedPageBreak/>
        <w:t xml:space="preserve">этом файле </w:t>
      </w:r>
      <w:r w:rsidRPr="000D1CE4">
        <w:rPr>
          <w:szCs w:val="24"/>
        </w:rPr>
        <w:t>содержится описание событий (привязка расширенной информации о событиях к кодам событий) и параметров доступа (привязка разрешений доступа к кодам запросов)</w:t>
      </w:r>
      <w:r>
        <w:rPr>
          <w:szCs w:val="24"/>
        </w:rPr>
        <w:t>.</w:t>
      </w:r>
    </w:p>
    <w:p w14:paraId="1ADB5965" w14:textId="3F9044CA" w:rsidR="00E17284" w:rsidRDefault="00E17284" w:rsidP="00DE49E1">
      <w:pPr>
        <w:pStyle w:val="aff1"/>
        <w:numPr>
          <w:ilvl w:val="0"/>
          <w:numId w:val="83"/>
        </w:numPr>
        <w:spacing w:after="0"/>
        <w:ind w:left="709" w:hanging="425"/>
        <w:contextualSpacing w:val="0"/>
        <w:rPr>
          <w:szCs w:val="24"/>
        </w:rPr>
      </w:pPr>
      <w:r>
        <w:rPr>
          <w:szCs w:val="24"/>
        </w:rPr>
        <w:t>Создаётся набор стандартных ролей.</w:t>
      </w:r>
    </w:p>
    <w:p w14:paraId="1CABC24A" w14:textId="72FE4E8E" w:rsidR="00E17284" w:rsidRDefault="00E17284" w:rsidP="00DE49E1">
      <w:pPr>
        <w:pStyle w:val="aff1"/>
        <w:numPr>
          <w:ilvl w:val="0"/>
          <w:numId w:val="83"/>
        </w:numPr>
        <w:spacing w:after="0"/>
        <w:ind w:left="709" w:hanging="425"/>
        <w:contextualSpacing w:val="0"/>
        <w:rPr>
          <w:szCs w:val="24"/>
        </w:rPr>
      </w:pPr>
      <w:r>
        <w:rPr>
          <w:szCs w:val="24"/>
        </w:rPr>
        <w:t>Создаются стандартные пользователи.</w:t>
      </w:r>
    </w:p>
    <w:p w14:paraId="39098A00" w14:textId="77777777" w:rsidR="00D1463D" w:rsidRPr="00D1463D" w:rsidRDefault="00D1463D" w:rsidP="00D1463D">
      <w:pPr>
        <w:pStyle w:val="aff1"/>
        <w:numPr>
          <w:ilvl w:val="0"/>
          <w:numId w:val="83"/>
        </w:numPr>
        <w:spacing w:after="0"/>
        <w:ind w:left="709" w:hanging="425"/>
        <w:contextualSpacing w:val="0"/>
        <w:rPr>
          <w:szCs w:val="24"/>
        </w:rPr>
      </w:pPr>
      <w:r w:rsidRPr="00D1463D">
        <w:rPr>
          <w:szCs w:val="24"/>
        </w:rPr>
        <w:t>Все настройки, описанные в п.11,12,13 создаются в процессе развёртывания дистрибутива из описаний в текстовых конфигурационных файлах, поставляемых в составе дистрибутива, и могут быть изменены по запросу клиента.</w:t>
      </w:r>
    </w:p>
    <w:p w14:paraId="552D4F2C" w14:textId="4BEE5B29" w:rsidR="00F743D9" w:rsidRDefault="00F743D9" w:rsidP="00DE49E1">
      <w:pPr>
        <w:pStyle w:val="aff1"/>
        <w:numPr>
          <w:ilvl w:val="0"/>
          <w:numId w:val="83"/>
        </w:numPr>
        <w:spacing w:after="0"/>
        <w:ind w:left="709" w:hanging="425"/>
        <w:contextualSpacing w:val="0"/>
        <w:rPr>
          <w:szCs w:val="24"/>
        </w:rPr>
      </w:pPr>
      <w:r>
        <w:rPr>
          <w:szCs w:val="24"/>
        </w:rPr>
        <w:t>Создаётся файл контрольных сумм исполняемых компонентов и конфигурационных файлов МЗИ.</w:t>
      </w:r>
    </w:p>
    <w:p w14:paraId="122C203E" w14:textId="0336947C" w:rsidR="00F743D9" w:rsidRPr="00F743D9" w:rsidRDefault="000B5BEE" w:rsidP="00DE49E1">
      <w:pPr>
        <w:pStyle w:val="aff1"/>
        <w:numPr>
          <w:ilvl w:val="0"/>
          <w:numId w:val="83"/>
        </w:numPr>
        <w:spacing w:after="120"/>
        <w:ind w:left="709" w:hanging="425"/>
        <w:contextualSpacing w:val="0"/>
        <w:rPr>
          <w:szCs w:val="24"/>
        </w:rPr>
      </w:pPr>
      <w:r>
        <w:rPr>
          <w:szCs w:val="24"/>
        </w:rPr>
        <w:t xml:space="preserve">Создаётся файл с эталонной копией ПО МЗИ и записывается в раздел </w:t>
      </w:r>
      <w:r w:rsidRPr="000B5BEE">
        <w:rPr>
          <w:rFonts w:ascii="Courier New" w:hAnsi="Courier New" w:cs="Courier New"/>
          <w:b/>
          <w:szCs w:val="24"/>
        </w:rPr>
        <w:t>/</w:t>
      </w:r>
      <w:r w:rsidRPr="000B5BEE">
        <w:rPr>
          <w:rFonts w:ascii="Courier New" w:hAnsi="Courier New" w:cs="Courier New"/>
          <w:b/>
          <w:szCs w:val="24"/>
          <w:lang w:val="en-US"/>
        </w:rPr>
        <w:t>home</w:t>
      </w:r>
      <w:r w:rsidRPr="000B5BEE">
        <w:rPr>
          <w:rFonts w:ascii="Courier New" w:hAnsi="Courier New" w:cs="Courier New"/>
          <w:b/>
          <w:szCs w:val="24"/>
        </w:rPr>
        <w:t>/</w:t>
      </w:r>
      <w:r w:rsidRPr="000B5BEE">
        <w:rPr>
          <w:rFonts w:ascii="Courier New" w:hAnsi="Courier New" w:cs="Courier New"/>
          <w:b/>
          <w:szCs w:val="24"/>
          <w:lang w:val="en-US"/>
        </w:rPr>
        <w:t>iss</w:t>
      </w:r>
      <w:r w:rsidRPr="000B5BEE">
        <w:rPr>
          <w:szCs w:val="24"/>
        </w:rPr>
        <w:t xml:space="preserve">, </w:t>
      </w:r>
      <w:r>
        <w:rPr>
          <w:szCs w:val="24"/>
        </w:rPr>
        <w:t>который в рабочем режиме защищён от записи.</w:t>
      </w:r>
    </w:p>
    <w:p w14:paraId="501D606C" w14:textId="6607FDFB" w:rsidR="000B5BEE" w:rsidRPr="000B5BEE" w:rsidRDefault="000B5BEE" w:rsidP="00733711">
      <w:pPr>
        <w:spacing w:line="276" w:lineRule="auto"/>
        <w:rPr>
          <w:i/>
          <w:color w:val="000000" w:themeColor="text1"/>
          <w:szCs w:val="24"/>
        </w:rPr>
      </w:pPr>
      <w:r w:rsidRPr="000B5BEE">
        <w:rPr>
          <w:color w:val="000000" w:themeColor="text1"/>
          <w:szCs w:val="24"/>
        </w:rPr>
        <w:t xml:space="preserve">Все файлы конфигураций МЗИ и контрольных сумм являются </w:t>
      </w:r>
      <w:r>
        <w:rPr>
          <w:szCs w:val="24"/>
        </w:rPr>
        <w:t>зашифрованными базами</w:t>
      </w:r>
      <w:r w:rsidRPr="000B5BEE">
        <w:rPr>
          <w:szCs w:val="24"/>
        </w:rPr>
        <w:t xml:space="preserve"> SQLite и </w:t>
      </w:r>
      <w:r w:rsidRPr="000B5BEE">
        <w:rPr>
          <w:color w:val="000000" w:themeColor="text1"/>
          <w:szCs w:val="24"/>
        </w:rPr>
        <w:t>защищены от несанкционированного доступа механизма</w:t>
      </w:r>
      <w:r>
        <w:rPr>
          <w:color w:val="000000" w:themeColor="text1"/>
          <w:szCs w:val="24"/>
        </w:rPr>
        <w:t>ми защиты информации МЗИ</w:t>
      </w:r>
      <w:r w:rsidRPr="000B5BEE">
        <w:rPr>
          <w:color w:val="000000" w:themeColor="text1"/>
          <w:szCs w:val="24"/>
        </w:rPr>
        <w:t>.</w:t>
      </w:r>
    </w:p>
    <w:p w14:paraId="1208E0AF" w14:textId="3F8E7012" w:rsidR="000B5BEE" w:rsidRDefault="000B5BEE" w:rsidP="00733711">
      <w:pPr>
        <w:spacing w:line="276" w:lineRule="auto"/>
        <w:rPr>
          <w:color w:val="000000" w:themeColor="text1"/>
          <w:szCs w:val="24"/>
        </w:rPr>
      </w:pPr>
      <w:r w:rsidRPr="000B5BEE">
        <w:rPr>
          <w:color w:val="000000" w:themeColor="text1"/>
          <w:szCs w:val="24"/>
        </w:rPr>
        <w:t xml:space="preserve">Доступ к конфигурационным файлам также ограничен (чтение и запись) средствами ОС для системного пользователя </w:t>
      </w:r>
      <w:r w:rsidRPr="000B5BEE">
        <w:rPr>
          <w:rFonts w:ascii="Courier New" w:hAnsi="Courier New" w:cs="Courier New"/>
          <w:b/>
          <w:color w:val="000000" w:themeColor="text1"/>
          <w:szCs w:val="24"/>
          <w:lang w:val="en-US"/>
        </w:rPr>
        <w:t>iss</w:t>
      </w:r>
      <w:r w:rsidRPr="000B5BEE">
        <w:rPr>
          <w:color w:val="000000" w:themeColor="text1"/>
          <w:szCs w:val="24"/>
        </w:rPr>
        <w:t xml:space="preserve"> и членов рабочей группы </w:t>
      </w:r>
      <w:r w:rsidRPr="000B5BEE">
        <w:rPr>
          <w:rFonts w:ascii="Courier New" w:hAnsi="Courier New" w:cs="Courier New"/>
          <w:b/>
          <w:color w:val="000000" w:themeColor="text1"/>
          <w:szCs w:val="24"/>
          <w:lang w:val="en-US"/>
        </w:rPr>
        <w:t>iss</w:t>
      </w:r>
      <w:r w:rsidRPr="000B5BEE">
        <w:rPr>
          <w:color w:val="000000" w:themeColor="text1"/>
          <w:szCs w:val="24"/>
        </w:rPr>
        <w:t xml:space="preserve">. Для пользователей </w:t>
      </w:r>
      <w:r w:rsidRPr="000B5BEE">
        <w:rPr>
          <w:color w:val="000000" w:themeColor="text1"/>
          <w:szCs w:val="24"/>
          <w:lang w:val="en-US"/>
        </w:rPr>
        <w:t>c</w:t>
      </w:r>
      <w:r w:rsidRPr="000B5BEE">
        <w:rPr>
          <w:color w:val="000000" w:themeColor="text1"/>
          <w:szCs w:val="24"/>
        </w:rPr>
        <w:t xml:space="preserve"> другим системным профилем (</w:t>
      </w:r>
      <w:r w:rsidRPr="000B5BEE">
        <w:rPr>
          <w:rFonts w:ascii="Courier New" w:hAnsi="Courier New" w:cs="Courier New"/>
          <w:b/>
          <w:color w:val="000000" w:themeColor="text1"/>
          <w:szCs w:val="24"/>
          <w:lang w:val="en-US"/>
        </w:rPr>
        <w:t>zemon</w:t>
      </w:r>
      <w:r w:rsidRPr="000B5BEE">
        <w:rPr>
          <w:color w:val="000000" w:themeColor="text1"/>
          <w:szCs w:val="24"/>
        </w:rPr>
        <w:t>) доступ к конфигурационным файлам МЗИ полностью закрыт.</w:t>
      </w:r>
    </w:p>
    <w:p w14:paraId="01291665" w14:textId="3A1D8776" w:rsidR="0027749C" w:rsidRPr="009E2F1E" w:rsidRDefault="009E2F1E" w:rsidP="0027749C">
      <w:pPr>
        <w:pStyle w:val="20"/>
        <w:spacing w:before="120" w:after="120" w:line="240" w:lineRule="auto"/>
        <w:rPr>
          <w:szCs w:val="24"/>
        </w:rPr>
      </w:pPr>
      <w:bookmarkStart w:id="44" w:name="_Toc149055446"/>
      <w:r>
        <w:rPr>
          <w:szCs w:val="24"/>
        </w:rPr>
        <w:t>Установка программы «К</w:t>
      </w:r>
      <w:r w:rsidRPr="009E2F1E">
        <w:rPr>
          <w:szCs w:val="24"/>
        </w:rPr>
        <w:t>онфигуратор»</w:t>
      </w:r>
      <w:bookmarkEnd w:id="44"/>
    </w:p>
    <w:p w14:paraId="204CE315" w14:textId="77777777" w:rsidR="0027749C" w:rsidRDefault="0027749C" w:rsidP="0027749C">
      <w:pPr>
        <w:pStyle w:val="affffffffffff5"/>
        <w:spacing w:after="120"/>
      </w:pPr>
      <w:r w:rsidRPr="008757B6">
        <w:t xml:space="preserve">Установка </w:t>
      </w:r>
      <w:r>
        <w:t>ПО «Конфигуратор»</w:t>
      </w:r>
      <w:r w:rsidRPr="008757B6">
        <w:t xml:space="preserve"> осуществляется с помощью распаковки подготовленного дистрибутива ISS</w:t>
      </w:r>
      <w:r>
        <w:rPr>
          <w:lang w:val="en-US"/>
        </w:rPr>
        <w:t>ClientS</w:t>
      </w:r>
      <w:r w:rsidRPr="008757B6">
        <w:t>etup_номер_версии</w:t>
      </w:r>
      <w:r>
        <w:t>.</w:t>
      </w:r>
    </w:p>
    <w:p w14:paraId="40B04D8F" w14:textId="77777777" w:rsidR="0027749C" w:rsidRDefault="0027749C" w:rsidP="005A1C0F">
      <w:pPr>
        <w:pStyle w:val="affffffffffff5"/>
        <w:keepNext/>
        <w:ind w:firstLine="0"/>
        <w:jc w:val="center"/>
      </w:pPr>
      <w:r>
        <w:rPr>
          <w:noProof/>
        </w:rPr>
        <w:drawing>
          <wp:inline distT="0" distB="0" distL="0" distR="0" wp14:anchorId="51894B84" wp14:editId="1B22D974">
            <wp:extent cx="3848100" cy="2987846"/>
            <wp:effectExtent l="0" t="0" r="0" b="3175"/>
            <wp:docPr id="976" name="Рисунок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0695" cy="2989861"/>
                    </a:xfrm>
                    <a:prstGeom prst="rect">
                      <a:avLst/>
                    </a:prstGeom>
                  </pic:spPr>
                </pic:pic>
              </a:graphicData>
            </a:graphic>
          </wp:inline>
        </w:drawing>
      </w:r>
    </w:p>
    <w:p w14:paraId="469C3D61" w14:textId="6C12BD59" w:rsidR="0027749C" w:rsidRDefault="0027749C" w:rsidP="005A1C0F">
      <w:pPr>
        <w:pStyle w:val="af8"/>
        <w:ind w:firstLine="0"/>
        <w:rPr>
          <w:noProof/>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3.5</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rPr>
          <w:noProof/>
        </w:rPr>
        <w:t xml:space="preserve"> Установка ПО "Конфигуратор"</w:t>
      </w:r>
    </w:p>
    <w:p w14:paraId="72EB8CE6" w14:textId="77777777" w:rsidR="0027749C" w:rsidRDefault="0027749C" w:rsidP="0027749C">
      <w:r>
        <w:t>Необходимо следовать шагам инсталлятора, чтобы завершить установку.</w:t>
      </w:r>
    </w:p>
    <w:p w14:paraId="356D1961" w14:textId="0A4A39E1" w:rsidR="0027749C" w:rsidRPr="008A0BD2" w:rsidRDefault="0027749C" w:rsidP="008A0BD2">
      <w:pPr>
        <w:pStyle w:val="20"/>
        <w:spacing w:before="120" w:after="120" w:line="240" w:lineRule="auto"/>
        <w:rPr>
          <w:szCs w:val="24"/>
        </w:rPr>
      </w:pPr>
      <w:bookmarkStart w:id="45" w:name="_Toc149055447"/>
      <w:r w:rsidRPr="008A0BD2">
        <w:rPr>
          <w:szCs w:val="24"/>
        </w:rPr>
        <w:t>Проверка конфигурация МЗИ с помощью ПО «Конфигуратор»</w:t>
      </w:r>
      <w:bookmarkEnd w:id="45"/>
    </w:p>
    <w:p w14:paraId="35735C21" w14:textId="77777777" w:rsidR="0027749C" w:rsidRPr="00D15C49" w:rsidRDefault="0027749C" w:rsidP="0027749C">
      <w:pPr>
        <w:spacing w:after="120" w:line="259" w:lineRule="auto"/>
        <w:rPr>
          <w:rFonts w:eastAsia="Calibri"/>
          <w:szCs w:val="22"/>
        </w:rPr>
      </w:pPr>
      <w:r w:rsidRPr="00D15C49">
        <w:rPr>
          <w:rFonts w:eastAsia="Calibri"/>
          <w:szCs w:val="22"/>
        </w:rPr>
        <w:t>После выполнения вышеописанных действий Администратору КСЗ необходимо проконтролировать первичную настройку с помощью ПО «Конфигуратор»:</w:t>
      </w:r>
    </w:p>
    <w:p w14:paraId="25A2392E" w14:textId="0F1DA373" w:rsidR="0027749C" w:rsidRPr="00D15C49" w:rsidRDefault="0027749C" w:rsidP="00DE49E1">
      <w:pPr>
        <w:pStyle w:val="aff1"/>
        <w:numPr>
          <w:ilvl w:val="0"/>
          <w:numId w:val="84"/>
        </w:numPr>
        <w:spacing w:after="160" w:line="259" w:lineRule="auto"/>
        <w:rPr>
          <w:szCs w:val="22"/>
        </w:rPr>
      </w:pPr>
      <w:r w:rsidRPr="00D15C49">
        <w:rPr>
          <w:szCs w:val="22"/>
        </w:rPr>
        <w:t>Подключит</w:t>
      </w:r>
      <w:r w:rsidR="000C681E" w:rsidRPr="00D15C49">
        <w:rPr>
          <w:szCs w:val="22"/>
        </w:rPr>
        <w:t>ь</w:t>
      </w:r>
      <w:r w:rsidRPr="00D15C49">
        <w:rPr>
          <w:szCs w:val="22"/>
        </w:rPr>
        <w:t>ся к серверу МЗИ с помощью ПО «Конфигуратор» (п.</w:t>
      </w:r>
      <w:r w:rsidR="000E2FCA" w:rsidRPr="00D15C49">
        <w:rPr>
          <w:szCs w:val="22"/>
        </w:rPr>
        <w:fldChar w:fldCharType="begin"/>
      </w:r>
      <w:r w:rsidR="000E2FCA" w:rsidRPr="00D15C49">
        <w:rPr>
          <w:szCs w:val="22"/>
        </w:rPr>
        <w:instrText xml:space="preserve"> REF _Ref148685354 \r \h </w:instrText>
      </w:r>
      <w:r w:rsidR="000E2FCA" w:rsidRPr="00D15C49">
        <w:rPr>
          <w:szCs w:val="22"/>
        </w:rPr>
      </w:r>
      <w:r w:rsidR="000E2FCA" w:rsidRPr="00D15C49">
        <w:rPr>
          <w:szCs w:val="22"/>
        </w:rPr>
        <w:fldChar w:fldCharType="separate"/>
      </w:r>
      <w:r w:rsidR="009520F4">
        <w:rPr>
          <w:szCs w:val="22"/>
        </w:rPr>
        <w:t>4.3</w:t>
      </w:r>
      <w:r w:rsidR="000E2FCA" w:rsidRPr="00D15C49">
        <w:rPr>
          <w:szCs w:val="22"/>
        </w:rPr>
        <w:fldChar w:fldCharType="end"/>
      </w:r>
      <w:r w:rsidRPr="00D15C49">
        <w:rPr>
          <w:szCs w:val="22"/>
        </w:rPr>
        <w:t>)</w:t>
      </w:r>
    </w:p>
    <w:p w14:paraId="5B784F5C" w14:textId="434E7A50" w:rsidR="0027749C" w:rsidRPr="00D15C49" w:rsidRDefault="000C681E" w:rsidP="00DE49E1">
      <w:pPr>
        <w:pStyle w:val="aff1"/>
        <w:numPr>
          <w:ilvl w:val="0"/>
          <w:numId w:val="84"/>
        </w:numPr>
        <w:spacing w:after="160" w:line="259" w:lineRule="auto"/>
        <w:rPr>
          <w:szCs w:val="22"/>
        </w:rPr>
      </w:pPr>
      <w:r w:rsidRPr="00D15C49">
        <w:rPr>
          <w:szCs w:val="22"/>
        </w:rPr>
        <w:lastRenderedPageBreak/>
        <w:t>Проверить</w:t>
      </w:r>
      <w:r w:rsidR="009520F4">
        <w:rPr>
          <w:szCs w:val="22"/>
        </w:rPr>
        <w:t xml:space="preserve"> целостность</w:t>
      </w:r>
      <w:r w:rsidR="0027749C" w:rsidRPr="00D15C49">
        <w:rPr>
          <w:szCs w:val="22"/>
        </w:rPr>
        <w:t xml:space="preserve"> компонент (п. </w:t>
      </w:r>
      <w:r w:rsidR="009520F4">
        <w:rPr>
          <w:szCs w:val="22"/>
        </w:rPr>
        <w:fldChar w:fldCharType="begin"/>
      </w:r>
      <w:r w:rsidR="009520F4">
        <w:rPr>
          <w:szCs w:val="22"/>
        </w:rPr>
        <w:instrText xml:space="preserve"> REF _Ref149054872 \r \h </w:instrText>
      </w:r>
      <w:r w:rsidR="009520F4">
        <w:rPr>
          <w:szCs w:val="22"/>
        </w:rPr>
      </w:r>
      <w:r w:rsidR="009520F4">
        <w:rPr>
          <w:szCs w:val="22"/>
        </w:rPr>
        <w:fldChar w:fldCharType="separate"/>
      </w:r>
      <w:r w:rsidR="009520F4">
        <w:rPr>
          <w:szCs w:val="22"/>
        </w:rPr>
        <w:t>6.1</w:t>
      </w:r>
      <w:r w:rsidR="009520F4">
        <w:rPr>
          <w:szCs w:val="22"/>
        </w:rPr>
        <w:fldChar w:fldCharType="end"/>
      </w:r>
      <w:r w:rsidR="0027749C" w:rsidRPr="00D15C49">
        <w:rPr>
          <w:szCs w:val="22"/>
        </w:rPr>
        <w:t xml:space="preserve">). </w:t>
      </w:r>
    </w:p>
    <w:p w14:paraId="3189585C" w14:textId="6EE5D767" w:rsidR="0027749C" w:rsidRPr="00D15C49" w:rsidRDefault="0027749C" w:rsidP="00DE49E1">
      <w:pPr>
        <w:pStyle w:val="aff1"/>
        <w:numPr>
          <w:ilvl w:val="0"/>
          <w:numId w:val="84"/>
        </w:numPr>
        <w:rPr>
          <w:szCs w:val="22"/>
          <w:lang w:eastAsia="ru-RU"/>
        </w:rPr>
      </w:pPr>
      <w:r w:rsidRPr="00D15C49">
        <w:rPr>
          <w:szCs w:val="22"/>
        </w:rPr>
        <w:t xml:space="preserve">Проанализировать записанные события безопасности (п. </w:t>
      </w:r>
      <w:r w:rsidR="000E2FCA" w:rsidRPr="00D15C49">
        <w:rPr>
          <w:szCs w:val="22"/>
        </w:rPr>
        <w:fldChar w:fldCharType="begin"/>
      </w:r>
      <w:r w:rsidR="000E2FCA" w:rsidRPr="00D15C49">
        <w:rPr>
          <w:szCs w:val="22"/>
        </w:rPr>
        <w:instrText xml:space="preserve"> REF _Ref130903265 \r \h </w:instrText>
      </w:r>
      <w:r w:rsidR="000E2FCA" w:rsidRPr="00D15C49">
        <w:rPr>
          <w:szCs w:val="22"/>
        </w:rPr>
      </w:r>
      <w:r w:rsidR="000E2FCA" w:rsidRPr="00D15C49">
        <w:rPr>
          <w:szCs w:val="22"/>
        </w:rPr>
        <w:fldChar w:fldCharType="separate"/>
      </w:r>
      <w:r w:rsidR="009520F4">
        <w:rPr>
          <w:szCs w:val="22"/>
        </w:rPr>
        <w:t>8</w:t>
      </w:r>
      <w:r w:rsidR="000E2FCA" w:rsidRPr="00D15C49">
        <w:rPr>
          <w:szCs w:val="22"/>
        </w:rPr>
        <w:fldChar w:fldCharType="end"/>
      </w:r>
      <w:r w:rsidR="000E2FCA" w:rsidRPr="00D15C49">
        <w:rPr>
          <w:szCs w:val="22"/>
        </w:rPr>
        <w:t xml:space="preserve"> </w:t>
      </w:r>
      <w:r w:rsidRPr="00D15C49">
        <w:rPr>
          <w:szCs w:val="22"/>
        </w:rPr>
        <w:t>«Анализ и управление событиями безопасности»).</w:t>
      </w:r>
    </w:p>
    <w:p w14:paraId="7D0F9663" w14:textId="54C56E4E" w:rsidR="0027749C" w:rsidRPr="00D15C49" w:rsidRDefault="0027749C" w:rsidP="00DE49E1">
      <w:pPr>
        <w:pStyle w:val="aff1"/>
        <w:numPr>
          <w:ilvl w:val="0"/>
          <w:numId w:val="84"/>
        </w:numPr>
        <w:rPr>
          <w:noProof/>
        </w:rPr>
      </w:pPr>
      <w:r w:rsidRPr="00D15C49">
        <w:rPr>
          <w:noProof/>
        </w:rPr>
        <w:t>Проверить и отредактировать настройки безопасности, в т.ч.настройки парольной политики (</w:t>
      </w:r>
      <w:r w:rsidR="009520F4">
        <w:rPr>
          <w:noProof/>
        </w:rPr>
        <w:fldChar w:fldCharType="begin"/>
      </w:r>
      <w:r w:rsidR="009520F4">
        <w:rPr>
          <w:noProof/>
        </w:rPr>
        <w:instrText xml:space="preserve"> REF _Ref149054898 \r \h </w:instrText>
      </w:r>
      <w:r w:rsidR="009520F4">
        <w:rPr>
          <w:noProof/>
        </w:rPr>
      </w:r>
      <w:r w:rsidR="009520F4">
        <w:rPr>
          <w:noProof/>
        </w:rPr>
        <w:fldChar w:fldCharType="separate"/>
      </w:r>
      <w:r w:rsidR="009520F4">
        <w:rPr>
          <w:noProof/>
        </w:rPr>
        <w:t>5.3</w:t>
      </w:r>
      <w:r w:rsidR="009520F4">
        <w:rPr>
          <w:noProof/>
        </w:rPr>
        <w:fldChar w:fldCharType="end"/>
      </w:r>
      <w:r w:rsidR="000E2FCA" w:rsidRPr="00D15C49">
        <w:rPr>
          <w:noProof/>
        </w:rPr>
        <w:t xml:space="preserve"> </w:t>
      </w:r>
      <w:r w:rsidR="00D63A3D" w:rsidRPr="00D15C49">
        <w:rPr>
          <w:noProof/>
        </w:rPr>
        <w:t>«Настройка</w:t>
      </w:r>
      <w:r w:rsidRPr="00D15C49">
        <w:rPr>
          <w:noProof/>
        </w:rPr>
        <w:t xml:space="preserve"> </w:t>
      </w:r>
      <w:r w:rsidR="009520F4">
        <w:rPr>
          <w:noProof/>
        </w:rPr>
        <w:t xml:space="preserve">политик </w:t>
      </w:r>
      <w:r w:rsidRPr="00D15C49">
        <w:rPr>
          <w:noProof/>
        </w:rPr>
        <w:t xml:space="preserve">безопасности»). </w:t>
      </w:r>
    </w:p>
    <w:p w14:paraId="54789E46" w14:textId="0043258F" w:rsidR="00D63A3D" w:rsidRPr="00D15C49" w:rsidRDefault="00D63A3D" w:rsidP="00DE49E1">
      <w:pPr>
        <w:pStyle w:val="aff1"/>
        <w:numPr>
          <w:ilvl w:val="0"/>
          <w:numId w:val="84"/>
        </w:numPr>
        <w:rPr>
          <w:noProof/>
        </w:rPr>
      </w:pPr>
      <w:r w:rsidRPr="00D15C49">
        <w:rPr>
          <w:noProof/>
        </w:rPr>
        <w:t>Проверить и настроить список ролей. По умолчанию создаются три роли:</w:t>
      </w:r>
    </w:p>
    <w:p w14:paraId="2B0488FC" w14:textId="19E812E3" w:rsidR="00D63A3D" w:rsidRPr="00D15C49" w:rsidRDefault="00D63A3D" w:rsidP="00DE49E1">
      <w:pPr>
        <w:pStyle w:val="aff1"/>
        <w:numPr>
          <w:ilvl w:val="0"/>
          <w:numId w:val="87"/>
        </w:numPr>
        <w:rPr>
          <w:noProof/>
        </w:rPr>
      </w:pPr>
      <w:r w:rsidRPr="00D15C49">
        <w:rPr>
          <w:noProof/>
        </w:rPr>
        <w:t>"Администратор" – Администратор безопасности</w:t>
      </w:r>
    </w:p>
    <w:p w14:paraId="77294FB9" w14:textId="5E5C8DEA" w:rsidR="00D63A3D" w:rsidRPr="00D15C49" w:rsidRDefault="00D63A3D" w:rsidP="00DE49E1">
      <w:pPr>
        <w:pStyle w:val="aff1"/>
        <w:numPr>
          <w:ilvl w:val="0"/>
          <w:numId w:val="87"/>
        </w:numPr>
        <w:rPr>
          <w:noProof/>
        </w:rPr>
      </w:pPr>
      <w:r w:rsidRPr="00D15C49">
        <w:rPr>
          <w:noProof/>
        </w:rPr>
        <w:t>"Аудитор" – Аудитор системы безопасности</w:t>
      </w:r>
    </w:p>
    <w:p w14:paraId="1FBD2A11" w14:textId="599AA9A0" w:rsidR="00D63A3D" w:rsidRPr="00D15C49" w:rsidRDefault="00D63A3D" w:rsidP="00DE49E1">
      <w:pPr>
        <w:pStyle w:val="aff1"/>
        <w:numPr>
          <w:ilvl w:val="0"/>
          <w:numId w:val="87"/>
        </w:numPr>
        <w:rPr>
          <w:noProof/>
        </w:rPr>
      </w:pPr>
      <w:r w:rsidRPr="00D15C49">
        <w:rPr>
          <w:noProof/>
        </w:rPr>
        <w:t>"Оператор" – Оператор прикладной системы</w:t>
      </w:r>
      <w:r w:rsidR="00DE1914">
        <w:rPr>
          <w:noProof/>
        </w:rPr>
        <w:t xml:space="preserve"> (СПО </w:t>
      </w:r>
      <w:r w:rsidR="00DE1914">
        <w:rPr>
          <w:noProof/>
          <w:lang w:val="en-US"/>
        </w:rPr>
        <w:t>Zemon</w:t>
      </w:r>
      <w:r w:rsidR="00DE1914" w:rsidRPr="00DE1914">
        <w:rPr>
          <w:noProof/>
        </w:rPr>
        <w:t>)</w:t>
      </w:r>
    </w:p>
    <w:p w14:paraId="583C0B38" w14:textId="7CFAACC4" w:rsidR="00D63A3D" w:rsidRPr="00D15C49" w:rsidRDefault="0027749C" w:rsidP="00DE49E1">
      <w:pPr>
        <w:pStyle w:val="aff1"/>
        <w:numPr>
          <w:ilvl w:val="0"/>
          <w:numId w:val="84"/>
        </w:numPr>
        <w:rPr>
          <w:noProof/>
        </w:rPr>
      </w:pPr>
      <w:r w:rsidRPr="00D15C49">
        <w:rPr>
          <w:noProof/>
        </w:rPr>
        <w:t>Настроить список пользователей МЗИ. Для этого вызвать окно «Пользователи», считать список текущих пользователей и отредак</w:t>
      </w:r>
      <w:r w:rsidR="000E2FCA" w:rsidRPr="00D15C49">
        <w:rPr>
          <w:noProof/>
        </w:rPr>
        <w:t>тировать его (</w:t>
      </w:r>
      <w:r w:rsidR="009520F4">
        <w:rPr>
          <w:noProof/>
        </w:rPr>
        <w:fldChar w:fldCharType="begin"/>
      </w:r>
      <w:r w:rsidR="009520F4">
        <w:rPr>
          <w:noProof/>
        </w:rPr>
        <w:instrText xml:space="preserve"> REF _Ref149054918 \r \h </w:instrText>
      </w:r>
      <w:r w:rsidR="009520F4">
        <w:rPr>
          <w:noProof/>
        </w:rPr>
      </w:r>
      <w:r w:rsidR="009520F4">
        <w:rPr>
          <w:noProof/>
        </w:rPr>
        <w:fldChar w:fldCharType="separate"/>
      </w:r>
      <w:r w:rsidR="009520F4">
        <w:rPr>
          <w:noProof/>
        </w:rPr>
        <w:t>5.1</w:t>
      </w:r>
      <w:r w:rsidR="009520F4">
        <w:rPr>
          <w:noProof/>
        </w:rPr>
        <w:fldChar w:fldCharType="end"/>
      </w:r>
      <w:r w:rsidR="000E2FCA" w:rsidRPr="00D15C49">
        <w:rPr>
          <w:noProof/>
        </w:rPr>
        <w:t xml:space="preserve"> </w:t>
      </w:r>
      <w:r w:rsidRPr="00D15C49">
        <w:rPr>
          <w:noProof/>
        </w:rPr>
        <w:t>«Работа с учетными записями</w:t>
      </w:r>
      <w:r w:rsidR="009520F4">
        <w:rPr>
          <w:noProof/>
        </w:rPr>
        <w:t xml:space="preserve"> пользователей</w:t>
      </w:r>
      <w:r w:rsidRPr="00D15C49">
        <w:rPr>
          <w:noProof/>
        </w:rPr>
        <w:t xml:space="preserve">»). По умолчанию </w:t>
      </w:r>
      <w:r w:rsidR="00D63A3D" w:rsidRPr="00D15C49">
        <w:rPr>
          <w:noProof/>
        </w:rPr>
        <w:t>при инициализации системы создаю</w:t>
      </w:r>
      <w:r w:rsidRPr="00D15C49">
        <w:rPr>
          <w:noProof/>
        </w:rPr>
        <w:t xml:space="preserve">тся </w:t>
      </w:r>
      <w:r w:rsidR="00D63A3D" w:rsidRPr="00D15C49">
        <w:rPr>
          <w:noProof/>
        </w:rPr>
        <w:t>два</w:t>
      </w:r>
      <w:r w:rsidRPr="00D15C49">
        <w:rPr>
          <w:noProof/>
        </w:rPr>
        <w:t xml:space="preserve"> пользователя: </w:t>
      </w:r>
    </w:p>
    <w:p w14:paraId="1F512940" w14:textId="0CF43BD3" w:rsidR="00D63A3D" w:rsidRPr="00D15C49" w:rsidRDefault="00DE1914" w:rsidP="00DE49E1">
      <w:pPr>
        <w:pStyle w:val="aff1"/>
        <w:numPr>
          <w:ilvl w:val="0"/>
          <w:numId w:val="88"/>
        </w:numPr>
        <w:rPr>
          <w:noProof/>
        </w:rPr>
      </w:pPr>
      <w:r>
        <w:rPr>
          <w:noProof/>
          <w:lang w:val="en-US"/>
        </w:rPr>
        <w:t>A</w:t>
      </w:r>
      <w:r w:rsidR="0027749C" w:rsidRPr="00D15C49">
        <w:rPr>
          <w:noProof/>
          <w:lang w:val="en-US"/>
        </w:rPr>
        <w:t>dmin</w:t>
      </w:r>
      <w:r>
        <w:rPr>
          <w:noProof/>
        </w:rPr>
        <w:t>\</w:t>
      </w:r>
      <w:r w:rsidR="007D0D4A">
        <w:rPr>
          <w:noProof/>
        </w:rPr>
        <w:t>А</w:t>
      </w:r>
      <w:r w:rsidR="00D63A3D" w:rsidRPr="00D15C49">
        <w:rPr>
          <w:noProof/>
        </w:rPr>
        <w:t>дминистратор</w:t>
      </w:r>
    </w:p>
    <w:p w14:paraId="0CA20FCA" w14:textId="60CDBBAF" w:rsidR="00D63A3D" w:rsidRPr="00D15C49" w:rsidRDefault="00DE1914" w:rsidP="00DE49E1">
      <w:pPr>
        <w:pStyle w:val="aff1"/>
        <w:numPr>
          <w:ilvl w:val="0"/>
          <w:numId w:val="88"/>
        </w:numPr>
        <w:rPr>
          <w:noProof/>
        </w:rPr>
      </w:pPr>
      <w:r w:rsidRPr="00D15C49">
        <w:rPr>
          <w:noProof/>
          <w:lang w:val="en-US"/>
        </w:rPr>
        <w:t>A</w:t>
      </w:r>
      <w:r w:rsidR="0027749C" w:rsidRPr="00D15C49">
        <w:rPr>
          <w:noProof/>
          <w:lang w:val="en-US"/>
        </w:rPr>
        <w:t>udit</w:t>
      </w:r>
      <w:r>
        <w:rPr>
          <w:noProof/>
          <w:lang w:val="en-US"/>
        </w:rPr>
        <w:t>\</w:t>
      </w:r>
      <w:r>
        <w:rPr>
          <w:noProof/>
        </w:rPr>
        <w:t>А</w:t>
      </w:r>
      <w:r w:rsidR="00D63A3D" w:rsidRPr="00D15C49">
        <w:rPr>
          <w:noProof/>
        </w:rPr>
        <w:t>удитор</w:t>
      </w:r>
    </w:p>
    <w:p w14:paraId="32D208AA" w14:textId="49177A26" w:rsidR="0027749C" w:rsidRPr="00D15C49" w:rsidRDefault="0027749C" w:rsidP="00DE49E1">
      <w:pPr>
        <w:pStyle w:val="aff1"/>
        <w:numPr>
          <w:ilvl w:val="0"/>
          <w:numId w:val="84"/>
        </w:numPr>
        <w:rPr>
          <w:noProof/>
        </w:rPr>
      </w:pPr>
      <w:r w:rsidRPr="00D15C49">
        <w:rPr>
          <w:noProof/>
        </w:rPr>
        <w:t>Провер</w:t>
      </w:r>
      <w:r w:rsidR="00DE1914">
        <w:rPr>
          <w:noProof/>
        </w:rPr>
        <w:t xml:space="preserve">ить и </w:t>
      </w:r>
      <w:r w:rsidRPr="00D15C49">
        <w:rPr>
          <w:noProof/>
        </w:rPr>
        <w:t>отредактировать матрицу правил разграничения доступа. Для этого вызвать окно «Правила разграничения доступа» (</w:t>
      </w:r>
      <w:r w:rsidR="009520F4">
        <w:rPr>
          <w:noProof/>
        </w:rPr>
        <w:fldChar w:fldCharType="begin"/>
      </w:r>
      <w:r w:rsidR="009520F4">
        <w:rPr>
          <w:noProof/>
        </w:rPr>
        <w:instrText xml:space="preserve"> REF _Ref149054933 \r \h </w:instrText>
      </w:r>
      <w:r w:rsidR="009520F4">
        <w:rPr>
          <w:noProof/>
        </w:rPr>
      </w:r>
      <w:r w:rsidR="009520F4">
        <w:rPr>
          <w:noProof/>
        </w:rPr>
        <w:fldChar w:fldCharType="separate"/>
      </w:r>
      <w:r w:rsidR="009520F4">
        <w:rPr>
          <w:noProof/>
        </w:rPr>
        <w:t>5.2</w:t>
      </w:r>
      <w:r w:rsidR="009520F4">
        <w:rPr>
          <w:noProof/>
        </w:rPr>
        <w:fldChar w:fldCharType="end"/>
      </w:r>
      <w:r w:rsidR="009520F4">
        <w:rPr>
          <w:noProof/>
        </w:rPr>
        <w:t xml:space="preserve"> </w:t>
      </w:r>
      <w:r w:rsidRPr="00D15C49">
        <w:rPr>
          <w:noProof/>
        </w:rPr>
        <w:t>«Управление доступ</w:t>
      </w:r>
      <w:r w:rsidR="009520F4">
        <w:rPr>
          <w:noProof/>
        </w:rPr>
        <w:t>ом</w:t>
      </w:r>
      <w:r w:rsidRPr="00D15C49">
        <w:rPr>
          <w:noProof/>
        </w:rPr>
        <w:t xml:space="preserve"> пользователей»).</w:t>
      </w:r>
    </w:p>
    <w:p w14:paraId="53978DE7" w14:textId="77777777" w:rsidR="00D63A3D" w:rsidRPr="00D63A3D" w:rsidRDefault="00D63A3D" w:rsidP="00D63A3D">
      <w:pPr>
        <w:ind w:firstLine="0"/>
        <w:rPr>
          <w:noProof/>
          <w:color w:val="FF0000"/>
        </w:rPr>
      </w:pPr>
    </w:p>
    <w:p w14:paraId="79FB82A7" w14:textId="7C0CD795" w:rsidR="005D709F" w:rsidRPr="000108F7" w:rsidRDefault="00095589" w:rsidP="008A0BD2">
      <w:pPr>
        <w:pStyle w:val="1"/>
        <w:spacing w:before="120" w:after="120"/>
        <w:ind w:left="567" w:hanging="567"/>
        <w:rPr>
          <w:sz w:val="28"/>
          <w:szCs w:val="28"/>
        </w:rPr>
      </w:pPr>
      <w:bookmarkStart w:id="46" w:name="_Toc149055448"/>
      <w:bookmarkEnd w:id="39"/>
      <w:r>
        <w:rPr>
          <w:sz w:val="28"/>
          <w:szCs w:val="28"/>
        </w:rPr>
        <w:lastRenderedPageBreak/>
        <w:t xml:space="preserve">УПРАВЛЕНИЕ </w:t>
      </w:r>
      <w:r w:rsidR="00284B28" w:rsidRPr="000108F7">
        <w:rPr>
          <w:sz w:val="28"/>
          <w:szCs w:val="28"/>
        </w:rPr>
        <w:t>ПОДКЛЮЧЕНИЕ</w:t>
      </w:r>
      <w:r>
        <w:rPr>
          <w:sz w:val="28"/>
          <w:szCs w:val="28"/>
        </w:rPr>
        <w:t>М</w:t>
      </w:r>
      <w:r w:rsidR="00284B28" w:rsidRPr="000108F7">
        <w:rPr>
          <w:sz w:val="28"/>
          <w:szCs w:val="28"/>
        </w:rPr>
        <w:t xml:space="preserve"> К МЗИ</w:t>
      </w:r>
      <w:bookmarkEnd w:id="46"/>
    </w:p>
    <w:p w14:paraId="29455669" w14:textId="77777777" w:rsidR="000108F7" w:rsidRPr="008A0BD2" w:rsidRDefault="000108F7" w:rsidP="008A0BD2">
      <w:pPr>
        <w:pStyle w:val="20"/>
        <w:spacing w:before="120" w:after="120" w:line="240" w:lineRule="auto"/>
        <w:rPr>
          <w:szCs w:val="24"/>
        </w:rPr>
      </w:pPr>
      <w:bookmarkStart w:id="47" w:name="_Ref148706454"/>
      <w:bookmarkStart w:id="48" w:name="_Toc149055449"/>
      <w:r w:rsidRPr="008A0BD2">
        <w:rPr>
          <w:szCs w:val="24"/>
        </w:rPr>
        <w:t>Организация защищённого канала связи</w:t>
      </w:r>
      <w:bookmarkEnd w:id="47"/>
      <w:bookmarkEnd w:id="48"/>
    </w:p>
    <w:p w14:paraId="6410C1B3" w14:textId="77777777" w:rsidR="000108F7" w:rsidRDefault="000108F7" w:rsidP="000108F7">
      <w:pPr>
        <w:pStyle w:val="af5"/>
        <w:spacing w:line="276" w:lineRule="auto"/>
        <w:ind w:firstLine="567"/>
        <w:rPr>
          <w:i w:val="0"/>
          <w:szCs w:val="28"/>
        </w:rPr>
      </w:pPr>
      <w:r w:rsidRPr="001A5297">
        <w:rPr>
          <w:i w:val="0"/>
          <w:szCs w:val="28"/>
        </w:rPr>
        <w:t xml:space="preserve">При удалённом управлении </w:t>
      </w:r>
      <w:r>
        <w:rPr>
          <w:i w:val="0"/>
          <w:szCs w:val="28"/>
        </w:rPr>
        <w:t>функциями МЗИ</w:t>
      </w:r>
      <w:r w:rsidRPr="001A5297">
        <w:rPr>
          <w:i w:val="0"/>
          <w:szCs w:val="28"/>
        </w:rPr>
        <w:t xml:space="preserve"> необходимо выполнить требование обеспечения конфиденциальности информации, передаваемой по каналам связи. С этой целью требуется организовать защищённый канал связи по протоколу </w:t>
      </w:r>
      <w:r w:rsidRPr="001A5297">
        <w:rPr>
          <w:i w:val="0"/>
          <w:szCs w:val="28"/>
          <w:lang w:val="en-US"/>
        </w:rPr>
        <w:t>TCP</w:t>
      </w:r>
      <w:r w:rsidRPr="001A5297">
        <w:rPr>
          <w:i w:val="0"/>
          <w:szCs w:val="28"/>
        </w:rPr>
        <w:t>/</w:t>
      </w:r>
      <w:r w:rsidRPr="001A5297">
        <w:rPr>
          <w:i w:val="0"/>
          <w:szCs w:val="28"/>
          <w:lang w:val="en-US"/>
        </w:rPr>
        <w:t>IP</w:t>
      </w:r>
      <w:r w:rsidRPr="001A5297">
        <w:rPr>
          <w:i w:val="0"/>
          <w:szCs w:val="28"/>
        </w:rPr>
        <w:t xml:space="preserve">. </w:t>
      </w:r>
    </w:p>
    <w:p w14:paraId="71E3DBC6" w14:textId="4A5BBE99" w:rsidR="000108F7" w:rsidRPr="00DE1914" w:rsidRDefault="000108F7" w:rsidP="000108F7">
      <w:pPr>
        <w:pStyle w:val="af5"/>
        <w:spacing w:line="276" w:lineRule="auto"/>
        <w:ind w:firstLine="567"/>
        <w:rPr>
          <w:i w:val="0"/>
          <w:color w:val="000000" w:themeColor="text1"/>
          <w:szCs w:val="28"/>
        </w:rPr>
      </w:pPr>
      <w:r w:rsidRPr="00DE1914">
        <w:rPr>
          <w:i w:val="0"/>
          <w:color w:val="000000" w:themeColor="text1"/>
          <w:szCs w:val="28"/>
        </w:rPr>
        <w:t xml:space="preserve">Настройка протокола </w:t>
      </w:r>
      <w:r w:rsidRPr="00DE1914">
        <w:rPr>
          <w:i w:val="0"/>
          <w:color w:val="000000" w:themeColor="text1"/>
          <w:szCs w:val="28"/>
          <w:lang w:val="en-US"/>
        </w:rPr>
        <w:t>IPSec</w:t>
      </w:r>
      <w:r w:rsidRPr="00DE1914">
        <w:rPr>
          <w:i w:val="0"/>
          <w:color w:val="000000" w:themeColor="text1"/>
          <w:szCs w:val="28"/>
        </w:rPr>
        <w:t xml:space="preserve"> между сервером и клиентским АРМ описана в приложении «Руководство по настройке протокола IPSec для ПТК «Syst</w:t>
      </w:r>
      <w:r>
        <w:rPr>
          <w:i w:val="0"/>
          <w:color w:val="000000" w:themeColor="text1"/>
          <w:szCs w:val="28"/>
        </w:rPr>
        <w:t>el» (Приложение 2)</w:t>
      </w:r>
    </w:p>
    <w:p w14:paraId="4CD10556" w14:textId="1CC984E2" w:rsidR="000C7215" w:rsidRPr="008A0BD2" w:rsidRDefault="000C7215" w:rsidP="008A0BD2">
      <w:pPr>
        <w:pStyle w:val="20"/>
        <w:spacing w:before="120" w:after="120" w:line="240" w:lineRule="auto"/>
        <w:rPr>
          <w:szCs w:val="24"/>
        </w:rPr>
      </w:pPr>
      <w:bookmarkStart w:id="49" w:name="_Toc149055450"/>
      <w:r w:rsidRPr="008A0BD2">
        <w:rPr>
          <w:szCs w:val="24"/>
        </w:rPr>
        <w:t>Настройка подключения</w:t>
      </w:r>
      <w:bookmarkEnd w:id="49"/>
    </w:p>
    <w:p w14:paraId="2DC6BE5F" w14:textId="77777777" w:rsidR="00CE1D83" w:rsidRDefault="00C6106A" w:rsidP="00563460">
      <w:pPr>
        <w:spacing w:line="276" w:lineRule="auto"/>
        <w:rPr>
          <w:szCs w:val="28"/>
        </w:rPr>
      </w:pPr>
      <w:r>
        <w:rPr>
          <w:szCs w:val="28"/>
        </w:rPr>
        <w:t>Для доступа пользователя к программной среде М</w:t>
      </w:r>
      <w:r w:rsidR="00563460" w:rsidRPr="00563460">
        <w:rPr>
          <w:szCs w:val="28"/>
        </w:rPr>
        <w:t xml:space="preserve">ЗИ необходимо установить сетевое соединение с выбранным </w:t>
      </w:r>
      <w:r w:rsidR="009529D2">
        <w:rPr>
          <w:szCs w:val="28"/>
        </w:rPr>
        <w:t>МЗИ-</w:t>
      </w:r>
      <w:r w:rsidR="00563460" w:rsidRPr="00563460">
        <w:rPr>
          <w:szCs w:val="28"/>
        </w:rPr>
        <w:t xml:space="preserve">сервером. Вначале необходимо настроить список серверов для подключения. Для этого на панели инструментов </w:t>
      </w:r>
      <w:r w:rsidR="00563460">
        <w:rPr>
          <w:szCs w:val="28"/>
        </w:rPr>
        <w:t xml:space="preserve">«Главная» </w:t>
      </w:r>
      <w:r w:rsidR="00563460" w:rsidRPr="00563460">
        <w:rPr>
          <w:szCs w:val="28"/>
        </w:rPr>
        <w:t>необходимо нажать кнопку «Настройки» для вызова интерфейса настройки списка серверов для подключения</w:t>
      </w:r>
    </w:p>
    <w:p w14:paraId="2CE42564" w14:textId="4D204DE8" w:rsidR="00563460" w:rsidRPr="00563460" w:rsidRDefault="004B7165" w:rsidP="00CE1D83">
      <w:pPr>
        <w:spacing w:after="120" w:line="276" w:lineRule="auto"/>
        <w:ind w:firstLine="0"/>
        <w:rPr>
          <w:szCs w:val="28"/>
        </w:rPr>
      </w:pPr>
      <w:r>
        <w:rPr>
          <w:szCs w:val="28"/>
        </w:rPr>
        <w:t xml:space="preserve"> (</w:t>
      </w:r>
      <w:r>
        <w:rPr>
          <w:szCs w:val="28"/>
        </w:rPr>
        <w:fldChar w:fldCharType="begin"/>
      </w:r>
      <w:r>
        <w:rPr>
          <w:szCs w:val="28"/>
        </w:rPr>
        <w:instrText xml:space="preserve"> REF _Ref103778446 \h </w:instrText>
      </w:r>
      <w:r>
        <w:rPr>
          <w:szCs w:val="28"/>
        </w:rPr>
      </w:r>
      <w:r>
        <w:rPr>
          <w:szCs w:val="28"/>
        </w:rPr>
        <w:fldChar w:fldCharType="separate"/>
      </w:r>
      <w:r w:rsidR="009520F4" w:rsidRPr="00563460">
        <w:t xml:space="preserve">Рисунок </w:t>
      </w:r>
      <w:r w:rsidR="009520F4">
        <w:rPr>
          <w:noProof/>
        </w:rPr>
        <w:t>4.2</w:t>
      </w:r>
      <w:r w:rsidR="009520F4">
        <w:t>.</w:t>
      </w:r>
      <w:r w:rsidR="009520F4">
        <w:rPr>
          <w:noProof/>
        </w:rPr>
        <w:t>1</w:t>
      </w:r>
      <w:r>
        <w:rPr>
          <w:szCs w:val="28"/>
        </w:rPr>
        <w:fldChar w:fldCharType="end"/>
      </w:r>
      <w:r>
        <w:rPr>
          <w:szCs w:val="28"/>
        </w:rPr>
        <w:t>)</w:t>
      </w:r>
      <w:r w:rsidR="00563460" w:rsidRPr="00563460">
        <w:rPr>
          <w:szCs w:val="28"/>
        </w:rPr>
        <w:t xml:space="preserve">. </w:t>
      </w:r>
    </w:p>
    <w:p w14:paraId="1FE191CD" w14:textId="0DC5DBFF" w:rsidR="004B7165" w:rsidRDefault="004B7165" w:rsidP="00563460">
      <w:pPr>
        <w:keepNext/>
        <w:spacing w:line="276" w:lineRule="auto"/>
      </w:pPr>
      <w:bookmarkStart w:id="50" w:name="_Toc214007337"/>
      <w:r>
        <w:rPr>
          <w:noProof/>
        </w:rPr>
        <w:drawing>
          <wp:inline distT="0" distB="0" distL="0" distR="0" wp14:anchorId="7A9585B2" wp14:editId="1BA95DAC">
            <wp:extent cx="2272146" cy="10347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6603" cy="1050391"/>
                    </a:xfrm>
                    <a:prstGeom prst="rect">
                      <a:avLst/>
                    </a:prstGeom>
                  </pic:spPr>
                </pic:pic>
              </a:graphicData>
            </a:graphic>
          </wp:inline>
        </w:drawing>
      </w:r>
    </w:p>
    <w:p w14:paraId="44933EE9" w14:textId="77777777" w:rsidR="009A2560" w:rsidRDefault="00563460" w:rsidP="009A2560">
      <w:pPr>
        <w:keepNext/>
        <w:spacing w:line="276" w:lineRule="auto"/>
      </w:pPr>
      <w:r>
        <w:rPr>
          <w:noProof/>
        </w:rPr>
        <w:drawing>
          <wp:inline distT="0" distB="0" distL="0" distR="0" wp14:anchorId="2FB2DC24" wp14:editId="14E0873D">
            <wp:extent cx="5743575" cy="2105891"/>
            <wp:effectExtent l="0" t="0" r="0" b="889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8521" cy="2133370"/>
                    </a:xfrm>
                    <a:prstGeom prst="rect">
                      <a:avLst/>
                    </a:prstGeom>
                  </pic:spPr>
                </pic:pic>
              </a:graphicData>
            </a:graphic>
          </wp:inline>
        </w:drawing>
      </w:r>
    </w:p>
    <w:p w14:paraId="5ACB8351" w14:textId="2FFF1B3F" w:rsidR="00563460" w:rsidRPr="00563460" w:rsidRDefault="00563460" w:rsidP="00C62A2C">
      <w:pPr>
        <w:pStyle w:val="af8"/>
        <w:rPr>
          <w:szCs w:val="28"/>
        </w:rPr>
      </w:pPr>
      <w:bookmarkStart w:id="51" w:name="_Ref103778446"/>
      <w:r w:rsidRPr="00563460">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51"/>
      <w:r w:rsidRPr="00563460">
        <w:t xml:space="preserve"> Окно редактирования серверов для подключения</w:t>
      </w:r>
    </w:p>
    <w:p w14:paraId="4C799577" w14:textId="75F7E340" w:rsidR="00563460" w:rsidRPr="00563460" w:rsidRDefault="00563460" w:rsidP="00563460">
      <w:pPr>
        <w:spacing w:line="276" w:lineRule="auto"/>
        <w:rPr>
          <w:szCs w:val="28"/>
        </w:rPr>
      </w:pPr>
      <w:r w:rsidRPr="00563460">
        <w:rPr>
          <w:szCs w:val="28"/>
        </w:rPr>
        <w:t>В результате появится нов</w:t>
      </w:r>
      <w:r w:rsidR="00676029">
        <w:rPr>
          <w:szCs w:val="28"/>
        </w:rPr>
        <w:t>ое</w:t>
      </w:r>
      <w:r w:rsidRPr="00563460">
        <w:rPr>
          <w:szCs w:val="28"/>
        </w:rPr>
        <w:t xml:space="preserve"> </w:t>
      </w:r>
      <w:r w:rsidR="00676029">
        <w:rPr>
          <w:szCs w:val="28"/>
        </w:rPr>
        <w:t>окно «Сервера для подключения»</w:t>
      </w:r>
      <w:r w:rsidRPr="00563460">
        <w:rPr>
          <w:szCs w:val="28"/>
        </w:rPr>
        <w:t xml:space="preserve"> в рабочей области, </w:t>
      </w:r>
      <w:r w:rsidR="00676029">
        <w:rPr>
          <w:szCs w:val="28"/>
        </w:rPr>
        <w:t>в котором</w:t>
      </w:r>
      <w:r w:rsidRPr="00563460">
        <w:rPr>
          <w:szCs w:val="28"/>
        </w:rPr>
        <w:t xml:space="preserve"> можно:</w:t>
      </w:r>
    </w:p>
    <w:p w14:paraId="6F67C44E" w14:textId="50112638" w:rsidR="00563460" w:rsidRPr="00563460" w:rsidRDefault="00D17DE7" w:rsidP="00DE49E1">
      <w:pPr>
        <w:numPr>
          <w:ilvl w:val="0"/>
          <w:numId w:val="58"/>
        </w:numPr>
        <w:spacing w:line="276" w:lineRule="auto"/>
        <w:rPr>
          <w:szCs w:val="28"/>
        </w:rPr>
      </w:pPr>
      <w:r>
        <w:rPr>
          <w:szCs w:val="28"/>
        </w:rPr>
        <w:t>Д</w:t>
      </w:r>
      <w:r w:rsidR="00563460" w:rsidRPr="00563460">
        <w:rPr>
          <w:szCs w:val="28"/>
        </w:rPr>
        <w:t>обавить новый сервер в список</w:t>
      </w:r>
      <w:r w:rsidR="00D47B8A">
        <w:rPr>
          <w:szCs w:val="28"/>
        </w:rPr>
        <w:t>, нажав кнопку «Добавить» раздела «Настройка подключения» ленты инструментов</w:t>
      </w:r>
      <w:r w:rsidR="00563460" w:rsidRPr="00563460">
        <w:rPr>
          <w:szCs w:val="28"/>
        </w:rPr>
        <w:t>;</w:t>
      </w:r>
    </w:p>
    <w:p w14:paraId="7AE2C883" w14:textId="4BDA2BC2" w:rsidR="00563460" w:rsidRDefault="00D17DE7" w:rsidP="00DE49E1">
      <w:pPr>
        <w:numPr>
          <w:ilvl w:val="0"/>
          <w:numId w:val="58"/>
        </w:numPr>
        <w:spacing w:line="276" w:lineRule="auto"/>
        <w:rPr>
          <w:szCs w:val="28"/>
        </w:rPr>
      </w:pPr>
      <w:r>
        <w:rPr>
          <w:szCs w:val="28"/>
        </w:rPr>
        <w:t>О</w:t>
      </w:r>
      <w:r w:rsidR="00563460" w:rsidRPr="00563460">
        <w:rPr>
          <w:szCs w:val="28"/>
        </w:rPr>
        <w:t>тредактировать данные существующих серверов</w:t>
      </w:r>
      <w:r w:rsidR="004B7165">
        <w:rPr>
          <w:szCs w:val="28"/>
        </w:rPr>
        <w:t xml:space="preserve"> (</w:t>
      </w:r>
      <w:r w:rsidR="004B7165">
        <w:rPr>
          <w:szCs w:val="28"/>
        </w:rPr>
        <w:fldChar w:fldCharType="begin"/>
      </w:r>
      <w:r w:rsidR="004B7165">
        <w:rPr>
          <w:szCs w:val="28"/>
        </w:rPr>
        <w:instrText xml:space="preserve"> REF _Ref103778693 \h </w:instrText>
      </w:r>
      <w:r w:rsidR="004B7165">
        <w:rPr>
          <w:szCs w:val="28"/>
        </w:rPr>
      </w:r>
      <w:r w:rsidR="004B7165">
        <w:rPr>
          <w:szCs w:val="28"/>
        </w:rPr>
        <w:fldChar w:fldCharType="separate"/>
      </w:r>
      <w:r w:rsidR="009520F4">
        <w:t xml:space="preserve">Рисунок </w:t>
      </w:r>
      <w:r w:rsidR="009520F4">
        <w:rPr>
          <w:noProof/>
        </w:rPr>
        <w:t>4.2</w:t>
      </w:r>
      <w:r w:rsidR="009520F4">
        <w:t>.</w:t>
      </w:r>
      <w:r w:rsidR="009520F4">
        <w:rPr>
          <w:noProof/>
        </w:rPr>
        <w:t>2</w:t>
      </w:r>
      <w:r w:rsidR="004B7165">
        <w:rPr>
          <w:szCs w:val="28"/>
        </w:rPr>
        <w:fldChar w:fldCharType="end"/>
      </w:r>
      <w:r w:rsidR="004B7165">
        <w:rPr>
          <w:szCs w:val="28"/>
        </w:rPr>
        <w:t>)</w:t>
      </w:r>
      <w:r w:rsidR="00563460" w:rsidRPr="00563460">
        <w:rPr>
          <w:szCs w:val="28"/>
        </w:rPr>
        <w:t xml:space="preserve">: изменить имя, </w:t>
      </w:r>
      <w:r w:rsidR="00563460" w:rsidRPr="00563460">
        <w:rPr>
          <w:szCs w:val="28"/>
          <w:lang w:val="en-US"/>
        </w:rPr>
        <w:t>IP</w:t>
      </w:r>
      <w:r w:rsidR="00563460" w:rsidRPr="00563460">
        <w:rPr>
          <w:szCs w:val="28"/>
        </w:rPr>
        <w:t>-адрес подключения, порт, описание. Сделать это можно кликнув двойным щелчком на необходимое поле (после чего станет активен режим редактирования) и ввести необходимые изменения.</w:t>
      </w:r>
      <w:r w:rsidR="00D47B8A">
        <w:rPr>
          <w:szCs w:val="28"/>
        </w:rPr>
        <w:t xml:space="preserve"> Тип сервера необходимо выбрать из ниспадающего списка. Доступны следующие типы:</w:t>
      </w:r>
    </w:p>
    <w:p w14:paraId="351C5616" w14:textId="7C262357" w:rsidR="00D47B8A" w:rsidRDefault="00D47B8A" w:rsidP="00DE49E1">
      <w:pPr>
        <w:numPr>
          <w:ilvl w:val="1"/>
          <w:numId w:val="91"/>
        </w:numPr>
        <w:spacing w:line="276" w:lineRule="auto"/>
        <w:ind w:left="1701" w:hanging="436"/>
        <w:rPr>
          <w:szCs w:val="28"/>
        </w:rPr>
      </w:pPr>
      <w:r>
        <w:rPr>
          <w:szCs w:val="28"/>
          <w:lang w:val="en-US"/>
        </w:rPr>
        <w:t>ISS</w:t>
      </w:r>
      <w:r>
        <w:rPr>
          <w:szCs w:val="28"/>
        </w:rPr>
        <w:t xml:space="preserve"> контроллер — МЗИ-сервер работает на УСПД.</w:t>
      </w:r>
    </w:p>
    <w:p w14:paraId="4AC6E787" w14:textId="4FEDD986" w:rsidR="00D47B8A" w:rsidRDefault="00D47B8A" w:rsidP="00DE49E1">
      <w:pPr>
        <w:numPr>
          <w:ilvl w:val="1"/>
          <w:numId w:val="91"/>
        </w:numPr>
        <w:spacing w:line="276" w:lineRule="auto"/>
        <w:ind w:left="1701" w:hanging="436"/>
        <w:rPr>
          <w:szCs w:val="28"/>
        </w:rPr>
      </w:pPr>
      <w:r>
        <w:rPr>
          <w:szCs w:val="28"/>
          <w:lang w:val="en-US"/>
        </w:rPr>
        <w:t>ISS</w:t>
      </w:r>
      <w:r w:rsidRPr="00D47B8A">
        <w:rPr>
          <w:szCs w:val="28"/>
        </w:rPr>
        <w:t xml:space="preserve"> </w:t>
      </w:r>
      <w:r>
        <w:rPr>
          <w:szCs w:val="28"/>
        </w:rPr>
        <w:t>СКАДА</w:t>
      </w:r>
      <w:r w:rsidRPr="00D47B8A">
        <w:rPr>
          <w:szCs w:val="28"/>
        </w:rPr>
        <w:t xml:space="preserve"> —</w:t>
      </w:r>
      <w:r>
        <w:rPr>
          <w:szCs w:val="28"/>
        </w:rPr>
        <w:t xml:space="preserve"> МЗИ-сервер работает на сервере ОИК.</w:t>
      </w:r>
    </w:p>
    <w:p w14:paraId="4F7D3A97" w14:textId="583FD8BE" w:rsidR="00D47B8A" w:rsidRPr="00563460" w:rsidRDefault="00D47B8A" w:rsidP="00DE49E1">
      <w:pPr>
        <w:numPr>
          <w:ilvl w:val="1"/>
          <w:numId w:val="91"/>
        </w:numPr>
        <w:spacing w:after="120" w:line="276" w:lineRule="auto"/>
        <w:ind w:left="1701" w:hanging="437"/>
        <w:rPr>
          <w:szCs w:val="28"/>
        </w:rPr>
      </w:pPr>
      <w:r>
        <w:rPr>
          <w:szCs w:val="28"/>
          <w:lang w:val="en-US"/>
        </w:rPr>
        <w:t>Syslog</w:t>
      </w:r>
      <w:r w:rsidRPr="00D47B8A">
        <w:rPr>
          <w:szCs w:val="28"/>
        </w:rPr>
        <w:t xml:space="preserve"> —</w:t>
      </w:r>
      <w:r>
        <w:rPr>
          <w:szCs w:val="28"/>
        </w:rPr>
        <w:t xml:space="preserve"> параметры сервера соответствуют адресу </w:t>
      </w:r>
      <w:r>
        <w:rPr>
          <w:szCs w:val="28"/>
          <w:lang w:val="en-US"/>
        </w:rPr>
        <w:t>syslog</w:t>
      </w:r>
      <w:r w:rsidRPr="00D47B8A">
        <w:rPr>
          <w:szCs w:val="28"/>
        </w:rPr>
        <w:t>-</w:t>
      </w:r>
      <w:r>
        <w:rPr>
          <w:szCs w:val="28"/>
        </w:rPr>
        <w:t xml:space="preserve">сервера. Данный тип сервера указывается в том случае, когда необходимо осуществить экспорт </w:t>
      </w:r>
      <w:r>
        <w:rPr>
          <w:szCs w:val="28"/>
        </w:rPr>
        <w:lastRenderedPageBreak/>
        <w:t xml:space="preserve">данных аудита, полученных от МЗИ-сервера, в </w:t>
      </w:r>
      <w:r>
        <w:rPr>
          <w:szCs w:val="28"/>
          <w:lang w:val="en-US"/>
        </w:rPr>
        <w:t>syslog</w:t>
      </w:r>
      <w:r>
        <w:rPr>
          <w:szCs w:val="28"/>
        </w:rPr>
        <w:t>.</w:t>
      </w:r>
      <w:r w:rsidR="00713C8F">
        <w:rPr>
          <w:szCs w:val="28"/>
        </w:rPr>
        <w:t xml:space="preserve"> К такому серверу невозможно подключится из ПО «Конфигуратор».</w:t>
      </w:r>
    </w:p>
    <w:p w14:paraId="51C2433A" w14:textId="6A560349" w:rsidR="00115DE5" w:rsidRDefault="00563460" w:rsidP="00115DE5">
      <w:pPr>
        <w:keepNext/>
        <w:spacing w:line="276" w:lineRule="auto"/>
        <w:jc w:val="left"/>
      </w:pPr>
      <w:r>
        <w:rPr>
          <w:noProof/>
        </w:rPr>
        <w:drawing>
          <wp:inline distT="0" distB="0" distL="0" distR="0" wp14:anchorId="4AA5B91F" wp14:editId="52BBC14A">
            <wp:extent cx="5772150" cy="1304925"/>
            <wp:effectExtent l="0" t="0" r="0" b="9525"/>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72150" cy="1304925"/>
                    </a:xfrm>
                    <a:prstGeom prst="rect">
                      <a:avLst/>
                    </a:prstGeom>
                  </pic:spPr>
                </pic:pic>
              </a:graphicData>
            </a:graphic>
          </wp:inline>
        </w:drawing>
      </w:r>
    </w:p>
    <w:p w14:paraId="00C90973" w14:textId="06CB5533" w:rsidR="009529D2" w:rsidRDefault="009529D2" w:rsidP="009529D2">
      <w:pPr>
        <w:keepNext/>
        <w:spacing w:line="276" w:lineRule="auto"/>
        <w:jc w:val="center"/>
      </w:pPr>
      <w:r w:rsidRPr="00907DD1">
        <w:rPr>
          <w:noProof/>
        </w:rPr>
        <w:drawing>
          <wp:inline distT="0" distB="0" distL="0" distR="0" wp14:anchorId="26724C66" wp14:editId="2E519156">
            <wp:extent cx="5806225" cy="1253836"/>
            <wp:effectExtent l="0" t="0" r="4445" b="381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1100" cy="1261367"/>
                    </a:xfrm>
                    <a:prstGeom prst="rect">
                      <a:avLst/>
                    </a:prstGeom>
                    <a:noFill/>
                    <a:ln>
                      <a:noFill/>
                    </a:ln>
                  </pic:spPr>
                </pic:pic>
              </a:graphicData>
            </a:graphic>
          </wp:inline>
        </w:drawing>
      </w:r>
    </w:p>
    <w:p w14:paraId="6933443F" w14:textId="7C39F12E" w:rsidR="00563460" w:rsidRPr="00563460" w:rsidRDefault="00115DE5" w:rsidP="00C6106A">
      <w:pPr>
        <w:pStyle w:val="af8"/>
        <w:rPr>
          <w:szCs w:val="28"/>
        </w:rPr>
      </w:pPr>
      <w:bookmarkStart w:id="52" w:name="_Ref103778693"/>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bookmarkEnd w:id="52"/>
      <w:r>
        <w:t xml:space="preserve"> Редактирование сервера для подключения</w:t>
      </w:r>
    </w:p>
    <w:p w14:paraId="6ECE0C0F" w14:textId="51FFCAF2" w:rsidR="00563460" w:rsidRPr="00563460" w:rsidRDefault="00C6106A" w:rsidP="00DE49E1">
      <w:pPr>
        <w:numPr>
          <w:ilvl w:val="0"/>
          <w:numId w:val="58"/>
        </w:numPr>
        <w:spacing w:line="276" w:lineRule="auto"/>
        <w:ind w:left="924" w:hanging="357"/>
        <w:rPr>
          <w:szCs w:val="28"/>
        </w:rPr>
      </w:pPr>
      <w:r>
        <w:rPr>
          <w:szCs w:val="28"/>
        </w:rPr>
        <w:t>У</w:t>
      </w:r>
      <w:r w:rsidR="00563460" w:rsidRPr="00563460">
        <w:rPr>
          <w:szCs w:val="28"/>
        </w:rPr>
        <w:t>далить сервер из списка</w:t>
      </w:r>
      <w:r w:rsidR="00676029">
        <w:rPr>
          <w:szCs w:val="28"/>
        </w:rPr>
        <w:t>, выбрав его из списка и нажав кнопку ленты инструментов «Удалить»</w:t>
      </w:r>
      <w:r w:rsidR="00563460" w:rsidRPr="00563460">
        <w:rPr>
          <w:szCs w:val="28"/>
        </w:rPr>
        <w:t>.</w:t>
      </w:r>
    </w:p>
    <w:p w14:paraId="465C7F73" w14:textId="77777777" w:rsidR="00563460" w:rsidRPr="00563460" w:rsidRDefault="00563460" w:rsidP="00C6106A">
      <w:pPr>
        <w:spacing w:after="120" w:line="276" w:lineRule="auto"/>
        <w:rPr>
          <w:szCs w:val="28"/>
        </w:rPr>
      </w:pPr>
      <w:r w:rsidRPr="00563460">
        <w:rPr>
          <w:szCs w:val="28"/>
        </w:rPr>
        <w:t xml:space="preserve">На панели инструментов после появления окна также появится контекстная вкладка </w:t>
      </w:r>
      <w:r>
        <w:rPr>
          <w:szCs w:val="28"/>
        </w:rPr>
        <w:t xml:space="preserve">«Настройка подключения» </w:t>
      </w:r>
      <w:r w:rsidRPr="00563460">
        <w:rPr>
          <w:szCs w:val="28"/>
        </w:rPr>
        <w:t>с функциональными кнопками.</w:t>
      </w:r>
    </w:p>
    <w:tbl>
      <w:tblPr>
        <w:tblStyle w:val="affc"/>
        <w:tblW w:w="0" w:type="auto"/>
        <w:tblLook w:val="04A0" w:firstRow="1" w:lastRow="0" w:firstColumn="1" w:lastColumn="0" w:noHBand="0" w:noVBand="1"/>
      </w:tblPr>
      <w:tblGrid>
        <w:gridCol w:w="2016"/>
        <w:gridCol w:w="2721"/>
        <w:gridCol w:w="4893"/>
      </w:tblGrid>
      <w:tr w:rsidR="00563460" w:rsidRPr="00563460" w14:paraId="60F88C58" w14:textId="77777777" w:rsidTr="00563460">
        <w:tc>
          <w:tcPr>
            <w:tcW w:w="2016" w:type="dxa"/>
            <w:vAlign w:val="center"/>
          </w:tcPr>
          <w:p w14:paraId="65924966" w14:textId="77777777" w:rsidR="00563460" w:rsidRPr="00563460" w:rsidRDefault="00563460" w:rsidP="00D17DE7">
            <w:pPr>
              <w:spacing w:line="276" w:lineRule="auto"/>
              <w:ind w:firstLine="0"/>
              <w:jc w:val="center"/>
              <w:rPr>
                <w:b/>
              </w:rPr>
            </w:pPr>
            <w:r w:rsidRPr="00563460">
              <w:rPr>
                <w:b/>
              </w:rPr>
              <w:t>Вид</w:t>
            </w:r>
          </w:p>
          <w:p w14:paraId="3816BA1A" w14:textId="77777777" w:rsidR="00563460" w:rsidRPr="00563460" w:rsidRDefault="00563460" w:rsidP="00D17DE7">
            <w:pPr>
              <w:spacing w:line="276" w:lineRule="auto"/>
              <w:ind w:firstLine="0"/>
              <w:jc w:val="center"/>
              <w:rPr>
                <w:b/>
              </w:rPr>
            </w:pPr>
            <w:r w:rsidRPr="00563460">
              <w:rPr>
                <w:b/>
              </w:rPr>
              <w:t>кнопки</w:t>
            </w:r>
          </w:p>
        </w:tc>
        <w:tc>
          <w:tcPr>
            <w:tcW w:w="2721" w:type="dxa"/>
            <w:vAlign w:val="center"/>
          </w:tcPr>
          <w:p w14:paraId="5AEE4E70" w14:textId="77777777" w:rsidR="00563460" w:rsidRPr="00563460" w:rsidRDefault="00563460" w:rsidP="00D17DE7">
            <w:pPr>
              <w:ind w:firstLine="0"/>
              <w:jc w:val="center"/>
              <w:rPr>
                <w:b/>
              </w:rPr>
            </w:pPr>
            <w:r w:rsidRPr="00563460">
              <w:rPr>
                <w:b/>
              </w:rPr>
              <w:t>Название кнопки</w:t>
            </w:r>
          </w:p>
        </w:tc>
        <w:tc>
          <w:tcPr>
            <w:tcW w:w="4893" w:type="dxa"/>
            <w:vAlign w:val="center"/>
          </w:tcPr>
          <w:p w14:paraId="0343F41C" w14:textId="77777777" w:rsidR="00563460" w:rsidRPr="00563460" w:rsidRDefault="00563460" w:rsidP="00D17DE7">
            <w:pPr>
              <w:ind w:firstLine="0"/>
              <w:jc w:val="center"/>
              <w:rPr>
                <w:b/>
              </w:rPr>
            </w:pPr>
            <w:r w:rsidRPr="00563460">
              <w:rPr>
                <w:b/>
              </w:rPr>
              <w:t>Пояснение</w:t>
            </w:r>
          </w:p>
        </w:tc>
      </w:tr>
      <w:tr w:rsidR="00563460" w:rsidRPr="00563460" w14:paraId="0F6DBEF1" w14:textId="77777777" w:rsidTr="00D17DE7">
        <w:trPr>
          <w:trHeight w:val="1246"/>
        </w:trPr>
        <w:tc>
          <w:tcPr>
            <w:tcW w:w="2016" w:type="dxa"/>
            <w:vAlign w:val="center"/>
          </w:tcPr>
          <w:p w14:paraId="3A2CF253" w14:textId="77777777" w:rsidR="00563460" w:rsidRPr="00563460" w:rsidRDefault="00563460" w:rsidP="00563460">
            <w:pPr>
              <w:spacing w:line="360" w:lineRule="auto"/>
              <w:ind w:firstLine="0"/>
              <w:jc w:val="center"/>
              <w:rPr>
                <w:sz w:val="28"/>
                <w:szCs w:val="28"/>
              </w:rPr>
            </w:pPr>
            <w:r w:rsidRPr="00563460">
              <w:rPr>
                <w:noProof/>
              </w:rPr>
              <w:drawing>
                <wp:inline distT="0" distB="0" distL="0" distR="0" wp14:anchorId="07F3045C" wp14:editId="10FAF40C">
                  <wp:extent cx="552450" cy="571500"/>
                  <wp:effectExtent l="0" t="0" r="0"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 cy="571500"/>
                          </a:xfrm>
                          <a:prstGeom prst="rect">
                            <a:avLst/>
                          </a:prstGeom>
                        </pic:spPr>
                      </pic:pic>
                    </a:graphicData>
                  </a:graphic>
                </wp:inline>
              </w:drawing>
            </w:r>
          </w:p>
        </w:tc>
        <w:tc>
          <w:tcPr>
            <w:tcW w:w="2721" w:type="dxa"/>
            <w:vAlign w:val="center"/>
          </w:tcPr>
          <w:p w14:paraId="69592946" w14:textId="77777777" w:rsidR="00563460" w:rsidRPr="00563460" w:rsidRDefault="00563460" w:rsidP="00563460">
            <w:pPr>
              <w:spacing w:before="120" w:after="120" w:line="276" w:lineRule="auto"/>
              <w:ind w:firstLine="0"/>
              <w:jc w:val="left"/>
              <w:rPr>
                <w:szCs w:val="28"/>
              </w:rPr>
            </w:pPr>
            <w:r w:rsidRPr="00563460">
              <w:rPr>
                <w:szCs w:val="28"/>
              </w:rPr>
              <w:t>Свойства</w:t>
            </w:r>
          </w:p>
        </w:tc>
        <w:tc>
          <w:tcPr>
            <w:tcW w:w="4893" w:type="dxa"/>
            <w:vAlign w:val="center"/>
          </w:tcPr>
          <w:p w14:paraId="1C915B71" w14:textId="77777777" w:rsidR="00563460" w:rsidRPr="00563460" w:rsidRDefault="00563460" w:rsidP="00563460">
            <w:pPr>
              <w:spacing w:before="120" w:after="120" w:line="264" w:lineRule="auto"/>
              <w:ind w:firstLine="0"/>
              <w:jc w:val="left"/>
              <w:rPr>
                <w:szCs w:val="28"/>
              </w:rPr>
            </w:pPr>
            <w:r w:rsidRPr="00563460">
              <w:rPr>
                <w:szCs w:val="28"/>
              </w:rPr>
              <w:t>Вызывает окно свойств</w:t>
            </w:r>
          </w:p>
        </w:tc>
      </w:tr>
      <w:tr w:rsidR="00563460" w:rsidRPr="00563460" w14:paraId="1A26345A" w14:textId="77777777" w:rsidTr="00D17DE7">
        <w:tc>
          <w:tcPr>
            <w:tcW w:w="2016" w:type="dxa"/>
            <w:vAlign w:val="center"/>
          </w:tcPr>
          <w:p w14:paraId="0042E292" w14:textId="77777777" w:rsidR="00563460" w:rsidRPr="00563460" w:rsidRDefault="00563460" w:rsidP="00563460">
            <w:pPr>
              <w:spacing w:line="360" w:lineRule="auto"/>
              <w:ind w:firstLine="0"/>
              <w:jc w:val="center"/>
              <w:rPr>
                <w:sz w:val="28"/>
                <w:szCs w:val="28"/>
              </w:rPr>
            </w:pPr>
            <w:r w:rsidRPr="00563460">
              <w:rPr>
                <w:noProof/>
              </w:rPr>
              <w:drawing>
                <wp:inline distT="0" distB="0" distL="0" distR="0" wp14:anchorId="067133CC" wp14:editId="3FDCDEDE">
                  <wp:extent cx="561975" cy="561975"/>
                  <wp:effectExtent l="0" t="0" r="9525" b="9525"/>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 cy="561975"/>
                          </a:xfrm>
                          <a:prstGeom prst="rect">
                            <a:avLst/>
                          </a:prstGeom>
                        </pic:spPr>
                      </pic:pic>
                    </a:graphicData>
                  </a:graphic>
                </wp:inline>
              </w:drawing>
            </w:r>
          </w:p>
        </w:tc>
        <w:tc>
          <w:tcPr>
            <w:tcW w:w="2721" w:type="dxa"/>
            <w:vAlign w:val="center"/>
          </w:tcPr>
          <w:p w14:paraId="20FAA54D" w14:textId="77777777" w:rsidR="00563460" w:rsidRPr="00563460" w:rsidRDefault="00563460" w:rsidP="00563460">
            <w:pPr>
              <w:spacing w:before="120" w:after="120" w:line="276" w:lineRule="auto"/>
              <w:ind w:firstLine="0"/>
              <w:jc w:val="left"/>
              <w:rPr>
                <w:szCs w:val="28"/>
              </w:rPr>
            </w:pPr>
            <w:r w:rsidRPr="00563460">
              <w:rPr>
                <w:szCs w:val="28"/>
              </w:rPr>
              <w:t>Добавить сервер</w:t>
            </w:r>
          </w:p>
        </w:tc>
        <w:tc>
          <w:tcPr>
            <w:tcW w:w="4893" w:type="dxa"/>
            <w:vAlign w:val="center"/>
          </w:tcPr>
          <w:p w14:paraId="4AA43F88" w14:textId="77777777" w:rsidR="00563460" w:rsidRPr="00563460" w:rsidRDefault="00563460" w:rsidP="00563460">
            <w:pPr>
              <w:spacing w:before="120" w:after="120" w:line="276" w:lineRule="auto"/>
              <w:ind w:firstLine="0"/>
              <w:jc w:val="left"/>
              <w:rPr>
                <w:szCs w:val="28"/>
              </w:rPr>
            </w:pPr>
            <w:r w:rsidRPr="00563460">
              <w:rPr>
                <w:szCs w:val="28"/>
              </w:rPr>
              <w:t>Добавляет новый сервер в список серверов</w:t>
            </w:r>
          </w:p>
        </w:tc>
      </w:tr>
      <w:tr w:rsidR="00563460" w:rsidRPr="00563460" w14:paraId="425686FC" w14:textId="77777777" w:rsidTr="00D17DE7">
        <w:tc>
          <w:tcPr>
            <w:tcW w:w="2016" w:type="dxa"/>
            <w:vAlign w:val="center"/>
          </w:tcPr>
          <w:p w14:paraId="46B32268" w14:textId="77777777" w:rsidR="00563460" w:rsidRPr="00563460" w:rsidRDefault="00563460" w:rsidP="00563460">
            <w:pPr>
              <w:spacing w:before="120" w:after="120"/>
              <w:ind w:firstLine="0"/>
              <w:jc w:val="center"/>
              <w:rPr>
                <w:szCs w:val="28"/>
              </w:rPr>
            </w:pPr>
            <w:r w:rsidRPr="00563460">
              <w:rPr>
                <w:noProof/>
              </w:rPr>
              <w:drawing>
                <wp:inline distT="0" distB="0" distL="0" distR="0" wp14:anchorId="175EC89C" wp14:editId="2A42D9F9">
                  <wp:extent cx="438150" cy="533400"/>
                  <wp:effectExtent l="0" t="0" r="0"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 cy="533400"/>
                          </a:xfrm>
                          <a:prstGeom prst="rect">
                            <a:avLst/>
                          </a:prstGeom>
                        </pic:spPr>
                      </pic:pic>
                    </a:graphicData>
                  </a:graphic>
                </wp:inline>
              </w:drawing>
            </w:r>
          </w:p>
        </w:tc>
        <w:tc>
          <w:tcPr>
            <w:tcW w:w="2721" w:type="dxa"/>
            <w:vAlign w:val="center"/>
          </w:tcPr>
          <w:p w14:paraId="613BD515" w14:textId="77777777" w:rsidR="00563460" w:rsidRPr="00563460" w:rsidRDefault="00563460" w:rsidP="00563460">
            <w:pPr>
              <w:spacing w:before="120" w:after="120" w:line="276" w:lineRule="auto"/>
              <w:ind w:firstLine="0"/>
              <w:jc w:val="left"/>
              <w:rPr>
                <w:szCs w:val="28"/>
              </w:rPr>
            </w:pPr>
            <w:r w:rsidRPr="00563460">
              <w:rPr>
                <w:szCs w:val="28"/>
              </w:rPr>
              <w:t>Удалить сервер</w:t>
            </w:r>
          </w:p>
        </w:tc>
        <w:tc>
          <w:tcPr>
            <w:tcW w:w="4893" w:type="dxa"/>
            <w:vAlign w:val="center"/>
          </w:tcPr>
          <w:p w14:paraId="4F6A76A5" w14:textId="77777777" w:rsidR="00563460" w:rsidRPr="00563460" w:rsidRDefault="00563460" w:rsidP="00563460">
            <w:pPr>
              <w:spacing w:before="120" w:after="120" w:line="276" w:lineRule="auto"/>
              <w:ind w:firstLine="0"/>
              <w:jc w:val="left"/>
              <w:rPr>
                <w:szCs w:val="28"/>
              </w:rPr>
            </w:pPr>
            <w:r w:rsidRPr="00563460">
              <w:rPr>
                <w:szCs w:val="28"/>
              </w:rPr>
              <w:t>Удаляет выбранный сервер</w:t>
            </w:r>
          </w:p>
        </w:tc>
      </w:tr>
    </w:tbl>
    <w:p w14:paraId="0C8552BB" w14:textId="77777777" w:rsidR="00563460" w:rsidRPr="00563460" w:rsidRDefault="00563460" w:rsidP="00563460">
      <w:pPr>
        <w:spacing w:line="276" w:lineRule="auto"/>
        <w:rPr>
          <w:szCs w:val="28"/>
        </w:rPr>
      </w:pPr>
    </w:p>
    <w:p w14:paraId="71C399F6" w14:textId="6ACB3EE8" w:rsidR="00563460" w:rsidRPr="00563460" w:rsidRDefault="00563460" w:rsidP="00C6106A">
      <w:pPr>
        <w:spacing w:after="120" w:line="276" w:lineRule="auto"/>
        <w:ind w:firstLine="340"/>
        <w:rPr>
          <w:szCs w:val="28"/>
        </w:rPr>
      </w:pPr>
      <w:r w:rsidRPr="00563460">
        <w:rPr>
          <w:szCs w:val="28"/>
        </w:rPr>
        <w:t xml:space="preserve">Список </w:t>
      </w:r>
      <w:r w:rsidR="009529D2">
        <w:rPr>
          <w:szCs w:val="28"/>
        </w:rPr>
        <w:t>добавленных</w:t>
      </w:r>
      <w:r w:rsidRPr="00563460">
        <w:rPr>
          <w:szCs w:val="28"/>
        </w:rPr>
        <w:t xml:space="preserve"> для подключения серверов будет отображен в меню кнопки «Соединиться» панели инструментов</w:t>
      </w:r>
      <w:r w:rsidR="00676029">
        <w:rPr>
          <w:szCs w:val="28"/>
        </w:rPr>
        <w:t xml:space="preserve"> «Главная»</w:t>
      </w:r>
      <w:r w:rsidR="004B7165">
        <w:rPr>
          <w:szCs w:val="28"/>
        </w:rPr>
        <w:t xml:space="preserve"> (</w:t>
      </w:r>
      <w:r w:rsidR="004B7165">
        <w:rPr>
          <w:szCs w:val="28"/>
        </w:rPr>
        <w:fldChar w:fldCharType="begin"/>
      </w:r>
      <w:r w:rsidR="004B7165">
        <w:rPr>
          <w:szCs w:val="28"/>
        </w:rPr>
        <w:instrText xml:space="preserve"> REF _Ref103778502 \h </w:instrText>
      </w:r>
      <w:r w:rsidR="004B7165">
        <w:rPr>
          <w:szCs w:val="28"/>
        </w:rPr>
      </w:r>
      <w:r w:rsidR="004B7165">
        <w:rPr>
          <w:szCs w:val="28"/>
        </w:rPr>
        <w:fldChar w:fldCharType="separate"/>
      </w:r>
      <w:r w:rsidR="009520F4" w:rsidRPr="00563460">
        <w:t xml:space="preserve">Рисунок </w:t>
      </w:r>
      <w:r w:rsidR="009520F4">
        <w:rPr>
          <w:noProof/>
        </w:rPr>
        <w:t>4.2</w:t>
      </w:r>
      <w:r w:rsidR="009520F4">
        <w:t>.</w:t>
      </w:r>
      <w:r w:rsidR="009520F4">
        <w:rPr>
          <w:noProof/>
        </w:rPr>
        <w:t>3</w:t>
      </w:r>
      <w:r w:rsidR="004B7165">
        <w:rPr>
          <w:szCs w:val="28"/>
        </w:rPr>
        <w:fldChar w:fldCharType="end"/>
      </w:r>
      <w:r w:rsidR="004B7165">
        <w:rPr>
          <w:szCs w:val="28"/>
        </w:rPr>
        <w:t>)</w:t>
      </w:r>
      <w:r w:rsidRPr="00563460">
        <w:rPr>
          <w:szCs w:val="28"/>
        </w:rPr>
        <w:t>. Название выбранного сервера из списка будет являться дополнительной подписью к кнопке «Соединиться».</w:t>
      </w:r>
    </w:p>
    <w:p w14:paraId="77F65DE3" w14:textId="77777777" w:rsidR="00563460" w:rsidRPr="00563460" w:rsidRDefault="00CD29E7" w:rsidP="00CD29E7">
      <w:pPr>
        <w:keepNext/>
        <w:spacing w:line="276" w:lineRule="auto"/>
        <w:jc w:val="center"/>
      </w:pPr>
      <w:r>
        <w:rPr>
          <w:noProof/>
        </w:rPr>
        <w:drawing>
          <wp:inline distT="0" distB="0" distL="0" distR="0" wp14:anchorId="61B0DC01" wp14:editId="58F4F531">
            <wp:extent cx="1400175" cy="1295400"/>
            <wp:effectExtent l="0" t="0" r="9525" b="0"/>
            <wp:docPr id="477" name="Рисунок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0175" cy="1295400"/>
                    </a:xfrm>
                    <a:prstGeom prst="rect">
                      <a:avLst/>
                    </a:prstGeom>
                  </pic:spPr>
                </pic:pic>
              </a:graphicData>
            </a:graphic>
          </wp:inline>
        </w:drawing>
      </w:r>
    </w:p>
    <w:p w14:paraId="417CC07B" w14:textId="0E9FEDF6" w:rsidR="00563460" w:rsidRPr="00563460" w:rsidRDefault="00563460" w:rsidP="00115DE5">
      <w:pPr>
        <w:pStyle w:val="af8"/>
        <w:rPr>
          <w:szCs w:val="28"/>
        </w:rPr>
      </w:pPr>
      <w:bookmarkStart w:id="53" w:name="_Ref103778502"/>
      <w:r w:rsidRPr="00563460">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bookmarkEnd w:id="53"/>
      <w:r w:rsidRPr="00563460">
        <w:t xml:space="preserve"> Кнопка для выбора сервера подключения</w:t>
      </w:r>
    </w:p>
    <w:p w14:paraId="5DD85A3F" w14:textId="2857A79D" w:rsidR="00563460" w:rsidRPr="00563460" w:rsidRDefault="00563460" w:rsidP="00C6106A">
      <w:pPr>
        <w:spacing w:after="120" w:line="276" w:lineRule="auto"/>
        <w:rPr>
          <w:szCs w:val="28"/>
        </w:rPr>
      </w:pPr>
      <w:r w:rsidRPr="00563460">
        <w:rPr>
          <w:szCs w:val="28"/>
        </w:rPr>
        <w:lastRenderedPageBreak/>
        <w:t>Если кнопка «Соединиться» будет нажата без выбранного сервера для подключения, то в окне «Сообщения» будет выведено соответствующее предупреждение</w:t>
      </w:r>
      <w:r w:rsidR="004B7165">
        <w:rPr>
          <w:szCs w:val="28"/>
        </w:rPr>
        <w:t xml:space="preserve"> (</w:t>
      </w:r>
      <w:r w:rsidR="004B7165">
        <w:rPr>
          <w:szCs w:val="28"/>
        </w:rPr>
        <w:fldChar w:fldCharType="begin"/>
      </w:r>
      <w:r w:rsidR="004B7165">
        <w:rPr>
          <w:szCs w:val="28"/>
        </w:rPr>
        <w:instrText xml:space="preserve"> REF _Ref103778709 \h </w:instrText>
      </w:r>
      <w:r w:rsidR="004B7165">
        <w:rPr>
          <w:szCs w:val="28"/>
        </w:rPr>
      </w:r>
      <w:r w:rsidR="004B7165">
        <w:rPr>
          <w:szCs w:val="28"/>
        </w:rPr>
        <w:fldChar w:fldCharType="separate"/>
      </w:r>
      <w:r w:rsidR="009520F4" w:rsidRPr="00563460">
        <w:rPr>
          <w:bCs/>
        </w:rPr>
        <w:t xml:space="preserve">Рисунок </w:t>
      </w:r>
      <w:r w:rsidR="009520F4">
        <w:rPr>
          <w:bCs/>
          <w:noProof/>
        </w:rPr>
        <w:t>4.2</w:t>
      </w:r>
      <w:r w:rsidR="009520F4">
        <w:rPr>
          <w:bCs/>
        </w:rPr>
        <w:t>.</w:t>
      </w:r>
      <w:r w:rsidR="009520F4">
        <w:rPr>
          <w:bCs/>
          <w:noProof/>
        </w:rPr>
        <w:t>4</w:t>
      </w:r>
      <w:r w:rsidR="004B7165">
        <w:rPr>
          <w:szCs w:val="28"/>
        </w:rPr>
        <w:fldChar w:fldCharType="end"/>
      </w:r>
      <w:r w:rsidR="004B7165">
        <w:rPr>
          <w:szCs w:val="28"/>
        </w:rPr>
        <w:t>)</w:t>
      </w:r>
      <w:r w:rsidRPr="00563460">
        <w:rPr>
          <w:szCs w:val="28"/>
        </w:rPr>
        <w:t>.</w:t>
      </w:r>
    </w:p>
    <w:p w14:paraId="500B1E25" w14:textId="77777777" w:rsidR="00563460" w:rsidRPr="00563460" w:rsidRDefault="00563460" w:rsidP="00563460">
      <w:pPr>
        <w:keepNext/>
        <w:spacing w:line="276" w:lineRule="auto"/>
      </w:pPr>
      <w:r w:rsidRPr="00563460">
        <w:rPr>
          <w:noProof/>
        </w:rPr>
        <w:drawing>
          <wp:inline distT="0" distB="0" distL="0" distR="0" wp14:anchorId="486F490B" wp14:editId="70520894">
            <wp:extent cx="714375" cy="666750"/>
            <wp:effectExtent l="0" t="0" r="9525" b="0"/>
            <wp:docPr id="507" name="Рисунок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4375" cy="666750"/>
                    </a:xfrm>
                    <a:prstGeom prst="rect">
                      <a:avLst/>
                    </a:prstGeom>
                  </pic:spPr>
                </pic:pic>
              </a:graphicData>
            </a:graphic>
          </wp:inline>
        </w:drawing>
      </w:r>
      <w:r w:rsidRPr="00563460">
        <w:rPr>
          <w:noProof/>
        </w:rPr>
        <w:drawing>
          <wp:inline distT="0" distB="0" distL="0" distR="0" wp14:anchorId="162010F3" wp14:editId="6737056E">
            <wp:extent cx="4105275" cy="619125"/>
            <wp:effectExtent l="0" t="0" r="9525" b="9525"/>
            <wp:docPr id="508" name="Рисунок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05275" cy="619125"/>
                    </a:xfrm>
                    <a:prstGeom prst="rect">
                      <a:avLst/>
                    </a:prstGeom>
                  </pic:spPr>
                </pic:pic>
              </a:graphicData>
            </a:graphic>
          </wp:inline>
        </w:drawing>
      </w:r>
    </w:p>
    <w:p w14:paraId="55904390" w14:textId="56F951FC" w:rsidR="00563460" w:rsidRDefault="00563460" w:rsidP="00CD29E7">
      <w:pPr>
        <w:spacing w:before="120" w:after="120"/>
        <w:ind w:firstLine="0"/>
        <w:jc w:val="center"/>
        <w:rPr>
          <w:bCs/>
        </w:rPr>
      </w:pPr>
      <w:bookmarkStart w:id="54" w:name="_Ref103778709"/>
      <w:r w:rsidRPr="00563460">
        <w:rPr>
          <w:bCs/>
        </w:rPr>
        <w:t xml:space="preserve">Рисунок </w:t>
      </w:r>
      <w:r w:rsidR="00C62A2C">
        <w:rPr>
          <w:bCs/>
        </w:rPr>
        <w:fldChar w:fldCharType="begin"/>
      </w:r>
      <w:r w:rsidR="00C62A2C">
        <w:rPr>
          <w:bCs/>
        </w:rPr>
        <w:instrText xml:space="preserve"> STYLEREF 2 \s </w:instrText>
      </w:r>
      <w:r w:rsidR="00C62A2C">
        <w:rPr>
          <w:bCs/>
        </w:rPr>
        <w:fldChar w:fldCharType="separate"/>
      </w:r>
      <w:r w:rsidR="009520F4">
        <w:rPr>
          <w:bCs/>
          <w:noProof/>
        </w:rPr>
        <w:t>4.2</w:t>
      </w:r>
      <w:r w:rsidR="00C62A2C">
        <w:rPr>
          <w:bCs/>
        </w:rPr>
        <w:fldChar w:fldCharType="end"/>
      </w:r>
      <w:r w:rsidR="00C62A2C">
        <w:rPr>
          <w:bCs/>
        </w:rPr>
        <w:t>.</w:t>
      </w:r>
      <w:r w:rsidR="00C62A2C">
        <w:rPr>
          <w:bCs/>
        </w:rPr>
        <w:fldChar w:fldCharType="begin"/>
      </w:r>
      <w:r w:rsidR="00C62A2C">
        <w:rPr>
          <w:bCs/>
        </w:rPr>
        <w:instrText xml:space="preserve"> SEQ Рисунок \* ARABIC \s 2 </w:instrText>
      </w:r>
      <w:r w:rsidR="00C62A2C">
        <w:rPr>
          <w:bCs/>
        </w:rPr>
        <w:fldChar w:fldCharType="separate"/>
      </w:r>
      <w:r w:rsidR="009520F4">
        <w:rPr>
          <w:bCs/>
          <w:noProof/>
        </w:rPr>
        <w:t>4</w:t>
      </w:r>
      <w:r w:rsidR="00C62A2C">
        <w:rPr>
          <w:bCs/>
        </w:rPr>
        <w:fldChar w:fldCharType="end"/>
      </w:r>
      <w:bookmarkEnd w:id="54"/>
      <w:r w:rsidRPr="00563460">
        <w:rPr>
          <w:bCs/>
        </w:rPr>
        <w:t xml:space="preserve"> Вывод предупредительного сообщения</w:t>
      </w:r>
    </w:p>
    <w:p w14:paraId="08A9465E" w14:textId="2476EE4C" w:rsidR="00AF1DC6" w:rsidRPr="008A0BD2" w:rsidRDefault="00AF1DC6" w:rsidP="008A0BD2">
      <w:pPr>
        <w:pStyle w:val="20"/>
        <w:spacing w:before="120" w:after="120" w:line="240" w:lineRule="auto"/>
        <w:rPr>
          <w:szCs w:val="24"/>
        </w:rPr>
      </w:pPr>
      <w:bookmarkStart w:id="55" w:name="_Ref148685354"/>
      <w:bookmarkStart w:id="56" w:name="_Toc149055451"/>
      <w:r w:rsidRPr="008A0BD2">
        <w:rPr>
          <w:szCs w:val="24"/>
        </w:rPr>
        <w:t>П</w:t>
      </w:r>
      <w:r w:rsidR="005D709F" w:rsidRPr="008A0BD2">
        <w:rPr>
          <w:szCs w:val="24"/>
        </w:rPr>
        <w:t>одключение</w:t>
      </w:r>
      <w:r w:rsidRPr="008A0BD2">
        <w:rPr>
          <w:szCs w:val="24"/>
        </w:rPr>
        <w:t xml:space="preserve"> к серверу МЗИ</w:t>
      </w:r>
      <w:bookmarkEnd w:id="55"/>
      <w:bookmarkEnd w:id="56"/>
    </w:p>
    <w:p w14:paraId="401735AB" w14:textId="755E174A" w:rsidR="00563460" w:rsidRDefault="00563460" w:rsidP="00563460">
      <w:pPr>
        <w:spacing w:line="276" w:lineRule="auto"/>
        <w:rPr>
          <w:szCs w:val="28"/>
        </w:rPr>
      </w:pPr>
      <w:r w:rsidRPr="00563460">
        <w:rPr>
          <w:szCs w:val="28"/>
        </w:rPr>
        <w:t xml:space="preserve">После нажатия кнопки «Соединиться» с выбранным сервером для подключения произойдет </w:t>
      </w:r>
      <w:r w:rsidRPr="00563460">
        <w:rPr>
          <w:szCs w:val="28"/>
          <w:lang w:val="en-US"/>
        </w:rPr>
        <w:t>TCP</w:t>
      </w:r>
      <w:r w:rsidRPr="00563460">
        <w:rPr>
          <w:szCs w:val="28"/>
        </w:rPr>
        <w:t>/</w:t>
      </w:r>
      <w:r w:rsidRPr="00563460">
        <w:rPr>
          <w:szCs w:val="28"/>
          <w:lang w:val="en-US"/>
        </w:rPr>
        <w:t>IP</w:t>
      </w:r>
      <w:r w:rsidRPr="00563460">
        <w:rPr>
          <w:szCs w:val="28"/>
        </w:rPr>
        <w:t xml:space="preserve"> соединение с выбранным сервером, и, при удачном соединении, появится окно входа в Систему для идентификации пользователя</w:t>
      </w:r>
      <w:r w:rsidR="004B7165">
        <w:rPr>
          <w:szCs w:val="28"/>
        </w:rPr>
        <w:t xml:space="preserve"> (</w:t>
      </w:r>
      <w:r w:rsidR="00A1551E">
        <w:rPr>
          <w:szCs w:val="28"/>
        </w:rPr>
        <w:fldChar w:fldCharType="begin"/>
      </w:r>
      <w:r w:rsidR="00A1551E">
        <w:rPr>
          <w:szCs w:val="28"/>
        </w:rPr>
        <w:instrText xml:space="preserve"> REF _Ref103782590 \h </w:instrText>
      </w:r>
      <w:r w:rsidR="00A1551E">
        <w:rPr>
          <w:szCs w:val="28"/>
        </w:rPr>
      </w:r>
      <w:r w:rsidR="00A1551E">
        <w:rPr>
          <w:szCs w:val="28"/>
        </w:rPr>
        <w:fldChar w:fldCharType="separate"/>
      </w:r>
      <w:r w:rsidR="009520F4">
        <w:t xml:space="preserve">Рисунок </w:t>
      </w:r>
      <w:r w:rsidR="009520F4">
        <w:rPr>
          <w:noProof/>
        </w:rPr>
        <w:t>4.3</w:t>
      </w:r>
      <w:r w:rsidR="009520F4">
        <w:t>.</w:t>
      </w:r>
      <w:r w:rsidR="009520F4">
        <w:rPr>
          <w:noProof/>
        </w:rPr>
        <w:t>1</w:t>
      </w:r>
      <w:r w:rsidR="00A1551E">
        <w:rPr>
          <w:szCs w:val="28"/>
        </w:rPr>
        <w:fldChar w:fldCharType="end"/>
      </w:r>
      <w:r w:rsidR="004B7165">
        <w:rPr>
          <w:szCs w:val="28"/>
        </w:rPr>
        <w:t>)</w:t>
      </w:r>
      <w:r w:rsidRPr="00563460">
        <w:rPr>
          <w:szCs w:val="28"/>
        </w:rPr>
        <w:t>.</w:t>
      </w:r>
    </w:p>
    <w:p w14:paraId="5F3115ED" w14:textId="26FC522E" w:rsidR="00676029" w:rsidRPr="00563460" w:rsidRDefault="00676029" w:rsidP="00563460">
      <w:pPr>
        <w:spacing w:line="276" w:lineRule="auto"/>
        <w:rPr>
          <w:szCs w:val="28"/>
        </w:rPr>
      </w:pPr>
    </w:p>
    <w:p w14:paraId="08F6B6F0" w14:textId="50C138F2" w:rsidR="00A1551E" w:rsidRDefault="00713C8F" w:rsidP="00A1551E">
      <w:pPr>
        <w:keepNext/>
        <w:spacing w:line="360" w:lineRule="auto"/>
        <w:ind w:right="1" w:firstLine="851"/>
        <w:jc w:val="center"/>
      </w:pPr>
      <w:r>
        <w:rPr>
          <w:noProof/>
        </w:rPr>
        <w:drawing>
          <wp:inline distT="0" distB="0" distL="0" distR="0" wp14:anchorId="43D09D30" wp14:editId="352B1494">
            <wp:extent cx="1304925" cy="12858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4925" cy="1285875"/>
                    </a:xfrm>
                    <a:prstGeom prst="rect">
                      <a:avLst/>
                    </a:prstGeom>
                  </pic:spPr>
                </pic:pic>
              </a:graphicData>
            </a:graphic>
          </wp:inline>
        </w:drawing>
      </w:r>
      <w:r>
        <w:rPr>
          <w:noProof/>
        </w:rPr>
        <w:t xml:space="preserve"> </w:t>
      </w:r>
      <w:r w:rsidR="00676029">
        <w:rPr>
          <w:noProof/>
        </w:rPr>
        <w:drawing>
          <wp:inline distT="0" distB="0" distL="0" distR="0" wp14:anchorId="2FA36875" wp14:editId="2AEB0E52">
            <wp:extent cx="1019175" cy="6858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19175" cy="685800"/>
                    </a:xfrm>
                    <a:prstGeom prst="rect">
                      <a:avLst/>
                    </a:prstGeom>
                  </pic:spPr>
                </pic:pic>
              </a:graphicData>
            </a:graphic>
          </wp:inline>
        </w:drawing>
      </w:r>
      <w:r w:rsidR="00CD29E7">
        <w:rPr>
          <w:noProof/>
        </w:rPr>
        <w:drawing>
          <wp:inline distT="0" distB="0" distL="0" distR="0" wp14:anchorId="44D82DEB" wp14:editId="34666BDC">
            <wp:extent cx="3924300" cy="3267075"/>
            <wp:effectExtent l="0" t="0" r="0" b="9525"/>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3267075"/>
                    </a:xfrm>
                    <a:prstGeom prst="rect">
                      <a:avLst/>
                    </a:prstGeom>
                  </pic:spPr>
                </pic:pic>
              </a:graphicData>
            </a:graphic>
          </wp:inline>
        </w:drawing>
      </w:r>
    </w:p>
    <w:p w14:paraId="268BD0DB" w14:textId="505D5F71" w:rsidR="00D302D9" w:rsidRDefault="00A1551E" w:rsidP="00A1551E">
      <w:pPr>
        <w:pStyle w:val="af8"/>
      </w:pPr>
      <w:bookmarkStart w:id="57" w:name="_Ref103782590"/>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57"/>
      <w:r>
        <w:rPr>
          <w:noProof/>
        </w:rPr>
        <w:t xml:space="preserve"> Окно авторизации</w:t>
      </w:r>
    </w:p>
    <w:p w14:paraId="02B8C3A6" w14:textId="16F78875" w:rsidR="00E4306B" w:rsidRDefault="00E4306B" w:rsidP="00563460">
      <w:pPr>
        <w:spacing w:line="276" w:lineRule="auto"/>
        <w:rPr>
          <w:szCs w:val="28"/>
        </w:rPr>
      </w:pPr>
      <w:r>
        <w:rPr>
          <w:szCs w:val="28"/>
        </w:rPr>
        <w:t>Окно авторизации имеет следующие элементы управления:</w:t>
      </w:r>
    </w:p>
    <w:p w14:paraId="313AA6FA" w14:textId="334A0E75" w:rsidR="00E4306B" w:rsidRDefault="00E4306B" w:rsidP="00DE49E1">
      <w:pPr>
        <w:pStyle w:val="aff1"/>
        <w:numPr>
          <w:ilvl w:val="0"/>
          <w:numId w:val="67"/>
        </w:numPr>
        <w:rPr>
          <w:szCs w:val="28"/>
        </w:rPr>
      </w:pPr>
      <w:r>
        <w:rPr>
          <w:szCs w:val="28"/>
        </w:rPr>
        <w:t>Поле «Пользователь», в которое необходимо ввести идентификатор (логин) учетной записи.</w:t>
      </w:r>
    </w:p>
    <w:p w14:paraId="3B1963D0" w14:textId="6D1F0E98" w:rsidR="00E4306B" w:rsidRDefault="00E4306B" w:rsidP="00DE49E1">
      <w:pPr>
        <w:pStyle w:val="aff1"/>
        <w:numPr>
          <w:ilvl w:val="0"/>
          <w:numId w:val="67"/>
        </w:numPr>
        <w:rPr>
          <w:szCs w:val="28"/>
        </w:rPr>
      </w:pPr>
      <w:r>
        <w:rPr>
          <w:szCs w:val="28"/>
        </w:rPr>
        <w:t>Поле «Пароль», в которое необходимо ввести аутентификатор.</w:t>
      </w:r>
    </w:p>
    <w:p w14:paraId="5B7FBD0D" w14:textId="76FE289B" w:rsidR="00E4306B" w:rsidRDefault="00E4306B" w:rsidP="00DE49E1">
      <w:pPr>
        <w:pStyle w:val="aff1"/>
        <w:numPr>
          <w:ilvl w:val="0"/>
          <w:numId w:val="67"/>
        </w:numPr>
        <w:rPr>
          <w:szCs w:val="28"/>
        </w:rPr>
      </w:pPr>
      <w:r>
        <w:rPr>
          <w:szCs w:val="28"/>
        </w:rPr>
        <w:t>Кнопка «Сменить пароль», после нажатия на которую отобразиться диалог смены пароля.</w:t>
      </w:r>
    </w:p>
    <w:p w14:paraId="0F68C716" w14:textId="6F23AF58" w:rsidR="00E4306B" w:rsidRDefault="00E4306B" w:rsidP="00DE49E1">
      <w:pPr>
        <w:pStyle w:val="aff1"/>
        <w:numPr>
          <w:ilvl w:val="0"/>
          <w:numId w:val="67"/>
        </w:numPr>
        <w:rPr>
          <w:szCs w:val="28"/>
        </w:rPr>
      </w:pPr>
      <w:r>
        <w:rPr>
          <w:szCs w:val="28"/>
        </w:rPr>
        <w:t>Кнопка «Войти» инициирует соединение с выбранным сервером.</w:t>
      </w:r>
    </w:p>
    <w:p w14:paraId="470AB0BD" w14:textId="782C67FB" w:rsidR="00E4306B" w:rsidRPr="00E4306B" w:rsidRDefault="00E4306B" w:rsidP="00DE49E1">
      <w:pPr>
        <w:pStyle w:val="aff1"/>
        <w:numPr>
          <w:ilvl w:val="0"/>
          <w:numId w:val="67"/>
        </w:numPr>
        <w:rPr>
          <w:szCs w:val="28"/>
        </w:rPr>
      </w:pPr>
      <w:r>
        <w:rPr>
          <w:szCs w:val="28"/>
        </w:rPr>
        <w:t>Кнопка «Выход» закрывает окно авторизации.</w:t>
      </w:r>
    </w:p>
    <w:p w14:paraId="467B10AA" w14:textId="59481FE4" w:rsidR="005C0A33" w:rsidRDefault="00563460" w:rsidP="00563460">
      <w:pPr>
        <w:spacing w:line="276" w:lineRule="auto"/>
        <w:rPr>
          <w:szCs w:val="28"/>
        </w:rPr>
      </w:pPr>
      <w:r w:rsidRPr="00563460">
        <w:rPr>
          <w:szCs w:val="28"/>
        </w:rPr>
        <w:lastRenderedPageBreak/>
        <w:t xml:space="preserve">В открывшемся окне авторизации необходимо ввести идентификатор и секрет (пароль) пользователя и нажать кнопку «Войти». При удачной авторизации пользователя установится рабочая сессия между клиентом и сервером, и пользователю станут доступны команды, соответствующие его роли. При этом кнопка </w:t>
      </w:r>
      <w:r w:rsidR="00115DE5">
        <w:rPr>
          <w:szCs w:val="28"/>
        </w:rPr>
        <w:t xml:space="preserve">ленты инструментов </w:t>
      </w:r>
      <w:r w:rsidRPr="00563460">
        <w:rPr>
          <w:szCs w:val="28"/>
        </w:rPr>
        <w:t xml:space="preserve">«Соединиться» </w:t>
      </w:r>
      <w:r w:rsidR="005C0A33">
        <w:rPr>
          <w:szCs w:val="28"/>
        </w:rPr>
        <w:t>поменяет название на «Соединен»</w:t>
      </w:r>
      <w:r w:rsidR="002135A7">
        <w:rPr>
          <w:szCs w:val="28"/>
        </w:rPr>
        <w:t xml:space="preserve"> (</w:t>
      </w:r>
      <w:r w:rsidR="002135A7">
        <w:rPr>
          <w:szCs w:val="28"/>
        </w:rPr>
        <w:fldChar w:fldCharType="begin"/>
      </w:r>
      <w:r w:rsidR="002135A7">
        <w:rPr>
          <w:szCs w:val="28"/>
        </w:rPr>
        <w:instrText xml:space="preserve"> REF _Ref130893450 \h </w:instrText>
      </w:r>
      <w:r w:rsidR="002135A7">
        <w:rPr>
          <w:szCs w:val="28"/>
        </w:rPr>
      </w:r>
      <w:r w:rsidR="002135A7">
        <w:rPr>
          <w:szCs w:val="28"/>
        </w:rPr>
        <w:fldChar w:fldCharType="separate"/>
      </w:r>
      <w:r w:rsidR="009520F4">
        <w:t xml:space="preserve">Рисунок </w:t>
      </w:r>
      <w:r w:rsidR="009520F4">
        <w:rPr>
          <w:noProof/>
        </w:rPr>
        <w:t>4.3</w:t>
      </w:r>
      <w:r w:rsidR="009520F4">
        <w:t>.</w:t>
      </w:r>
      <w:r w:rsidR="009520F4">
        <w:rPr>
          <w:noProof/>
        </w:rPr>
        <w:t>2</w:t>
      </w:r>
      <w:r w:rsidR="002135A7">
        <w:rPr>
          <w:szCs w:val="28"/>
        </w:rPr>
        <w:fldChar w:fldCharType="end"/>
      </w:r>
      <w:r w:rsidR="002135A7">
        <w:rPr>
          <w:szCs w:val="28"/>
        </w:rPr>
        <w:t>)</w:t>
      </w:r>
      <w:r w:rsidR="005C0A33">
        <w:rPr>
          <w:szCs w:val="28"/>
        </w:rPr>
        <w:t>.</w:t>
      </w:r>
    </w:p>
    <w:p w14:paraId="74F52820" w14:textId="77777777" w:rsidR="00713C8F" w:rsidRDefault="00713C8F" w:rsidP="00713C8F">
      <w:pPr>
        <w:pStyle w:val="af8"/>
      </w:pPr>
      <w:r>
        <w:rPr>
          <w:noProof/>
        </w:rPr>
        <w:drawing>
          <wp:inline distT="0" distB="0" distL="0" distR="0" wp14:anchorId="2EAEFC97" wp14:editId="0A1CE608">
            <wp:extent cx="1047750" cy="685800"/>
            <wp:effectExtent l="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47750" cy="685800"/>
                    </a:xfrm>
                    <a:prstGeom prst="rect">
                      <a:avLst/>
                    </a:prstGeom>
                  </pic:spPr>
                </pic:pic>
              </a:graphicData>
            </a:graphic>
          </wp:inline>
        </w:drawing>
      </w:r>
    </w:p>
    <w:p w14:paraId="3F0AEDEF" w14:textId="04EBD8A6" w:rsidR="00713C8F" w:rsidRDefault="00713C8F" w:rsidP="00713C8F">
      <w:pPr>
        <w:pStyle w:val="af8"/>
        <w:rPr>
          <w:szCs w:val="28"/>
        </w:rPr>
      </w:pPr>
      <w:bookmarkStart w:id="58" w:name="_Ref130893450"/>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bookmarkEnd w:id="58"/>
      <w:r>
        <w:rPr>
          <w:noProof/>
        </w:rPr>
        <w:t xml:space="preserve"> Отображение</w:t>
      </w:r>
      <w:r w:rsidR="002135A7">
        <w:rPr>
          <w:noProof/>
        </w:rPr>
        <w:t xml:space="preserve"> состояния присоединения на кнопке подключения</w:t>
      </w:r>
    </w:p>
    <w:p w14:paraId="4709588D" w14:textId="33BEFB0D" w:rsidR="005C0A33" w:rsidRDefault="005C0A33" w:rsidP="00563460">
      <w:pPr>
        <w:spacing w:line="276" w:lineRule="auto"/>
        <w:rPr>
          <w:szCs w:val="28"/>
        </w:rPr>
      </w:pPr>
      <w:r>
        <w:rPr>
          <w:szCs w:val="28"/>
        </w:rPr>
        <w:t>После успешного соединения с сервером МЗИ в окно сообщений оператору будет выведен результат проверки целостности Системы (если у пользователя есть соответствующие права), а также текущее состояние сервера: безопасный или минимальный режим.</w:t>
      </w:r>
    </w:p>
    <w:p w14:paraId="16E160AE" w14:textId="77777777" w:rsidR="005C0A33" w:rsidRDefault="005C0A33" w:rsidP="00563460">
      <w:pPr>
        <w:spacing w:line="276" w:lineRule="auto"/>
        <w:rPr>
          <w:szCs w:val="28"/>
        </w:rPr>
      </w:pPr>
    </w:p>
    <w:p w14:paraId="1D4E7918" w14:textId="6AF2C9A0" w:rsidR="0086247B" w:rsidRDefault="005C0A33" w:rsidP="0086247B">
      <w:pPr>
        <w:keepNext/>
        <w:spacing w:line="276" w:lineRule="auto"/>
      </w:pPr>
      <w:r>
        <w:rPr>
          <w:noProof/>
        </w:rPr>
        <w:drawing>
          <wp:inline distT="0" distB="0" distL="0" distR="0" wp14:anchorId="0C9F9FCB" wp14:editId="62C1D94E">
            <wp:extent cx="5829300" cy="2000250"/>
            <wp:effectExtent l="0" t="0" r="0" b="0"/>
            <wp:docPr id="901" name="Рисунок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29300" cy="2000250"/>
                    </a:xfrm>
                    <a:prstGeom prst="rect">
                      <a:avLst/>
                    </a:prstGeom>
                  </pic:spPr>
                </pic:pic>
              </a:graphicData>
            </a:graphic>
          </wp:inline>
        </w:drawing>
      </w:r>
    </w:p>
    <w:p w14:paraId="7F2DE21A" w14:textId="43E06727" w:rsidR="002135A7" w:rsidRDefault="002135A7" w:rsidP="0086247B">
      <w:pPr>
        <w:keepNext/>
        <w:spacing w:line="276" w:lineRule="auto"/>
      </w:pPr>
      <w:r>
        <w:rPr>
          <w:noProof/>
        </w:rPr>
        <w:drawing>
          <wp:inline distT="0" distB="0" distL="0" distR="0" wp14:anchorId="12E22BEC" wp14:editId="09BBADAB">
            <wp:extent cx="4876800" cy="1190625"/>
            <wp:effectExtent l="0" t="0" r="0" b="9525"/>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1190625"/>
                    </a:xfrm>
                    <a:prstGeom prst="rect">
                      <a:avLst/>
                    </a:prstGeom>
                  </pic:spPr>
                </pic:pic>
              </a:graphicData>
            </a:graphic>
          </wp:inline>
        </w:drawing>
      </w:r>
    </w:p>
    <w:p w14:paraId="0681D33D" w14:textId="3C4CA675" w:rsidR="005C0A33" w:rsidRDefault="0086247B" w:rsidP="00095589">
      <w:pPr>
        <w:pStyle w:val="af8"/>
        <w:ind w:firstLine="0"/>
        <w:rPr>
          <w:szCs w:val="28"/>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r>
        <w:rPr>
          <w:noProof/>
        </w:rPr>
        <w:t xml:space="preserve"> </w:t>
      </w:r>
      <w:r w:rsidR="002135A7">
        <w:rPr>
          <w:noProof/>
        </w:rPr>
        <w:t>Возможные с</w:t>
      </w:r>
      <w:r>
        <w:rPr>
          <w:noProof/>
        </w:rPr>
        <w:t>ообщения оператору после успешного присоединения к Системе</w:t>
      </w:r>
    </w:p>
    <w:p w14:paraId="6F92C924" w14:textId="0D0F0536" w:rsidR="00AF1DC6" w:rsidRPr="008A0BD2" w:rsidRDefault="00297334" w:rsidP="008A0BD2">
      <w:pPr>
        <w:pStyle w:val="3f4"/>
        <w:tabs>
          <w:tab w:val="clear" w:pos="2126"/>
          <w:tab w:val="num" w:pos="567"/>
        </w:tabs>
        <w:spacing w:before="120" w:after="120"/>
        <w:ind w:left="1996" w:hanging="1996"/>
      </w:pPr>
      <w:r w:rsidRPr="008A0BD2">
        <w:t xml:space="preserve">Обработка ошибок </w:t>
      </w:r>
      <w:r w:rsidR="00AF1DC6" w:rsidRPr="008A0BD2">
        <w:t>авторизации</w:t>
      </w:r>
    </w:p>
    <w:p w14:paraId="103EB3B1" w14:textId="520846CE" w:rsidR="00AF1DC6" w:rsidRDefault="00AF1DC6" w:rsidP="00AF1DC6">
      <w:pPr>
        <w:spacing w:line="276" w:lineRule="auto"/>
        <w:ind w:firstLine="0"/>
        <w:rPr>
          <w:szCs w:val="28"/>
        </w:rPr>
      </w:pPr>
      <w:r>
        <w:rPr>
          <w:szCs w:val="28"/>
        </w:rPr>
        <w:tab/>
      </w:r>
      <w:r>
        <w:rPr>
          <w:szCs w:val="28"/>
        </w:rPr>
        <w:tab/>
        <w:t>В случаях ошибок авторизации вход для пользователя может быть заблокирован. Ниже представлен перечень ошибок авторизации и способы их разрешения.</w:t>
      </w:r>
    </w:p>
    <w:p w14:paraId="2291361D" w14:textId="25832580" w:rsidR="00AF1DC6" w:rsidRPr="00AF1DC6" w:rsidRDefault="00AF1DC6" w:rsidP="00DE49E1">
      <w:pPr>
        <w:pStyle w:val="aff1"/>
        <w:numPr>
          <w:ilvl w:val="0"/>
          <w:numId w:val="63"/>
        </w:numPr>
        <w:rPr>
          <w:rFonts w:eastAsia="Times New Roman"/>
          <w:szCs w:val="28"/>
          <w:lang w:eastAsia="ru-RU"/>
        </w:rPr>
      </w:pPr>
      <w:r w:rsidRPr="00AF1DC6">
        <w:rPr>
          <w:rFonts w:eastAsia="Times New Roman"/>
          <w:szCs w:val="28"/>
          <w:lang w:eastAsia="ru-RU"/>
        </w:rPr>
        <w:t>Неверный логин или пароль при подключении к МЗИ</w:t>
      </w:r>
      <w:r w:rsidR="004B7165">
        <w:rPr>
          <w:rFonts w:eastAsia="Times New Roman"/>
          <w:szCs w:val="28"/>
          <w:lang w:eastAsia="ru-RU"/>
        </w:rPr>
        <w:t xml:space="preserve"> (</w:t>
      </w:r>
      <w:r w:rsidR="004B7165">
        <w:rPr>
          <w:rFonts w:eastAsia="Times New Roman"/>
          <w:szCs w:val="28"/>
          <w:lang w:eastAsia="ru-RU"/>
        </w:rPr>
        <w:fldChar w:fldCharType="begin"/>
      </w:r>
      <w:r w:rsidR="004B7165">
        <w:rPr>
          <w:rFonts w:eastAsia="Times New Roman"/>
          <w:szCs w:val="28"/>
          <w:lang w:eastAsia="ru-RU"/>
        </w:rPr>
        <w:instrText xml:space="preserve"> REF _Ref103778783 \h </w:instrText>
      </w:r>
      <w:r w:rsidR="004B7165">
        <w:rPr>
          <w:rFonts w:eastAsia="Times New Roman"/>
          <w:szCs w:val="28"/>
          <w:lang w:eastAsia="ru-RU"/>
        </w:rPr>
      </w:r>
      <w:r w:rsidR="004B7165">
        <w:rPr>
          <w:rFonts w:eastAsia="Times New Roman"/>
          <w:szCs w:val="28"/>
          <w:lang w:eastAsia="ru-RU"/>
        </w:rPr>
        <w:fldChar w:fldCharType="separate"/>
      </w:r>
      <w:r w:rsidR="009520F4">
        <w:t xml:space="preserve">Рисунок </w:t>
      </w:r>
      <w:r w:rsidR="009520F4">
        <w:rPr>
          <w:noProof/>
        </w:rPr>
        <w:t>4.3</w:t>
      </w:r>
      <w:r w:rsidR="009520F4">
        <w:t>.</w:t>
      </w:r>
      <w:r w:rsidR="009520F4">
        <w:rPr>
          <w:noProof/>
        </w:rPr>
        <w:t>4</w:t>
      </w:r>
      <w:r w:rsidR="004B7165">
        <w:rPr>
          <w:rFonts w:eastAsia="Times New Roman"/>
          <w:szCs w:val="28"/>
          <w:lang w:eastAsia="ru-RU"/>
        </w:rPr>
        <w:fldChar w:fldCharType="end"/>
      </w:r>
      <w:r w:rsidR="004B7165">
        <w:rPr>
          <w:rFonts w:eastAsia="Times New Roman"/>
          <w:szCs w:val="28"/>
          <w:lang w:eastAsia="ru-RU"/>
        </w:rPr>
        <w:t>)</w:t>
      </w:r>
      <w:r w:rsidRPr="00AF1DC6">
        <w:rPr>
          <w:rFonts w:eastAsia="Times New Roman"/>
          <w:szCs w:val="28"/>
          <w:lang w:eastAsia="ru-RU"/>
        </w:rPr>
        <w:t xml:space="preserve"> — будет отображено количество оставшихся попыток ввода корректных данных. </w:t>
      </w:r>
      <w:r w:rsidR="00F52078">
        <w:rPr>
          <w:rFonts w:eastAsia="Times New Roman"/>
          <w:szCs w:val="28"/>
          <w:lang w:eastAsia="ru-RU"/>
        </w:rPr>
        <w:t>Количество допустимых попыток входа задается в настройках безопасности (п.</w:t>
      </w:r>
      <w:r w:rsidR="004341B8">
        <w:rPr>
          <w:rFonts w:eastAsia="Times New Roman"/>
          <w:szCs w:val="28"/>
          <w:lang w:eastAsia="ru-RU"/>
        </w:rPr>
        <w:fldChar w:fldCharType="begin"/>
      </w:r>
      <w:r w:rsidR="004341B8">
        <w:rPr>
          <w:rFonts w:eastAsia="Times New Roman"/>
          <w:szCs w:val="28"/>
          <w:lang w:eastAsia="ru-RU"/>
        </w:rPr>
        <w:instrText xml:space="preserve"> REF _Ref148706670 \r \h </w:instrText>
      </w:r>
      <w:r w:rsidR="004341B8">
        <w:rPr>
          <w:rFonts w:eastAsia="Times New Roman"/>
          <w:szCs w:val="28"/>
          <w:lang w:eastAsia="ru-RU"/>
        </w:rPr>
      </w:r>
      <w:r w:rsidR="004341B8">
        <w:rPr>
          <w:rFonts w:eastAsia="Times New Roman"/>
          <w:szCs w:val="28"/>
          <w:lang w:eastAsia="ru-RU"/>
        </w:rPr>
        <w:fldChar w:fldCharType="separate"/>
      </w:r>
      <w:r w:rsidR="009520F4">
        <w:rPr>
          <w:rFonts w:eastAsia="Times New Roman"/>
          <w:szCs w:val="28"/>
          <w:lang w:eastAsia="ru-RU"/>
        </w:rPr>
        <w:t>5.3</w:t>
      </w:r>
      <w:r w:rsidR="004341B8">
        <w:rPr>
          <w:rFonts w:eastAsia="Times New Roman"/>
          <w:szCs w:val="28"/>
          <w:lang w:eastAsia="ru-RU"/>
        </w:rPr>
        <w:fldChar w:fldCharType="end"/>
      </w:r>
      <w:r w:rsidR="00F52078">
        <w:rPr>
          <w:rFonts w:eastAsia="Times New Roman"/>
          <w:szCs w:val="28"/>
          <w:lang w:eastAsia="ru-RU"/>
        </w:rPr>
        <w:t>). После превышения допустимого количества попыток входа учетная запись пользователя будет заблокирована на некоторое время (п.</w:t>
      </w:r>
      <w:r w:rsidR="004341B8">
        <w:rPr>
          <w:rFonts w:eastAsia="Times New Roman"/>
          <w:szCs w:val="28"/>
          <w:lang w:eastAsia="ru-RU"/>
        </w:rPr>
        <w:fldChar w:fldCharType="begin"/>
      </w:r>
      <w:r w:rsidR="004341B8">
        <w:rPr>
          <w:rFonts w:eastAsia="Times New Roman"/>
          <w:szCs w:val="28"/>
          <w:lang w:eastAsia="ru-RU"/>
        </w:rPr>
        <w:instrText xml:space="preserve"> REF _Ref148706677 \r \h </w:instrText>
      </w:r>
      <w:r w:rsidR="004341B8">
        <w:rPr>
          <w:rFonts w:eastAsia="Times New Roman"/>
          <w:szCs w:val="28"/>
          <w:lang w:eastAsia="ru-RU"/>
        </w:rPr>
      </w:r>
      <w:r w:rsidR="004341B8">
        <w:rPr>
          <w:rFonts w:eastAsia="Times New Roman"/>
          <w:szCs w:val="28"/>
          <w:lang w:eastAsia="ru-RU"/>
        </w:rPr>
        <w:fldChar w:fldCharType="separate"/>
      </w:r>
      <w:r w:rsidR="009520F4">
        <w:rPr>
          <w:rFonts w:eastAsia="Times New Roman"/>
          <w:szCs w:val="28"/>
          <w:lang w:eastAsia="ru-RU"/>
        </w:rPr>
        <w:t>5.3</w:t>
      </w:r>
      <w:r w:rsidR="004341B8">
        <w:rPr>
          <w:rFonts w:eastAsia="Times New Roman"/>
          <w:szCs w:val="28"/>
          <w:lang w:eastAsia="ru-RU"/>
        </w:rPr>
        <w:fldChar w:fldCharType="end"/>
      </w:r>
      <w:r w:rsidR="00F52078">
        <w:rPr>
          <w:rFonts w:eastAsia="Times New Roman"/>
          <w:szCs w:val="28"/>
          <w:lang w:eastAsia="ru-RU"/>
        </w:rPr>
        <w:t>).</w:t>
      </w:r>
    </w:p>
    <w:p w14:paraId="7AD596C6" w14:textId="157BC4FB" w:rsidR="00AF1DC6" w:rsidRDefault="00AF1DC6" w:rsidP="00F80900">
      <w:pPr>
        <w:spacing w:line="276" w:lineRule="auto"/>
        <w:ind w:firstLine="0"/>
        <w:jc w:val="center"/>
        <w:rPr>
          <w:szCs w:val="28"/>
        </w:rPr>
      </w:pPr>
      <w:r>
        <w:rPr>
          <w:noProof/>
        </w:rPr>
        <w:lastRenderedPageBreak/>
        <w:drawing>
          <wp:inline distT="0" distB="0" distL="0" distR="0" wp14:anchorId="15B4E855" wp14:editId="7CE6BFB3">
            <wp:extent cx="3114038" cy="25812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8345" cy="2584845"/>
                    </a:xfrm>
                    <a:prstGeom prst="rect">
                      <a:avLst/>
                    </a:prstGeom>
                  </pic:spPr>
                </pic:pic>
              </a:graphicData>
            </a:graphic>
          </wp:inline>
        </w:drawing>
      </w:r>
    </w:p>
    <w:p w14:paraId="278BEBE4" w14:textId="77777777" w:rsidR="00F80900" w:rsidRDefault="00AF1DC6" w:rsidP="00F80900">
      <w:pPr>
        <w:keepNext/>
        <w:spacing w:line="276" w:lineRule="auto"/>
        <w:ind w:firstLine="0"/>
      </w:pPr>
      <w:r>
        <w:rPr>
          <w:noProof/>
        </w:rPr>
        <w:drawing>
          <wp:inline distT="0" distB="0" distL="0" distR="0" wp14:anchorId="578063E2" wp14:editId="577C2FAB">
            <wp:extent cx="6121400" cy="43942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1400" cy="439420"/>
                    </a:xfrm>
                    <a:prstGeom prst="rect">
                      <a:avLst/>
                    </a:prstGeom>
                  </pic:spPr>
                </pic:pic>
              </a:graphicData>
            </a:graphic>
          </wp:inline>
        </w:drawing>
      </w:r>
    </w:p>
    <w:p w14:paraId="484097D7" w14:textId="07DB6BB2" w:rsidR="00AF1DC6" w:rsidRDefault="00F80900" w:rsidP="00F80900">
      <w:pPr>
        <w:pStyle w:val="af8"/>
        <w:rPr>
          <w:szCs w:val="28"/>
        </w:rPr>
      </w:pPr>
      <w:bookmarkStart w:id="59" w:name="_Ref103778783"/>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bookmarkEnd w:id="59"/>
      <w:r w:rsidRPr="0074304F">
        <w:tab/>
        <w:t>Неверный логин или пароль при подключении к МЗИ</w:t>
      </w:r>
    </w:p>
    <w:p w14:paraId="23A4868E" w14:textId="2268153C" w:rsidR="00AF1DC6" w:rsidRPr="00AF1DC6" w:rsidRDefault="00AF1DC6" w:rsidP="00DE49E1">
      <w:pPr>
        <w:pStyle w:val="aff1"/>
        <w:numPr>
          <w:ilvl w:val="0"/>
          <w:numId w:val="63"/>
        </w:numPr>
        <w:rPr>
          <w:szCs w:val="24"/>
        </w:rPr>
      </w:pPr>
      <w:r w:rsidRPr="00AF1DC6">
        <w:rPr>
          <w:szCs w:val="24"/>
        </w:rPr>
        <w:t>Ошибка при подключении к сервису</w:t>
      </w:r>
      <w:r w:rsidR="004B7165">
        <w:rPr>
          <w:szCs w:val="24"/>
        </w:rPr>
        <w:t xml:space="preserve"> (</w:t>
      </w:r>
      <w:r w:rsidR="004B7165">
        <w:rPr>
          <w:szCs w:val="24"/>
        </w:rPr>
        <w:fldChar w:fldCharType="begin"/>
      </w:r>
      <w:r w:rsidR="004B7165">
        <w:rPr>
          <w:szCs w:val="24"/>
        </w:rPr>
        <w:instrText xml:space="preserve"> REF _Ref103778796 \h </w:instrText>
      </w:r>
      <w:r w:rsidR="00067F94">
        <w:rPr>
          <w:szCs w:val="24"/>
        </w:rPr>
        <w:instrText xml:space="preserve"> \* MERGEFORMAT </w:instrText>
      </w:r>
      <w:r w:rsidR="004B7165">
        <w:rPr>
          <w:szCs w:val="24"/>
        </w:rPr>
      </w:r>
      <w:r w:rsidR="004B7165">
        <w:rPr>
          <w:szCs w:val="24"/>
        </w:rPr>
        <w:fldChar w:fldCharType="separate"/>
      </w:r>
      <w:r w:rsidR="009520F4">
        <w:t xml:space="preserve">Рисунок </w:t>
      </w:r>
      <w:r w:rsidR="009520F4">
        <w:rPr>
          <w:noProof/>
        </w:rPr>
        <w:t>4.3</w:t>
      </w:r>
      <w:r w:rsidR="009520F4">
        <w:t>.</w:t>
      </w:r>
      <w:r w:rsidR="009520F4">
        <w:rPr>
          <w:noProof/>
        </w:rPr>
        <w:t>5</w:t>
      </w:r>
      <w:r w:rsidR="004B7165">
        <w:rPr>
          <w:szCs w:val="24"/>
        </w:rPr>
        <w:fldChar w:fldCharType="end"/>
      </w:r>
      <w:r w:rsidR="004B7165">
        <w:rPr>
          <w:szCs w:val="24"/>
        </w:rPr>
        <w:t>)</w:t>
      </w:r>
      <w:r w:rsidRPr="00AF1DC6">
        <w:rPr>
          <w:szCs w:val="24"/>
        </w:rPr>
        <w:t xml:space="preserve"> — может быть следствием разрыва соединения сервером после превышения количества допустимых попыток входа.</w:t>
      </w:r>
    </w:p>
    <w:p w14:paraId="2D0CFB7D" w14:textId="77777777" w:rsidR="00F80900" w:rsidRDefault="00AF1DC6" w:rsidP="00F80900">
      <w:pPr>
        <w:keepNext/>
        <w:spacing w:line="276" w:lineRule="auto"/>
        <w:ind w:firstLine="0"/>
        <w:jc w:val="center"/>
      </w:pPr>
      <w:r>
        <w:rPr>
          <w:noProof/>
        </w:rPr>
        <w:drawing>
          <wp:inline distT="0" distB="0" distL="0" distR="0" wp14:anchorId="43237FF7" wp14:editId="43F0F687">
            <wp:extent cx="3914775" cy="32956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14775" cy="3295650"/>
                    </a:xfrm>
                    <a:prstGeom prst="rect">
                      <a:avLst/>
                    </a:prstGeom>
                  </pic:spPr>
                </pic:pic>
              </a:graphicData>
            </a:graphic>
          </wp:inline>
        </w:drawing>
      </w:r>
    </w:p>
    <w:p w14:paraId="6115CC97" w14:textId="64861B13" w:rsidR="00AF1DC6" w:rsidRDefault="00F80900" w:rsidP="00F80900">
      <w:pPr>
        <w:pStyle w:val="af8"/>
        <w:rPr>
          <w:szCs w:val="28"/>
        </w:rPr>
      </w:pPr>
      <w:bookmarkStart w:id="60" w:name="_Ref103778796"/>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5</w:t>
      </w:r>
      <w:r w:rsidR="00F64EDF">
        <w:rPr>
          <w:noProof/>
        </w:rPr>
        <w:fldChar w:fldCharType="end"/>
      </w:r>
      <w:bookmarkEnd w:id="60"/>
      <w:r w:rsidRPr="00DB0707">
        <w:tab/>
        <w:t>Ошибка при подключении к сервису</w:t>
      </w:r>
    </w:p>
    <w:p w14:paraId="19B71BC2" w14:textId="7B76DFBA" w:rsidR="00AF1DC6" w:rsidRPr="00AF1DC6" w:rsidRDefault="00AF1DC6" w:rsidP="00DE49E1">
      <w:pPr>
        <w:pStyle w:val="aff1"/>
        <w:numPr>
          <w:ilvl w:val="0"/>
          <w:numId w:val="63"/>
        </w:numPr>
        <w:rPr>
          <w:szCs w:val="28"/>
        </w:rPr>
      </w:pPr>
      <w:r>
        <w:rPr>
          <w:szCs w:val="28"/>
        </w:rPr>
        <w:t>Превышено максимальное количество попыток входа</w:t>
      </w:r>
      <w:r w:rsidR="004B7165">
        <w:rPr>
          <w:szCs w:val="28"/>
        </w:rPr>
        <w:t xml:space="preserve"> (</w:t>
      </w:r>
      <w:r w:rsidR="004B7165">
        <w:rPr>
          <w:szCs w:val="28"/>
        </w:rPr>
        <w:fldChar w:fldCharType="begin"/>
      </w:r>
      <w:r w:rsidR="004B7165">
        <w:rPr>
          <w:szCs w:val="28"/>
        </w:rPr>
        <w:instrText xml:space="preserve"> REF _Ref103778808 \h </w:instrText>
      </w:r>
      <w:r w:rsidR="004B7165">
        <w:rPr>
          <w:szCs w:val="28"/>
        </w:rPr>
      </w:r>
      <w:r w:rsidR="004B7165">
        <w:rPr>
          <w:szCs w:val="28"/>
        </w:rPr>
        <w:fldChar w:fldCharType="separate"/>
      </w:r>
      <w:r w:rsidR="009520F4">
        <w:t xml:space="preserve">Рисунок </w:t>
      </w:r>
      <w:r w:rsidR="009520F4">
        <w:rPr>
          <w:noProof/>
        </w:rPr>
        <w:t>4.3</w:t>
      </w:r>
      <w:r w:rsidR="009520F4">
        <w:t>.</w:t>
      </w:r>
      <w:r w:rsidR="009520F4">
        <w:rPr>
          <w:noProof/>
        </w:rPr>
        <w:t>6</w:t>
      </w:r>
      <w:r w:rsidR="004B7165">
        <w:rPr>
          <w:szCs w:val="28"/>
        </w:rPr>
        <w:fldChar w:fldCharType="end"/>
      </w:r>
      <w:r w:rsidR="004B7165">
        <w:rPr>
          <w:szCs w:val="28"/>
        </w:rPr>
        <w:t>)</w:t>
      </w:r>
      <w:r>
        <w:rPr>
          <w:szCs w:val="28"/>
        </w:rPr>
        <w:t xml:space="preserve"> — появляется при попытке вновь</w:t>
      </w:r>
      <w:r w:rsidR="00F52078">
        <w:rPr>
          <w:szCs w:val="28"/>
        </w:rPr>
        <w:t xml:space="preserve"> подключится к серверу МЗИ с корректными данными.</w:t>
      </w:r>
    </w:p>
    <w:p w14:paraId="2506D4DB" w14:textId="64E6628E" w:rsidR="00AF1DC6" w:rsidRDefault="00AF1DC6" w:rsidP="00AF1DC6">
      <w:pPr>
        <w:spacing w:line="276" w:lineRule="auto"/>
        <w:ind w:firstLine="0"/>
        <w:rPr>
          <w:szCs w:val="28"/>
        </w:rPr>
      </w:pPr>
    </w:p>
    <w:p w14:paraId="2B269311" w14:textId="77777777" w:rsidR="00F80900" w:rsidRDefault="00AF1DC6" w:rsidP="00F80900">
      <w:pPr>
        <w:keepNext/>
        <w:spacing w:line="276" w:lineRule="auto"/>
        <w:ind w:firstLine="0"/>
        <w:jc w:val="center"/>
      </w:pPr>
      <w:r>
        <w:rPr>
          <w:noProof/>
        </w:rPr>
        <w:lastRenderedPageBreak/>
        <w:drawing>
          <wp:inline distT="0" distB="0" distL="0" distR="0" wp14:anchorId="709A15E7" wp14:editId="62473DD8">
            <wp:extent cx="3914775" cy="3305175"/>
            <wp:effectExtent l="0" t="0" r="9525"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775" cy="3305175"/>
                    </a:xfrm>
                    <a:prstGeom prst="rect">
                      <a:avLst/>
                    </a:prstGeom>
                  </pic:spPr>
                </pic:pic>
              </a:graphicData>
            </a:graphic>
          </wp:inline>
        </w:drawing>
      </w:r>
    </w:p>
    <w:p w14:paraId="755FC264" w14:textId="4DEAA9C9" w:rsidR="00AF1DC6" w:rsidRDefault="00F80900" w:rsidP="00F80900">
      <w:pPr>
        <w:pStyle w:val="af8"/>
        <w:rPr>
          <w:szCs w:val="28"/>
        </w:rPr>
      </w:pPr>
      <w:bookmarkStart w:id="61" w:name="_Ref103778808"/>
      <w:r>
        <w:t xml:space="preserve">Рисунок </w:t>
      </w:r>
      <w:r w:rsidR="00F64EDF">
        <w:rPr>
          <w:noProof/>
        </w:rPr>
        <w:fldChar w:fldCharType="begin"/>
      </w:r>
      <w:r w:rsidR="00F64EDF">
        <w:rPr>
          <w:noProof/>
        </w:rPr>
        <w:instrText xml:space="preserve"> STYLEREF</w:instrText>
      </w:r>
      <w:r w:rsidR="00F64EDF">
        <w:rPr>
          <w:noProof/>
        </w:rPr>
        <w:instrText xml:space="preserve">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6</w:t>
      </w:r>
      <w:r w:rsidR="00F64EDF">
        <w:rPr>
          <w:noProof/>
        </w:rPr>
        <w:fldChar w:fldCharType="end"/>
      </w:r>
      <w:bookmarkEnd w:id="61"/>
      <w:r w:rsidRPr="00DA46B2">
        <w:tab/>
        <w:t>Превышено максимальное количество попыток входа</w:t>
      </w:r>
    </w:p>
    <w:p w14:paraId="752A425A" w14:textId="61E1ABA8" w:rsidR="00F52078" w:rsidRPr="00F52078" w:rsidRDefault="00F52078" w:rsidP="00DE49E1">
      <w:pPr>
        <w:pStyle w:val="aff1"/>
        <w:numPr>
          <w:ilvl w:val="0"/>
          <w:numId w:val="63"/>
        </w:numPr>
        <w:rPr>
          <w:szCs w:val="28"/>
        </w:rPr>
      </w:pPr>
      <w:r>
        <w:rPr>
          <w:szCs w:val="28"/>
        </w:rPr>
        <w:t xml:space="preserve">Пароль устарел </w:t>
      </w:r>
      <w:r w:rsidR="004B7165">
        <w:rPr>
          <w:szCs w:val="28"/>
        </w:rPr>
        <w:t>(</w:t>
      </w:r>
      <w:r w:rsidR="004B7165">
        <w:rPr>
          <w:szCs w:val="28"/>
        </w:rPr>
        <w:fldChar w:fldCharType="begin"/>
      </w:r>
      <w:r w:rsidR="004B7165">
        <w:rPr>
          <w:szCs w:val="28"/>
        </w:rPr>
        <w:instrText xml:space="preserve"> REF _Ref103778820 \h </w:instrText>
      </w:r>
      <w:r w:rsidR="004B7165">
        <w:rPr>
          <w:szCs w:val="28"/>
        </w:rPr>
      </w:r>
      <w:r w:rsidR="004B7165">
        <w:rPr>
          <w:szCs w:val="28"/>
        </w:rPr>
        <w:fldChar w:fldCharType="separate"/>
      </w:r>
      <w:r w:rsidR="009520F4">
        <w:t xml:space="preserve">Рисунок </w:t>
      </w:r>
      <w:r w:rsidR="009520F4">
        <w:rPr>
          <w:noProof/>
        </w:rPr>
        <w:t>4.3</w:t>
      </w:r>
      <w:r w:rsidR="009520F4">
        <w:t>.</w:t>
      </w:r>
      <w:r w:rsidR="009520F4">
        <w:rPr>
          <w:noProof/>
        </w:rPr>
        <w:t>7</w:t>
      </w:r>
      <w:r w:rsidR="004B7165">
        <w:rPr>
          <w:szCs w:val="28"/>
        </w:rPr>
        <w:fldChar w:fldCharType="end"/>
      </w:r>
      <w:r w:rsidR="004B7165">
        <w:rPr>
          <w:szCs w:val="28"/>
        </w:rPr>
        <w:t xml:space="preserve">) </w:t>
      </w:r>
      <w:r>
        <w:rPr>
          <w:szCs w:val="28"/>
        </w:rPr>
        <w:t xml:space="preserve">— сообщение появляется в случаях, когда необходимо изменить собственный пароль перед авторизацией в МЗИ. </w:t>
      </w:r>
      <w:r w:rsidR="00F80900">
        <w:rPr>
          <w:szCs w:val="28"/>
        </w:rPr>
        <w:t>После нажатия кнопки «ОК» в информационном окне появится новое окно, куда необходимо ввести новый пароль.</w:t>
      </w:r>
    </w:p>
    <w:p w14:paraId="37B359C5" w14:textId="336ECF88" w:rsidR="00F52078" w:rsidRDefault="00F52078" w:rsidP="00AF1DC6">
      <w:pPr>
        <w:spacing w:line="276" w:lineRule="auto"/>
        <w:ind w:firstLine="0"/>
        <w:rPr>
          <w:szCs w:val="28"/>
        </w:rPr>
      </w:pPr>
    </w:p>
    <w:p w14:paraId="09D6B896" w14:textId="77777777" w:rsidR="00F80900" w:rsidRDefault="00F52078" w:rsidP="00F80900">
      <w:pPr>
        <w:keepNext/>
        <w:spacing w:line="276" w:lineRule="auto"/>
        <w:ind w:firstLine="0"/>
      </w:pPr>
      <w:r>
        <w:rPr>
          <w:noProof/>
        </w:rPr>
        <w:drawing>
          <wp:inline distT="0" distB="0" distL="0" distR="0" wp14:anchorId="386E72FA" wp14:editId="0CC49184">
            <wp:extent cx="3428257" cy="2886075"/>
            <wp:effectExtent l="0" t="0" r="127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1404" cy="2888725"/>
                    </a:xfrm>
                    <a:prstGeom prst="rect">
                      <a:avLst/>
                    </a:prstGeom>
                  </pic:spPr>
                </pic:pic>
              </a:graphicData>
            </a:graphic>
          </wp:inline>
        </w:drawing>
      </w:r>
      <w:r w:rsidR="00F80900" w:rsidRPr="00F80900">
        <w:rPr>
          <w:noProof/>
        </w:rPr>
        <w:t xml:space="preserve"> </w:t>
      </w:r>
      <w:r w:rsidR="00F80900">
        <w:rPr>
          <w:noProof/>
        </w:rPr>
        <w:drawing>
          <wp:inline distT="0" distB="0" distL="0" distR="0" wp14:anchorId="7A9EEE51" wp14:editId="3E29A385">
            <wp:extent cx="2438400" cy="2600325"/>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2600325"/>
                    </a:xfrm>
                    <a:prstGeom prst="rect">
                      <a:avLst/>
                    </a:prstGeom>
                  </pic:spPr>
                </pic:pic>
              </a:graphicData>
            </a:graphic>
          </wp:inline>
        </w:drawing>
      </w:r>
    </w:p>
    <w:p w14:paraId="3D1C7178" w14:textId="610BEEC3" w:rsidR="00F52078" w:rsidRDefault="00F80900" w:rsidP="00F80900">
      <w:pPr>
        <w:pStyle w:val="af8"/>
        <w:rPr>
          <w:szCs w:val="28"/>
        </w:rPr>
      </w:pPr>
      <w:bookmarkStart w:id="62" w:name="_Ref103778820"/>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7</w:t>
      </w:r>
      <w:r w:rsidR="00F64EDF">
        <w:rPr>
          <w:noProof/>
        </w:rPr>
        <w:fldChar w:fldCharType="end"/>
      </w:r>
      <w:bookmarkEnd w:id="62"/>
      <w:r w:rsidR="004B7165">
        <w:rPr>
          <w:noProof/>
        </w:rPr>
        <w:t xml:space="preserve"> </w:t>
      </w:r>
      <w:r w:rsidRPr="002031DA">
        <w:rPr>
          <w:noProof/>
        </w:rPr>
        <w:t>Пароль устарел</w:t>
      </w:r>
    </w:p>
    <w:p w14:paraId="14AA385A" w14:textId="77777777" w:rsidR="00DF36FD" w:rsidRDefault="00DF36FD">
      <w:pPr>
        <w:ind w:firstLine="0"/>
        <w:jc w:val="left"/>
        <w:rPr>
          <w:b/>
          <w:bCs/>
          <w:szCs w:val="26"/>
        </w:rPr>
      </w:pPr>
      <w:r>
        <w:br w:type="page"/>
      </w:r>
    </w:p>
    <w:p w14:paraId="2DCF1944" w14:textId="320FFE2F" w:rsidR="00E4306B" w:rsidRPr="008A0BD2" w:rsidRDefault="00E4306B" w:rsidP="008A0BD2">
      <w:pPr>
        <w:pStyle w:val="3f4"/>
        <w:tabs>
          <w:tab w:val="clear" w:pos="2126"/>
          <w:tab w:val="num" w:pos="567"/>
        </w:tabs>
        <w:spacing w:before="120" w:after="120"/>
        <w:ind w:left="1996" w:hanging="1996"/>
      </w:pPr>
      <w:r w:rsidRPr="008A0BD2">
        <w:lastRenderedPageBreak/>
        <w:t xml:space="preserve">Изменение пароля учетной записи при </w:t>
      </w:r>
      <w:r w:rsidR="008A0BD2">
        <w:t xml:space="preserve">первом </w:t>
      </w:r>
      <w:r w:rsidRPr="008A0BD2">
        <w:t>входе</w:t>
      </w:r>
    </w:p>
    <w:p w14:paraId="3EFE0A40" w14:textId="77777777" w:rsidR="00E4306B" w:rsidRDefault="00E4306B" w:rsidP="00067F94">
      <w:pPr>
        <w:spacing w:line="276" w:lineRule="auto"/>
      </w:pPr>
      <w:r>
        <w:t>При необходимости изменить пароль своей учетной записи пользователь может во время присоединения к Системе вызвать окно «Изменение пароля» нажав кнопку «Сменить пароль» в окне авторизации после ввода логина и текущего пароля.</w:t>
      </w:r>
    </w:p>
    <w:p w14:paraId="32732FCA" w14:textId="5F905447" w:rsidR="00E4306B" w:rsidRDefault="00E4306B" w:rsidP="00E4306B">
      <w:pPr>
        <w:jc w:val="center"/>
      </w:pPr>
      <w:r>
        <w:rPr>
          <w:noProof/>
        </w:rPr>
        <w:drawing>
          <wp:inline distT="0" distB="0" distL="0" distR="0" wp14:anchorId="6148EA05" wp14:editId="45469B0E">
            <wp:extent cx="4002140" cy="2573867"/>
            <wp:effectExtent l="76200" t="76200" r="74930" b="7429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1961" cy="2586614"/>
                    </a:xfrm>
                    <a:prstGeom prst="rect">
                      <a:avLst/>
                    </a:prstGeom>
                    <a:noFill/>
                    <a:ln>
                      <a:noFill/>
                    </a:ln>
                    <a:effectLst>
                      <a:glow rad="63500">
                        <a:schemeClr val="bg1">
                          <a:lumMod val="75000"/>
                        </a:schemeClr>
                      </a:glow>
                    </a:effectLst>
                  </pic:spPr>
                </pic:pic>
              </a:graphicData>
            </a:graphic>
          </wp:inline>
        </w:drawing>
      </w:r>
    </w:p>
    <w:p w14:paraId="4FEBDEB7" w14:textId="714F79B0" w:rsidR="00E4306B" w:rsidRDefault="00E4306B" w:rsidP="00E4306B">
      <w:pPr>
        <w:pStyle w:val="af8"/>
      </w:pPr>
      <w:bookmarkStart w:id="63" w:name="_Ref105418894"/>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8</w:t>
      </w:r>
      <w:r w:rsidR="00F64EDF">
        <w:rPr>
          <w:noProof/>
        </w:rPr>
        <w:fldChar w:fldCharType="end"/>
      </w:r>
      <w:bookmarkEnd w:id="63"/>
      <w:r>
        <w:t xml:space="preserve"> Изменение собственного пароля пользователя</w:t>
      </w:r>
    </w:p>
    <w:p w14:paraId="05259961" w14:textId="0614FCD4" w:rsidR="00E4306B" w:rsidRDefault="00E4306B" w:rsidP="00E4306B">
      <w:r>
        <w:t>В появившемся окне необходимо ввести текущий пароль и новый пароль в соответствующих полях. В поле «Подтверждение» необходимо повторно ввести нужный пароль.</w:t>
      </w:r>
    </w:p>
    <w:p w14:paraId="6E33F401" w14:textId="463BC5FB" w:rsidR="00E4306B" w:rsidRDefault="00E4306B" w:rsidP="00E4306B">
      <w:r>
        <w:t>После нажатия кнопки «Применить» отобразиться результат операции:</w:t>
      </w:r>
    </w:p>
    <w:p w14:paraId="7E271090" w14:textId="091A80E3" w:rsidR="00E4306B" w:rsidRDefault="00E4306B" w:rsidP="00DE49E1">
      <w:pPr>
        <w:pStyle w:val="aff1"/>
        <w:numPr>
          <w:ilvl w:val="0"/>
          <w:numId w:val="68"/>
        </w:numPr>
      </w:pPr>
      <w:r>
        <w:t>Если пароли в окне «Новый пароль» и «Подтверждение» не совпадают, отобразиться соответствующее предупреждение.</w:t>
      </w:r>
    </w:p>
    <w:p w14:paraId="58CF3A7D" w14:textId="60F5A0FA" w:rsidR="00E4306B" w:rsidRDefault="00E4306B" w:rsidP="00C6106A">
      <w:pPr>
        <w:pStyle w:val="aff1"/>
        <w:spacing w:after="120"/>
        <w:ind w:left="924" w:firstLine="0"/>
        <w:contextualSpacing w:val="0"/>
        <w:jc w:val="center"/>
      </w:pPr>
      <w:r>
        <w:rPr>
          <w:noProof/>
          <w:lang w:eastAsia="ru-RU"/>
        </w:rPr>
        <w:drawing>
          <wp:inline distT="0" distB="0" distL="0" distR="0" wp14:anchorId="58FE09FC" wp14:editId="500215C8">
            <wp:extent cx="2438400" cy="2619375"/>
            <wp:effectExtent l="76200" t="76200" r="76200" b="85725"/>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8400" cy="2619375"/>
                    </a:xfrm>
                    <a:prstGeom prst="rect">
                      <a:avLst/>
                    </a:prstGeom>
                    <a:noFill/>
                    <a:ln>
                      <a:noFill/>
                    </a:ln>
                    <a:effectLst>
                      <a:glow rad="63500">
                        <a:schemeClr val="bg1">
                          <a:lumMod val="75000"/>
                        </a:schemeClr>
                      </a:glow>
                    </a:effectLst>
                  </pic:spPr>
                </pic:pic>
              </a:graphicData>
            </a:graphic>
          </wp:inline>
        </w:drawing>
      </w:r>
    </w:p>
    <w:p w14:paraId="4A2D8EDB" w14:textId="5A989E47" w:rsidR="00E4306B" w:rsidRDefault="00E4306B" w:rsidP="00DE49E1">
      <w:pPr>
        <w:pStyle w:val="aff1"/>
        <w:numPr>
          <w:ilvl w:val="0"/>
          <w:numId w:val="68"/>
        </w:numPr>
      </w:pPr>
      <w:r>
        <w:t>При неправильном текущем пароле отобразиться предупреждение.</w:t>
      </w:r>
    </w:p>
    <w:p w14:paraId="4A561639" w14:textId="19EE59E2" w:rsidR="00E4306B" w:rsidRDefault="00E4306B" w:rsidP="00F84274">
      <w:pPr>
        <w:pStyle w:val="aff1"/>
        <w:ind w:left="927" w:firstLine="0"/>
        <w:jc w:val="center"/>
      </w:pPr>
      <w:r>
        <w:rPr>
          <w:noProof/>
          <w:lang w:eastAsia="ru-RU"/>
        </w:rPr>
        <w:lastRenderedPageBreak/>
        <w:drawing>
          <wp:inline distT="0" distB="0" distL="0" distR="0" wp14:anchorId="4BCDED0A" wp14:editId="041E0A76">
            <wp:extent cx="2137186" cy="2270760"/>
            <wp:effectExtent l="76200" t="76200" r="73025" b="72390"/>
            <wp:docPr id="914" name="Рисунок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38761" cy="2272434"/>
                    </a:xfrm>
                    <a:prstGeom prst="rect">
                      <a:avLst/>
                    </a:prstGeom>
                    <a:noFill/>
                    <a:ln>
                      <a:noFill/>
                    </a:ln>
                    <a:effectLst>
                      <a:glow rad="63500">
                        <a:schemeClr val="bg1">
                          <a:lumMod val="75000"/>
                        </a:schemeClr>
                      </a:glow>
                    </a:effectLst>
                  </pic:spPr>
                </pic:pic>
              </a:graphicData>
            </a:graphic>
          </wp:inline>
        </w:drawing>
      </w:r>
    </w:p>
    <w:p w14:paraId="67FB031F" w14:textId="423F3CBE" w:rsidR="00E4306B" w:rsidRDefault="00E4306B" w:rsidP="00DE49E1">
      <w:pPr>
        <w:pStyle w:val="aff1"/>
        <w:numPr>
          <w:ilvl w:val="0"/>
          <w:numId w:val="68"/>
        </w:numPr>
      </w:pPr>
      <w:r>
        <w:t>При несоответствии нового пароля текущей парольной политике появится предупреждение.</w:t>
      </w:r>
    </w:p>
    <w:p w14:paraId="0F0A1008" w14:textId="51ECBBAE" w:rsidR="00E4306B" w:rsidRDefault="00E4306B" w:rsidP="00E4306B">
      <w:pPr>
        <w:pStyle w:val="aff1"/>
        <w:ind w:left="927" w:firstLine="0"/>
        <w:jc w:val="center"/>
      </w:pPr>
      <w:r w:rsidRPr="00455E7F">
        <w:rPr>
          <w:noProof/>
          <w:lang w:eastAsia="ru-RU"/>
        </w:rPr>
        <w:drawing>
          <wp:inline distT="0" distB="0" distL="0" distR="0" wp14:anchorId="43196B1E" wp14:editId="7911CC28">
            <wp:extent cx="2141466" cy="1317461"/>
            <wp:effectExtent l="76200" t="76200" r="68580" b="73660"/>
            <wp:docPr id="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41">
                      <a:extLst>
                        <a:ext uri="{28A0092B-C50C-407E-A947-70E740481C1C}">
                          <a14:useLocalDpi xmlns:a14="http://schemas.microsoft.com/office/drawing/2010/main" val="0"/>
                        </a:ext>
                      </a:extLst>
                    </a:blip>
                    <a:srcRect l="25310" t="25427" r="13190" b="29837"/>
                    <a:stretch/>
                  </pic:blipFill>
                  <pic:spPr bwMode="auto">
                    <a:xfrm>
                      <a:off x="0" y="0"/>
                      <a:ext cx="2144899" cy="1319573"/>
                    </a:xfrm>
                    <a:prstGeom prst="rect">
                      <a:avLst/>
                    </a:prstGeom>
                    <a:noFill/>
                    <a:ln>
                      <a:noFill/>
                    </a:ln>
                    <a:effectLst>
                      <a:glow rad="63500">
                        <a:sysClr val="window" lastClr="FFFFFF">
                          <a:lumMod val="75000"/>
                        </a:sysClr>
                      </a:glow>
                    </a:effectLst>
                    <a:extLst>
                      <a:ext uri="{53640926-AAD7-44D8-BBD7-CCE9431645EC}">
                        <a14:shadowObscured xmlns:a14="http://schemas.microsoft.com/office/drawing/2010/main"/>
                      </a:ext>
                    </a:extLst>
                  </pic:spPr>
                </pic:pic>
              </a:graphicData>
            </a:graphic>
          </wp:inline>
        </w:drawing>
      </w:r>
    </w:p>
    <w:p w14:paraId="01E8F335" w14:textId="2C727BE2" w:rsidR="00E4306B" w:rsidRPr="00E4306B" w:rsidRDefault="00E4306B" w:rsidP="00E4306B">
      <w:pPr>
        <w:pStyle w:val="aff1"/>
        <w:ind w:left="927" w:firstLine="0"/>
      </w:pPr>
      <w:r w:rsidRPr="00455E7F">
        <w:rPr>
          <w:noProof/>
          <w:lang w:eastAsia="ru-RU"/>
        </w:rPr>
        <w:drawing>
          <wp:inline distT="0" distB="0" distL="0" distR="0" wp14:anchorId="3F076824" wp14:editId="1A32FB28">
            <wp:extent cx="5084445" cy="762000"/>
            <wp:effectExtent l="76200" t="76200" r="78105" b="76200"/>
            <wp:docPr id="9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445" cy="762000"/>
                    </a:xfrm>
                    <a:prstGeom prst="rect">
                      <a:avLst/>
                    </a:prstGeom>
                    <a:noFill/>
                    <a:ln>
                      <a:noFill/>
                    </a:ln>
                    <a:effectLst>
                      <a:glow rad="63500">
                        <a:schemeClr val="bg1">
                          <a:lumMod val="75000"/>
                        </a:schemeClr>
                      </a:glow>
                    </a:effectLst>
                  </pic:spPr>
                </pic:pic>
              </a:graphicData>
            </a:graphic>
          </wp:inline>
        </w:drawing>
      </w:r>
    </w:p>
    <w:p w14:paraId="30398395" w14:textId="77777777" w:rsidR="005C0A33" w:rsidRPr="008A0BD2" w:rsidRDefault="005C0A33" w:rsidP="008A0BD2">
      <w:pPr>
        <w:pStyle w:val="3f4"/>
        <w:tabs>
          <w:tab w:val="clear" w:pos="2126"/>
          <w:tab w:val="num" w:pos="567"/>
        </w:tabs>
        <w:spacing w:before="120" w:after="120"/>
        <w:ind w:left="1996" w:hanging="1996"/>
      </w:pPr>
      <w:r w:rsidRPr="008A0BD2">
        <w:t>Отключение от сервера</w:t>
      </w:r>
    </w:p>
    <w:p w14:paraId="4797443C" w14:textId="6248451A" w:rsidR="00F80900" w:rsidRDefault="005C0A33" w:rsidP="00F84274">
      <w:pPr>
        <w:spacing w:line="276" w:lineRule="auto"/>
        <w:rPr>
          <w:szCs w:val="28"/>
        </w:rPr>
      </w:pPr>
      <w:r>
        <w:rPr>
          <w:szCs w:val="28"/>
        </w:rPr>
        <w:t>П</w:t>
      </w:r>
      <w:r w:rsidRPr="00563460">
        <w:rPr>
          <w:szCs w:val="28"/>
        </w:rPr>
        <w:t xml:space="preserve">ри повторном нажатии на </w:t>
      </w:r>
      <w:r>
        <w:rPr>
          <w:szCs w:val="28"/>
        </w:rPr>
        <w:t>кнопку соединения (</w:t>
      </w:r>
      <w:r w:rsidR="002135A7">
        <w:rPr>
          <w:szCs w:val="28"/>
        </w:rPr>
        <w:t xml:space="preserve">при статусе </w:t>
      </w:r>
      <w:r>
        <w:rPr>
          <w:szCs w:val="28"/>
        </w:rPr>
        <w:t>«Соединен»)</w:t>
      </w:r>
      <w:r w:rsidRPr="00563460">
        <w:rPr>
          <w:szCs w:val="28"/>
        </w:rPr>
        <w:t xml:space="preserve"> произойдет разрыв</w:t>
      </w:r>
      <w:r>
        <w:rPr>
          <w:szCs w:val="28"/>
        </w:rPr>
        <w:t xml:space="preserve"> соединения с активным сервером, а все загруженные в «Конфигуратор» данные очистятся.</w:t>
      </w:r>
    </w:p>
    <w:p w14:paraId="73334E5E" w14:textId="77777777" w:rsidR="000108F7" w:rsidRPr="008A0BD2" w:rsidRDefault="000108F7" w:rsidP="008A0BD2">
      <w:pPr>
        <w:pStyle w:val="20"/>
        <w:spacing w:before="120" w:after="120" w:line="240" w:lineRule="auto"/>
        <w:rPr>
          <w:szCs w:val="24"/>
        </w:rPr>
      </w:pPr>
      <w:bookmarkStart w:id="64" w:name="_Toc149055452"/>
      <w:r w:rsidRPr="008A0BD2">
        <w:rPr>
          <w:szCs w:val="24"/>
        </w:rPr>
        <w:t>Вход в Программу</w:t>
      </w:r>
      <w:bookmarkEnd w:id="64"/>
    </w:p>
    <w:p w14:paraId="7ACC5BC9" w14:textId="43AF0047" w:rsidR="000108F7" w:rsidRPr="00D302D9" w:rsidRDefault="00095589" w:rsidP="00955488">
      <w:pPr>
        <w:widowControl w:val="0"/>
        <w:spacing w:line="276" w:lineRule="auto"/>
        <w:rPr>
          <w:szCs w:val="28"/>
        </w:rPr>
      </w:pPr>
      <w:bookmarkStart w:id="65" w:name="_Toc519030983"/>
      <w:r>
        <w:rPr>
          <w:szCs w:val="28"/>
        </w:rPr>
        <w:t>После выполнения всех настроек для подключени</w:t>
      </w:r>
      <w:r w:rsidR="00B70D67">
        <w:rPr>
          <w:szCs w:val="28"/>
        </w:rPr>
        <w:t>я к программной среде МЗИ (п 4.</w:t>
      </w:r>
      <w:r>
        <w:rPr>
          <w:szCs w:val="28"/>
        </w:rPr>
        <w:t>3</w:t>
      </w:r>
      <w:bookmarkEnd w:id="65"/>
      <w:r w:rsidR="00B70D67">
        <w:rPr>
          <w:szCs w:val="28"/>
        </w:rPr>
        <w:t>)</w:t>
      </w:r>
      <w:r>
        <w:rPr>
          <w:szCs w:val="28"/>
        </w:rPr>
        <w:t xml:space="preserve"> </w:t>
      </w:r>
      <w:r w:rsidR="00955488">
        <w:rPr>
          <w:szCs w:val="28"/>
        </w:rPr>
        <w:t xml:space="preserve">следует вызвать «Конфигуратор». Интерфейс входа в Программу представлен на </w:t>
      </w:r>
      <w:r w:rsidR="000108F7" w:rsidRPr="00D302D9">
        <w:rPr>
          <w:szCs w:val="28"/>
        </w:rPr>
        <w:fldChar w:fldCharType="begin"/>
      </w:r>
      <w:r w:rsidR="000108F7" w:rsidRPr="00D302D9">
        <w:rPr>
          <w:szCs w:val="28"/>
        </w:rPr>
        <w:instrText xml:space="preserve"> REF _Ref103782387 \h  \* MERGEFORMAT </w:instrText>
      </w:r>
      <w:r w:rsidR="000108F7" w:rsidRPr="00D302D9">
        <w:rPr>
          <w:szCs w:val="28"/>
        </w:rPr>
      </w:r>
      <w:r w:rsidR="000108F7" w:rsidRPr="00D302D9">
        <w:rPr>
          <w:szCs w:val="28"/>
        </w:rPr>
        <w:fldChar w:fldCharType="separate"/>
      </w:r>
      <w:r w:rsidR="009520F4" w:rsidRPr="009520F4">
        <w:rPr>
          <w:szCs w:val="28"/>
        </w:rPr>
        <w:t>Рисунок 4.4</w:t>
      </w:r>
      <w:r w:rsidR="009520F4">
        <w:t>.</w:t>
      </w:r>
      <w:r w:rsidR="009520F4">
        <w:rPr>
          <w:noProof/>
        </w:rPr>
        <w:t>1</w:t>
      </w:r>
      <w:r w:rsidR="000108F7" w:rsidRPr="00D302D9">
        <w:rPr>
          <w:szCs w:val="28"/>
        </w:rPr>
        <w:fldChar w:fldCharType="end"/>
      </w:r>
      <w:r w:rsidR="000108F7" w:rsidRPr="00D302D9">
        <w:rPr>
          <w:szCs w:val="28"/>
        </w:rPr>
        <w:t xml:space="preserve">. </w:t>
      </w:r>
      <w:r w:rsidR="00955488">
        <w:rPr>
          <w:szCs w:val="28"/>
        </w:rPr>
        <w:t>После успешной авторизации Пользователю предоставляется Главный интерфейс Программы.</w:t>
      </w:r>
    </w:p>
    <w:p w14:paraId="0CEA38F1" w14:textId="77777777" w:rsidR="000108F7" w:rsidRDefault="000108F7" w:rsidP="000108F7">
      <w:pPr>
        <w:keepNext/>
        <w:spacing w:after="120" w:line="276" w:lineRule="auto"/>
        <w:jc w:val="center"/>
      </w:pPr>
      <w:r w:rsidRPr="001A5297">
        <w:rPr>
          <w:rFonts w:ascii="ГОСТ тип А" w:hAnsi="ГОСТ тип А"/>
          <w:i/>
          <w:noProof/>
          <w:sz w:val="28"/>
        </w:rPr>
        <w:drawing>
          <wp:inline distT="0" distB="0" distL="0" distR="0" wp14:anchorId="0E203232" wp14:editId="201A9750">
            <wp:extent cx="2308860" cy="1502937"/>
            <wp:effectExtent l="76200" t="76200" r="72390" b="78740"/>
            <wp:docPr id="468" name="Рисунок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24998" cy="1513442"/>
                    </a:xfrm>
                    <a:prstGeom prst="rect">
                      <a:avLst/>
                    </a:prstGeom>
                    <a:noFill/>
                    <a:ln>
                      <a:noFill/>
                    </a:ln>
                    <a:effectLst>
                      <a:glow rad="63500">
                        <a:schemeClr val="bg1">
                          <a:lumMod val="75000"/>
                        </a:schemeClr>
                      </a:glow>
                    </a:effectLst>
                  </pic:spPr>
                </pic:pic>
              </a:graphicData>
            </a:graphic>
          </wp:inline>
        </w:drawing>
      </w:r>
    </w:p>
    <w:p w14:paraId="1097200A" w14:textId="515FFF81" w:rsidR="000108F7" w:rsidRPr="002267B3" w:rsidRDefault="000108F7" w:rsidP="000108F7">
      <w:pPr>
        <w:pStyle w:val="af8"/>
        <w:ind w:firstLine="0"/>
      </w:pPr>
      <w:bookmarkStart w:id="66" w:name="_Ref103782387"/>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4.4</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66"/>
      <w:r>
        <w:rPr>
          <w:noProof/>
        </w:rPr>
        <w:t xml:space="preserve"> </w:t>
      </w:r>
      <w:r w:rsidRPr="00EA1D28">
        <w:t xml:space="preserve">Окно </w:t>
      </w:r>
      <w:r w:rsidR="00B70D67">
        <w:t>входа в</w:t>
      </w:r>
      <w:r w:rsidR="00955488">
        <w:t xml:space="preserve"> ПО</w:t>
      </w:r>
      <w:r w:rsidRPr="00EA1D28">
        <w:t xml:space="preserve"> «Конфигуратор»</w:t>
      </w:r>
    </w:p>
    <w:p w14:paraId="10B4D2BD" w14:textId="77777777" w:rsidR="000108F7" w:rsidRPr="00766B63" w:rsidRDefault="000108F7" w:rsidP="000108F7">
      <w:pPr>
        <w:pStyle w:val="3f4"/>
        <w:tabs>
          <w:tab w:val="clear" w:pos="2126"/>
          <w:tab w:val="num" w:pos="567"/>
        </w:tabs>
        <w:spacing w:before="120" w:after="120"/>
        <w:ind w:left="1996" w:hanging="1996"/>
      </w:pPr>
      <w:bookmarkStart w:id="67" w:name="_Toc519512406"/>
      <w:r w:rsidRPr="00766B63">
        <w:lastRenderedPageBreak/>
        <w:t xml:space="preserve">Интерфейс </w:t>
      </w:r>
      <w:bookmarkEnd w:id="67"/>
      <w:r>
        <w:t>Программы</w:t>
      </w:r>
    </w:p>
    <w:p w14:paraId="04054B7F" w14:textId="6139D2EE" w:rsidR="000108F7" w:rsidRPr="00563460" w:rsidRDefault="000108F7" w:rsidP="000108F7">
      <w:pPr>
        <w:spacing w:after="120" w:line="276" w:lineRule="auto"/>
        <w:rPr>
          <w:szCs w:val="28"/>
          <w:lang w:eastAsia="en-US"/>
        </w:rPr>
      </w:pPr>
      <w:bookmarkStart w:id="68" w:name="_Ref519148201"/>
      <w:bookmarkStart w:id="69" w:name="_Toc519170838"/>
      <w:r>
        <w:rPr>
          <w:szCs w:val="28"/>
          <w:lang w:eastAsia="en-US"/>
        </w:rPr>
        <w:t>Главный интерфейс п</w:t>
      </w:r>
      <w:r w:rsidRPr="00563460">
        <w:rPr>
          <w:szCs w:val="28"/>
          <w:lang w:eastAsia="en-US"/>
        </w:rPr>
        <w:t>рограммы «</w:t>
      </w:r>
      <w:r>
        <w:rPr>
          <w:szCs w:val="28"/>
          <w:lang w:eastAsia="en-US"/>
        </w:rPr>
        <w:t>Конфигуратор</w:t>
      </w:r>
      <w:r w:rsidRPr="00563460">
        <w:rPr>
          <w:szCs w:val="28"/>
          <w:lang w:eastAsia="en-US"/>
        </w:rPr>
        <w:t xml:space="preserve">» </w:t>
      </w:r>
      <w:r w:rsidR="00955488">
        <w:rPr>
          <w:szCs w:val="28"/>
          <w:lang w:eastAsia="en-US"/>
        </w:rPr>
        <w:t>содержит</w:t>
      </w:r>
      <w:r>
        <w:rPr>
          <w:szCs w:val="28"/>
          <w:lang w:eastAsia="en-US"/>
        </w:rPr>
        <w:t xml:space="preserve"> (</w:t>
      </w:r>
      <w:r>
        <w:rPr>
          <w:szCs w:val="28"/>
          <w:lang w:eastAsia="en-US"/>
        </w:rPr>
        <w:fldChar w:fldCharType="begin"/>
      </w:r>
      <w:r>
        <w:rPr>
          <w:szCs w:val="28"/>
          <w:lang w:eastAsia="en-US"/>
        </w:rPr>
        <w:instrText xml:space="preserve"> REF _Ref103778381 \h </w:instrText>
      </w:r>
      <w:r>
        <w:rPr>
          <w:szCs w:val="28"/>
          <w:lang w:eastAsia="en-US"/>
        </w:rPr>
      </w:r>
      <w:r>
        <w:rPr>
          <w:szCs w:val="28"/>
          <w:lang w:eastAsia="en-US"/>
        </w:rPr>
        <w:fldChar w:fldCharType="separate"/>
      </w:r>
      <w:r w:rsidR="009520F4" w:rsidRPr="00563460">
        <w:t xml:space="preserve">Рисунок </w:t>
      </w:r>
      <w:r w:rsidR="009520F4">
        <w:rPr>
          <w:noProof/>
        </w:rPr>
        <w:t>4.4</w:t>
      </w:r>
      <w:r w:rsidR="009520F4">
        <w:t>.</w:t>
      </w:r>
      <w:r w:rsidR="009520F4">
        <w:rPr>
          <w:noProof/>
        </w:rPr>
        <w:t>2</w:t>
      </w:r>
      <w:r>
        <w:rPr>
          <w:szCs w:val="28"/>
          <w:lang w:eastAsia="en-US"/>
        </w:rPr>
        <w:fldChar w:fldCharType="end"/>
      </w:r>
      <w:r>
        <w:rPr>
          <w:szCs w:val="28"/>
          <w:lang w:eastAsia="en-US"/>
        </w:rPr>
        <w:t>)</w:t>
      </w:r>
      <w:r w:rsidRPr="00563460">
        <w:rPr>
          <w:szCs w:val="28"/>
          <w:lang w:eastAsia="en-US"/>
        </w:rPr>
        <w:t>:</w:t>
      </w:r>
    </w:p>
    <w:p w14:paraId="5A2DE867" w14:textId="77777777" w:rsidR="000108F7" w:rsidRPr="00563460" w:rsidRDefault="000108F7" w:rsidP="00DE49E1">
      <w:pPr>
        <w:numPr>
          <w:ilvl w:val="0"/>
          <w:numId w:val="57"/>
        </w:numPr>
        <w:spacing w:before="60" w:after="200" w:line="276" w:lineRule="auto"/>
        <w:contextualSpacing/>
        <w:rPr>
          <w:rFonts w:eastAsia="Calibri"/>
          <w:szCs w:val="28"/>
          <w:lang w:eastAsia="en-US"/>
        </w:rPr>
      </w:pPr>
      <w:r>
        <w:rPr>
          <w:rFonts w:eastAsia="Calibri"/>
          <w:szCs w:val="28"/>
          <w:lang w:eastAsia="en-US"/>
        </w:rPr>
        <w:t>Р</w:t>
      </w:r>
      <w:r w:rsidRPr="00563460">
        <w:rPr>
          <w:rFonts w:eastAsia="Calibri"/>
          <w:szCs w:val="28"/>
          <w:lang w:eastAsia="en-US"/>
        </w:rPr>
        <w:t xml:space="preserve">абочую область, где </w:t>
      </w:r>
      <w:r>
        <w:rPr>
          <w:rFonts w:eastAsia="Calibri"/>
          <w:szCs w:val="28"/>
          <w:lang w:eastAsia="en-US"/>
        </w:rPr>
        <w:t>отображаю</w:t>
      </w:r>
      <w:r w:rsidRPr="00563460">
        <w:rPr>
          <w:rFonts w:eastAsia="Calibri"/>
          <w:szCs w:val="28"/>
          <w:lang w:eastAsia="en-US"/>
        </w:rPr>
        <w:t xml:space="preserve">тся </w:t>
      </w:r>
      <w:r>
        <w:rPr>
          <w:rFonts w:eastAsia="Calibri"/>
          <w:szCs w:val="28"/>
          <w:lang w:eastAsia="en-US"/>
        </w:rPr>
        <w:t>данные конфигурации МЗИ.</w:t>
      </w:r>
    </w:p>
    <w:p w14:paraId="2E39AA22" w14:textId="664E79DC" w:rsidR="000108F7" w:rsidRPr="00563460" w:rsidRDefault="000108F7" w:rsidP="00DE49E1">
      <w:pPr>
        <w:numPr>
          <w:ilvl w:val="0"/>
          <w:numId w:val="57"/>
        </w:numPr>
        <w:spacing w:before="60" w:after="200" w:line="276" w:lineRule="auto"/>
        <w:contextualSpacing/>
        <w:rPr>
          <w:rFonts w:ascii="Calibri" w:eastAsia="Calibri" w:hAnsi="Calibri"/>
          <w:sz w:val="22"/>
          <w:lang w:eastAsia="en-US"/>
        </w:rPr>
      </w:pPr>
      <w:r>
        <w:rPr>
          <w:rFonts w:eastAsia="Calibri"/>
          <w:szCs w:val="28"/>
          <w:lang w:eastAsia="en-US"/>
        </w:rPr>
        <w:t>О</w:t>
      </w:r>
      <w:r w:rsidRPr="00563460">
        <w:rPr>
          <w:rFonts w:eastAsia="Calibri"/>
          <w:szCs w:val="28"/>
          <w:lang w:eastAsia="en-US"/>
        </w:rPr>
        <w:t>кно «Сообщения», куда выводиться сообщения о ходе работы Программы, а так</w:t>
      </w:r>
      <w:r>
        <w:rPr>
          <w:rFonts w:eastAsia="Calibri"/>
          <w:szCs w:val="28"/>
          <w:lang w:eastAsia="en-US"/>
        </w:rPr>
        <w:t>же сообщения Оператору, получаемые от МЗИ.</w:t>
      </w:r>
    </w:p>
    <w:p w14:paraId="7540B7B6" w14:textId="03CFD973" w:rsidR="000108F7" w:rsidRPr="00563460" w:rsidRDefault="000108F7" w:rsidP="00DE49E1">
      <w:pPr>
        <w:numPr>
          <w:ilvl w:val="0"/>
          <w:numId w:val="57"/>
        </w:numPr>
        <w:spacing w:before="60" w:after="200" w:line="276" w:lineRule="auto"/>
        <w:contextualSpacing/>
        <w:rPr>
          <w:rFonts w:ascii="Calibri" w:eastAsia="Calibri" w:hAnsi="Calibri"/>
          <w:sz w:val="22"/>
          <w:lang w:eastAsia="en-US"/>
        </w:rPr>
      </w:pPr>
      <w:r>
        <w:rPr>
          <w:rFonts w:eastAsia="Calibri"/>
          <w:szCs w:val="28"/>
          <w:lang w:eastAsia="en-US"/>
        </w:rPr>
        <w:t>Н</w:t>
      </w:r>
      <w:r w:rsidRPr="00563460">
        <w:rPr>
          <w:rFonts w:eastAsia="Calibri"/>
          <w:szCs w:val="28"/>
          <w:lang w:eastAsia="en-US"/>
        </w:rPr>
        <w:t xml:space="preserve">абор кнопок на ленте инструментов для </w:t>
      </w:r>
      <w:r>
        <w:rPr>
          <w:rFonts w:eastAsia="Calibri"/>
          <w:szCs w:val="28"/>
          <w:lang w:eastAsia="en-US"/>
        </w:rPr>
        <w:t>запросов к серверам М</w:t>
      </w:r>
      <w:r w:rsidRPr="00563460">
        <w:rPr>
          <w:rFonts w:eastAsia="Calibri"/>
          <w:szCs w:val="28"/>
          <w:lang w:eastAsia="en-US"/>
        </w:rPr>
        <w:t>ЗИ.</w:t>
      </w:r>
    </w:p>
    <w:p w14:paraId="4ED4A765" w14:textId="77777777" w:rsidR="000108F7" w:rsidRPr="00563460" w:rsidRDefault="000108F7" w:rsidP="00DE49E1">
      <w:pPr>
        <w:numPr>
          <w:ilvl w:val="0"/>
          <w:numId w:val="57"/>
        </w:numPr>
        <w:spacing w:before="60" w:after="120" w:line="276" w:lineRule="auto"/>
        <w:ind w:left="924" w:hanging="357"/>
        <w:rPr>
          <w:rFonts w:ascii="Calibri" w:eastAsia="Calibri" w:hAnsi="Calibri"/>
          <w:sz w:val="22"/>
          <w:lang w:eastAsia="en-US"/>
        </w:rPr>
      </w:pPr>
      <w:r>
        <w:rPr>
          <w:rFonts w:eastAsia="Calibri"/>
          <w:szCs w:val="28"/>
          <w:lang w:eastAsia="en-US"/>
        </w:rPr>
        <w:t>Окно «Свойства», где отображаются дополнительные функциональные свойства.</w:t>
      </w:r>
    </w:p>
    <w:p w14:paraId="4F26A548" w14:textId="42D99A64" w:rsidR="000108F7" w:rsidRPr="00563460" w:rsidRDefault="000108F7" w:rsidP="000108F7">
      <w:pPr>
        <w:spacing w:after="120" w:line="276" w:lineRule="auto"/>
        <w:rPr>
          <w:szCs w:val="28"/>
          <w:lang w:eastAsia="en-US"/>
        </w:rPr>
      </w:pPr>
      <w:r w:rsidRPr="00563460">
        <w:rPr>
          <w:szCs w:val="28"/>
          <w:lang w:eastAsia="en-US"/>
        </w:rPr>
        <w:t>В фу</w:t>
      </w:r>
      <w:r w:rsidR="00955488">
        <w:rPr>
          <w:szCs w:val="28"/>
          <w:lang w:eastAsia="en-US"/>
        </w:rPr>
        <w:t>нкциональной панели интерфейса К</w:t>
      </w:r>
      <w:r w:rsidRPr="00563460">
        <w:rPr>
          <w:szCs w:val="28"/>
          <w:lang w:eastAsia="en-US"/>
        </w:rPr>
        <w:t>онфигуратора имеется возможность просмотра конфигурации (для пользователей Администратор и Оператор), а также вносить изменения в конфигурацию (только для Администратора).</w:t>
      </w:r>
    </w:p>
    <w:p w14:paraId="189FA1F6" w14:textId="77777777" w:rsidR="000108F7" w:rsidRPr="00766B63" w:rsidRDefault="000108F7" w:rsidP="000108F7">
      <w:pPr>
        <w:pStyle w:val="af5"/>
        <w:spacing w:before="240" w:after="120" w:line="276" w:lineRule="auto"/>
        <w:ind w:firstLine="0"/>
        <w:jc w:val="center"/>
        <w:rPr>
          <w:i w:val="0"/>
          <w:szCs w:val="24"/>
        </w:rPr>
      </w:pPr>
      <w:r>
        <w:rPr>
          <w:noProof/>
        </w:rPr>
        <w:drawing>
          <wp:inline distT="0" distB="0" distL="0" distR="0" wp14:anchorId="19B082BD" wp14:editId="476B4CB3">
            <wp:extent cx="6121400" cy="4453890"/>
            <wp:effectExtent l="76200" t="76200" r="69850" b="80010"/>
            <wp:docPr id="467" name="Рисунок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1400" cy="4453890"/>
                    </a:xfrm>
                    <a:prstGeom prst="rect">
                      <a:avLst/>
                    </a:prstGeom>
                    <a:ln>
                      <a:noFill/>
                    </a:ln>
                    <a:effectLst>
                      <a:glow rad="63500">
                        <a:sysClr val="window" lastClr="FFFFFF">
                          <a:lumMod val="75000"/>
                        </a:sysClr>
                      </a:glow>
                    </a:effectLst>
                  </pic:spPr>
                </pic:pic>
              </a:graphicData>
            </a:graphic>
          </wp:inline>
        </w:drawing>
      </w:r>
    </w:p>
    <w:p w14:paraId="3F1515F0" w14:textId="6AB516EA" w:rsidR="000108F7" w:rsidRDefault="000108F7" w:rsidP="000108F7">
      <w:pPr>
        <w:pStyle w:val="af8"/>
        <w:rPr>
          <w:szCs w:val="28"/>
        </w:rPr>
      </w:pPr>
      <w:bookmarkStart w:id="70" w:name="_Ref103778381"/>
      <w:bookmarkEnd w:id="68"/>
      <w:bookmarkEnd w:id="69"/>
      <w:r w:rsidRPr="00563460">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4.4</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bookmarkEnd w:id="70"/>
      <w:r w:rsidRPr="00563460">
        <w:t xml:space="preserve"> </w:t>
      </w:r>
      <w:r w:rsidRPr="00563460">
        <w:rPr>
          <w:szCs w:val="28"/>
        </w:rPr>
        <w:t>Главное окно программы «</w:t>
      </w:r>
      <w:r>
        <w:rPr>
          <w:szCs w:val="28"/>
        </w:rPr>
        <w:t>Конфигуратор</w:t>
      </w:r>
      <w:r w:rsidRPr="00563460">
        <w:rPr>
          <w:szCs w:val="28"/>
        </w:rPr>
        <w:t>»</w:t>
      </w:r>
    </w:p>
    <w:p w14:paraId="5E083FA9" w14:textId="77777777" w:rsidR="009520F4" w:rsidRDefault="009520F4">
      <w:pPr>
        <w:ind w:firstLine="0"/>
        <w:jc w:val="left"/>
        <w:rPr>
          <w:b/>
          <w:bCs/>
          <w:szCs w:val="26"/>
        </w:rPr>
      </w:pPr>
      <w:r>
        <w:br w:type="page"/>
      </w:r>
    </w:p>
    <w:p w14:paraId="26F75B2D" w14:textId="3667F326" w:rsidR="000108F7" w:rsidRPr="0088074D" w:rsidRDefault="000108F7" w:rsidP="000108F7">
      <w:pPr>
        <w:pStyle w:val="3f4"/>
        <w:tabs>
          <w:tab w:val="clear" w:pos="2126"/>
          <w:tab w:val="num" w:pos="567"/>
        </w:tabs>
        <w:spacing w:before="120" w:after="120"/>
        <w:ind w:left="1996" w:hanging="1996"/>
      </w:pPr>
      <w:r w:rsidRPr="00411BE0">
        <w:lastRenderedPageBreak/>
        <w:t>Лента</w:t>
      </w:r>
      <w:r>
        <w:t xml:space="preserve"> </w:t>
      </w:r>
      <w:r w:rsidRPr="0088074D">
        <w:t>инструментов</w:t>
      </w:r>
    </w:p>
    <w:p w14:paraId="7A718FA8" w14:textId="77777777" w:rsidR="000108F7" w:rsidRPr="00563460" w:rsidRDefault="000108F7" w:rsidP="000108F7">
      <w:pPr>
        <w:spacing w:line="276" w:lineRule="auto"/>
        <w:rPr>
          <w:szCs w:val="24"/>
        </w:rPr>
      </w:pPr>
      <w:r w:rsidRPr="00563460">
        <w:rPr>
          <w:szCs w:val="24"/>
        </w:rPr>
        <w:t xml:space="preserve">В Таблице 1 представлены кнопки управления </w:t>
      </w:r>
      <w:r>
        <w:rPr>
          <w:szCs w:val="24"/>
        </w:rPr>
        <w:t>вкладки «Главная» ленты инструментов конфигуратора</w:t>
      </w:r>
      <w:r w:rsidRPr="00563460">
        <w:rPr>
          <w:szCs w:val="24"/>
        </w:rPr>
        <w:t>.</w:t>
      </w:r>
    </w:p>
    <w:p w14:paraId="71A116B7" w14:textId="258CEC51" w:rsidR="000108F7" w:rsidRDefault="000108F7" w:rsidP="009E2F1E">
      <w:pPr>
        <w:pStyle w:val="af8"/>
        <w:keepNext/>
        <w:spacing w:before="0"/>
        <w:jc w:val="right"/>
      </w:pPr>
      <w:r>
        <w:t xml:space="preserve">Таблица </w:t>
      </w:r>
      <w:r w:rsidR="00F64EDF">
        <w:rPr>
          <w:noProof/>
        </w:rPr>
        <w:fldChar w:fldCharType="begin"/>
      </w:r>
      <w:r w:rsidR="00F64EDF">
        <w:rPr>
          <w:noProof/>
        </w:rPr>
        <w:instrText xml:space="preserve"> SEQ Таблица \* ARABIC </w:instrText>
      </w:r>
      <w:r w:rsidR="00F64EDF">
        <w:rPr>
          <w:noProof/>
        </w:rPr>
        <w:fldChar w:fldCharType="separate"/>
      </w:r>
      <w:r w:rsidR="009520F4">
        <w:rPr>
          <w:noProof/>
        </w:rPr>
        <w:t>1</w:t>
      </w:r>
      <w:r w:rsidR="00F64EDF">
        <w:rPr>
          <w:noProof/>
        </w:rPr>
        <w:fldChar w:fldCharType="end"/>
      </w:r>
      <w:r>
        <w:t xml:space="preserve"> </w:t>
      </w:r>
      <w:r>
        <w:rPr>
          <w:noProof/>
        </w:rPr>
        <w:t xml:space="preserve">– </w:t>
      </w:r>
      <w:r w:rsidRPr="00C95719">
        <w:t>Главная функциональная панель интерфейса</w:t>
      </w:r>
    </w:p>
    <w:tbl>
      <w:tblPr>
        <w:tblStyle w:val="affc"/>
        <w:tblW w:w="9776" w:type="dxa"/>
        <w:tblLayout w:type="fixed"/>
        <w:tblLook w:val="04A0" w:firstRow="1" w:lastRow="0" w:firstColumn="1" w:lastColumn="0" w:noHBand="0" w:noVBand="1"/>
      </w:tblPr>
      <w:tblGrid>
        <w:gridCol w:w="2263"/>
        <w:gridCol w:w="1843"/>
        <w:gridCol w:w="5670"/>
      </w:tblGrid>
      <w:tr w:rsidR="000108F7" w:rsidRPr="00563460" w14:paraId="208BFBA3" w14:textId="77777777" w:rsidTr="009E2F1E">
        <w:trPr>
          <w:trHeight w:val="539"/>
        </w:trPr>
        <w:tc>
          <w:tcPr>
            <w:tcW w:w="2263" w:type="dxa"/>
            <w:shd w:val="clear" w:color="auto" w:fill="D0CECE" w:themeFill="background2" w:themeFillShade="E6"/>
            <w:vAlign w:val="center"/>
          </w:tcPr>
          <w:p w14:paraId="05F89FF3" w14:textId="6D46AB09" w:rsidR="000108F7" w:rsidRPr="00563460" w:rsidRDefault="000108F7" w:rsidP="009E2F1E">
            <w:pPr>
              <w:spacing w:line="276" w:lineRule="auto"/>
              <w:ind w:firstLine="0"/>
              <w:jc w:val="center"/>
              <w:rPr>
                <w:b/>
              </w:rPr>
            </w:pPr>
            <w:r w:rsidRPr="00563460">
              <w:rPr>
                <w:b/>
              </w:rPr>
              <w:t>Вид</w:t>
            </w:r>
            <w:r w:rsidR="009E2F1E">
              <w:rPr>
                <w:b/>
              </w:rPr>
              <w:t xml:space="preserve"> </w:t>
            </w:r>
            <w:r w:rsidRPr="00563460">
              <w:rPr>
                <w:b/>
              </w:rPr>
              <w:t>кнопки</w:t>
            </w:r>
          </w:p>
        </w:tc>
        <w:tc>
          <w:tcPr>
            <w:tcW w:w="1843" w:type="dxa"/>
            <w:shd w:val="clear" w:color="auto" w:fill="D0CECE" w:themeFill="background2" w:themeFillShade="E6"/>
            <w:vAlign w:val="center"/>
          </w:tcPr>
          <w:p w14:paraId="2E1CD2E5" w14:textId="7E9E5C89" w:rsidR="000108F7" w:rsidRPr="00563460" w:rsidRDefault="000108F7" w:rsidP="009E2F1E">
            <w:pPr>
              <w:ind w:firstLine="0"/>
              <w:jc w:val="center"/>
              <w:rPr>
                <w:b/>
              </w:rPr>
            </w:pPr>
            <w:r w:rsidRPr="00563460">
              <w:rPr>
                <w:b/>
              </w:rPr>
              <w:t xml:space="preserve">Название </w:t>
            </w:r>
          </w:p>
        </w:tc>
        <w:tc>
          <w:tcPr>
            <w:tcW w:w="5670" w:type="dxa"/>
            <w:shd w:val="clear" w:color="auto" w:fill="D0CECE" w:themeFill="background2" w:themeFillShade="E6"/>
            <w:vAlign w:val="center"/>
          </w:tcPr>
          <w:p w14:paraId="22D355B6" w14:textId="77777777" w:rsidR="000108F7" w:rsidRPr="00563460" w:rsidRDefault="000108F7" w:rsidP="009E2F1E">
            <w:pPr>
              <w:ind w:firstLine="0"/>
              <w:jc w:val="center"/>
              <w:rPr>
                <w:b/>
              </w:rPr>
            </w:pPr>
            <w:r w:rsidRPr="00563460">
              <w:rPr>
                <w:b/>
              </w:rPr>
              <w:t>Пояснение</w:t>
            </w:r>
          </w:p>
        </w:tc>
      </w:tr>
      <w:tr w:rsidR="000108F7" w:rsidRPr="00563460" w14:paraId="4187EE85" w14:textId="77777777" w:rsidTr="009E2F1E">
        <w:trPr>
          <w:trHeight w:val="918"/>
        </w:trPr>
        <w:tc>
          <w:tcPr>
            <w:tcW w:w="2263" w:type="dxa"/>
            <w:vAlign w:val="center"/>
          </w:tcPr>
          <w:p w14:paraId="354171DC" w14:textId="77777777" w:rsidR="000108F7" w:rsidRPr="00563460" w:rsidRDefault="000108F7" w:rsidP="00095589">
            <w:pPr>
              <w:spacing w:line="360" w:lineRule="auto"/>
              <w:ind w:firstLine="0"/>
              <w:jc w:val="center"/>
              <w:rPr>
                <w:noProof/>
              </w:rPr>
            </w:pPr>
            <w:r>
              <w:rPr>
                <w:noProof/>
              </w:rPr>
              <w:drawing>
                <wp:inline distT="0" distB="0" distL="0" distR="0" wp14:anchorId="7C01F64F" wp14:editId="725329F6">
                  <wp:extent cx="1219200" cy="266700"/>
                  <wp:effectExtent l="0" t="0" r="0" b="0"/>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19200" cy="266700"/>
                          </a:xfrm>
                          <a:prstGeom prst="rect">
                            <a:avLst/>
                          </a:prstGeom>
                        </pic:spPr>
                      </pic:pic>
                    </a:graphicData>
                  </a:graphic>
                </wp:inline>
              </w:drawing>
            </w:r>
          </w:p>
        </w:tc>
        <w:tc>
          <w:tcPr>
            <w:tcW w:w="1843" w:type="dxa"/>
            <w:vAlign w:val="center"/>
          </w:tcPr>
          <w:p w14:paraId="2AB9D000" w14:textId="77777777" w:rsidR="000108F7" w:rsidRPr="00563460" w:rsidRDefault="000108F7" w:rsidP="00095589">
            <w:pPr>
              <w:spacing w:line="276" w:lineRule="auto"/>
              <w:ind w:firstLine="0"/>
              <w:jc w:val="left"/>
              <w:rPr>
                <w:szCs w:val="28"/>
              </w:rPr>
            </w:pPr>
            <w:r>
              <w:rPr>
                <w:szCs w:val="28"/>
              </w:rPr>
              <w:t>Окно сообщений</w:t>
            </w:r>
          </w:p>
        </w:tc>
        <w:tc>
          <w:tcPr>
            <w:tcW w:w="5670" w:type="dxa"/>
            <w:vAlign w:val="center"/>
          </w:tcPr>
          <w:p w14:paraId="356D69FD" w14:textId="77777777" w:rsidR="000108F7" w:rsidRPr="00563460" w:rsidRDefault="000108F7" w:rsidP="00095589">
            <w:pPr>
              <w:spacing w:line="264" w:lineRule="auto"/>
              <w:ind w:firstLine="0"/>
              <w:jc w:val="left"/>
              <w:rPr>
                <w:szCs w:val="28"/>
              </w:rPr>
            </w:pPr>
            <w:r>
              <w:rPr>
                <w:szCs w:val="28"/>
              </w:rPr>
              <w:t>Отобразить/скрыть окно сообщений</w:t>
            </w:r>
          </w:p>
        </w:tc>
      </w:tr>
      <w:tr w:rsidR="000108F7" w:rsidRPr="00563460" w14:paraId="454F5ADC" w14:textId="77777777" w:rsidTr="009E2F1E">
        <w:trPr>
          <w:trHeight w:val="691"/>
        </w:trPr>
        <w:tc>
          <w:tcPr>
            <w:tcW w:w="2263" w:type="dxa"/>
            <w:vAlign w:val="center"/>
          </w:tcPr>
          <w:p w14:paraId="16D63577" w14:textId="77777777" w:rsidR="000108F7" w:rsidRPr="00563460" w:rsidRDefault="000108F7" w:rsidP="009D76CD">
            <w:pPr>
              <w:spacing w:line="360" w:lineRule="auto"/>
              <w:ind w:firstLine="0"/>
              <w:jc w:val="center"/>
              <w:rPr>
                <w:noProof/>
              </w:rPr>
            </w:pPr>
            <w:r>
              <w:rPr>
                <w:noProof/>
              </w:rPr>
              <w:drawing>
                <wp:inline distT="0" distB="0" distL="0" distR="0" wp14:anchorId="7B7DA68B" wp14:editId="1E6B1D28">
                  <wp:extent cx="933450" cy="257175"/>
                  <wp:effectExtent l="0" t="0" r="0" b="9525"/>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33450" cy="257175"/>
                          </a:xfrm>
                          <a:prstGeom prst="rect">
                            <a:avLst/>
                          </a:prstGeom>
                        </pic:spPr>
                      </pic:pic>
                    </a:graphicData>
                  </a:graphic>
                </wp:inline>
              </w:drawing>
            </w:r>
          </w:p>
        </w:tc>
        <w:tc>
          <w:tcPr>
            <w:tcW w:w="1843" w:type="dxa"/>
            <w:vAlign w:val="center"/>
          </w:tcPr>
          <w:p w14:paraId="32CDE535" w14:textId="77777777" w:rsidR="000108F7" w:rsidRPr="00563460" w:rsidRDefault="000108F7" w:rsidP="009D76CD">
            <w:pPr>
              <w:spacing w:before="120" w:after="120" w:line="276" w:lineRule="auto"/>
              <w:ind w:firstLine="0"/>
              <w:jc w:val="left"/>
              <w:rPr>
                <w:szCs w:val="28"/>
              </w:rPr>
            </w:pPr>
            <w:r>
              <w:rPr>
                <w:szCs w:val="28"/>
              </w:rPr>
              <w:t>Свойства</w:t>
            </w:r>
          </w:p>
        </w:tc>
        <w:tc>
          <w:tcPr>
            <w:tcW w:w="5670" w:type="dxa"/>
            <w:vAlign w:val="center"/>
          </w:tcPr>
          <w:p w14:paraId="1FDEE6F7" w14:textId="77777777" w:rsidR="000108F7" w:rsidRPr="00563460" w:rsidRDefault="000108F7" w:rsidP="009D76CD">
            <w:pPr>
              <w:spacing w:before="120" w:after="120" w:line="264" w:lineRule="auto"/>
              <w:ind w:firstLine="0"/>
              <w:jc w:val="left"/>
              <w:rPr>
                <w:szCs w:val="28"/>
              </w:rPr>
            </w:pPr>
            <w:r>
              <w:rPr>
                <w:szCs w:val="28"/>
              </w:rPr>
              <w:t>Отобразить/скрыть окно свойств</w:t>
            </w:r>
          </w:p>
        </w:tc>
      </w:tr>
      <w:tr w:rsidR="000108F7" w:rsidRPr="00563460" w14:paraId="4F9743AE" w14:textId="77777777" w:rsidTr="009E2F1E">
        <w:trPr>
          <w:trHeight w:val="1140"/>
        </w:trPr>
        <w:tc>
          <w:tcPr>
            <w:tcW w:w="2263" w:type="dxa"/>
            <w:vAlign w:val="center"/>
          </w:tcPr>
          <w:p w14:paraId="105D8E8E" w14:textId="77777777" w:rsidR="000108F7" w:rsidRPr="009E2F1E" w:rsidRDefault="000108F7" w:rsidP="009E2F1E">
            <w:pPr>
              <w:ind w:firstLine="0"/>
              <w:jc w:val="center"/>
              <w:rPr>
                <w:noProof/>
              </w:rPr>
            </w:pPr>
            <w:r w:rsidRPr="00563460">
              <w:rPr>
                <w:noProof/>
              </w:rPr>
              <w:drawing>
                <wp:inline distT="0" distB="0" distL="0" distR="0" wp14:anchorId="0E4A4859" wp14:editId="52C63661">
                  <wp:extent cx="657225" cy="5619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225" cy="561975"/>
                          </a:xfrm>
                          <a:prstGeom prst="rect">
                            <a:avLst/>
                          </a:prstGeom>
                        </pic:spPr>
                      </pic:pic>
                    </a:graphicData>
                  </a:graphic>
                </wp:inline>
              </w:drawing>
            </w:r>
          </w:p>
        </w:tc>
        <w:tc>
          <w:tcPr>
            <w:tcW w:w="1843" w:type="dxa"/>
            <w:vAlign w:val="center"/>
          </w:tcPr>
          <w:p w14:paraId="70328EE3" w14:textId="77777777" w:rsidR="000108F7" w:rsidRPr="009E2F1E" w:rsidRDefault="000108F7" w:rsidP="009E2F1E">
            <w:pPr>
              <w:spacing w:line="276" w:lineRule="auto"/>
              <w:ind w:firstLine="0"/>
              <w:jc w:val="left"/>
              <w:rPr>
                <w:noProof/>
              </w:rPr>
            </w:pPr>
            <w:r w:rsidRPr="009E2F1E">
              <w:rPr>
                <w:noProof/>
              </w:rPr>
              <w:t>Настройки</w:t>
            </w:r>
          </w:p>
        </w:tc>
        <w:tc>
          <w:tcPr>
            <w:tcW w:w="5670" w:type="dxa"/>
            <w:vAlign w:val="center"/>
          </w:tcPr>
          <w:p w14:paraId="5EA0883C" w14:textId="77777777" w:rsidR="000108F7" w:rsidRPr="009E2F1E" w:rsidRDefault="000108F7" w:rsidP="009E2F1E">
            <w:pPr>
              <w:spacing w:line="264" w:lineRule="auto"/>
              <w:ind w:firstLine="0"/>
              <w:jc w:val="left"/>
              <w:rPr>
                <w:noProof/>
              </w:rPr>
            </w:pPr>
            <w:r w:rsidRPr="009E2F1E">
              <w:rPr>
                <w:noProof/>
              </w:rPr>
              <w:t>Вызывает интерфейс настройки списка серверов для подключения</w:t>
            </w:r>
          </w:p>
        </w:tc>
      </w:tr>
      <w:tr w:rsidR="000108F7" w:rsidRPr="00563460" w14:paraId="693A2591" w14:textId="77777777" w:rsidTr="009E2F1E">
        <w:trPr>
          <w:trHeight w:val="3340"/>
        </w:trPr>
        <w:tc>
          <w:tcPr>
            <w:tcW w:w="2263" w:type="dxa"/>
          </w:tcPr>
          <w:p w14:paraId="790C5AE6" w14:textId="77777777" w:rsidR="000108F7" w:rsidRPr="009E2F1E" w:rsidRDefault="000108F7" w:rsidP="009E2F1E">
            <w:pPr>
              <w:spacing w:line="360" w:lineRule="auto"/>
              <w:ind w:hanging="109"/>
              <w:jc w:val="center"/>
              <w:rPr>
                <w:noProof/>
              </w:rPr>
            </w:pPr>
            <w:r>
              <w:rPr>
                <w:noProof/>
              </w:rPr>
              <w:drawing>
                <wp:inline distT="0" distB="0" distL="0" distR="0" wp14:anchorId="1920FBFC" wp14:editId="216FB6BC">
                  <wp:extent cx="1419225" cy="1343025"/>
                  <wp:effectExtent l="0" t="0" r="9525" b="9525"/>
                  <wp:docPr id="471" name="Рисунок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19225" cy="1343025"/>
                          </a:xfrm>
                          <a:prstGeom prst="rect">
                            <a:avLst/>
                          </a:prstGeom>
                        </pic:spPr>
                      </pic:pic>
                    </a:graphicData>
                  </a:graphic>
                </wp:inline>
              </w:drawing>
            </w:r>
            <w:r>
              <w:rPr>
                <w:noProof/>
              </w:rPr>
              <w:drawing>
                <wp:inline distT="0" distB="0" distL="0" distR="0" wp14:anchorId="55C20903" wp14:editId="0FE09335">
                  <wp:extent cx="1047750" cy="695325"/>
                  <wp:effectExtent l="0" t="0" r="0" b="9525"/>
                  <wp:docPr id="473" name="Рисунок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750" cy="695325"/>
                          </a:xfrm>
                          <a:prstGeom prst="rect">
                            <a:avLst/>
                          </a:prstGeom>
                        </pic:spPr>
                      </pic:pic>
                    </a:graphicData>
                  </a:graphic>
                </wp:inline>
              </w:drawing>
            </w:r>
          </w:p>
        </w:tc>
        <w:tc>
          <w:tcPr>
            <w:tcW w:w="1843" w:type="dxa"/>
            <w:vAlign w:val="center"/>
          </w:tcPr>
          <w:p w14:paraId="6A0830F3" w14:textId="77777777" w:rsidR="000108F7" w:rsidRPr="009E2F1E" w:rsidRDefault="000108F7" w:rsidP="009D76CD">
            <w:pPr>
              <w:spacing w:before="120" w:after="120" w:line="276" w:lineRule="auto"/>
              <w:ind w:firstLine="0"/>
              <w:jc w:val="left"/>
              <w:rPr>
                <w:noProof/>
              </w:rPr>
            </w:pPr>
            <w:r w:rsidRPr="009E2F1E">
              <w:rPr>
                <w:noProof/>
              </w:rPr>
              <w:t>Соединиться</w:t>
            </w:r>
          </w:p>
        </w:tc>
        <w:tc>
          <w:tcPr>
            <w:tcW w:w="5670" w:type="dxa"/>
            <w:vAlign w:val="center"/>
          </w:tcPr>
          <w:p w14:paraId="574ABCCF" w14:textId="77777777" w:rsidR="000108F7" w:rsidRPr="009E2F1E" w:rsidRDefault="000108F7" w:rsidP="009D76CD">
            <w:pPr>
              <w:spacing w:before="120" w:after="120" w:line="276" w:lineRule="auto"/>
              <w:ind w:firstLine="0"/>
              <w:jc w:val="left"/>
              <w:rPr>
                <w:noProof/>
              </w:rPr>
            </w:pPr>
            <w:r w:rsidRPr="009E2F1E">
              <w:rPr>
                <w:noProof/>
              </w:rPr>
              <w:t>Выбор сервера для подключения из списка и запрос на установку соединения с выбранным сервером ЗИ</w:t>
            </w:r>
          </w:p>
        </w:tc>
      </w:tr>
      <w:tr w:rsidR="000108F7" w:rsidRPr="00563460" w14:paraId="62850DEC" w14:textId="77777777" w:rsidTr="009E2F1E">
        <w:tc>
          <w:tcPr>
            <w:tcW w:w="2263" w:type="dxa"/>
            <w:vAlign w:val="center"/>
          </w:tcPr>
          <w:p w14:paraId="76C019BE" w14:textId="77777777" w:rsidR="000108F7" w:rsidRPr="009E2F1E" w:rsidRDefault="000108F7" w:rsidP="009E2F1E">
            <w:pPr>
              <w:ind w:firstLine="0"/>
              <w:jc w:val="center"/>
              <w:rPr>
                <w:noProof/>
              </w:rPr>
            </w:pPr>
            <w:r>
              <w:rPr>
                <w:noProof/>
              </w:rPr>
              <w:drawing>
                <wp:inline distT="0" distB="0" distL="0" distR="0" wp14:anchorId="357C06EF" wp14:editId="560ABE73">
                  <wp:extent cx="848591" cy="581442"/>
                  <wp:effectExtent l="0" t="0" r="8890" b="9525"/>
                  <wp:docPr id="475" name="Рисунок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2905" cy="584398"/>
                          </a:xfrm>
                          <a:prstGeom prst="rect">
                            <a:avLst/>
                          </a:prstGeom>
                        </pic:spPr>
                      </pic:pic>
                    </a:graphicData>
                  </a:graphic>
                </wp:inline>
              </w:drawing>
            </w:r>
          </w:p>
        </w:tc>
        <w:tc>
          <w:tcPr>
            <w:tcW w:w="1843" w:type="dxa"/>
            <w:vAlign w:val="center"/>
          </w:tcPr>
          <w:p w14:paraId="42A887B5" w14:textId="77777777" w:rsidR="000108F7" w:rsidRPr="009E2F1E" w:rsidRDefault="000108F7" w:rsidP="009E2F1E">
            <w:pPr>
              <w:spacing w:line="360" w:lineRule="auto"/>
              <w:ind w:firstLine="0"/>
              <w:jc w:val="left"/>
              <w:rPr>
                <w:noProof/>
              </w:rPr>
            </w:pPr>
            <w:r w:rsidRPr="009E2F1E">
              <w:rPr>
                <w:noProof/>
              </w:rPr>
              <w:t>Соединен</w:t>
            </w:r>
          </w:p>
        </w:tc>
        <w:tc>
          <w:tcPr>
            <w:tcW w:w="5670" w:type="dxa"/>
            <w:vAlign w:val="center"/>
          </w:tcPr>
          <w:p w14:paraId="566B03FE" w14:textId="77777777" w:rsidR="000108F7" w:rsidRPr="009E2F1E" w:rsidRDefault="000108F7" w:rsidP="009E2F1E">
            <w:pPr>
              <w:spacing w:line="276" w:lineRule="auto"/>
              <w:ind w:firstLine="0"/>
              <w:jc w:val="left"/>
              <w:rPr>
                <w:noProof/>
              </w:rPr>
            </w:pPr>
            <w:r w:rsidRPr="009E2F1E">
              <w:rPr>
                <w:noProof/>
              </w:rPr>
              <w:t xml:space="preserve">Повторное нажатие на кнопку после успешного соединения приведет к отключению от текущего сервера </w:t>
            </w:r>
          </w:p>
        </w:tc>
      </w:tr>
      <w:tr w:rsidR="000108F7" w:rsidRPr="00563460" w14:paraId="3A56D9BA" w14:textId="77777777" w:rsidTr="009E2F1E">
        <w:tc>
          <w:tcPr>
            <w:tcW w:w="2263" w:type="dxa"/>
            <w:vAlign w:val="center"/>
          </w:tcPr>
          <w:p w14:paraId="25741118" w14:textId="77777777" w:rsidR="000108F7" w:rsidRPr="009E2F1E" w:rsidRDefault="000108F7" w:rsidP="009E2F1E">
            <w:pPr>
              <w:spacing w:line="360" w:lineRule="auto"/>
              <w:ind w:firstLine="0"/>
              <w:jc w:val="center"/>
              <w:rPr>
                <w:noProof/>
              </w:rPr>
            </w:pPr>
            <w:r w:rsidRPr="00563460">
              <w:rPr>
                <w:noProof/>
              </w:rPr>
              <w:drawing>
                <wp:inline distT="0" distB="0" distL="0" distR="0" wp14:anchorId="3ECD58B2" wp14:editId="66D08159">
                  <wp:extent cx="809625" cy="5715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09625" cy="571500"/>
                          </a:xfrm>
                          <a:prstGeom prst="rect">
                            <a:avLst/>
                          </a:prstGeom>
                        </pic:spPr>
                      </pic:pic>
                    </a:graphicData>
                  </a:graphic>
                </wp:inline>
              </w:drawing>
            </w:r>
          </w:p>
        </w:tc>
        <w:tc>
          <w:tcPr>
            <w:tcW w:w="1843" w:type="dxa"/>
            <w:vAlign w:val="center"/>
          </w:tcPr>
          <w:p w14:paraId="70C090F2" w14:textId="77777777" w:rsidR="000108F7" w:rsidRPr="009E2F1E" w:rsidRDefault="000108F7" w:rsidP="009E2F1E">
            <w:pPr>
              <w:spacing w:line="360" w:lineRule="auto"/>
              <w:ind w:firstLine="0"/>
              <w:jc w:val="left"/>
              <w:rPr>
                <w:noProof/>
              </w:rPr>
            </w:pPr>
            <w:r w:rsidRPr="009E2F1E">
              <w:rPr>
                <w:noProof/>
              </w:rPr>
              <w:t>Пользователи</w:t>
            </w:r>
          </w:p>
        </w:tc>
        <w:tc>
          <w:tcPr>
            <w:tcW w:w="5670" w:type="dxa"/>
            <w:vAlign w:val="center"/>
          </w:tcPr>
          <w:p w14:paraId="69ECBE8B" w14:textId="3EE2C22F" w:rsidR="000108F7" w:rsidRPr="009E2F1E" w:rsidRDefault="000108F7" w:rsidP="009520F4">
            <w:pPr>
              <w:spacing w:line="276" w:lineRule="auto"/>
              <w:ind w:firstLine="0"/>
              <w:jc w:val="left"/>
              <w:rPr>
                <w:noProof/>
              </w:rPr>
            </w:pPr>
            <w:r w:rsidRPr="009E2F1E">
              <w:rPr>
                <w:noProof/>
              </w:rPr>
              <w:t xml:space="preserve">Вызов интерфейса управления идентификацией и аутентификацией пользователей (см. п. </w:t>
            </w:r>
            <w:r w:rsidR="009520F4">
              <w:rPr>
                <w:noProof/>
              </w:rPr>
              <w:fldChar w:fldCharType="begin"/>
            </w:r>
            <w:r w:rsidR="009520F4">
              <w:rPr>
                <w:noProof/>
              </w:rPr>
              <w:instrText xml:space="preserve"> REF _Ref149054979 \r \h </w:instrText>
            </w:r>
            <w:r w:rsidR="009520F4">
              <w:rPr>
                <w:noProof/>
              </w:rPr>
            </w:r>
            <w:r w:rsidR="009520F4">
              <w:rPr>
                <w:noProof/>
              </w:rPr>
              <w:fldChar w:fldCharType="separate"/>
            </w:r>
            <w:r w:rsidR="009520F4">
              <w:rPr>
                <w:noProof/>
              </w:rPr>
              <w:t>5.1</w:t>
            </w:r>
            <w:r w:rsidR="009520F4">
              <w:rPr>
                <w:noProof/>
              </w:rPr>
              <w:fldChar w:fldCharType="end"/>
            </w:r>
            <w:r w:rsidRPr="009E2F1E">
              <w:rPr>
                <w:noProof/>
              </w:rPr>
              <w:t>).Активна после удачного подключения к серверу СЗИ.</w:t>
            </w:r>
          </w:p>
        </w:tc>
      </w:tr>
      <w:tr w:rsidR="000108F7" w:rsidRPr="00563460" w14:paraId="13D87AF0" w14:textId="77777777" w:rsidTr="009E2F1E">
        <w:tc>
          <w:tcPr>
            <w:tcW w:w="2263" w:type="dxa"/>
            <w:vAlign w:val="center"/>
          </w:tcPr>
          <w:p w14:paraId="30EB7862" w14:textId="77777777" w:rsidR="000108F7" w:rsidRPr="009E2F1E" w:rsidRDefault="000108F7" w:rsidP="009E2F1E">
            <w:pPr>
              <w:ind w:firstLine="0"/>
              <w:jc w:val="center"/>
              <w:rPr>
                <w:noProof/>
              </w:rPr>
            </w:pPr>
            <w:r w:rsidRPr="00563460">
              <w:rPr>
                <w:noProof/>
              </w:rPr>
              <w:drawing>
                <wp:inline distT="0" distB="0" distL="0" distR="0" wp14:anchorId="67FF279E" wp14:editId="429FD501">
                  <wp:extent cx="523875" cy="6477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 cy="647700"/>
                          </a:xfrm>
                          <a:prstGeom prst="rect">
                            <a:avLst/>
                          </a:prstGeom>
                        </pic:spPr>
                      </pic:pic>
                    </a:graphicData>
                  </a:graphic>
                </wp:inline>
              </w:drawing>
            </w:r>
          </w:p>
        </w:tc>
        <w:tc>
          <w:tcPr>
            <w:tcW w:w="1843" w:type="dxa"/>
            <w:vAlign w:val="center"/>
          </w:tcPr>
          <w:p w14:paraId="547609D6" w14:textId="77777777" w:rsidR="000108F7" w:rsidRPr="009E2F1E" w:rsidRDefault="000108F7" w:rsidP="009D76CD">
            <w:pPr>
              <w:spacing w:before="120" w:after="120" w:line="276" w:lineRule="auto"/>
              <w:ind w:firstLine="0"/>
              <w:jc w:val="left"/>
              <w:rPr>
                <w:noProof/>
              </w:rPr>
            </w:pPr>
            <w:r w:rsidRPr="009E2F1E">
              <w:rPr>
                <w:noProof/>
              </w:rPr>
              <w:t>Права доступа</w:t>
            </w:r>
          </w:p>
        </w:tc>
        <w:tc>
          <w:tcPr>
            <w:tcW w:w="5670" w:type="dxa"/>
            <w:vAlign w:val="center"/>
          </w:tcPr>
          <w:p w14:paraId="54EFF009" w14:textId="69E846CF" w:rsidR="000108F7" w:rsidRPr="009E2F1E" w:rsidRDefault="000108F7" w:rsidP="009520F4">
            <w:pPr>
              <w:spacing w:line="264" w:lineRule="auto"/>
              <w:ind w:firstLine="0"/>
              <w:rPr>
                <w:noProof/>
              </w:rPr>
            </w:pPr>
            <w:r w:rsidRPr="009E2F1E">
              <w:rPr>
                <w:noProof/>
              </w:rPr>
              <w:t xml:space="preserve">Вызов интерфейса управления матрицей прав разграничения доступа (см. п. </w:t>
            </w:r>
            <w:r w:rsidR="009520F4">
              <w:rPr>
                <w:noProof/>
              </w:rPr>
              <w:fldChar w:fldCharType="begin"/>
            </w:r>
            <w:r w:rsidR="009520F4">
              <w:rPr>
                <w:noProof/>
              </w:rPr>
              <w:instrText xml:space="preserve"> REF _Ref149054988 \r \h </w:instrText>
            </w:r>
            <w:r w:rsidR="009520F4">
              <w:rPr>
                <w:noProof/>
              </w:rPr>
            </w:r>
            <w:r w:rsidR="009520F4">
              <w:rPr>
                <w:noProof/>
              </w:rPr>
              <w:fldChar w:fldCharType="separate"/>
            </w:r>
            <w:r w:rsidR="009520F4">
              <w:rPr>
                <w:noProof/>
              </w:rPr>
              <w:t>5.2</w:t>
            </w:r>
            <w:r w:rsidR="009520F4">
              <w:rPr>
                <w:noProof/>
              </w:rPr>
              <w:fldChar w:fldCharType="end"/>
            </w:r>
            <w:r w:rsidRPr="009E2F1E">
              <w:rPr>
                <w:noProof/>
              </w:rPr>
              <w:t>).</w:t>
            </w:r>
            <w:r w:rsidR="009E2F1E">
              <w:rPr>
                <w:noProof/>
              </w:rPr>
              <w:t xml:space="preserve"> </w:t>
            </w:r>
            <w:r w:rsidRPr="009E2F1E">
              <w:rPr>
                <w:noProof/>
              </w:rPr>
              <w:t>Активна после удачного подключения к серверу СЗИ.</w:t>
            </w:r>
          </w:p>
        </w:tc>
      </w:tr>
      <w:tr w:rsidR="000108F7" w:rsidRPr="00563460" w14:paraId="7BCDCC10" w14:textId="77777777" w:rsidTr="009E2F1E">
        <w:tc>
          <w:tcPr>
            <w:tcW w:w="2263" w:type="dxa"/>
            <w:vAlign w:val="center"/>
          </w:tcPr>
          <w:p w14:paraId="72F111B7" w14:textId="77777777" w:rsidR="000108F7" w:rsidRPr="009E2F1E" w:rsidRDefault="000108F7" w:rsidP="009E2F1E">
            <w:pPr>
              <w:ind w:firstLine="0"/>
              <w:jc w:val="center"/>
              <w:rPr>
                <w:noProof/>
              </w:rPr>
            </w:pPr>
            <w:r>
              <w:rPr>
                <w:noProof/>
              </w:rPr>
              <w:drawing>
                <wp:inline distT="0" distB="0" distL="0" distR="0" wp14:anchorId="08BB63D4" wp14:editId="17F1750A">
                  <wp:extent cx="762000" cy="714375"/>
                  <wp:effectExtent l="0" t="0" r="0" b="952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62000" cy="714375"/>
                          </a:xfrm>
                          <a:prstGeom prst="rect">
                            <a:avLst/>
                          </a:prstGeom>
                        </pic:spPr>
                      </pic:pic>
                    </a:graphicData>
                  </a:graphic>
                </wp:inline>
              </w:drawing>
            </w:r>
          </w:p>
        </w:tc>
        <w:tc>
          <w:tcPr>
            <w:tcW w:w="1843" w:type="dxa"/>
            <w:vAlign w:val="center"/>
          </w:tcPr>
          <w:p w14:paraId="25419317" w14:textId="77777777" w:rsidR="000108F7" w:rsidRPr="009E2F1E" w:rsidRDefault="000108F7" w:rsidP="009E2F1E">
            <w:pPr>
              <w:spacing w:line="276" w:lineRule="auto"/>
              <w:ind w:firstLine="0"/>
              <w:jc w:val="left"/>
              <w:rPr>
                <w:noProof/>
              </w:rPr>
            </w:pPr>
            <w:r w:rsidRPr="009E2F1E">
              <w:rPr>
                <w:noProof/>
              </w:rPr>
              <w:t>Настройки безопасности</w:t>
            </w:r>
          </w:p>
        </w:tc>
        <w:tc>
          <w:tcPr>
            <w:tcW w:w="5670" w:type="dxa"/>
            <w:vAlign w:val="center"/>
          </w:tcPr>
          <w:p w14:paraId="312BE3C5" w14:textId="5FFEE6ED" w:rsidR="000108F7" w:rsidRPr="009E2F1E" w:rsidRDefault="000108F7" w:rsidP="009E2F1E">
            <w:pPr>
              <w:spacing w:line="276" w:lineRule="auto"/>
              <w:ind w:firstLine="0"/>
              <w:jc w:val="left"/>
              <w:rPr>
                <w:noProof/>
              </w:rPr>
            </w:pPr>
            <w:r w:rsidRPr="009E2F1E">
              <w:rPr>
                <w:noProof/>
              </w:rPr>
              <w:t>Вызов интерфейса управления правилами безопасности сервера ЗИ (см. п.</w:t>
            </w:r>
            <w:r w:rsidRPr="009E2F1E">
              <w:rPr>
                <w:noProof/>
              </w:rPr>
              <w:fldChar w:fldCharType="begin"/>
            </w:r>
            <w:r w:rsidRPr="009E2F1E">
              <w:rPr>
                <w:noProof/>
              </w:rPr>
              <w:instrText xml:space="preserve"> REF _Ref148706622 \r \h </w:instrText>
            </w:r>
            <w:r w:rsidR="009E2F1E">
              <w:rPr>
                <w:noProof/>
              </w:rPr>
              <w:instrText xml:space="preserve"> \* MERGEFORMAT </w:instrText>
            </w:r>
            <w:r w:rsidRPr="009E2F1E">
              <w:rPr>
                <w:noProof/>
              </w:rPr>
            </w:r>
            <w:r w:rsidRPr="009E2F1E">
              <w:rPr>
                <w:noProof/>
              </w:rPr>
              <w:fldChar w:fldCharType="separate"/>
            </w:r>
            <w:r w:rsidR="009520F4">
              <w:rPr>
                <w:noProof/>
              </w:rPr>
              <w:t>5.3</w:t>
            </w:r>
            <w:r w:rsidRPr="009E2F1E">
              <w:rPr>
                <w:noProof/>
              </w:rPr>
              <w:fldChar w:fldCharType="end"/>
            </w:r>
            <w:r w:rsidRPr="009E2F1E">
              <w:rPr>
                <w:noProof/>
              </w:rPr>
              <w:t>).</w:t>
            </w:r>
            <w:r w:rsidR="009E2F1E">
              <w:rPr>
                <w:noProof/>
              </w:rPr>
              <w:t xml:space="preserve"> </w:t>
            </w:r>
            <w:r w:rsidRPr="009E2F1E">
              <w:rPr>
                <w:noProof/>
              </w:rPr>
              <w:t>Активна после удачного подключения к серверу СЗИ.</w:t>
            </w:r>
          </w:p>
        </w:tc>
      </w:tr>
      <w:tr w:rsidR="000108F7" w:rsidRPr="00563460" w14:paraId="3FEFC233" w14:textId="77777777" w:rsidTr="009E2F1E">
        <w:tc>
          <w:tcPr>
            <w:tcW w:w="2263" w:type="dxa"/>
            <w:vAlign w:val="center"/>
          </w:tcPr>
          <w:p w14:paraId="211A774D" w14:textId="77777777" w:rsidR="000108F7" w:rsidRPr="009E2F1E" w:rsidRDefault="000108F7" w:rsidP="009E2F1E">
            <w:pPr>
              <w:spacing w:line="360" w:lineRule="auto"/>
              <w:ind w:firstLine="0"/>
              <w:jc w:val="center"/>
              <w:rPr>
                <w:noProof/>
              </w:rPr>
            </w:pPr>
            <w:r w:rsidRPr="00563460">
              <w:rPr>
                <w:noProof/>
              </w:rPr>
              <w:drawing>
                <wp:inline distT="0" distB="0" distL="0" distR="0" wp14:anchorId="2523BCE1" wp14:editId="6711B8B6">
                  <wp:extent cx="676275" cy="6667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76275" cy="666750"/>
                          </a:xfrm>
                          <a:prstGeom prst="rect">
                            <a:avLst/>
                          </a:prstGeom>
                        </pic:spPr>
                      </pic:pic>
                    </a:graphicData>
                  </a:graphic>
                </wp:inline>
              </w:drawing>
            </w:r>
          </w:p>
        </w:tc>
        <w:tc>
          <w:tcPr>
            <w:tcW w:w="1843" w:type="dxa"/>
            <w:vAlign w:val="center"/>
          </w:tcPr>
          <w:p w14:paraId="0F5F979F" w14:textId="77777777" w:rsidR="000108F7" w:rsidRPr="009E2F1E" w:rsidRDefault="000108F7" w:rsidP="009E2F1E">
            <w:pPr>
              <w:spacing w:line="276" w:lineRule="auto"/>
              <w:ind w:firstLine="0"/>
              <w:jc w:val="left"/>
              <w:rPr>
                <w:noProof/>
              </w:rPr>
            </w:pPr>
            <w:r w:rsidRPr="00563460">
              <w:rPr>
                <w:noProof/>
              </w:rPr>
              <w:t>Журнал событиями безопасности</w:t>
            </w:r>
          </w:p>
        </w:tc>
        <w:tc>
          <w:tcPr>
            <w:tcW w:w="5670" w:type="dxa"/>
            <w:vAlign w:val="center"/>
          </w:tcPr>
          <w:p w14:paraId="61486FA6" w14:textId="52A0C670" w:rsidR="000108F7" w:rsidRPr="009E2F1E" w:rsidRDefault="000108F7" w:rsidP="009E2F1E">
            <w:pPr>
              <w:spacing w:line="276" w:lineRule="auto"/>
              <w:ind w:firstLine="0"/>
              <w:jc w:val="left"/>
              <w:rPr>
                <w:noProof/>
              </w:rPr>
            </w:pPr>
            <w:r w:rsidRPr="009E2F1E">
              <w:rPr>
                <w:noProof/>
              </w:rPr>
              <w:t>Вызов интерфейса мониторинга и управления событиями безопасности (см. п.</w:t>
            </w:r>
            <w:r w:rsidRPr="009E2F1E">
              <w:rPr>
                <w:noProof/>
              </w:rPr>
              <w:fldChar w:fldCharType="begin"/>
            </w:r>
            <w:r w:rsidRPr="009E2F1E">
              <w:rPr>
                <w:noProof/>
              </w:rPr>
              <w:instrText xml:space="preserve"> REF _Ref130903265 \n \h </w:instrText>
            </w:r>
            <w:r w:rsidR="009E2F1E">
              <w:rPr>
                <w:noProof/>
              </w:rPr>
              <w:instrText xml:space="preserve"> \* MERGEFORMAT </w:instrText>
            </w:r>
            <w:r w:rsidRPr="009E2F1E">
              <w:rPr>
                <w:noProof/>
              </w:rPr>
            </w:r>
            <w:r w:rsidRPr="009E2F1E">
              <w:rPr>
                <w:noProof/>
              </w:rPr>
              <w:fldChar w:fldCharType="separate"/>
            </w:r>
            <w:r w:rsidR="009520F4">
              <w:rPr>
                <w:noProof/>
              </w:rPr>
              <w:t>8</w:t>
            </w:r>
            <w:r w:rsidRPr="009E2F1E">
              <w:rPr>
                <w:noProof/>
              </w:rPr>
              <w:fldChar w:fldCharType="end"/>
            </w:r>
            <w:r w:rsidRPr="009E2F1E">
              <w:rPr>
                <w:noProof/>
              </w:rPr>
              <w:t>).</w:t>
            </w:r>
          </w:p>
          <w:p w14:paraId="32F018AF" w14:textId="77777777" w:rsidR="000108F7" w:rsidRPr="009E2F1E" w:rsidRDefault="000108F7" w:rsidP="009E2F1E">
            <w:pPr>
              <w:spacing w:line="276" w:lineRule="auto"/>
              <w:ind w:firstLine="0"/>
              <w:jc w:val="left"/>
              <w:rPr>
                <w:noProof/>
              </w:rPr>
            </w:pPr>
            <w:r w:rsidRPr="009E2F1E">
              <w:rPr>
                <w:noProof/>
              </w:rPr>
              <w:t>Активна после запуска Программы. Без подключения к серверу МЗИ доступны только функции чтения ранее загруженных журналов.</w:t>
            </w:r>
          </w:p>
        </w:tc>
      </w:tr>
      <w:tr w:rsidR="000108F7" w:rsidRPr="00563460" w14:paraId="6736AC5F" w14:textId="77777777" w:rsidTr="009E2F1E">
        <w:trPr>
          <w:trHeight w:val="836"/>
        </w:trPr>
        <w:tc>
          <w:tcPr>
            <w:tcW w:w="2263" w:type="dxa"/>
            <w:vAlign w:val="center"/>
          </w:tcPr>
          <w:p w14:paraId="6BF9E316" w14:textId="77777777" w:rsidR="000108F7" w:rsidRPr="00563460" w:rsidRDefault="000108F7" w:rsidP="009E2F1E">
            <w:pPr>
              <w:spacing w:line="360" w:lineRule="auto"/>
              <w:ind w:firstLine="0"/>
              <w:jc w:val="center"/>
              <w:rPr>
                <w:noProof/>
              </w:rPr>
            </w:pPr>
            <w:r>
              <w:rPr>
                <w:noProof/>
              </w:rPr>
              <w:lastRenderedPageBreak/>
              <w:drawing>
                <wp:inline distT="0" distB="0" distL="0" distR="0" wp14:anchorId="2DE80811" wp14:editId="398A47DF">
                  <wp:extent cx="771525" cy="695325"/>
                  <wp:effectExtent l="0" t="0" r="9525" b="9525"/>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71525" cy="695325"/>
                          </a:xfrm>
                          <a:prstGeom prst="rect">
                            <a:avLst/>
                          </a:prstGeom>
                        </pic:spPr>
                      </pic:pic>
                    </a:graphicData>
                  </a:graphic>
                </wp:inline>
              </w:drawing>
            </w:r>
          </w:p>
        </w:tc>
        <w:tc>
          <w:tcPr>
            <w:tcW w:w="1843" w:type="dxa"/>
            <w:vAlign w:val="center"/>
          </w:tcPr>
          <w:p w14:paraId="6C89A48C" w14:textId="77777777" w:rsidR="000108F7" w:rsidRPr="00563460" w:rsidRDefault="000108F7" w:rsidP="009E2F1E">
            <w:pPr>
              <w:spacing w:line="276" w:lineRule="auto"/>
              <w:ind w:firstLine="0"/>
              <w:jc w:val="left"/>
              <w:rPr>
                <w:noProof/>
              </w:rPr>
            </w:pPr>
            <w:r>
              <w:rPr>
                <w:noProof/>
              </w:rPr>
              <w:t>Контроль целостности</w:t>
            </w:r>
          </w:p>
        </w:tc>
        <w:tc>
          <w:tcPr>
            <w:tcW w:w="5670" w:type="dxa"/>
            <w:vAlign w:val="center"/>
          </w:tcPr>
          <w:p w14:paraId="30EF4BAB" w14:textId="263DC985" w:rsidR="000108F7" w:rsidRPr="009E2F1E" w:rsidRDefault="000108F7" w:rsidP="009520F4">
            <w:pPr>
              <w:spacing w:line="276" w:lineRule="auto"/>
              <w:ind w:firstLine="0"/>
              <w:jc w:val="left"/>
              <w:rPr>
                <w:noProof/>
              </w:rPr>
            </w:pPr>
            <w:r w:rsidRPr="009E2F1E">
              <w:rPr>
                <w:noProof/>
              </w:rPr>
              <w:t xml:space="preserve">Вызов интерфейса управления системой целостности (см. п. </w:t>
            </w:r>
            <w:r w:rsidR="009520F4">
              <w:rPr>
                <w:noProof/>
              </w:rPr>
              <w:fldChar w:fldCharType="begin"/>
            </w:r>
            <w:r w:rsidR="009520F4">
              <w:rPr>
                <w:noProof/>
              </w:rPr>
              <w:instrText xml:space="preserve"> REF _Ref149055003 \r \h </w:instrText>
            </w:r>
            <w:r w:rsidR="009520F4">
              <w:rPr>
                <w:noProof/>
              </w:rPr>
            </w:r>
            <w:r w:rsidR="009520F4">
              <w:rPr>
                <w:noProof/>
              </w:rPr>
              <w:fldChar w:fldCharType="separate"/>
            </w:r>
            <w:r w:rsidR="009520F4">
              <w:rPr>
                <w:noProof/>
              </w:rPr>
              <w:t>6.1</w:t>
            </w:r>
            <w:r w:rsidR="009520F4">
              <w:rPr>
                <w:noProof/>
              </w:rPr>
              <w:fldChar w:fldCharType="end"/>
            </w:r>
            <w:r w:rsidRPr="009E2F1E">
              <w:rPr>
                <w:noProof/>
              </w:rPr>
              <w:t>).</w:t>
            </w:r>
            <w:r w:rsidR="009E2F1E">
              <w:rPr>
                <w:noProof/>
              </w:rPr>
              <w:t xml:space="preserve"> </w:t>
            </w:r>
            <w:r w:rsidRPr="009E2F1E">
              <w:rPr>
                <w:noProof/>
              </w:rPr>
              <w:t>Активна после удачного подключения к серверу СЗИ.</w:t>
            </w:r>
          </w:p>
        </w:tc>
      </w:tr>
    </w:tbl>
    <w:p w14:paraId="35ADE664" w14:textId="77777777" w:rsidR="000108F7" w:rsidRPr="0088074D" w:rsidRDefault="000108F7" w:rsidP="00095589">
      <w:pPr>
        <w:pStyle w:val="3f4"/>
        <w:tabs>
          <w:tab w:val="clear" w:pos="2126"/>
          <w:tab w:val="num" w:pos="567"/>
        </w:tabs>
        <w:spacing w:before="120" w:after="120"/>
        <w:ind w:left="851" w:hanging="851"/>
      </w:pPr>
      <w:r w:rsidRPr="0088074D">
        <w:t>Рабочая область</w:t>
      </w:r>
    </w:p>
    <w:p w14:paraId="6B6C6656" w14:textId="52CB8F11" w:rsidR="000108F7" w:rsidRDefault="003B438C" w:rsidP="000108F7">
      <w:pPr>
        <w:spacing w:line="276" w:lineRule="auto"/>
      </w:pPr>
      <w:r>
        <w:t>В рабочей области отображаются</w:t>
      </w:r>
      <w:r w:rsidR="000108F7">
        <w:t xml:space="preserve"> данные</w:t>
      </w:r>
      <w:r>
        <w:t xml:space="preserve"> конфигураций</w:t>
      </w:r>
      <w:r w:rsidR="000108F7">
        <w:t>, полученные от МЗИ</w:t>
      </w:r>
      <w:r w:rsidR="00B70D67">
        <w:t>:сервер</w:t>
      </w:r>
      <w:r w:rsidR="000108F7">
        <w:t xml:space="preserve">. Каждая категория безопасности расположена в отдельном окне (вкладке) рабочей области. Для вызова определённой вкладки необходимо нажать кнопку ленты инструментов: </w:t>
      </w:r>
    </w:p>
    <w:p w14:paraId="389EF38B" w14:textId="77777777" w:rsidR="000108F7" w:rsidRDefault="000108F7" w:rsidP="00DE49E1">
      <w:pPr>
        <w:pStyle w:val="aff1"/>
        <w:numPr>
          <w:ilvl w:val="0"/>
          <w:numId w:val="70"/>
        </w:numPr>
      </w:pPr>
      <w:r>
        <w:t>Кнопка «Пользователи» вызывает окно «Пользователи», в котором происходит управление учетными записями.</w:t>
      </w:r>
    </w:p>
    <w:p w14:paraId="44F1F08A" w14:textId="77777777" w:rsidR="000108F7" w:rsidRDefault="000108F7" w:rsidP="00DE49E1">
      <w:pPr>
        <w:pStyle w:val="aff1"/>
        <w:numPr>
          <w:ilvl w:val="0"/>
          <w:numId w:val="70"/>
        </w:numPr>
      </w:pPr>
      <w:r>
        <w:t>Кнопка «Права доступа»</w:t>
      </w:r>
      <w:r w:rsidRPr="000C7215">
        <w:t xml:space="preserve"> </w:t>
      </w:r>
      <w:r>
        <w:t>вызывает окно «Правила разграничения доступа», в котором происходит управление матрицей прав доступа.</w:t>
      </w:r>
    </w:p>
    <w:p w14:paraId="10A5BE32" w14:textId="77777777" w:rsidR="000108F7" w:rsidRDefault="000108F7" w:rsidP="00DE49E1">
      <w:pPr>
        <w:pStyle w:val="aff1"/>
        <w:numPr>
          <w:ilvl w:val="0"/>
          <w:numId w:val="70"/>
        </w:numPr>
      </w:pPr>
      <w:r>
        <w:t>Кнопка «Настройки безопасности»</w:t>
      </w:r>
      <w:r w:rsidRPr="000C7215">
        <w:t xml:space="preserve"> </w:t>
      </w:r>
      <w:r>
        <w:t>вызывает окно «Настройки безопасности», в котором происходит редактирование параметров политик безопасности.</w:t>
      </w:r>
    </w:p>
    <w:p w14:paraId="417E3265" w14:textId="77777777" w:rsidR="000108F7" w:rsidRDefault="000108F7" w:rsidP="00DE49E1">
      <w:pPr>
        <w:pStyle w:val="aff1"/>
        <w:numPr>
          <w:ilvl w:val="0"/>
          <w:numId w:val="70"/>
        </w:numPr>
      </w:pPr>
      <w:r>
        <w:t>Кнопка «Журнал аудита»</w:t>
      </w:r>
      <w:r w:rsidRPr="000C7215">
        <w:t xml:space="preserve"> </w:t>
      </w:r>
      <w:r>
        <w:t>вызывает окно «Журнал аудита», в котором происходит вызов журнала аудита СЗИ.</w:t>
      </w:r>
    </w:p>
    <w:p w14:paraId="2160294E" w14:textId="77777777" w:rsidR="000108F7" w:rsidRDefault="000108F7" w:rsidP="00DE49E1">
      <w:pPr>
        <w:pStyle w:val="aff1"/>
        <w:numPr>
          <w:ilvl w:val="0"/>
          <w:numId w:val="70"/>
        </w:numPr>
        <w:spacing w:after="0"/>
        <w:ind w:left="1281" w:hanging="357"/>
        <w:contextualSpacing w:val="0"/>
      </w:pPr>
      <w:r>
        <w:t>Кнопка «Контроль целостности»</w:t>
      </w:r>
      <w:r w:rsidRPr="000C7215">
        <w:t xml:space="preserve"> </w:t>
      </w:r>
      <w:r>
        <w:t>вызывает окно «Контроль целостности системы», в котором происходит контроль целостности системы, а также функции резервирования и восстановления компонент.</w:t>
      </w:r>
    </w:p>
    <w:p w14:paraId="011D5C4C" w14:textId="77777777" w:rsidR="000108F7" w:rsidRDefault="000108F7" w:rsidP="000108F7">
      <w:pPr>
        <w:keepNext/>
        <w:ind w:firstLine="0"/>
        <w:jc w:val="center"/>
      </w:pPr>
      <w:r>
        <w:rPr>
          <w:noProof/>
        </w:rPr>
        <w:drawing>
          <wp:inline distT="0" distB="0" distL="0" distR="0" wp14:anchorId="08F40BBC" wp14:editId="6E2D6768">
            <wp:extent cx="5518298" cy="1890189"/>
            <wp:effectExtent l="76200" t="76200" r="82550" b="72390"/>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0124" cy="1894240"/>
                    </a:xfrm>
                    <a:prstGeom prst="rect">
                      <a:avLst/>
                    </a:prstGeom>
                    <a:ln>
                      <a:noFill/>
                    </a:ln>
                    <a:effectLst>
                      <a:glow rad="63500">
                        <a:sysClr val="window" lastClr="FFFFFF">
                          <a:lumMod val="75000"/>
                        </a:sysClr>
                      </a:glow>
                    </a:effectLst>
                  </pic:spPr>
                </pic:pic>
              </a:graphicData>
            </a:graphic>
          </wp:inline>
        </w:drawing>
      </w:r>
    </w:p>
    <w:p w14:paraId="5E6A839C" w14:textId="3ED25EC3" w:rsidR="000108F7" w:rsidRDefault="000108F7" w:rsidP="000108F7">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4.4</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r>
        <w:t xml:space="preserve"> Окна рабочей области</w:t>
      </w:r>
    </w:p>
    <w:p w14:paraId="3747D3C3" w14:textId="77777777" w:rsidR="000108F7" w:rsidRPr="0088074D" w:rsidRDefault="000108F7" w:rsidP="000108F7">
      <w:pPr>
        <w:pStyle w:val="3f4"/>
        <w:tabs>
          <w:tab w:val="clear" w:pos="2126"/>
          <w:tab w:val="num" w:pos="567"/>
        </w:tabs>
        <w:spacing w:before="120" w:after="120"/>
        <w:ind w:left="851" w:hanging="851"/>
      </w:pPr>
      <w:r w:rsidRPr="0088074D">
        <w:t>Окно сообщений Оператору</w:t>
      </w:r>
    </w:p>
    <w:p w14:paraId="5993A7D8" w14:textId="77777777" w:rsidR="000108F7" w:rsidRDefault="000108F7" w:rsidP="000108F7">
      <w:pPr>
        <w:spacing w:line="276" w:lineRule="auto"/>
      </w:pPr>
      <w:r>
        <w:t>Окно сообщений оператору представляет собой окно, расположенное в нижней части интерфейса пользователя. В этом окне отображаются сообщения, связанные с действиями пользователя МЗИ (результат выполнения запросов), а также сообщения МЗИ (например, о заполнении журнала аудита).</w:t>
      </w:r>
    </w:p>
    <w:p w14:paraId="109AF8AA" w14:textId="534B38AF" w:rsidR="000108F7" w:rsidRDefault="000108F7" w:rsidP="000108F7">
      <w:pPr>
        <w:spacing w:line="276" w:lineRule="auto"/>
      </w:pPr>
      <w:r>
        <w:t>Сообщения-предупреждения отображены оранжевым цветом. Сообщения об отказе выполнения операций — красным. Сообщения об успешно выполненной операции — зеленым. Остальные сообщения отображены черным цветом (</w:t>
      </w:r>
      <w:r>
        <w:fldChar w:fldCharType="begin"/>
      </w:r>
      <w:r>
        <w:instrText xml:space="preserve"> REF _Ref105428681 \h  \* MERGEFORMAT </w:instrText>
      </w:r>
      <w:r>
        <w:fldChar w:fldCharType="separate"/>
      </w:r>
      <w:r w:rsidR="009520F4">
        <w:t xml:space="preserve">Рисунок </w:t>
      </w:r>
      <w:r w:rsidR="009520F4">
        <w:rPr>
          <w:noProof/>
        </w:rPr>
        <w:t>4.4</w:t>
      </w:r>
      <w:r w:rsidR="009520F4">
        <w:t>.</w:t>
      </w:r>
      <w:r w:rsidR="009520F4">
        <w:rPr>
          <w:noProof/>
        </w:rPr>
        <w:t>4</w:t>
      </w:r>
      <w:r>
        <w:fldChar w:fldCharType="end"/>
      </w:r>
      <w:r>
        <w:t>).</w:t>
      </w:r>
    </w:p>
    <w:p w14:paraId="24425A84" w14:textId="77777777" w:rsidR="000108F7" w:rsidRDefault="000108F7" w:rsidP="000108F7">
      <w:r>
        <w:rPr>
          <w:noProof/>
        </w:rPr>
        <w:drawing>
          <wp:inline distT="0" distB="0" distL="0" distR="0" wp14:anchorId="71AE310C" wp14:editId="429C9FB5">
            <wp:extent cx="5614458" cy="709471"/>
            <wp:effectExtent l="76200" t="76200" r="81915" b="717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534" cy="712640"/>
                    </a:xfrm>
                    <a:prstGeom prst="rect">
                      <a:avLst/>
                    </a:prstGeom>
                    <a:noFill/>
                    <a:ln>
                      <a:noFill/>
                    </a:ln>
                    <a:effectLst>
                      <a:glow rad="63500">
                        <a:schemeClr val="bg1">
                          <a:lumMod val="75000"/>
                        </a:schemeClr>
                      </a:glow>
                    </a:effectLst>
                  </pic:spPr>
                </pic:pic>
              </a:graphicData>
            </a:graphic>
          </wp:inline>
        </w:drawing>
      </w:r>
    </w:p>
    <w:p w14:paraId="20973BBE" w14:textId="77777777" w:rsidR="000108F7" w:rsidRDefault="000108F7" w:rsidP="000108F7">
      <w:r>
        <w:rPr>
          <w:noProof/>
        </w:rPr>
        <w:lastRenderedPageBreak/>
        <w:drawing>
          <wp:inline distT="0" distB="0" distL="0" distR="0" wp14:anchorId="0DA7B075" wp14:editId="752939D7">
            <wp:extent cx="5754854" cy="1075266"/>
            <wp:effectExtent l="76200" t="76200" r="74930" b="67945"/>
            <wp:docPr id="994" name="Рисунок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86416" cy="1081163"/>
                    </a:xfrm>
                    <a:prstGeom prst="rect">
                      <a:avLst/>
                    </a:prstGeom>
                    <a:noFill/>
                    <a:ln>
                      <a:noFill/>
                    </a:ln>
                    <a:effectLst>
                      <a:glow rad="63500">
                        <a:schemeClr val="bg1">
                          <a:lumMod val="75000"/>
                        </a:schemeClr>
                      </a:glow>
                    </a:effectLst>
                  </pic:spPr>
                </pic:pic>
              </a:graphicData>
            </a:graphic>
          </wp:inline>
        </w:drawing>
      </w:r>
    </w:p>
    <w:p w14:paraId="64DBADEE" w14:textId="77777777" w:rsidR="000108F7" w:rsidRDefault="000108F7" w:rsidP="000108F7">
      <w:pPr>
        <w:keepNext/>
        <w:ind w:firstLine="0"/>
      </w:pPr>
      <w:r>
        <w:rPr>
          <w:noProof/>
        </w:rPr>
        <w:drawing>
          <wp:inline distT="0" distB="0" distL="0" distR="0" wp14:anchorId="499CD5EE" wp14:editId="20C7E9CC">
            <wp:extent cx="6120765" cy="337820"/>
            <wp:effectExtent l="76200" t="76200" r="70485" b="81280"/>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765" cy="337820"/>
                    </a:xfrm>
                    <a:prstGeom prst="rect">
                      <a:avLst/>
                    </a:prstGeom>
                    <a:noFill/>
                    <a:ln>
                      <a:noFill/>
                    </a:ln>
                    <a:effectLst>
                      <a:glow rad="63500">
                        <a:schemeClr val="bg1">
                          <a:lumMod val="75000"/>
                        </a:schemeClr>
                      </a:glow>
                    </a:effectLst>
                  </pic:spPr>
                </pic:pic>
              </a:graphicData>
            </a:graphic>
          </wp:inline>
        </w:drawing>
      </w:r>
    </w:p>
    <w:p w14:paraId="5AAC6F5B" w14:textId="77777777" w:rsidR="000108F7" w:rsidRDefault="000108F7" w:rsidP="000108F7">
      <w:pPr>
        <w:keepNext/>
        <w:ind w:firstLine="0"/>
      </w:pPr>
      <w:r>
        <w:rPr>
          <w:noProof/>
        </w:rPr>
        <w:drawing>
          <wp:inline distT="0" distB="0" distL="0" distR="0" wp14:anchorId="306104E3" wp14:editId="150540C6">
            <wp:extent cx="6120765" cy="735330"/>
            <wp:effectExtent l="76200" t="76200" r="70485" b="83820"/>
            <wp:docPr id="1004" name="Рисунок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735330"/>
                    </a:xfrm>
                    <a:prstGeom prst="rect">
                      <a:avLst/>
                    </a:prstGeom>
                    <a:noFill/>
                    <a:ln>
                      <a:noFill/>
                    </a:ln>
                    <a:effectLst>
                      <a:glow rad="63500">
                        <a:schemeClr val="bg1">
                          <a:lumMod val="75000"/>
                        </a:schemeClr>
                      </a:glow>
                    </a:effectLst>
                  </pic:spPr>
                </pic:pic>
              </a:graphicData>
            </a:graphic>
          </wp:inline>
        </w:drawing>
      </w:r>
    </w:p>
    <w:p w14:paraId="2438E57B" w14:textId="415DF1D4" w:rsidR="000108F7" w:rsidRDefault="000108F7" w:rsidP="000108F7">
      <w:pPr>
        <w:pStyle w:val="af8"/>
      </w:pPr>
      <w:bookmarkStart w:id="71" w:name="_Ref105428681"/>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4.4</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bookmarkEnd w:id="71"/>
      <w:r>
        <w:t xml:space="preserve"> Пример сообщений оператору</w:t>
      </w:r>
    </w:p>
    <w:p w14:paraId="35C856FB" w14:textId="77777777" w:rsidR="000108F7" w:rsidRPr="004E43F0" w:rsidRDefault="000108F7" w:rsidP="000108F7">
      <w:pPr>
        <w:spacing w:line="276" w:lineRule="auto"/>
      </w:pPr>
      <w:r>
        <w:t>Полный список возможных сообщений оператору находится в разделе «Приложение. Сообщения оператору».</w:t>
      </w:r>
    </w:p>
    <w:p w14:paraId="61BDB6F8" w14:textId="77777777" w:rsidR="000108F7" w:rsidRPr="0088074D" w:rsidRDefault="000108F7" w:rsidP="000108F7">
      <w:pPr>
        <w:pStyle w:val="3f4"/>
        <w:tabs>
          <w:tab w:val="clear" w:pos="2126"/>
          <w:tab w:val="num" w:pos="567"/>
        </w:tabs>
        <w:spacing w:before="120" w:after="120"/>
        <w:ind w:left="851" w:hanging="851"/>
      </w:pPr>
      <w:r w:rsidRPr="0088074D">
        <w:t>Окно свойств</w:t>
      </w:r>
    </w:p>
    <w:p w14:paraId="4621357D" w14:textId="77777777" w:rsidR="000108F7" w:rsidRDefault="000108F7" w:rsidP="000108F7">
      <w:pPr>
        <w:spacing w:line="276" w:lineRule="auto"/>
      </w:pPr>
      <w:r>
        <w:t>Окно свойств расположено в правой части интерфейса пользователя. Содержит вспомогательную информацию:</w:t>
      </w:r>
    </w:p>
    <w:p w14:paraId="030DDDBF" w14:textId="77777777" w:rsidR="000108F7" w:rsidRDefault="000108F7" w:rsidP="00DE49E1">
      <w:pPr>
        <w:pStyle w:val="aff1"/>
        <w:numPr>
          <w:ilvl w:val="0"/>
          <w:numId w:val="71"/>
        </w:numPr>
        <w:spacing w:before="120" w:after="120"/>
        <w:ind w:left="992" w:hanging="425"/>
        <w:contextualSpacing w:val="0"/>
      </w:pPr>
      <w:r>
        <w:t>Отображение прав конкретного пользователя, прочитанные из его роли (см. п. 3.7.1)</w:t>
      </w:r>
    </w:p>
    <w:p w14:paraId="460099FD" w14:textId="77777777" w:rsidR="000108F7" w:rsidRDefault="000108F7" w:rsidP="000108F7">
      <w:pPr>
        <w:pStyle w:val="aff1"/>
        <w:ind w:left="1287" w:firstLine="0"/>
      </w:pPr>
      <w:r>
        <w:rPr>
          <w:noProof/>
          <w:lang w:eastAsia="ru-RU"/>
        </w:rPr>
        <w:drawing>
          <wp:inline distT="0" distB="0" distL="0" distR="0" wp14:anchorId="0592AA46" wp14:editId="235D0154">
            <wp:extent cx="3781425" cy="1881963"/>
            <wp:effectExtent l="76200" t="76200" r="66675" b="80645"/>
            <wp:docPr id="933" name="Рисунок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33023"/>
                    <a:stretch/>
                  </pic:blipFill>
                  <pic:spPr bwMode="auto">
                    <a:xfrm>
                      <a:off x="0" y="0"/>
                      <a:ext cx="3781425" cy="1881963"/>
                    </a:xfrm>
                    <a:prstGeom prst="rect">
                      <a:avLst/>
                    </a:prstGeom>
                    <a:ln>
                      <a:noFill/>
                    </a:ln>
                    <a:effectLst>
                      <a:glow rad="63500">
                        <a:sysClr val="window" lastClr="FFFFFF">
                          <a:lumMod val="75000"/>
                        </a:sysClr>
                      </a:glow>
                    </a:effectLst>
                    <a:extLst>
                      <a:ext uri="{53640926-AAD7-44D8-BBD7-CCE9431645EC}">
                        <a14:shadowObscured xmlns:a14="http://schemas.microsoft.com/office/drawing/2010/main"/>
                      </a:ext>
                    </a:extLst>
                  </pic:spPr>
                </pic:pic>
              </a:graphicData>
            </a:graphic>
          </wp:inline>
        </w:drawing>
      </w:r>
    </w:p>
    <w:p w14:paraId="20206232" w14:textId="77777777" w:rsidR="000108F7" w:rsidRDefault="000108F7" w:rsidP="000108F7">
      <w:pPr>
        <w:pStyle w:val="aff1"/>
        <w:ind w:left="1287" w:firstLine="0"/>
      </w:pPr>
    </w:p>
    <w:p w14:paraId="1563D622" w14:textId="77777777" w:rsidR="000108F7" w:rsidRDefault="000108F7" w:rsidP="00DE49E1">
      <w:pPr>
        <w:pStyle w:val="aff1"/>
        <w:numPr>
          <w:ilvl w:val="0"/>
          <w:numId w:val="71"/>
        </w:numPr>
      </w:pPr>
      <w:r>
        <w:t>Отображение свойств роли (см. п.3.8.3).</w:t>
      </w:r>
    </w:p>
    <w:p w14:paraId="321A9225" w14:textId="77777777" w:rsidR="000108F7" w:rsidRDefault="000108F7" w:rsidP="000108F7">
      <w:pPr>
        <w:pStyle w:val="aff1"/>
        <w:ind w:left="1287" w:firstLine="0"/>
      </w:pPr>
      <w:r>
        <w:rPr>
          <w:noProof/>
          <w:lang w:eastAsia="ru-RU"/>
        </w:rPr>
        <w:drawing>
          <wp:inline distT="0" distB="0" distL="0" distR="0" wp14:anchorId="621D77AD" wp14:editId="39573B86">
            <wp:extent cx="3800475" cy="1019175"/>
            <wp:effectExtent l="76200" t="76200" r="85725" b="85725"/>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00475" cy="1019175"/>
                    </a:xfrm>
                    <a:prstGeom prst="rect">
                      <a:avLst/>
                    </a:prstGeom>
                    <a:ln>
                      <a:noFill/>
                    </a:ln>
                    <a:effectLst>
                      <a:glow rad="63500">
                        <a:sysClr val="window" lastClr="FFFFFF">
                          <a:lumMod val="75000"/>
                        </a:sysClr>
                      </a:glow>
                    </a:effectLst>
                  </pic:spPr>
                </pic:pic>
              </a:graphicData>
            </a:graphic>
          </wp:inline>
        </w:drawing>
      </w:r>
    </w:p>
    <w:p w14:paraId="098FDDC6" w14:textId="57E01A9C" w:rsidR="00107A6A" w:rsidRDefault="00107A6A" w:rsidP="00F84274">
      <w:pPr>
        <w:spacing w:line="276" w:lineRule="auto"/>
        <w:rPr>
          <w:szCs w:val="28"/>
        </w:rPr>
      </w:pPr>
      <w:r>
        <w:rPr>
          <w:szCs w:val="28"/>
        </w:rPr>
        <w:br w:type="page"/>
      </w:r>
    </w:p>
    <w:p w14:paraId="5EB2FF3B" w14:textId="53563E1A" w:rsidR="006B6BFB" w:rsidRPr="008A0BD2" w:rsidRDefault="00BB563D" w:rsidP="008A0BD2">
      <w:pPr>
        <w:pStyle w:val="1"/>
        <w:ind w:left="567" w:right="1" w:hanging="567"/>
        <w:rPr>
          <w:sz w:val="28"/>
          <w:szCs w:val="28"/>
        </w:rPr>
      </w:pPr>
      <w:bookmarkStart w:id="72" w:name="_Ref149054742"/>
      <w:bookmarkStart w:id="73" w:name="_Toc149055453"/>
      <w:r w:rsidRPr="008A0BD2">
        <w:rPr>
          <w:sz w:val="28"/>
          <w:szCs w:val="28"/>
        </w:rPr>
        <w:lastRenderedPageBreak/>
        <w:t>УПРАВЛЕНИЕ</w:t>
      </w:r>
      <w:r w:rsidR="00284B28" w:rsidRPr="008A0BD2">
        <w:rPr>
          <w:sz w:val="28"/>
          <w:szCs w:val="28"/>
        </w:rPr>
        <w:t xml:space="preserve"> ПОЛЬЗОВАТЕЛ</w:t>
      </w:r>
      <w:r w:rsidRPr="008A0BD2">
        <w:rPr>
          <w:sz w:val="28"/>
          <w:szCs w:val="28"/>
        </w:rPr>
        <w:t>ЯМИ</w:t>
      </w:r>
      <w:bookmarkEnd w:id="72"/>
      <w:bookmarkEnd w:id="73"/>
    </w:p>
    <w:p w14:paraId="72BE6254" w14:textId="79F488FC" w:rsidR="00186FA2" w:rsidRDefault="00186FA2" w:rsidP="00186FA2">
      <w:pPr>
        <w:spacing w:line="276" w:lineRule="auto"/>
      </w:pPr>
      <w:r>
        <w:t xml:space="preserve">В </w:t>
      </w:r>
      <w:r w:rsidR="00333B39">
        <w:t>СЗИ ПО Систел</w:t>
      </w:r>
      <w:r>
        <w:t xml:space="preserve"> реализован принцип ролевого управления доступом пользователей, предусматривающий использование специальных групп пользователей (ролевые группы или роли) и формирование </w:t>
      </w:r>
      <w:r w:rsidR="00333B39">
        <w:t xml:space="preserve">правил разграничения доступа к </w:t>
      </w:r>
      <w:r>
        <w:t xml:space="preserve">информационным объектам ПО контроллера. </w:t>
      </w:r>
    </w:p>
    <w:p w14:paraId="0CCF1CB7" w14:textId="4073BF80" w:rsidR="00186FA2" w:rsidRDefault="00186FA2" w:rsidP="00186FA2">
      <w:pPr>
        <w:spacing w:line="276" w:lineRule="auto"/>
      </w:pPr>
      <w:r>
        <w:t xml:space="preserve">Разграничение </w:t>
      </w:r>
      <w:r w:rsidR="00333B39">
        <w:t>доступа</w:t>
      </w:r>
      <w:r>
        <w:t xml:space="preserve"> пользователей </w:t>
      </w:r>
      <w:r w:rsidR="00333B39">
        <w:t>на основе ролей</w:t>
      </w:r>
      <w:r>
        <w:t xml:space="preserve"> осуществляется путем включения учётной записи пользователя в ролевую группу, для которой определены типы доступа к информационным объектам ПО контроллера.  В данной реализации МЗИ пользователь может быть включён только в одну ролевую группу.</w:t>
      </w:r>
    </w:p>
    <w:p w14:paraId="008D570D" w14:textId="77777777" w:rsidR="00186FA2" w:rsidRDefault="00186FA2" w:rsidP="00186FA2">
      <w:pPr>
        <w:spacing w:line="276" w:lineRule="auto"/>
      </w:pPr>
      <w:r>
        <w:t>Правила разграничения доступа (ПРД) предусматривают назначение прав доступа (или привилегий) для каждой группы пользователей из списка привилегий, который изначально сформирован производителем ПО контроллера.</w:t>
      </w:r>
    </w:p>
    <w:p w14:paraId="49513489" w14:textId="77777777" w:rsidR="00186FA2" w:rsidRDefault="00186FA2" w:rsidP="00186FA2">
      <w:pPr>
        <w:spacing w:line="276" w:lineRule="auto"/>
      </w:pPr>
      <w:r>
        <w:t>Список привилегий включает следующие группы прав доступа:</w:t>
      </w:r>
    </w:p>
    <w:p w14:paraId="4B59490E" w14:textId="77777777" w:rsidR="00186FA2" w:rsidRDefault="00186FA2" w:rsidP="00DE49E1">
      <w:pPr>
        <w:pStyle w:val="aff1"/>
        <w:numPr>
          <w:ilvl w:val="0"/>
          <w:numId w:val="90"/>
        </w:numPr>
        <w:spacing w:before="0" w:after="120"/>
        <w:ind w:left="1281" w:hanging="357"/>
      </w:pPr>
      <w:r>
        <w:t>настройками параметров технологического управления СПО</w:t>
      </w:r>
    </w:p>
    <w:p w14:paraId="3B5488DC" w14:textId="77777777" w:rsidR="00186FA2" w:rsidRDefault="00186FA2" w:rsidP="00DE49E1">
      <w:pPr>
        <w:pStyle w:val="aff1"/>
        <w:numPr>
          <w:ilvl w:val="0"/>
          <w:numId w:val="90"/>
        </w:numPr>
      </w:pPr>
      <w:r>
        <w:t>чтение записей журнала аудита МЗИ</w:t>
      </w:r>
    </w:p>
    <w:p w14:paraId="3513338B" w14:textId="77777777" w:rsidR="00186FA2" w:rsidRDefault="00186FA2" w:rsidP="00DE49E1">
      <w:pPr>
        <w:pStyle w:val="aff1"/>
        <w:numPr>
          <w:ilvl w:val="0"/>
          <w:numId w:val="90"/>
        </w:numPr>
      </w:pPr>
      <w:r>
        <w:t>настройками параметров функций безопасности МЗИ</w:t>
      </w:r>
    </w:p>
    <w:p w14:paraId="3CAD2A3F" w14:textId="77777777" w:rsidR="00186FA2" w:rsidRDefault="00186FA2" w:rsidP="00DE49E1">
      <w:pPr>
        <w:pStyle w:val="aff1"/>
        <w:numPr>
          <w:ilvl w:val="0"/>
          <w:numId w:val="90"/>
        </w:numPr>
        <w:spacing w:before="120" w:after="0"/>
        <w:ind w:left="1281" w:hanging="357"/>
        <w:contextualSpacing w:val="0"/>
      </w:pPr>
      <w:r>
        <w:t>дистанционное управление конфигурациями СПО и МЗИ контроллера (загрузка, очистка, откат, архивирование восстановление, перезагрузка, др.)</w:t>
      </w:r>
    </w:p>
    <w:p w14:paraId="5A3A890E" w14:textId="77777777" w:rsidR="00186FA2" w:rsidRDefault="00186FA2" w:rsidP="00186FA2">
      <w:pPr>
        <w:spacing w:line="276" w:lineRule="auto"/>
      </w:pPr>
      <w:r>
        <w:t>Проверка прав доступа осуществляется при каждом обращении пользователя (приложения) к информационным объектам ПО контроллера по идентификатору субъекта и сетевому адресу компьютера (АРМ пользователя).</w:t>
      </w:r>
    </w:p>
    <w:p w14:paraId="12A8B395" w14:textId="77777777" w:rsidR="00186FA2" w:rsidRDefault="00186FA2" w:rsidP="00186FA2">
      <w:pPr>
        <w:spacing w:line="276" w:lineRule="auto"/>
      </w:pPr>
      <w:r>
        <w:t>Администратор имеет возможность создания и удаления ролей, а также изменения (редактирования) прав разграничения доступа для каждой роли. Администратору предоставляется возможность модификации правил разграничения доступом путём редактирования списков привилегий доступа.</w:t>
      </w:r>
    </w:p>
    <w:p w14:paraId="6D3FDE39" w14:textId="74A11C99" w:rsidR="00C02CDC" w:rsidRPr="00927B8D" w:rsidRDefault="00C02CDC" w:rsidP="00C02CDC">
      <w:pPr>
        <w:pStyle w:val="affffffffffff5"/>
        <w:ind w:firstLine="426"/>
        <w:rPr>
          <w:u w:val="single"/>
        </w:rPr>
      </w:pPr>
      <w:r>
        <w:t xml:space="preserve">Идентификация </w:t>
      </w:r>
      <w:r w:rsidRPr="00927B8D">
        <w:t xml:space="preserve">пользователей </w:t>
      </w:r>
      <w:r>
        <w:t xml:space="preserve">в программной среде контроллера </w:t>
      </w:r>
      <w:r w:rsidRPr="005901FB">
        <w:t>осуществляться с испол</w:t>
      </w:r>
      <w:r>
        <w:t>ьзованием имен учетных записей</w:t>
      </w:r>
      <w:r w:rsidRPr="005901FB">
        <w:t xml:space="preserve">. Аутентификация пользователя осуществляться </w:t>
      </w:r>
      <w:r>
        <w:t xml:space="preserve">путём применения </w:t>
      </w:r>
      <w:r w:rsidRPr="005901FB">
        <w:t>паролей</w:t>
      </w:r>
      <w:r>
        <w:t xml:space="preserve"> условно-постоянного действия</w:t>
      </w:r>
      <w:r w:rsidRPr="005901FB">
        <w:t xml:space="preserve">. </w:t>
      </w:r>
    </w:p>
    <w:p w14:paraId="3234474B" w14:textId="57C5F6CF" w:rsidR="00C02CDC" w:rsidRDefault="00C02CDC" w:rsidP="00C02CDC">
      <w:pPr>
        <w:pStyle w:val="affffffffffff5"/>
        <w:ind w:firstLine="426"/>
      </w:pPr>
      <w:r>
        <w:t xml:space="preserve">После успешной проверки учётных данных, пользователю предоставляется сеанс связи (сеанс работы) с Системой. Обеспечивается возможность предоставления одному пользователю нескольких сеансов работы с разных рабочих мест пользователей.  </w:t>
      </w:r>
    </w:p>
    <w:p w14:paraId="72705D27" w14:textId="7F20F435" w:rsidR="000108F7" w:rsidRPr="008A0BD2" w:rsidRDefault="005A1C0F" w:rsidP="008A0BD2">
      <w:pPr>
        <w:pStyle w:val="20"/>
        <w:spacing w:before="120" w:after="120" w:line="240" w:lineRule="auto"/>
        <w:rPr>
          <w:szCs w:val="24"/>
        </w:rPr>
      </w:pPr>
      <w:bookmarkStart w:id="74" w:name="_Ref149054918"/>
      <w:bookmarkStart w:id="75" w:name="_Ref149054979"/>
      <w:bookmarkStart w:id="76" w:name="_Ref149055034"/>
      <w:bookmarkStart w:id="77" w:name="_Ref149055046"/>
      <w:bookmarkStart w:id="78" w:name="_Ref149055092"/>
      <w:bookmarkStart w:id="79" w:name="_Toc149055454"/>
      <w:r>
        <w:rPr>
          <w:szCs w:val="24"/>
        </w:rPr>
        <w:t>Интерфейс р</w:t>
      </w:r>
      <w:r w:rsidR="00A13DA0">
        <w:rPr>
          <w:szCs w:val="24"/>
        </w:rPr>
        <w:t>аботы</w:t>
      </w:r>
      <w:r w:rsidR="000108F7" w:rsidRPr="008A0BD2">
        <w:rPr>
          <w:szCs w:val="24"/>
        </w:rPr>
        <w:t xml:space="preserve"> с учётными записями пользователей</w:t>
      </w:r>
      <w:bookmarkEnd w:id="74"/>
      <w:bookmarkEnd w:id="75"/>
      <w:bookmarkEnd w:id="76"/>
      <w:bookmarkEnd w:id="77"/>
      <w:bookmarkEnd w:id="78"/>
      <w:bookmarkEnd w:id="79"/>
    </w:p>
    <w:p w14:paraId="13F66788" w14:textId="7BBFB20B" w:rsidR="00CD29E7" w:rsidRDefault="00186FA2" w:rsidP="00CC47CE">
      <w:pPr>
        <w:pStyle w:val="affffffffffff5"/>
        <w:spacing w:after="120"/>
        <w:ind w:firstLine="425"/>
        <w:rPr>
          <w:szCs w:val="28"/>
        </w:rPr>
      </w:pPr>
      <w:bookmarkStart w:id="80" w:name="_Toc519512410"/>
      <w:r>
        <w:rPr>
          <w:szCs w:val="28"/>
        </w:rPr>
        <w:t xml:space="preserve">Управление пользователями в программе «Конфигуратор» осуществляется с помощью </w:t>
      </w:r>
      <w:r w:rsidR="000108F7">
        <w:rPr>
          <w:szCs w:val="28"/>
        </w:rPr>
        <w:t>выделенного</w:t>
      </w:r>
      <w:r>
        <w:rPr>
          <w:szCs w:val="28"/>
        </w:rPr>
        <w:t xml:space="preserve"> интерфейс</w:t>
      </w:r>
      <w:r w:rsidR="000108F7">
        <w:rPr>
          <w:szCs w:val="28"/>
        </w:rPr>
        <w:t>а</w:t>
      </w:r>
      <w:r w:rsidR="00CC47CE">
        <w:rPr>
          <w:szCs w:val="28"/>
        </w:rPr>
        <w:t xml:space="preserve"> (</w:t>
      </w:r>
      <w:r w:rsidR="00CC47CE"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C47CE">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rsidR="00CC47CE">
        <w:rPr>
          <w:noProof/>
        </w:rPr>
        <w:t>)</w:t>
      </w:r>
      <w:r>
        <w:rPr>
          <w:szCs w:val="28"/>
        </w:rPr>
        <w:t xml:space="preserve">. </w:t>
      </w:r>
      <w:r w:rsidR="00CD29E7" w:rsidRPr="00CD29E7">
        <w:rPr>
          <w:szCs w:val="28"/>
        </w:rPr>
        <w:t xml:space="preserve">Для перехода к интерфейсу управления </w:t>
      </w:r>
      <w:r>
        <w:rPr>
          <w:szCs w:val="28"/>
        </w:rPr>
        <w:t>пользователями</w:t>
      </w:r>
      <w:r w:rsidR="00CD29E7" w:rsidRPr="00CD29E7">
        <w:rPr>
          <w:szCs w:val="28"/>
        </w:rPr>
        <w:t xml:space="preserve"> необходимо нажать кнопку «Пользователи»</w:t>
      </w:r>
      <w:r w:rsidR="000559DD">
        <w:rPr>
          <w:szCs w:val="28"/>
        </w:rPr>
        <w:t xml:space="preserve"> </w:t>
      </w:r>
      <w:r w:rsidR="008C4B6B">
        <w:rPr>
          <w:szCs w:val="28"/>
        </w:rPr>
        <w:t>главной панели ленты инструментов</w:t>
      </w:r>
      <w:r w:rsidR="00CC47CE">
        <w:rPr>
          <w:szCs w:val="28"/>
        </w:rPr>
        <w:t xml:space="preserve"> </w:t>
      </w:r>
      <w:r w:rsidR="004B7165">
        <w:rPr>
          <w:szCs w:val="28"/>
          <w:lang w:eastAsia="en-US"/>
        </w:rPr>
        <w:t>(</w:t>
      </w:r>
      <w:r w:rsidR="004B7165">
        <w:rPr>
          <w:szCs w:val="28"/>
          <w:lang w:eastAsia="en-US"/>
        </w:rPr>
        <w:fldChar w:fldCharType="begin"/>
      </w:r>
      <w:r w:rsidR="004B7165">
        <w:rPr>
          <w:szCs w:val="28"/>
          <w:lang w:eastAsia="en-US"/>
        </w:rPr>
        <w:instrText xml:space="preserve"> REF _Ref103778849 \h </w:instrText>
      </w:r>
      <w:r w:rsidR="004B7165">
        <w:rPr>
          <w:szCs w:val="28"/>
          <w:lang w:eastAsia="en-US"/>
        </w:rPr>
      </w:r>
      <w:r w:rsidR="004B7165">
        <w:rPr>
          <w:szCs w:val="28"/>
          <w:lang w:eastAsia="en-US"/>
        </w:rPr>
        <w:fldChar w:fldCharType="separate"/>
      </w:r>
      <w:r w:rsidR="009520F4" w:rsidRPr="00CD29E7">
        <w:t xml:space="preserve">Рисунок </w:t>
      </w:r>
      <w:r w:rsidR="009520F4">
        <w:rPr>
          <w:noProof/>
        </w:rPr>
        <w:t>5.1</w:t>
      </w:r>
      <w:r w:rsidR="009520F4">
        <w:t>.</w:t>
      </w:r>
      <w:r w:rsidR="009520F4">
        <w:rPr>
          <w:noProof/>
        </w:rPr>
        <w:t>3</w:t>
      </w:r>
      <w:r w:rsidR="004B7165">
        <w:rPr>
          <w:szCs w:val="28"/>
          <w:lang w:eastAsia="en-US"/>
        </w:rPr>
        <w:fldChar w:fldCharType="end"/>
      </w:r>
      <w:r w:rsidR="00CC47CE">
        <w:rPr>
          <w:szCs w:val="28"/>
          <w:lang w:eastAsia="en-US"/>
        </w:rPr>
        <w:t>1</w:t>
      </w:r>
      <w:r w:rsidR="004B7165">
        <w:rPr>
          <w:szCs w:val="28"/>
          <w:lang w:eastAsia="en-US"/>
        </w:rPr>
        <w:t>)</w:t>
      </w:r>
      <w:r w:rsidR="00CD29E7" w:rsidRPr="00CD29E7">
        <w:rPr>
          <w:szCs w:val="28"/>
          <w:lang w:eastAsia="en-US"/>
        </w:rPr>
        <w:t>.</w:t>
      </w:r>
    </w:p>
    <w:p w14:paraId="24151BE1" w14:textId="77777777" w:rsidR="00DF36FD" w:rsidRDefault="007E14C4" w:rsidP="00186FA2">
      <w:pPr>
        <w:keepNext/>
        <w:spacing w:after="120" w:line="276" w:lineRule="auto"/>
        <w:ind w:firstLine="0"/>
        <w:jc w:val="center"/>
      </w:pPr>
      <w:r>
        <w:rPr>
          <w:noProof/>
        </w:rPr>
        <w:drawing>
          <wp:inline distT="0" distB="0" distL="0" distR="0" wp14:anchorId="70DC33FE" wp14:editId="37C4E8A8">
            <wp:extent cx="6136423" cy="984250"/>
            <wp:effectExtent l="76200" t="76200" r="74295" b="82550"/>
            <wp:docPr id="921" name="Рисунок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5141"/>
                    <a:stretch/>
                  </pic:blipFill>
                  <pic:spPr bwMode="auto">
                    <a:xfrm>
                      <a:off x="0" y="0"/>
                      <a:ext cx="6266250" cy="1005074"/>
                    </a:xfrm>
                    <a:prstGeom prst="rect">
                      <a:avLst/>
                    </a:prstGeom>
                    <a:ln>
                      <a:noFill/>
                    </a:ln>
                    <a:effectLst>
                      <a:glow rad="63500">
                        <a:sysClr val="window" lastClr="FFFFFF">
                          <a:lumMod val="75000"/>
                        </a:sysClr>
                      </a:glow>
                    </a:effectLst>
                    <a:extLst>
                      <a:ext uri="{53640926-AAD7-44D8-BBD7-CCE9431645EC}">
                        <a14:shadowObscured xmlns:a14="http://schemas.microsoft.com/office/drawing/2010/main"/>
                      </a:ext>
                    </a:extLst>
                  </pic:spPr>
                </pic:pic>
              </a:graphicData>
            </a:graphic>
          </wp:inline>
        </w:drawing>
      </w:r>
    </w:p>
    <w:p w14:paraId="601A95EC" w14:textId="46384F1D" w:rsidR="007E14C4" w:rsidRPr="00CD29E7" w:rsidRDefault="00DF36FD" w:rsidP="00DF36FD">
      <w:pPr>
        <w:pStyle w:val="af8"/>
        <w:rPr>
          <w:szCs w:val="28"/>
          <w:lang w:eastAsia="en-US"/>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rPr>
          <w:noProof/>
        </w:rPr>
        <w:t xml:space="preserve"> Вызов окна "Пользователи"</w:t>
      </w:r>
    </w:p>
    <w:p w14:paraId="6EEE91DD" w14:textId="0EAEDB24" w:rsidR="00CD29E7" w:rsidRDefault="009529D2" w:rsidP="00CD29E7">
      <w:pPr>
        <w:keepNext/>
        <w:spacing w:before="120" w:after="120"/>
        <w:ind w:firstLine="0"/>
        <w:jc w:val="center"/>
        <w:rPr>
          <w:sz w:val="22"/>
        </w:rPr>
      </w:pPr>
      <w:r>
        <w:rPr>
          <w:noProof/>
        </w:rPr>
        <w:lastRenderedPageBreak/>
        <w:drawing>
          <wp:inline distT="0" distB="0" distL="0" distR="0" wp14:anchorId="362FC5B4" wp14:editId="0B8D1A95">
            <wp:extent cx="6121400" cy="1910715"/>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1400" cy="1910715"/>
                    </a:xfrm>
                    <a:prstGeom prst="rect">
                      <a:avLst/>
                    </a:prstGeom>
                  </pic:spPr>
                </pic:pic>
              </a:graphicData>
            </a:graphic>
          </wp:inline>
        </w:drawing>
      </w:r>
    </w:p>
    <w:p w14:paraId="6519B1BE" w14:textId="1AF27B58" w:rsidR="002135A7" w:rsidRPr="00CD29E7" w:rsidRDefault="002135A7" w:rsidP="00CD29E7">
      <w:pPr>
        <w:keepNext/>
        <w:spacing w:before="120" w:after="120"/>
        <w:ind w:firstLine="0"/>
        <w:jc w:val="center"/>
        <w:rPr>
          <w:sz w:val="22"/>
        </w:rPr>
      </w:pPr>
      <w:r>
        <w:rPr>
          <w:noProof/>
        </w:rPr>
        <w:drawing>
          <wp:inline distT="0" distB="0" distL="0" distR="0" wp14:anchorId="637293A4" wp14:editId="0B1731AD">
            <wp:extent cx="6121400" cy="701040"/>
            <wp:effectExtent l="0" t="0" r="0" b="381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1400" cy="701040"/>
                    </a:xfrm>
                    <a:prstGeom prst="rect">
                      <a:avLst/>
                    </a:prstGeom>
                  </pic:spPr>
                </pic:pic>
              </a:graphicData>
            </a:graphic>
          </wp:inline>
        </w:drawing>
      </w:r>
    </w:p>
    <w:p w14:paraId="515EB3BC" w14:textId="474580B1" w:rsidR="00CD29E7" w:rsidRPr="00CD29E7" w:rsidRDefault="00CD29E7" w:rsidP="00302BC4">
      <w:pPr>
        <w:pStyle w:val="af8"/>
        <w:ind w:left="113"/>
      </w:pPr>
      <w:bookmarkStart w:id="81" w:name="_Ref103778849"/>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bookmarkEnd w:id="81"/>
      <w:r w:rsidRPr="00CD29E7">
        <w:t xml:space="preserve"> </w:t>
      </w:r>
      <w:r w:rsidRPr="00CD29E7">
        <w:rPr>
          <w:szCs w:val="28"/>
        </w:rPr>
        <w:t>Интерфейс окна «Пользователи»</w:t>
      </w:r>
    </w:p>
    <w:p w14:paraId="2E225A15" w14:textId="1253D871" w:rsidR="00CC47CE" w:rsidRPr="00302BC4" w:rsidRDefault="00CC47CE" w:rsidP="00302BC4">
      <w:pPr>
        <w:pStyle w:val="affffffffffff5"/>
        <w:ind w:firstLine="426"/>
      </w:pPr>
      <w:r w:rsidRPr="00302BC4">
        <w:t>Для работы со списком пользователей используются кнопки контекстной вкладки (</w:t>
      </w:r>
      <w:r w:rsidRPr="00302BC4">
        <w:fldChar w:fldCharType="begin"/>
      </w:r>
      <w:r w:rsidRPr="00302BC4">
        <w:instrText xml:space="preserve"> REF _Ref130894324 \h </w:instrText>
      </w:r>
      <w:r w:rsidR="00302BC4" w:rsidRPr="00302BC4">
        <w:instrText xml:space="preserve"> \* MERGEFORMAT </w:instrText>
      </w:r>
      <w:r w:rsidRPr="00302BC4">
        <w:fldChar w:fldCharType="separate"/>
      </w:r>
      <w:r w:rsidR="009520F4">
        <w:t>Рисунок 5.1.4</w:t>
      </w:r>
      <w:r w:rsidRPr="00302BC4">
        <w:fldChar w:fldCharType="end"/>
      </w:r>
      <w:r w:rsidRPr="00302BC4">
        <w:t xml:space="preserve">) ленты «Пользователи». Перечень и описание функциональных элементов приведен в </w:t>
      </w:r>
      <w:r w:rsidRPr="00302BC4">
        <w:fldChar w:fldCharType="begin"/>
      </w:r>
      <w:r w:rsidRPr="00302BC4">
        <w:instrText xml:space="preserve"> REF _Ref130907548 \h </w:instrText>
      </w:r>
      <w:r w:rsidR="00302BC4" w:rsidRPr="00302BC4">
        <w:instrText xml:space="preserve"> \* MERGEFORMAT </w:instrText>
      </w:r>
      <w:r w:rsidRPr="00302BC4">
        <w:fldChar w:fldCharType="separate"/>
      </w:r>
      <w:r w:rsidR="009520F4">
        <w:t>Таблица 2</w:t>
      </w:r>
      <w:r w:rsidRPr="00302BC4">
        <w:fldChar w:fldCharType="end"/>
      </w:r>
      <w:r w:rsidRPr="00302BC4">
        <w:t>.</w:t>
      </w:r>
    </w:p>
    <w:p w14:paraId="76E69119" w14:textId="77777777" w:rsidR="00CC47CE" w:rsidRDefault="00CC47CE" w:rsidP="00CC47CE">
      <w:pPr>
        <w:spacing w:after="120" w:line="276" w:lineRule="auto"/>
        <w:ind w:firstLine="0"/>
        <w:jc w:val="center"/>
        <w:rPr>
          <w:szCs w:val="28"/>
        </w:rPr>
      </w:pPr>
      <w:r>
        <w:rPr>
          <w:noProof/>
        </w:rPr>
        <w:drawing>
          <wp:inline distT="0" distB="0" distL="0" distR="0" wp14:anchorId="2BB0CB7A" wp14:editId="75CFEDE0">
            <wp:extent cx="4375741" cy="975165"/>
            <wp:effectExtent l="76200" t="76200" r="82550" b="73025"/>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0676" cy="982951"/>
                    </a:xfrm>
                    <a:prstGeom prst="rect">
                      <a:avLst/>
                    </a:prstGeom>
                    <a:ln>
                      <a:noFill/>
                    </a:ln>
                    <a:effectLst>
                      <a:glow rad="63500">
                        <a:sysClr val="window" lastClr="FFFFFF">
                          <a:lumMod val="75000"/>
                        </a:sysClr>
                      </a:glow>
                    </a:effectLst>
                  </pic:spPr>
                </pic:pic>
              </a:graphicData>
            </a:graphic>
          </wp:inline>
        </w:drawing>
      </w:r>
    </w:p>
    <w:p w14:paraId="06595223" w14:textId="59785223" w:rsidR="00CC47CE" w:rsidRDefault="00CC47CE" w:rsidP="00CC47CE">
      <w:pPr>
        <w:pStyle w:val="af8"/>
      </w:pPr>
      <w:bookmarkStart w:id="82" w:name="_Ref130894324"/>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bookmarkEnd w:id="82"/>
      <w:r>
        <w:t xml:space="preserve"> Контекстная вкладка окна "Пользователи"</w:t>
      </w:r>
    </w:p>
    <w:p w14:paraId="03CCFB82" w14:textId="57B8F0B0" w:rsidR="00CD29E7" w:rsidRPr="00CD29E7" w:rsidRDefault="00CC47CE" w:rsidP="00CC47CE">
      <w:pPr>
        <w:spacing w:after="120" w:line="276" w:lineRule="auto"/>
        <w:rPr>
          <w:szCs w:val="28"/>
        </w:rPr>
      </w:pPr>
      <w:r>
        <w:rPr>
          <w:szCs w:val="28"/>
        </w:rPr>
        <w:t>Чтение списка зарегистрированных</w:t>
      </w:r>
      <w:r w:rsidR="00CD29E7" w:rsidRPr="00CD29E7">
        <w:rPr>
          <w:szCs w:val="28"/>
        </w:rPr>
        <w:t xml:space="preserve"> учётных записей пользователей </w:t>
      </w:r>
      <w:r>
        <w:rPr>
          <w:szCs w:val="28"/>
        </w:rPr>
        <w:t>осуществляется путём нажатия кнопки</w:t>
      </w:r>
      <w:r w:rsidR="00CD29E7" w:rsidRPr="00CD29E7">
        <w:rPr>
          <w:szCs w:val="28"/>
        </w:rPr>
        <w:t xml:space="preserve"> «</w:t>
      </w:r>
      <w:r w:rsidR="009529D2" w:rsidRPr="00575D31">
        <w:rPr>
          <w:b/>
          <w:szCs w:val="28"/>
        </w:rPr>
        <w:t>Загрузить список пользователей</w:t>
      </w:r>
      <w:r>
        <w:rPr>
          <w:szCs w:val="28"/>
        </w:rPr>
        <w:t>»</w:t>
      </w:r>
      <w:r w:rsidR="00CD29E7" w:rsidRPr="00CD29E7">
        <w:rPr>
          <w:szCs w:val="28"/>
        </w:rPr>
        <w:t>. Для каждого пользователя отображается следующая информация:</w:t>
      </w:r>
    </w:p>
    <w:p w14:paraId="69D94D37" w14:textId="2A7007C1" w:rsidR="00CD29E7" w:rsidRPr="00CD29E7" w:rsidRDefault="00FE55E3" w:rsidP="00DE49E1">
      <w:pPr>
        <w:numPr>
          <w:ilvl w:val="0"/>
          <w:numId w:val="59"/>
        </w:numPr>
        <w:spacing w:line="276" w:lineRule="auto"/>
        <w:rPr>
          <w:szCs w:val="28"/>
        </w:rPr>
      </w:pPr>
      <w:r>
        <w:rPr>
          <w:szCs w:val="28"/>
        </w:rPr>
        <w:t>Логин.</w:t>
      </w:r>
    </w:p>
    <w:p w14:paraId="50743083" w14:textId="380ACD41" w:rsidR="00CD29E7" w:rsidRPr="00CD29E7" w:rsidRDefault="00FE55E3" w:rsidP="00DE49E1">
      <w:pPr>
        <w:numPr>
          <w:ilvl w:val="0"/>
          <w:numId w:val="59"/>
        </w:numPr>
        <w:spacing w:line="276" w:lineRule="auto"/>
        <w:rPr>
          <w:szCs w:val="28"/>
        </w:rPr>
      </w:pPr>
      <w:r>
        <w:rPr>
          <w:szCs w:val="28"/>
        </w:rPr>
        <w:t>ФИО.</w:t>
      </w:r>
    </w:p>
    <w:p w14:paraId="14760342" w14:textId="076AD148" w:rsidR="00CD29E7" w:rsidRPr="00CD29E7" w:rsidRDefault="00FE55E3" w:rsidP="00DE49E1">
      <w:pPr>
        <w:numPr>
          <w:ilvl w:val="0"/>
          <w:numId w:val="59"/>
        </w:numPr>
        <w:spacing w:line="276" w:lineRule="auto"/>
        <w:rPr>
          <w:szCs w:val="28"/>
        </w:rPr>
      </w:pPr>
      <w:r>
        <w:rPr>
          <w:szCs w:val="28"/>
        </w:rPr>
        <w:t>Режим работы, уровень доступа.</w:t>
      </w:r>
    </w:p>
    <w:p w14:paraId="0E67C383" w14:textId="2E7675A6" w:rsidR="00CD29E7" w:rsidRPr="00CD29E7" w:rsidRDefault="00CD29E7" w:rsidP="00DE49E1">
      <w:pPr>
        <w:numPr>
          <w:ilvl w:val="0"/>
          <w:numId w:val="59"/>
        </w:numPr>
        <w:spacing w:line="276" w:lineRule="auto"/>
        <w:rPr>
          <w:szCs w:val="28"/>
        </w:rPr>
      </w:pPr>
      <w:r w:rsidRPr="00CD29E7">
        <w:rPr>
          <w:szCs w:val="28"/>
        </w:rPr>
        <w:t>Статус учетной записи: активна, заблокирована администратором, заблокирована сервером безопасности</w:t>
      </w:r>
      <w:r w:rsidR="009529D2">
        <w:rPr>
          <w:szCs w:val="28"/>
        </w:rPr>
        <w:t>, устаревший пароль</w:t>
      </w:r>
      <w:r w:rsidR="00FE55E3">
        <w:rPr>
          <w:szCs w:val="28"/>
        </w:rPr>
        <w:t>.</w:t>
      </w:r>
    </w:p>
    <w:p w14:paraId="3DC42579" w14:textId="1AB1548E" w:rsidR="00CD29E7" w:rsidRPr="00CD29E7" w:rsidRDefault="00FE55E3" w:rsidP="00DE49E1">
      <w:pPr>
        <w:numPr>
          <w:ilvl w:val="0"/>
          <w:numId w:val="59"/>
        </w:numPr>
        <w:spacing w:line="276" w:lineRule="auto"/>
        <w:rPr>
          <w:szCs w:val="28"/>
        </w:rPr>
      </w:pPr>
      <w:r>
        <w:rPr>
          <w:szCs w:val="28"/>
        </w:rPr>
        <w:t>Дата, до которой действует УЗ.</w:t>
      </w:r>
    </w:p>
    <w:p w14:paraId="28DE653B" w14:textId="79669F36" w:rsidR="00CD29E7" w:rsidRPr="00CD29E7" w:rsidRDefault="00CD29E7" w:rsidP="00DE49E1">
      <w:pPr>
        <w:numPr>
          <w:ilvl w:val="0"/>
          <w:numId w:val="59"/>
        </w:numPr>
        <w:spacing w:line="276" w:lineRule="auto"/>
        <w:rPr>
          <w:szCs w:val="28"/>
        </w:rPr>
      </w:pPr>
      <w:r w:rsidRPr="00CD29E7">
        <w:rPr>
          <w:szCs w:val="28"/>
        </w:rPr>
        <w:t>Флаг о смене пароля при следующ</w:t>
      </w:r>
      <w:r w:rsidR="00FE55E3">
        <w:rPr>
          <w:szCs w:val="28"/>
        </w:rPr>
        <w:t>ем входе пользователя в систему.</w:t>
      </w:r>
    </w:p>
    <w:p w14:paraId="76DE4CD7" w14:textId="102441E7" w:rsidR="00CD29E7" w:rsidRPr="00CD29E7" w:rsidRDefault="00FE55E3" w:rsidP="00DE49E1">
      <w:pPr>
        <w:numPr>
          <w:ilvl w:val="0"/>
          <w:numId w:val="59"/>
        </w:numPr>
        <w:spacing w:line="276" w:lineRule="auto"/>
        <w:rPr>
          <w:szCs w:val="28"/>
        </w:rPr>
      </w:pPr>
      <w:r>
        <w:rPr>
          <w:szCs w:val="28"/>
        </w:rPr>
        <w:t>Дата последней смены пароля.</w:t>
      </w:r>
    </w:p>
    <w:p w14:paraId="4936CE17" w14:textId="16C64DD3" w:rsidR="00CD29E7" w:rsidRPr="00CD29E7" w:rsidRDefault="00CD29E7" w:rsidP="00DE49E1">
      <w:pPr>
        <w:numPr>
          <w:ilvl w:val="0"/>
          <w:numId w:val="59"/>
        </w:numPr>
        <w:spacing w:line="276" w:lineRule="auto"/>
        <w:rPr>
          <w:szCs w:val="28"/>
        </w:rPr>
      </w:pPr>
      <w:r w:rsidRPr="00CD29E7">
        <w:rPr>
          <w:szCs w:val="28"/>
        </w:rPr>
        <w:t>Дата и в</w:t>
      </w:r>
      <w:r w:rsidR="00FE55E3">
        <w:rPr>
          <w:szCs w:val="28"/>
        </w:rPr>
        <w:t>ремя последнего входа в систему.</w:t>
      </w:r>
    </w:p>
    <w:p w14:paraId="7DBC3CF9" w14:textId="1AB58961" w:rsidR="00CD29E7" w:rsidRDefault="00CD29E7" w:rsidP="00DE49E1">
      <w:pPr>
        <w:numPr>
          <w:ilvl w:val="0"/>
          <w:numId w:val="59"/>
        </w:numPr>
        <w:spacing w:line="276" w:lineRule="auto"/>
        <w:rPr>
          <w:szCs w:val="28"/>
        </w:rPr>
      </w:pPr>
      <w:r w:rsidRPr="00CD29E7">
        <w:rPr>
          <w:szCs w:val="28"/>
        </w:rPr>
        <w:t xml:space="preserve">Дата блокировки УЗ (если статус «заблокирована»). </w:t>
      </w:r>
    </w:p>
    <w:p w14:paraId="41641BCA" w14:textId="43A3A9F5" w:rsidR="00FE55E3" w:rsidRPr="00CD29E7" w:rsidRDefault="00FE55E3" w:rsidP="00DE49E1">
      <w:pPr>
        <w:numPr>
          <w:ilvl w:val="0"/>
          <w:numId w:val="59"/>
        </w:numPr>
        <w:spacing w:line="276" w:lineRule="auto"/>
        <w:rPr>
          <w:szCs w:val="28"/>
        </w:rPr>
      </w:pPr>
      <w:r>
        <w:rPr>
          <w:szCs w:val="28"/>
        </w:rPr>
        <w:t>Длительность сессии по умолчанию (в минутах).</w:t>
      </w:r>
      <w:r w:rsidR="002135A7">
        <w:rPr>
          <w:szCs w:val="28"/>
        </w:rPr>
        <w:t xml:space="preserve"> При значении «0» время сессии не ограничено.</w:t>
      </w:r>
    </w:p>
    <w:p w14:paraId="397C1850" w14:textId="1DA177DD" w:rsidR="00CD29E7" w:rsidRPr="00CD29E7" w:rsidRDefault="00CD29E7" w:rsidP="00DE49E1">
      <w:pPr>
        <w:numPr>
          <w:ilvl w:val="0"/>
          <w:numId w:val="59"/>
        </w:numPr>
        <w:spacing w:after="120" w:line="276" w:lineRule="auto"/>
        <w:ind w:left="924" w:hanging="357"/>
        <w:rPr>
          <w:szCs w:val="28"/>
        </w:rPr>
      </w:pPr>
      <w:r w:rsidRPr="00CD29E7">
        <w:rPr>
          <w:szCs w:val="28"/>
        </w:rPr>
        <w:t>Список прав пользователя доступен в окне «Свойства» при выделении строки конкретного пользователя.</w:t>
      </w:r>
    </w:p>
    <w:p w14:paraId="074C991D" w14:textId="2EBBB3D4" w:rsidR="00CC47CE" w:rsidRPr="00CC47CE" w:rsidRDefault="00CC47CE" w:rsidP="00CC47CE">
      <w:pPr>
        <w:pBdr>
          <w:top w:val="single" w:sz="4" w:space="1" w:color="auto"/>
          <w:left w:val="single" w:sz="4" w:space="4" w:color="auto"/>
          <w:bottom w:val="single" w:sz="4" w:space="1" w:color="auto"/>
          <w:right w:val="single" w:sz="4" w:space="4" w:color="auto"/>
        </w:pBdr>
        <w:shd w:val="clear" w:color="auto" w:fill="BFBFBF"/>
        <w:spacing w:before="240" w:after="120" w:line="276" w:lineRule="auto"/>
        <w:ind w:firstLine="0"/>
        <w:rPr>
          <w:rFonts w:eastAsia="Calibri"/>
          <w:szCs w:val="22"/>
          <w:u w:val="single"/>
          <w:lang w:eastAsia="en-US"/>
        </w:rPr>
      </w:pPr>
      <w:r w:rsidRPr="00CC47CE">
        <w:rPr>
          <w:rFonts w:eastAsia="Calibri"/>
          <w:szCs w:val="22"/>
          <w:u w:val="single"/>
          <w:lang w:eastAsia="en-US"/>
        </w:rPr>
        <w:t>ВАЖНО:</w:t>
      </w:r>
      <w:r w:rsidRPr="00CC47CE">
        <w:rPr>
          <w:rFonts w:eastAsia="Calibri"/>
          <w:szCs w:val="22"/>
          <w:lang w:eastAsia="en-US"/>
        </w:rPr>
        <w:t xml:space="preserve"> </w:t>
      </w:r>
      <w:r w:rsidR="00CD29E7" w:rsidRPr="00CC47CE">
        <w:rPr>
          <w:rFonts w:eastAsia="Calibri"/>
          <w:szCs w:val="22"/>
          <w:lang w:eastAsia="en-US"/>
        </w:rPr>
        <w:t xml:space="preserve">Для новой конфигурации </w:t>
      </w:r>
      <w:r>
        <w:rPr>
          <w:rFonts w:eastAsia="Calibri"/>
          <w:szCs w:val="22"/>
          <w:lang w:eastAsia="en-US"/>
        </w:rPr>
        <w:t>МЗИ, создаваемой при установке ПО МЗИ (3.1.4), создаётся</w:t>
      </w:r>
      <w:r w:rsidR="00CD29E7" w:rsidRPr="00CC47CE">
        <w:rPr>
          <w:rFonts w:eastAsia="Calibri"/>
          <w:szCs w:val="22"/>
          <w:lang w:eastAsia="en-US"/>
        </w:rPr>
        <w:t xml:space="preserve"> </w:t>
      </w:r>
      <w:r>
        <w:rPr>
          <w:rFonts w:eastAsia="Calibri"/>
          <w:szCs w:val="22"/>
          <w:lang w:eastAsia="en-US"/>
        </w:rPr>
        <w:t>2-е учётные записи</w:t>
      </w:r>
      <w:r w:rsidR="00CD29E7" w:rsidRPr="00CC47CE">
        <w:rPr>
          <w:rFonts w:eastAsia="Calibri"/>
          <w:szCs w:val="22"/>
          <w:lang w:eastAsia="en-US"/>
        </w:rPr>
        <w:t xml:space="preserve"> </w:t>
      </w:r>
      <w:r>
        <w:rPr>
          <w:rFonts w:eastAsia="Calibri"/>
          <w:szCs w:val="22"/>
          <w:lang w:eastAsia="en-US"/>
        </w:rPr>
        <w:t>- администратор и аудитор</w:t>
      </w:r>
      <w:r w:rsidR="00FE55E3" w:rsidRPr="00CC47CE">
        <w:rPr>
          <w:rFonts w:eastAsia="Calibri"/>
          <w:szCs w:val="22"/>
          <w:lang w:eastAsia="en-US"/>
        </w:rPr>
        <w:t xml:space="preserve">. </w:t>
      </w:r>
    </w:p>
    <w:p w14:paraId="41CA9F5A" w14:textId="1501CDEF" w:rsidR="00CB7D05" w:rsidRDefault="00CB7D05" w:rsidP="00C02CDC">
      <w:pPr>
        <w:spacing w:after="120"/>
        <w:ind w:firstLine="0"/>
        <w:jc w:val="right"/>
      </w:pPr>
      <w:bookmarkStart w:id="83" w:name="_Ref130907548"/>
      <w:r>
        <w:lastRenderedPageBreak/>
        <w:t xml:space="preserve">Таблица </w:t>
      </w:r>
      <w:r w:rsidR="00F64EDF">
        <w:rPr>
          <w:noProof/>
        </w:rPr>
        <w:fldChar w:fldCharType="begin"/>
      </w:r>
      <w:r w:rsidR="00F64EDF">
        <w:rPr>
          <w:noProof/>
        </w:rPr>
        <w:instrText xml:space="preserve"> SEQ Таблица \* ARABIC </w:instrText>
      </w:r>
      <w:r w:rsidR="00F64EDF">
        <w:rPr>
          <w:noProof/>
        </w:rPr>
        <w:fldChar w:fldCharType="separate"/>
      </w:r>
      <w:r w:rsidR="009520F4">
        <w:rPr>
          <w:noProof/>
        </w:rPr>
        <w:t>2</w:t>
      </w:r>
      <w:r w:rsidR="00F64EDF">
        <w:rPr>
          <w:noProof/>
        </w:rPr>
        <w:fldChar w:fldCharType="end"/>
      </w:r>
      <w:bookmarkEnd w:id="83"/>
      <w:r>
        <w:rPr>
          <w:noProof/>
        </w:rPr>
        <w:t xml:space="preserve"> – </w:t>
      </w:r>
      <w:r w:rsidR="00CC47CE">
        <w:rPr>
          <w:noProof/>
        </w:rPr>
        <w:t>Кнопки</w:t>
      </w:r>
      <w:r w:rsidRPr="00A55BF9">
        <w:rPr>
          <w:noProof/>
        </w:rPr>
        <w:t xml:space="preserve"> управления </w:t>
      </w:r>
      <w:r w:rsidR="00CC47CE">
        <w:rPr>
          <w:noProof/>
        </w:rPr>
        <w:t xml:space="preserve">списком </w:t>
      </w:r>
      <w:r w:rsidRPr="00A55BF9">
        <w:rPr>
          <w:noProof/>
        </w:rPr>
        <w:t>пользователей</w:t>
      </w:r>
    </w:p>
    <w:tbl>
      <w:tblPr>
        <w:tblStyle w:val="affc"/>
        <w:tblW w:w="9639" w:type="dxa"/>
        <w:tblInd w:w="-5" w:type="dxa"/>
        <w:tblLook w:val="04A0" w:firstRow="1" w:lastRow="0" w:firstColumn="1" w:lastColumn="0" w:noHBand="0" w:noVBand="1"/>
      </w:tblPr>
      <w:tblGrid>
        <w:gridCol w:w="3036"/>
        <w:gridCol w:w="6603"/>
      </w:tblGrid>
      <w:tr w:rsidR="00FE55E3" w:rsidRPr="00CD29E7" w14:paraId="734CB71E" w14:textId="77777777" w:rsidTr="00997B26">
        <w:trPr>
          <w:trHeight w:val="571"/>
        </w:trPr>
        <w:tc>
          <w:tcPr>
            <w:tcW w:w="3036" w:type="dxa"/>
            <w:shd w:val="clear" w:color="auto" w:fill="D9D9D9" w:themeFill="background1" w:themeFillShade="D9"/>
            <w:vAlign w:val="center"/>
          </w:tcPr>
          <w:p w14:paraId="534ECF89" w14:textId="77777777" w:rsidR="00FE55E3" w:rsidRPr="00CD29E7" w:rsidRDefault="00FE55E3" w:rsidP="009F1DB5">
            <w:pPr>
              <w:spacing w:before="120" w:after="120" w:line="276" w:lineRule="auto"/>
              <w:ind w:firstLine="0"/>
              <w:jc w:val="center"/>
              <w:rPr>
                <w:b/>
              </w:rPr>
            </w:pPr>
            <w:r w:rsidRPr="00CD29E7">
              <w:rPr>
                <w:b/>
              </w:rPr>
              <w:t>Название элемента</w:t>
            </w:r>
          </w:p>
        </w:tc>
        <w:tc>
          <w:tcPr>
            <w:tcW w:w="6603" w:type="dxa"/>
            <w:shd w:val="clear" w:color="auto" w:fill="D9D9D9" w:themeFill="background1" w:themeFillShade="D9"/>
            <w:vAlign w:val="center"/>
          </w:tcPr>
          <w:p w14:paraId="117C942A" w14:textId="77777777" w:rsidR="00FE55E3" w:rsidRPr="00CD29E7" w:rsidRDefault="00FE55E3" w:rsidP="009F1DB5">
            <w:pPr>
              <w:spacing w:before="120" w:after="120" w:line="276" w:lineRule="auto"/>
              <w:ind w:firstLine="0"/>
              <w:jc w:val="center"/>
              <w:rPr>
                <w:b/>
              </w:rPr>
            </w:pPr>
            <w:r w:rsidRPr="00CD29E7">
              <w:rPr>
                <w:b/>
              </w:rPr>
              <w:t>Пояснение</w:t>
            </w:r>
          </w:p>
        </w:tc>
      </w:tr>
      <w:tr w:rsidR="00FE55E3" w:rsidRPr="00CD29E7" w14:paraId="609239B6" w14:textId="77777777" w:rsidTr="00997B26">
        <w:trPr>
          <w:trHeight w:val="807"/>
        </w:trPr>
        <w:tc>
          <w:tcPr>
            <w:tcW w:w="3036" w:type="dxa"/>
          </w:tcPr>
          <w:p w14:paraId="6119EC03" w14:textId="77777777" w:rsidR="00FE55E3" w:rsidRPr="00CD29E7" w:rsidRDefault="00FE55E3" w:rsidP="009F1DB5">
            <w:pPr>
              <w:spacing w:before="120" w:after="120" w:line="276" w:lineRule="auto"/>
              <w:ind w:firstLine="0"/>
              <w:jc w:val="center"/>
            </w:pPr>
            <w:r w:rsidRPr="00CD29E7">
              <w:object w:dxaOrig="810" w:dyaOrig="825" w14:anchorId="6093A6A5">
                <v:shape id="_x0000_i1026" type="#_x0000_t75" style="width:40.5pt;height:40.5pt" o:ole="">
                  <v:imagedata r:id="rId67" o:title=""/>
                </v:shape>
                <o:OLEObject Type="Embed" ProgID="PBrush" ShapeID="_x0000_i1026" DrawAspect="Content" ObjectID="_1805196268" r:id="rId68"/>
              </w:object>
            </w:r>
          </w:p>
        </w:tc>
        <w:tc>
          <w:tcPr>
            <w:tcW w:w="6603" w:type="dxa"/>
          </w:tcPr>
          <w:p w14:paraId="3A802182" w14:textId="77777777" w:rsidR="00FE55E3" w:rsidRPr="00CD29E7" w:rsidRDefault="00FE55E3" w:rsidP="00997B26">
            <w:pPr>
              <w:spacing w:line="276" w:lineRule="auto"/>
              <w:ind w:firstLine="0"/>
              <w:jc w:val="left"/>
              <w:rPr>
                <w:szCs w:val="28"/>
              </w:rPr>
            </w:pPr>
            <w:r w:rsidRPr="00CD29E7">
              <w:rPr>
                <w:szCs w:val="28"/>
              </w:rPr>
              <w:t>Вызывает окно свойств</w:t>
            </w:r>
          </w:p>
        </w:tc>
      </w:tr>
      <w:tr w:rsidR="00FE55E3" w:rsidRPr="00CD29E7" w14:paraId="49474C08" w14:textId="77777777" w:rsidTr="00997B26">
        <w:tc>
          <w:tcPr>
            <w:tcW w:w="3036" w:type="dxa"/>
          </w:tcPr>
          <w:p w14:paraId="64BCF1E0" w14:textId="77777777" w:rsidR="00FE55E3" w:rsidRPr="00CD29E7" w:rsidRDefault="00FE55E3" w:rsidP="009F1DB5">
            <w:pPr>
              <w:spacing w:before="120" w:after="120" w:line="276" w:lineRule="auto"/>
              <w:ind w:firstLine="0"/>
              <w:jc w:val="center"/>
            </w:pPr>
            <w:r>
              <w:rPr>
                <w:noProof/>
              </w:rPr>
              <w:drawing>
                <wp:inline distT="0" distB="0" distL="0" distR="0" wp14:anchorId="5066AA5C" wp14:editId="649B54CC">
                  <wp:extent cx="711777" cy="537464"/>
                  <wp:effectExtent l="0" t="0" r="0" b="0"/>
                  <wp:docPr id="492" name="Рисунок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18662" cy="542663"/>
                          </a:xfrm>
                          <a:prstGeom prst="rect">
                            <a:avLst/>
                          </a:prstGeom>
                        </pic:spPr>
                      </pic:pic>
                    </a:graphicData>
                  </a:graphic>
                </wp:inline>
              </w:drawing>
            </w:r>
          </w:p>
        </w:tc>
        <w:tc>
          <w:tcPr>
            <w:tcW w:w="6603" w:type="dxa"/>
          </w:tcPr>
          <w:p w14:paraId="3F981AC2" w14:textId="1F60428A" w:rsidR="00FE55E3" w:rsidRPr="00CD29E7" w:rsidRDefault="00FE55E3" w:rsidP="00997B26">
            <w:pPr>
              <w:spacing w:line="276" w:lineRule="auto"/>
              <w:ind w:firstLine="0"/>
              <w:jc w:val="left"/>
              <w:rPr>
                <w:szCs w:val="28"/>
              </w:rPr>
            </w:pPr>
            <w:r w:rsidRPr="00CD29E7">
              <w:rPr>
                <w:szCs w:val="28"/>
              </w:rPr>
              <w:t>Вызов команды запроса списка пользователей к серверу СЗИ.</w:t>
            </w:r>
            <w:r>
              <w:rPr>
                <w:szCs w:val="28"/>
              </w:rPr>
              <w:t xml:space="preserve"> При удачном выполнении команды в окне «Пользователи» отобразиться список </w:t>
            </w:r>
            <w:r w:rsidR="00126C34">
              <w:rPr>
                <w:szCs w:val="28"/>
              </w:rPr>
              <w:t>учетных записей</w:t>
            </w:r>
            <w:r>
              <w:rPr>
                <w:szCs w:val="28"/>
              </w:rPr>
              <w:t xml:space="preserve"> МЗИ.</w:t>
            </w:r>
          </w:p>
        </w:tc>
      </w:tr>
      <w:tr w:rsidR="00FE55E3" w:rsidRPr="00CD29E7" w14:paraId="6A47E9B4" w14:textId="77777777" w:rsidTr="00997B26">
        <w:tc>
          <w:tcPr>
            <w:tcW w:w="3036" w:type="dxa"/>
          </w:tcPr>
          <w:p w14:paraId="4F3CBAA7" w14:textId="77777777" w:rsidR="00FE55E3" w:rsidRPr="00CD29E7" w:rsidRDefault="00FE55E3" w:rsidP="009F1DB5">
            <w:pPr>
              <w:spacing w:before="120" w:after="120" w:line="276" w:lineRule="auto"/>
              <w:ind w:firstLine="0"/>
              <w:jc w:val="center"/>
            </w:pPr>
            <w:r w:rsidRPr="00CD29E7">
              <w:object w:dxaOrig="915" w:dyaOrig="840" w14:anchorId="1B6CE17C">
                <v:shape id="_x0000_i1027" type="#_x0000_t75" style="width:45pt;height:42pt" o:ole="">
                  <v:imagedata r:id="rId70" o:title=""/>
                </v:shape>
                <o:OLEObject Type="Embed" ProgID="PBrush" ShapeID="_x0000_i1027" DrawAspect="Content" ObjectID="_1805196269" r:id="rId71"/>
              </w:object>
            </w:r>
          </w:p>
        </w:tc>
        <w:tc>
          <w:tcPr>
            <w:tcW w:w="6603" w:type="dxa"/>
          </w:tcPr>
          <w:p w14:paraId="67D17A26" w14:textId="6203E266" w:rsidR="00FE55E3" w:rsidRPr="00FE55E3" w:rsidRDefault="00FE55E3" w:rsidP="009520F4">
            <w:pPr>
              <w:spacing w:line="276" w:lineRule="auto"/>
              <w:ind w:firstLine="0"/>
              <w:jc w:val="left"/>
              <w:rPr>
                <w:szCs w:val="28"/>
              </w:rPr>
            </w:pPr>
            <w:r w:rsidRPr="00CD29E7">
              <w:rPr>
                <w:szCs w:val="28"/>
              </w:rPr>
              <w:t>Вызов окна создания нового пользователя</w:t>
            </w:r>
            <w:r>
              <w:rPr>
                <w:szCs w:val="28"/>
              </w:rPr>
              <w:t xml:space="preserve"> (п</w:t>
            </w:r>
            <w:r w:rsidRPr="00FE55E3">
              <w:rPr>
                <w:szCs w:val="28"/>
              </w:rPr>
              <w:t xml:space="preserve">. </w:t>
            </w:r>
            <w:r w:rsidR="009520F4">
              <w:rPr>
                <w:szCs w:val="28"/>
              </w:rPr>
              <w:fldChar w:fldCharType="begin"/>
            </w:r>
            <w:r w:rsidR="009520F4">
              <w:rPr>
                <w:szCs w:val="28"/>
              </w:rPr>
              <w:instrText xml:space="preserve"> REF _Ref149054918 \r \h </w:instrText>
            </w:r>
            <w:r w:rsidR="009520F4">
              <w:rPr>
                <w:szCs w:val="28"/>
              </w:rPr>
            </w:r>
            <w:r w:rsidR="009520F4">
              <w:rPr>
                <w:szCs w:val="28"/>
              </w:rPr>
              <w:fldChar w:fldCharType="separate"/>
            </w:r>
            <w:r w:rsidR="009520F4">
              <w:rPr>
                <w:szCs w:val="28"/>
              </w:rPr>
              <w:t>5.1</w:t>
            </w:r>
            <w:r w:rsidR="009520F4">
              <w:rPr>
                <w:szCs w:val="28"/>
              </w:rPr>
              <w:fldChar w:fldCharType="end"/>
            </w:r>
            <w:r w:rsidR="009520F4">
              <w:rPr>
                <w:szCs w:val="28"/>
              </w:rPr>
              <w:t>.4</w:t>
            </w:r>
            <w:r w:rsidRPr="00FE55E3">
              <w:rPr>
                <w:szCs w:val="28"/>
              </w:rPr>
              <w:t>)</w:t>
            </w:r>
          </w:p>
        </w:tc>
      </w:tr>
      <w:tr w:rsidR="00FE55E3" w:rsidRPr="00CD29E7" w14:paraId="0CBAE879" w14:textId="77777777" w:rsidTr="00997B26">
        <w:tc>
          <w:tcPr>
            <w:tcW w:w="3036" w:type="dxa"/>
          </w:tcPr>
          <w:p w14:paraId="63DD9FCA" w14:textId="77777777" w:rsidR="00FE55E3" w:rsidRPr="00CD29E7" w:rsidRDefault="00FE55E3" w:rsidP="009F1DB5">
            <w:pPr>
              <w:spacing w:before="120" w:after="120" w:line="276" w:lineRule="auto"/>
              <w:ind w:firstLine="0"/>
              <w:jc w:val="center"/>
            </w:pPr>
            <w:r w:rsidRPr="00CD29E7">
              <w:object w:dxaOrig="705" w:dyaOrig="750" w14:anchorId="3B1307D9">
                <v:shape id="_x0000_i1028" type="#_x0000_t75" style="width:35.25pt;height:38.25pt" o:ole="">
                  <v:imagedata r:id="rId72" o:title=""/>
                </v:shape>
                <o:OLEObject Type="Embed" ProgID="PBrush" ShapeID="_x0000_i1028" DrawAspect="Content" ObjectID="_1805196270" r:id="rId73"/>
              </w:object>
            </w:r>
          </w:p>
        </w:tc>
        <w:tc>
          <w:tcPr>
            <w:tcW w:w="6603" w:type="dxa"/>
          </w:tcPr>
          <w:p w14:paraId="4847FCD2" w14:textId="15B84812" w:rsidR="00FE55E3" w:rsidRPr="00FE55E3" w:rsidRDefault="00FE55E3" w:rsidP="009520F4">
            <w:pPr>
              <w:spacing w:line="276" w:lineRule="auto"/>
              <w:ind w:firstLine="0"/>
              <w:jc w:val="left"/>
              <w:rPr>
                <w:szCs w:val="28"/>
              </w:rPr>
            </w:pPr>
            <w:r w:rsidRPr="00CD29E7">
              <w:rPr>
                <w:szCs w:val="28"/>
              </w:rPr>
              <w:t>Вызов команды удаления выбранного пользователя</w:t>
            </w:r>
            <w:r>
              <w:rPr>
                <w:szCs w:val="28"/>
              </w:rPr>
              <w:t xml:space="preserve"> (п</w:t>
            </w:r>
            <w:r w:rsidRPr="00FE55E3">
              <w:rPr>
                <w:szCs w:val="28"/>
              </w:rPr>
              <w:t xml:space="preserve">. </w:t>
            </w:r>
            <w:r w:rsidR="009520F4">
              <w:rPr>
                <w:szCs w:val="28"/>
              </w:rPr>
              <w:fldChar w:fldCharType="begin"/>
            </w:r>
            <w:r w:rsidR="009520F4">
              <w:rPr>
                <w:szCs w:val="28"/>
              </w:rPr>
              <w:instrText xml:space="preserve"> REF _Ref149055046 \r \h </w:instrText>
            </w:r>
            <w:r w:rsidR="009520F4">
              <w:rPr>
                <w:szCs w:val="28"/>
              </w:rPr>
            </w:r>
            <w:r w:rsidR="009520F4">
              <w:rPr>
                <w:szCs w:val="28"/>
              </w:rPr>
              <w:fldChar w:fldCharType="separate"/>
            </w:r>
            <w:r w:rsidR="009520F4">
              <w:rPr>
                <w:szCs w:val="28"/>
              </w:rPr>
              <w:t>5.1</w:t>
            </w:r>
            <w:r w:rsidR="009520F4">
              <w:rPr>
                <w:szCs w:val="28"/>
              </w:rPr>
              <w:fldChar w:fldCharType="end"/>
            </w:r>
            <w:r w:rsidRPr="00FE55E3">
              <w:rPr>
                <w:szCs w:val="28"/>
              </w:rPr>
              <w:t>.</w:t>
            </w:r>
            <w:r w:rsidR="009520F4">
              <w:rPr>
                <w:szCs w:val="28"/>
              </w:rPr>
              <w:t>5</w:t>
            </w:r>
            <w:r>
              <w:rPr>
                <w:szCs w:val="28"/>
              </w:rPr>
              <w:t>)</w:t>
            </w:r>
          </w:p>
        </w:tc>
      </w:tr>
      <w:tr w:rsidR="00FE55E3" w:rsidRPr="00CD29E7" w14:paraId="7BB3964C" w14:textId="77777777" w:rsidTr="00997B26">
        <w:tc>
          <w:tcPr>
            <w:tcW w:w="3036" w:type="dxa"/>
          </w:tcPr>
          <w:p w14:paraId="797517CF" w14:textId="77777777" w:rsidR="00FE55E3" w:rsidRPr="00CD29E7" w:rsidRDefault="00FE55E3" w:rsidP="009F1DB5">
            <w:pPr>
              <w:spacing w:before="120" w:after="120" w:line="276" w:lineRule="auto"/>
              <w:ind w:firstLine="0"/>
              <w:jc w:val="center"/>
            </w:pPr>
            <w:r>
              <w:rPr>
                <w:noProof/>
              </w:rPr>
              <w:drawing>
                <wp:inline distT="0" distB="0" distL="0" distR="0" wp14:anchorId="2B9A7B6D" wp14:editId="2FFA6094">
                  <wp:extent cx="504825" cy="562756"/>
                  <wp:effectExtent l="0" t="0" r="0" b="889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102" cy="564179"/>
                          </a:xfrm>
                          <a:prstGeom prst="rect">
                            <a:avLst/>
                          </a:prstGeom>
                        </pic:spPr>
                      </pic:pic>
                    </a:graphicData>
                  </a:graphic>
                </wp:inline>
              </w:drawing>
            </w:r>
          </w:p>
        </w:tc>
        <w:tc>
          <w:tcPr>
            <w:tcW w:w="6603" w:type="dxa"/>
          </w:tcPr>
          <w:p w14:paraId="1C1F66B3" w14:textId="77777777" w:rsidR="00FE55E3" w:rsidRPr="00CD29E7" w:rsidRDefault="00FE55E3" w:rsidP="00997B26">
            <w:pPr>
              <w:spacing w:line="276" w:lineRule="auto"/>
              <w:ind w:firstLine="0"/>
              <w:jc w:val="left"/>
              <w:rPr>
                <w:szCs w:val="28"/>
              </w:rPr>
            </w:pPr>
            <w:r w:rsidRPr="00CD29E7">
              <w:rPr>
                <w:szCs w:val="28"/>
              </w:rPr>
              <w:t>Вызов окна изменения пароля выбранного пользователя</w:t>
            </w:r>
          </w:p>
        </w:tc>
      </w:tr>
      <w:tr w:rsidR="00FE55E3" w:rsidRPr="00CD29E7" w14:paraId="4E342EBA" w14:textId="77777777" w:rsidTr="00997B26">
        <w:tc>
          <w:tcPr>
            <w:tcW w:w="3036" w:type="dxa"/>
          </w:tcPr>
          <w:p w14:paraId="3399E76F" w14:textId="77777777" w:rsidR="00FE55E3" w:rsidRPr="00CD29E7" w:rsidRDefault="00FE55E3" w:rsidP="009F1DB5">
            <w:pPr>
              <w:spacing w:before="120" w:after="120" w:line="276" w:lineRule="auto"/>
              <w:ind w:firstLine="0"/>
              <w:jc w:val="center"/>
            </w:pPr>
            <w:r w:rsidRPr="00CD29E7">
              <w:object w:dxaOrig="2775" w:dyaOrig="360" w14:anchorId="6420D357">
                <v:shape id="_x0000_i1029" type="#_x0000_t75" style="width:138.75pt;height:21pt" o:ole="">
                  <v:imagedata r:id="rId75" o:title=""/>
                </v:shape>
                <o:OLEObject Type="Embed" ProgID="PBrush" ShapeID="_x0000_i1029" DrawAspect="Content" ObjectID="_1805196271" r:id="rId76"/>
              </w:object>
            </w:r>
          </w:p>
        </w:tc>
        <w:tc>
          <w:tcPr>
            <w:tcW w:w="6603" w:type="dxa"/>
          </w:tcPr>
          <w:p w14:paraId="325050B0" w14:textId="0DA48F56" w:rsidR="00FE55E3" w:rsidRPr="00CD29E7" w:rsidRDefault="00FE55E3" w:rsidP="00997B26">
            <w:pPr>
              <w:spacing w:line="276" w:lineRule="auto"/>
              <w:ind w:firstLine="0"/>
              <w:jc w:val="left"/>
              <w:rPr>
                <w:szCs w:val="28"/>
              </w:rPr>
            </w:pPr>
            <w:r w:rsidRPr="00CD29E7">
              <w:rPr>
                <w:szCs w:val="28"/>
              </w:rPr>
              <w:t xml:space="preserve">Вызов </w:t>
            </w:r>
            <w:r>
              <w:rPr>
                <w:szCs w:val="28"/>
              </w:rPr>
              <w:t>команды</w:t>
            </w:r>
            <w:r w:rsidRPr="00CD29E7">
              <w:rPr>
                <w:szCs w:val="28"/>
              </w:rPr>
              <w:t xml:space="preserve"> блокировки выбранного пользователя</w:t>
            </w:r>
          </w:p>
        </w:tc>
      </w:tr>
      <w:tr w:rsidR="00FE55E3" w:rsidRPr="00CD29E7" w14:paraId="333E0B4A" w14:textId="77777777" w:rsidTr="00997B26">
        <w:tc>
          <w:tcPr>
            <w:tcW w:w="3036" w:type="dxa"/>
          </w:tcPr>
          <w:p w14:paraId="42F177A7" w14:textId="77777777" w:rsidR="00FE55E3" w:rsidRPr="00CD29E7" w:rsidRDefault="00FE55E3" w:rsidP="009F1DB5">
            <w:pPr>
              <w:spacing w:before="120" w:after="120" w:line="276" w:lineRule="auto"/>
              <w:ind w:firstLine="0"/>
              <w:jc w:val="center"/>
            </w:pPr>
            <w:r>
              <w:rPr>
                <w:noProof/>
              </w:rPr>
              <w:drawing>
                <wp:inline distT="0" distB="0" distL="0" distR="0" wp14:anchorId="5439297C" wp14:editId="2FF95995">
                  <wp:extent cx="1790700" cy="228600"/>
                  <wp:effectExtent l="0" t="0" r="0" b="0"/>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90700" cy="228600"/>
                          </a:xfrm>
                          <a:prstGeom prst="rect">
                            <a:avLst/>
                          </a:prstGeom>
                        </pic:spPr>
                      </pic:pic>
                    </a:graphicData>
                  </a:graphic>
                </wp:inline>
              </w:drawing>
            </w:r>
          </w:p>
        </w:tc>
        <w:tc>
          <w:tcPr>
            <w:tcW w:w="6603" w:type="dxa"/>
          </w:tcPr>
          <w:p w14:paraId="44881297" w14:textId="1022A2D0" w:rsidR="00FE55E3" w:rsidRPr="00CD29E7" w:rsidRDefault="00FE55E3" w:rsidP="00997B26">
            <w:pPr>
              <w:spacing w:line="276" w:lineRule="auto"/>
              <w:ind w:firstLine="0"/>
              <w:jc w:val="left"/>
              <w:rPr>
                <w:szCs w:val="28"/>
              </w:rPr>
            </w:pPr>
            <w:r>
              <w:rPr>
                <w:szCs w:val="28"/>
              </w:rPr>
              <w:t>Вызов команды разблокировки выбранного пользователя</w:t>
            </w:r>
          </w:p>
        </w:tc>
      </w:tr>
      <w:tr w:rsidR="00FE55E3" w:rsidRPr="00CD29E7" w14:paraId="22FFF4FF" w14:textId="77777777" w:rsidTr="00997B26">
        <w:tc>
          <w:tcPr>
            <w:tcW w:w="3036" w:type="dxa"/>
          </w:tcPr>
          <w:p w14:paraId="6E43E6F4" w14:textId="77777777" w:rsidR="00FE55E3" w:rsidRPr="00CD29E7" w:rsidRDefault="00FE55E3" w:rsidP="009F1DB5">
            <w:pPr>
              <w:spacing w:before="120" w:after="120" w:line="276" w:lineRule="auto"/>
              <w:ind w:firstLine="0"/>
              <w:jc w:val="center"/>
            </w:pPr>
            <w:r>
              <w:rPr>
                <w:noProof/>
              </w:rPr>
              <w:drawing>
                <wp:inline distT="0" distB="0" distL="0" distR="0" wp14:anchorId="0BEE7350" wp14:editId="55CA70CB">
                  <wp:extent cx="1609725" cy="247650"/>
                  <wp:effectExtent l="0" t="0" r="9525" b="0"/>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9725" cy="247650"/>
                          </a:xfrm>
                          <a:prstGeom prst="rect">
                            <a:avLst/>
                          </a:prstGeom>
                        </pic:spPr>
                      </pic:pic>
                    </a:graphicData>
                  </a:graphic>
                </wp:inline>
              </w:drawing>
            </w:r>
          </w:p>
        </w:tc>
        <w:tc>
          <w:tcPr>
            <w:tcW w:w="6603" w:type="dxa"/>
          </w:tcPr>
          <w:p w14:paraId="3E000D03" w14:textId="77777777" w:rsidR="00FE55E3" w:rsidRPr="00CD29E7" w:rsidRDefault="00FE55E3" w:rsidP="00997B26">
            <w:pPr>
              <w:spacing w:line="276" w:lineRule="auto"/>
              <w:ind w:firstLine="0"/>
              <w:jc w:val="left"/>
              <w:rPr>
                <w:szCs w:val="28"/>
              </w:rPr>
            </w:pPr>
            <w:r w:rsidRPr="00CD29E7">
              <w:rPr>
                <w:szCs w:val="28"/>
              </w:rPr>
              <w:t>Вызов окна выбора времени действия выбранной УЗ пользователя</w:t>
            </w:r>
          </w:p>
        </w:tc>
      </w:tr>
    </w:tbl>
    <w:p w14:paraId="6B3D632B" w14:textId="5EDCE32C" w:rsidR="00FE55E3" w:rsidRPr="00107A6A" w:rsidRDefault="00CD29E7" w:rsidP="00107A6A">
      <w:pPr>
        <w:pBdr>
          <w:top w:val="single" w:sz="4" w:space="1" w:color="auto"/>
          <w:left w:val="single" w:sz="4" w:space="4" w:color="auto"/>
          <w:bottom w:val="single" w:sz="4" w:space="1" w:color="auto"/>
          <w:right w:val="single" w:sz="4" w:space="4" w:color="auto"/>
        </w:pBdr>
        <w:shd w:val="clear" w:color="auto" w:fill="BFBFBF"/>
        <w:spacing w:before="240" w:after="120" w:line="276" w:lineRule="auto"/>
        <w:ind w:firstLine="0"/>
        <w:rPr>
          <w:rFonts w:eastAsia="Calibri"/>
          <w:szCs w:val="22"/>
          <w:lang w:eastAsia="en-US"/>
        </w:rPr>
      </w:pPr>
      <w:r w:rsidRPr="00107A6A">
        <w:rPr>
          <w:rFonts w:eastAsia="Calibri"/>
          <w:szCs w:val="22"/>
          <w:u w:val="single"/>
          <w:lang w:eastAsia="en-US"/>
        </w:rPr>
        <w:t>ВАЖНО:</w:t>
      </w:r>
      <w:r w:rsidR="00107A6A">
        <w:rPr>
          <w:rFonts w:eastAsia="Calibri"/>
          <w:szCs w:val="22"/>
          <w:lang w:eastAsia="en-US"/>
        </w:rPr>
        <w:t xml:space="preserve"> В</w:t>
      </w:r>
      <w:r w:rsidRPr="00107A6A">
        <w:rPr>
          <w:rFonts w:eastAsia="Calibri"/>
          <w:szCs w:val="22"/>
          <w:lang w:eastAsia="en-US"/>
        </w:rPr>
        <w:t>се операции с учетными записями пользователей доступны только пользователям с соответствующими правами. При посылке команды на сервере МЗИ проверяется соответствие операции выданным правам.</w:t>
      </w:r>
      <w:r w:rsidR="002135A7" w:rsidRPr="00107A6A">
        <w:rPr>
          <w:rFonts w:eastAsia="Calibri"/>
          <w:szCs w:val="22"/>
          <w:lang w:eastAsia="en-US"/>
        </w:rPr>
        <w:t xml:space="preserve"> Если у пользователя не</w:t>
      </w:r>
      <w:r w:rsidR="00300B19" w:rsidRPr="00107A6A">
        <w:rPr>
          <w:rFonts w:eastAsia="Calibri"/>
          <w:szCs w:val="22"/>
          <w:lang w:eastAsia="en-US"/>
        </w:rPr>
        <w:t>достаточно прав для выполнения, тогда в окне сообщений появится сообщение об отказе выполнения</w:t>
      </w:r>
      <w:r w:rsidR="00DF36FD" w:rsidRPr="00107A6A">
        <w:rPr>
          <w:rFonts w:eastAsia="Calibri"/>
          <w:szCs w:val="22"/>
          <w:lang w:eastAsia="en-US"/>
        </w:rPr>
        <w:t xml:space="preserve"> операции</w:t>
      </w:r>
      <w:r w:rsidR="00300B19" w:rsidRPr="00107A6A">
        <w:rPr>
          <w:rFonts w:eastAsia="Calibri"/>
          <w:szCs w:val="22"/>
          <w:lang w:eastAsia="en-US"/>
        </w:rPr>
        <w:t>.</w:t>
      </w:r>
    </w:p>
    <w:p w14:paraId="5B76E807" w14:textId="55037C32" w:rsidR="00DF36FD" w:rsidRDefault="00997B26" w:rsidP="00997B26">
      <w:pPr>
        <w:keepNext/>
        <w:spacing w:after="120" w:line="276" w:lineRule="auto"/>
      </w:pPr>
      <w:r>
        <w:t xml:space="preserve">На 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5</w:t>
      </w:r>
      <w:r w:rsidR="00F64EDF">
        <w:rPr>
          <w:noProof/>
        </w:rPr>
        <w:fldChar w:fldCharType="end"/>
      </w:r>
      <w:r>
        <w:rPr>
          <w:noProof/>
        </w:rPr>
        <w:t xml:space="preserve"> демонстрируется запись аудита об отказе в выполнении операции</w:t>
      </w:r>
    </w:p>
    <w:p w14:paraId="0AB57C7C" w14:textId="31463113" w:rsidR="00997B26" w:rsidRDefault="00997B26" w:rsidP="00DF36FD">
      <w:pPr>
        <w:pStyle w:val="af8"/>
      </w:pPr>
      <w:r>
        <w:rPr>
          <w:noProof/>
        </w:rPr>
        <w:drawing>
          <wp:inline distT="0" distB="0" distL="0" distR="0" wp14:anchorId="6CD58150" wp14:editId="60E98C19">
            <wp:extent cx="5337691" cy="800100"/>
            <wp:effectExtent l="76200" t="76200" r="73025" b="7620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66318" cy="804391"/>
                    </a:xfrm>
                    <a:prstGeom prst="rect">
                      <a:avLst/>
                    </a:prstGeom>
                    <a:ln>
                      <a:noFill/>
                    </a:ln>
                    <a:effectLst>
                      <a:glow rad="63500">
                        <a:sysClr val="window" lastClr="FFFFFF">
                          <a:lumMod val="75000"/>
                        </a:sysClr>
                      </a:glow>
                    </a:effectLst>
                  </pic:spPr>
                </pic:pic>
              </a:graphicData>
            </a:graphic>
          </wp:inline>
        </w:drawing>
      </w:r>
    </w:p>
    <w:p w14:paraId="2764AB96" w14:textId="5984E1CF" w:rsidR="002135A7" w:rsidRDefault="00DF36FD" w:rsidP="00DF36FD">
      <w:pPr>
        <w:pStyle w:val="af8"/>
        <w:rPr>
          <w:szCs w:val="28"/>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6</w:t>
      </w:r>
      <w:r w:rsidR="00F64EDF">
        <w:rPr>
          <w:noProof/>
        </w:rPr>
        <w:fldChar w:fldCharType="end"/>
      </w:r>
      <w:r>
        <w:rPr>
          <w:noProof/>
        </w:rPr>
        <w:t xml:space="preserve"> Сообщение об отказе выполнения операции</w:t>
      </w:r>
    </w:p>
    <w:p w14:paraId="741C4E6D" w14:textId="3D477580" w:rsidR="00D34CDE" w:rsidRDefault="00D34CDE" w:rsidP="00C02CDC">
      <w:pPr>
        <w:spacing w:before="120" w:after="120" w:line="276" w:lineRule="auto"/>
        <w:rPr>
          <w:szCs w:val="28"/>
        </w:rPr>
      </w:pPr>
      <w:r>
        <w:rPr>
          <w:szCs w:val="28"/>
        </w:rPr>
        <w:t xml:space="preserve">После загрузки списка </w:t>
      </w:r>
      <w:r w:rsidR="00F361C4">
        <w:rPr>
          <w:szCs w:val="28"/>
        </w:rPr>
        <w:t>учетных записей</w:t>
      </w:r>
      <w:r>
        <w:rPr>
          <w:szCs w:val="28"/>
        </w:rPr>
        <w:t xml:space="preserve"> пользователю, обладающего правом редактирования УЗ, будут доступны функции редактирования </w:t>
      </w:r>
      <w:r w:rsidR="00F361C4">
        <w:rPr>
          <w:szCs w:val="28"/>
        </w:rPr>
        <w:t xml:space="preserve">этих </w:t>
      </w:r>
      <w:r>
        <w:rPr>
          <w:szCs w:val="28"/>
        </w:rPr>
        <w:t>записей.</w:t>
      </w:r>
    </w:p>
    <w:p w14:paraId="368ADDEF" w14:textId="52581FF5" w:rsidR="008D6FAC" w:rsidRPr="008A0BD2" w:rsidRDefault="008D6FAC" w:rsidP="008A0BD2">
      <w:pPr>
        <w:pStyle w:val="3f4"/>
        <w:tabs>
          <w:tab w:val="clear" w:pos="2126"/>
          <w:tab w:val="num" w:pos="567"/>
        </w:tabs>
        <w:spacing w:before="120" w:after="120"/>
        <w:ind w:left="1996" w:hanging="1996"/>
      </w:pPr>
      <w:r w:rsidRPr="008A0BD2">
        <w:lastRenderedPageBreak/>
        <w:t xml:space="preserve">Редактирование </w:t>
      </w:r>
      <w:r w:rsidR="005F03B2" w:rsidRPr="008A0BD2">
        <w:t>информации об учетной записи</w:t>
      </w:r>
    </w:p>
    <w:p w14:paraId="3DF4A421" w14:textId="76278CB7" w:rsidR="00CD29E7" w:rsidRPr="00CD29E7" w:rsidRDefault="00CD29E7" w:rsidP="00C02CDC">
      <w:pPr>
        <w:spacing w:before="120" w:after="120" w:line="276" w:lineRule="auto"/>
        <w:rPr>
          <w:szCs w:val="28"/>
        </w:rPr>
      </w:pPr>
      <w:r w:rsidRPr="00CD29E7">
        <w:rPr>
          <w:szCs w:val="28"/>
        </w:rPr>
        <w:t>При двойном щелчке на поле «Фамилия», «Имя», «Отчество» появится возможность отредактировать данные путем ввода нового значения</w:t>
      </w:r>
      <w:r w:rsidR="004B7165">
        <w:rPr>
          <w:szCs w:val="28"/>
        </w:rPr>
        <w:t xml:space="preserve"> (</w:t>
      </w:r>
      <w:r w:rsidR="004B7165">
        <w:rPr>
          <w:szCs w:val="28"/>
        </w:rPr>
        <w:fldChar w:fldCharType="begin"/>
      </w:r>
      <w:r w:rsidR="004B7165">
        <w:rPr>
          <w:szCs w:val="28"/>
        </w:rPr>
        <w:instrText xml:space="preserve"> REF _Ref103778896 \h </w:instrText>
      </w:r>
      <w:r w:rsidR="00C02CDC">
        <w:rPr>
          <w:szCs w:val="28"/>
        </w:rPr>
        <w:instrText xml:space="preserve"> \* MERGEFORMAT </w:instrText>
      </w:r>
      <w:r w:rsidR="004B7165">
        <w:rPr>
          <w:szCs w:val="28"/>
        </w:rPr>
      </w:r>
      <w:r w:rsidR="004B7165">
        <w:rPr>
          <w:szCs w:val="28"/>
        </w:rPr>
        <w:fldChar w:fldCharType="separate"/>
      </w:r>
      <w:r w:rsidR="009520F4">
        <w:t xml:space="preserve">Рисунок </w:t>
      </w:r>
      <w:r w:rsidR="009520F4">
        <w:rPr>
          <w:noProof/>
        </w:rPr>
        <w:t>5.1</w:t>
      </w:r>
      <w:r w:rsidR="009520F4">
        <w:t>.</w:t>
      </w:r>
      <w:r w:rsidR="009520F4">
        <w:rPr>
          <w:noProof/>
        </w:rPr>
        <w:t>7</w:t>
      </w:r>
      <w:r w:rsidR="004B7165">
        <w:rPr>
          <w:szCs w:val="28"/>
        </w:rPr>
        <w:fldChar w:fldCharType="end"/>
      </w:r>
      <w:r w:rsidR="004B7165">
        <w:rPr>
          <w:szCs w:val="28"/>
        </w:rPr>
        <w:t>)</w:t>
      </w:r>
      <w:r w:rsidRPr="00CD29E7">
        <w:rPr>
          <w:szCs w:val="28"/>
        </w:rPr>
        <w:t xml:space="preserve">. </w:t>
      </w:r>
      <w:r w:rsidR="00D34CDE">
        <w:rPr>
          <w:szCs w:val="28"/>
        </w:rPr>
        <w:t>Поле «Логин» отредактировать нельзя.</w:t>
      </w:r>
    </w:p>
    <w:p w14:paraId="6696F2D7" w14:textId="77777777" w:rsidR="002267B3" w:rsidRDefault="00CD29E7" w:rsidP="002267B3">
      <w:pPr>
        <w:keepNext/>
        <w:spacing w:before="120" w:after="120"/>
        <w:jc w:val="center"/>
      </w:pPr>
      <w:r w:rsidRPr="00CD29E7">
        <w:rPr>
          <w:noProof/>
          <w:sz w:val="22"/>
        </w:rPr>
        <w:drawing>
          <wp:inline distT="0" distB="0" distL="0" distR="0" wp14:anchorId="10D4E079" wp14:editId="28C0A79E">
            <wp:extent cx="5116854" cy="1156854"/>
            <wp:effectExtent l="76200" t="76200" r="64770" b="819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25793" cy="1158875"/>
                    </a:xfrm>
                    <a:prstGeom prst="rect">
                      <a:avLst/>
                    </a:prstGeom>
                    <a:ln>
                      <a:noFill/>
                    </a:ln>
                    <a:effectLst>
                      <a:glow rad="63500">
                        <a:sysClr val="window" lastClr="FFFFFF">
                          <a:lumMod val="75000"/>
                        </a:sysClr>
                      </a:glow>
                    </a:effectLst>
                  </pic:spPr>
                </pic:pic>
              </a:graphicData>
            </a:graphic>
          </wp:inline>
        </w:drawing>
      </w:r>
    </w:p>
    <w:p w14:paraId="1F25B998" w14:textId="093F078E" w:rsidR="00CD29E7" w:rsidRPr="002267B3" w:rsidRDefault="002267B3" w:rsidP="002267B3">
      <w:pPr>
        <w:pStyle w:val="af8"/>
        <w:rPr>
          <w:sz w:val="22"/>
        </w:rPr>
      </w:pPr>
      <w:bookmarkStart w:id="84" w:name="_Ref103778896"/>
      <w:r>
        <w:t xml:space="preserve">Рисунок </w:t>
      </w:r>
      <w:r w:rsidR="00F64EDF">
        <w:rPr>
          <w:noProof/>
        </w:rPr>
        <w:fldChar w:fldCharType="begin"/>
      </w:r>
      <w:r w:rsidR="00F64EDF">
        <w:rPr>
          <w:noProof/>
        </w:rPr>
        <w:instrText xml:space="preserve"> S</w:instrText>
      </w:r>
      <w:r w:rsidR="00F64EDF">
        <w:rPr>
          <w:noProof/>
        </w:rPr>
        <w:instrText xml:space="preserve">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7</w:t>
      </w:r>
      <w:r w:rsidR="00F64EDF">
        <w:rPr>
          <w:noProof/>
        </w:rPr>
        <w:fldChar w:fldCharType="end"/>
      </w:r>
      <w:bookmarkEnd w:id="84"/>
      <w:r>
        <w:t xml:space="preserve"> </w:t>
      </w:r>
      <w:r w:rsidRPr="004A4282">
        <w:t>Поля для редактирования ФИО пользователя УЗ</w:t>
      </w:r>
    </w:p>
    <w:p w14:paraId="054DC833" w14:textId="5CBD1552" w:rsidR="00CD29E7" w:rsidRPr="00CD29E7" w:rsidRDefault="00CD29E7" w:rsidP="00C02CDC">
      <w:pPr>
        <w:spacing w:before="120" w:after="120" w:line="276" w:lineRule="auto"/>
        <w:rPr>
          <w:szCs w:val="28"/>
        </w:rPr>
      </w:pPr>
      <w:r w:rsidRPr="00CD29E7">
        <w:rPr>
          <w:szCs w:val="28"/>
        </w:rPr>
        <w:t>При выборе поля «Режим работы» появится выпадающий список ролей, которые можно назначить пользователю</w:t>
      </w:r>
      <w:r w:rsidR="00521B00">
        <w:rPr>
          <w:szCs w:val="28"/>
        </w:rPr>
        <w:t xml:space="preserve"> (</w:t>
      </w:r>
      <w:r w:rsidR="00521B00">
        <w:rPr>
          <w:szCs w:val="28"/>
        </w:rPr>
        <w:fldChar w:fldCharType="begin"/>
      </w:r>
      <w:r w:rsidR="00521B00">
        <w:rPr>
          <w:szCs w:val="28"/>
        </w:rPr>
        <w:instrText xml:space="preserve"> REF _Ref103778908 \h </w:instrText>
      </w:r>
      <w:r w:rsidR="00C02CDC">
        <w:rPr>
          <w:szCs w:val="28"/>
        </w:rPr>
        <w:instrText xml:space="preserve"> \* MERGEFORMAT </w:instrText>
      </w:r>
      <w:r w:rsidR="00521B00">
        <w:rPr>
          <w:szCs w:val="28"/>
        </w:rPr>
      </w:r>
      <w:r w:rsidR="00521B00">
        <w:rPr>
          <w:szCs w:val="28"/>
        </w:rPr>
        <w:fldChar w:fldCharType="separate"/>
      </w:r>
      <w:r w:rsidR="009520F4" w:rsidRPr="00CD29E7">
        <w:t xml:space="preserve">Рисунок </w:t>
      </w:r>
      <w:r w:rsidR="009520F4">
        <w:rPr>
          <w:noProof/>
        </w:rPr>
        <w:t>5.1</w:t>
      </w:r>
      <w:r w:rsidR="009520F4">
        <w:t>.</w:t>
      </w:r>
      <w:r w:rsidR="009520F4">
        <w:rPr>
          <w:noProof/>
        </w:rPr>
        <w:t>8</w:t>
      </w:r>
      <w:r w:rsidR="00521B00">
        <w:rPr>
          <w:szCs w:val="28"/>
        </w:rPr>
        <w:fldChar w:fldCharType="end"/>
      </w:r>
      <w:r w:rsidR="00521B00">
        <w:rPr>
          <w:szCs w:val="28"/>
        </w:rPr>
        <w:t>)</w:t>
      </w:r>
      <w:r w:rsidRPr="00CD29E7">
        <w:rPr>
          <w:szCs w:val="28"/>
        </w:rPr>
        <w:t xml:space="preserve">. </w:t>
      </w:r>
    </w:p>
    <w:p w14:paraId="1406070D" w14:textId="22B52D5C" w:rsidR="00CD29E7" w:rsidRPr="00CD29E7" w:rsidRDefault="00C27258" w:rsidP="00C27258">
      <w:pPr>
        <w:keepNext/>
        <w:spacing w:before="120" w:after="120"/>
        <w:jc w:val="center"/>
        <w:rPr>
          <w:sz w:val="22"/>
        </w:rPr>
      </w:pPr>
      <w:r>
        <w:rPr>
          <w:noProof/>
        </w:rPr>
        <w:drawing>
          <wp:inline distT="0" distB="0" distL="0" distR="0" wp14:anchorId="1B99ECAE" wp14:editId="49CA6957">
            <wp:extent cx="5086350" cy="1466850"/>
            <wp:effectExtent l="76200" t="76200" r="76200" b="7620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86350" cy="1466850"/>
                    </a:xfrm>
                    <a:prstGeom prst="rect">
                      <a:avLst/>
                    </a:prstGeom>
                    <a:ln>
                      <a:noFill/>
                    </a:ln>
                    <a:effectLst>
                      <a:glow rad="63500">
                        <a:sysClr val="window" lastClr="FFFFFF">
                          <a:lumMod val="75000"/>
                        </a:sysClr>
                      </a:glow>
                    </a:effectLst>
                  </pic:spPr>
                </pic:pic>
              </a:graphicData>
            </a:graphic>
          </wp:inline>
        </w:drawing>
      </w:r>
    </w:p>
    <w:p w14:paraId="1516E913" w14:textId="2376720C" w:rsidR="00186FA2" w:rsidRDefault="00CD29E7" w:rsidP="00186FA2">
      <w:pPr>
        <w:pStyle w:val="af8"/>
      </w:pPr>
      <w:bookmarkStart w:id="85" w:name="_Ref103778908"/>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8</w:t>
      </w:r>
      <w:r w:rsidR="00F64EDF">
        <w:rPr>
          <w:noProof/>
        </w:rPr>
        <w:fldChar w:fldCharType="end"/>
      </w:r>
      <w:bookmarkEnd w:id="85"/>
      <w:r w:rsidRPr="00CD29E7">
        <w:t xml:space="preserve"> Поле выбора роли УЗ</w:t>
      </w:r>
    </w:p>
    <w:p w14:paraId="7BCE323B" w14:textId="4673F1C3" w:rsidR="008D6FAC" w:rsidRPr="00186FA2" w:rsidRDefault="008D6FAC" w:rsidP="00186FA2">
      <w:pPr>
        <w:pStyle w:val="af8"/>
        <w:jc w:val="both"/>
      </w:pPr>
      <w:r w:rsidRPr="00CD29E7">
        <w:rPr>
          <w:szCs w:val="28"/>
        </w:rPr>
        <w:t>При выборе пользователя из списка</w:t>
      </w:r>
      <w:r>
        <w:rPr>
          <w:szCs w:val="28"/>
        </w:rPr>
        <w:t>,</w:t>
      </w:r>
      <w:r w:rsidRPr="00CD29E7">
        <w:rPr>
          <w:szCs w:val="28"/>
        </w:rPr>
        <w:t xml:space="preserve"> в окне «Свойства» появится список </w:t>
      </w:r>
      <w:r>
        <w:rPr>
          <w:szCs w:val="28"/>
        </w:rPr>
        <w:t>прав пользователя (</w:t>
      </w:r>
      <w:r w:rsidR="00521B00">
        <w:rPr>
          <w:szCs w:val="28"/>
        </w:rPr>
        <w:fldChar w:fldCharType="begin"/>
      </w:r>
      <w:r w:rsidR="00521B00">
        <w:rPr>
          <w:szCs w:val="28"/>
        </w:rPr>
        <w:instrText xml:space="preserve"> REF _Ref103778922 \h </w:instrText>
      </w:r>
      <w:r w:rsidR="00997B26">
        <w:rPr>
          <w:szCs w:val="28"/>
        </w:rPr>
        <w:instrText xml:space="preserve"> \* MERGEFORMAT </w:instrText>
      </w:r>
      <w:r w:rsidR="00521B00">
        <w:rPr>
          <w:szCs w:val="28"/>
        </w:rPr>
      </w:r>
      <w:r w:rsidR="00521B00">
        <w:rPr>
          <w:szCs w:val="28"/>
        </w:rPr>
        <w:fldChar w:fldCharType="separate"/>
      </w:r>
      <w:r w:rsidR="009520F4" w:rsidRPr="00CD29E7">
        <w:t xml:space="preserve">Рисунок </w:t>
      </w:r>
      <w:r w:rsidR="009520F4">
        <w:rPr>
          <w:noProof/>
        </w:rPr>
        <w:t>5.1</w:t>
      </w:r>
      <w:r w:rsidR="009520F4">
        <w:t>.</w:t>
      </w:r>
      <w:r w:rsidR="009520F4">
        <w:rPr>
          <w:noProof/>
        </w:rPr>
        <w:t>9</w:t>
      </w:r>
      <w:r w:rsidR="00521B00">
        <w:rPr>
          <w:szCs w:val="28"/>
        </w:rPr>
        <w:fldChar w:fldCharType="end"/>
      </w:r>
      <w:r>
        <w:rPr>
          <w:szCs w:val="28"/>
        </w:rPr>
        <w:t xml:space="preserve">). </w:t>
      </w:r>
    </w:p>
    <w:p w14:paraId="306A0BE7" w14:textId="77777777" w:rsidR="008D6FAC" w:rsidRPr="00CD29E7" w:rsidRDefault="008D6FAC" w:rsidP="008D6FAC">
      <w:pPr>
        <w:keepNext/>
        <w:spacing w:before="120" w:after="120"/>
        <w:jc w:val="center"/>
        <w:rPr>
          <w:sz w:val="22"/>
        </w:rPr>
      </w:pPr>
      <w:r>
        <w:rPr>
          <w:noProof/>
        </w:rPr>
        <w:drawing>
          <wp:inline distT="0" distB="0" distL="0" distR="0" wp14:anchorId="5AB687B6" wp14:editId="186D5D72">
            <wp:extent cx="3505200" cy="2019300"/>
            <wp:effectExtent l="76200" t="76200" r="76200" b="7620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05200" cy="2019300"/>
                    </a:xfrm>
                    <a:prstGeom prst="rect">
                      <a:avLst/>
                    </a:prstGeom>
                    <a:ln>
                      <a:noFill/>
                    </a:ln>
                    <a:effectLst>
                      <a:glow rad="63500">
                        <a:sysClr val="window" lastClr="FFFFFF">
                          <a:lumMod val="75000"/>
                        </a:sysClr>
                      </a:glow>
                    </a:effectLst>
                  </pic:spPr>
                </pic:pic>
              </a:graphicData>
            </a:graphic>
          </wp:inline>
        </w:drawing>
      </w:r>
    </w:p>
    <w:p w14:paraId="6F576A2B" w14:textId="191D16F3" w:rsidR="008D6FAC" w:rsidRPr="00CD29E7" w:rsidRDefault="008D6FAC" w:rsidP="008D6FAC">
      <w:pPr>
        <w:pStyle w:val="af8"/>
        <w:rPr>
          <w:szCs w:val="28"/>
        </w:rPr>
      </w:pPr>
      <w:bookmarkStart w:id="86" w:name="_Ref103778922"/>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9</w:t>
      </w:r>
      <w:r w:rsidR="00F64EDF">
        <w:rPr>
          <w:noProof/>
        </w:rPr>
        <w:fldChar w:fldCharType="end"/>
      </w:r>
      <w:bookmarkEnd w:id="86"/>
      <w:r w:rsidRPr="00CD29E7">
        <w:t xml:space="preserve"> </w:t>
      </w:r>
      <w:r w:rsidR="00521B00">
        <w:t>Окно</w:t>
      </w:r>
      <w:r w:rsidRPr="00CD29E7">
        <w:t xml:space="preserve"> свойств пользователя со списком прав</w:t>
      </w:r>
    </w:p>
    <w:p w14:paraId="0790D7E1" w14:textId="582019BB" w:rsidR="008D6FAC" w:rsidRPr="00CD29E7" w:rsidRDefault="00F361C4" w:rsidP="008D6FAC">
      <w:pPr>
        <w:spacing w:before="120" w:after="120"/>
        <w:rPr>
          <w:szCs w:val="28"/>
        </w:rPr>
      </w:pPr>
      <w:r>
        <w:rPr>
          <w:szCs w:val="28"/>
        </w:rPr>
        <w:t>С</w:t>
      </w:r>
      <w:r w:rsidR="008D6FAC" w:rsidRPr="00CD29E7">
        <w:rPr>
          <w:szCs w:val="28"/>
        </w:rPr>
        <w:t>писок прав</w:t>
      </w:r>
      <w:r>
        <w:rPr>
          <w:szCs w:val="28"/>
        </w:rPr>
        <w:t xml:space="preserve"> пользователя</w:t>
      </w:r>
      <w:r w:rsidR="008D6FAC" w:rsidRPr="00CD29E7">
        <w:rPr>
          <w:szCs w:val="28"/>
        </w:rPr>
        <w:t xml:space="preserve"> соответствует правам роли. </w:t>
      </w:r>
      <w:r w:rsidR="008D6FAC">
        <w:rPr>
          <w:szCs w:val="28"/>
        </w:rPr>
        <w:t>Редактировать права доступа в этом окне нельзя.</w:t>
      </w:r>
    </w:p>
    <w:p w14:paraId="08C95D75" w14:textId="4E5628D5" w:rsidR="008D6FAC" w:rsidRPr="008A0BD2" w:rsidRDefault="00A13DA0" w:rsidP="008A0BD2">
      <w:pPr>
        <w:pStyle w:val="3f4"/>
        <w:tabs>
          <w:tab w:val="clear" w:pos="2126"/>
          <w:tab w:val="num" w:pos="567"/>
        </w:tabs>
        <w:spacing w:before="120" w:after="120"/>
        <w:ind w:left="1996" w:hanging="1996"/>
      </w:pPr>
      <w:r>
        <w:t>Изменение</w:t>
      </w:r>
      <w:r w:rsidR="008D6FAC" w:rsidRPr="008A0BD2">
        <w:t xml:space="preserve"> статуса</w:t>
      </w:r>
      <w:r w:rsidR="005F03B2" w:rsidRPr="008A0BD2">
        <w:t xml:space="preserve"> учетной записи</w:t>
      </w:r>
    </w:p>
    <w:p w14:paraId="00252C63" w14:textId="7534B4FC" w:rsidR="00CD29E7" w:rsidRPr="00CD29E7" w:rsidRDefault="00CD29E7" w:rsidP="00997B26">
      <w:pPr>
        <w:spacing w:before="120" w:after="120" w:line="276" w:lineRule="auto"/>
        <w:rPr>
          <w:szCs w:val="28"/>
        </w:rPr>
      </w:pPr>
      <w:r w:rsidRPr="00CD29E7">
        <w:rPr>
          <w:szCs w:val="28"/>
        </w:rPr>
        <w:t>В поле «Статус» отображен список статусов учетной записи, которые могут быть назначены администратором системы</w:t>
      </w:r>
      <w:r w:rsidR="00521B00">
        <w:rPr>
          <w:szCs w:val="28"/>
        </w:rPr>
        <w:t xml:space="preserve"> (</w:t>
      </w:r>
      <w:r w:rsidR="00521B00">
        <w:rPr>
          <w:szCs w:val="28"/>
        </w:rPr>
        <w:fldChar w:fldCharType="begin"/>
      </w:r>
      <w:r w:rsidR="00521B00">
        <w:rPr>
          <w:szCs w:val="28"/>
        </w:rPr>
        <w:instrText xml:space="preserve"> REF _Ref103778936 \h </w:instrText>
      </w:r>
      <w:r w:rsidR="00997B26">
        <w:rPr>
          <w:szCs w:val="28"/>
        </w:rPr>
        <w:instrText xml:space="preserve"> \* MERGEFORMAT </w:instrText>
      </w:r>
      <w:r w:rsidR="00521B00">
        <w:rPr>
          <w:szCs w:val="28"/>
        </w:rPr>
      </w:r>
      <w:r w:rsidR="00521B00">
        <w:rPr>
          <w:szCs w:val="28"/>
        </w:rPr>
        <w:fldChar w:fldCharType="separate"/>
      </w:r>
      <w:r w:rsidR="009520F4" w:rsidRPr="00CD29E7">
        <w:t xml:space="preserve">Рисунок </w:t>
      </w:r>
      <w:r w:rsidR="009520F4">
        <w:rPr>
          <w:noProof/>
        </w:rPr>
        <w:t>5.1</w:t>
      </w:r>
      <w:r w:rsidR="009520F4">
        <w:t>.</w:t>
      </w:r>
      <w:r w:rsidR="009520F4">
        <w:rPr>
          <w:noProof/>
        </w:rPr>
        <w:t>10</w:t>
      </w:r>
      <w:r w:rsidR="00521B00">
        <w:rPr>
          <w:szCs w:val="28"/>
        </w:rPr>
        <w:fldChar w:fldCharType="end"/>
      </w:r>
      <w:r w:rsidR="00521B00">
        <w:rPr>
          <w:szCs w:val="28"/>
        </w:rPr>
        <w:t>)</w:t>
      </w:r>
      <w:r w:rsidRPr="00CD29E7">
        <w:rPr>
          <w:szCs w:val="28"/>
        </w:rPr>
        <w:t>.</w:t>
      </w:r>
    </w:p>
    <w:p w14:paraId="2D2476AE" w14:textId="1FF4B736" w:rsidR="00CD29E7" w:rsidRPr="00CD29E7" w:rsidRDefault="00C27258" w:rsidP="00C27258">
      <w:pPr>
        <w:keepNext/>
        <w:spacing w:before="120" w:after="120"/>
        <w:jc w:val="center"/>
        <w:rPr>
          <w:sz w:val="22"/>
        </w:rPr>
      </w:pPr>
      <w:r>
        <w:rPr>
          <w:noProof/>
        </w:rPr>
        <w:lastRenderedPageBreak/>
        <w:drawing>
          <wp:inline distT="0" distB="0" distL="0" distR="0" wp14:anchorId="63E9387D" wp14:editId="0C7196B8">
            <wp:extent cx="2438400" cy="876300"/>
            <wp:effectExtent l="76200" t="76200" r="76200" b="76200"/>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38400" cy="876300"/>
                    </a:xfrm>
                    <a:prstGeom prst="rect">
                      <a:avLst/>
                    </a:prstGeom>
                    <a:ln>
                      <a:noFill/>
                    </a:ln>
                    <a:effectLst>
                      <a:glow rad="63500">
                        <a:sysClr val="window" lastClr="FFFFFF">
                          <a:lumMod val="75000"/>
                        </a:sysClr>
                      </a:glow>
                    </a:effectLst>
                  </pic:spPr>
                </pic:pic>
              </a:graphicData>
            </a:graphic>
          </wp:inline>
        </w:drawing>
      </w:r>
    </w:p>
    <w:p w14:paraId="6AE9CB33" w14:textId="33314BE5" w:rsidR="00CD29E7" w:rsidRDefault="00CD29E7" w:rsidP="00D34CDE">
      <w:pPr>
        <w:pStyle w:val="af8"/>
      </w:pPr>
      <w:bookmarkStart w:id="87" w:name="_Ref103778936"/>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10</w:t>
      </w:r>
      <w:r w:rsidR="00F64EDF">
        <w:rPr>
          <w:noProof/>
        </w:rPr>
        <w:fldChar w:fldCharType="end"/>
      </w:r>
      <w:bookmarkEnd w:id="87"/>
      <w:r w:rsidRPr="00CD29E7">
        <w:t xml:space="preserve"> Поле выбора статуса УЗ</w:t>
      </w:r>
    </w:p>
    <w:p w14:paraId="0E246A5A" w14:textId="5782D83B" w:rsidR="008D6FAC" w:rsidRDefault="008D6FAC" w:rsidP="00997B26">
      <w:pPr>
        <w:spacing w:line="276" w:lineRule="auto"/>
      </w:pPr>
      <w:r>
        <w:t>Изменить статус учетной записи можно с помощью кнопок раздела ленты инструментов «Пользователи»: «Заблокировать пользователя», «Разблокировать пользователя»</w:t>
      </w:r>
      <w:r w:rsidR="00521B00">
        <w:t xml:space="preserve"> (</w:t>
      </w:r>
      <w:r w:rsidR="00521B00">
        <w:fldChar w:fldCharType="begin"/>
      </w:r>
      <w:r w:rsidR="00521B00">
        <w:instrText xml:space="preserve"> REF _Ref103778957 \h </w:instrText>
      </w:r>
      <w:r w:rsidR="00997B26">
        <w:instrText xml:space="preserve"> \* MERGEFORMAT </w:instrText>
      </w:r>
      <w:r w:rsidR="00521B00">
        <w:fldChar w:fldCharType="separate"/>
      </w:r>
      <w:r w:rsidR="009520F4">
        <w:t xml:space="preserve">Рисунок </w:t>
      </w:r>
      <w:r w:rsidR="009520F4">
        <w:rPr>
          <w:noProof/>
        </w:rPr>
        <w:t>5.1</w:t>
      </w:r>
      <w:r w:rsidR="009520F4">
        <w:t>.</w:t>
      </w:r>
      <w:r w:rsidR="009520F4">
        <w:rPr>
          <w:noProof/>
        </w:rPr>
        <w:t>11</w:t>
      </w:r>
      <w:r w:rsidR="00521B00">
        <w:fldChar w:fldCharType="end"/>
      </w:r>
      <w:r w:rsidR="00521B00">
        <w:t>)</w:t>
      </w:r>
      <w:r>
        <w:t xml:space="preserve">. После выбора УЗ в списке эти кнопки станут активными. </w:t>
      </w:r>
    </w:p>
    <w:p w14:paraId="50B3D302" w14:textId="77777777" w:rsidR="009F1DB5" w:rsidRDefault="009F1DB5" w:rsidP="008D6FAC"/>
    <w:p w14:paraId="5A6DB9C2" w14:textId="77777777" w:rsidR="002267B3" w:rsidRDefault="002267B3" w:rsidP="002267B3">
      <w:pPr>
        <w:keepNext/>
      </w:pPr>
      <w:r>
        <w:rPr>
          <w:noProof/>
        </w:rPr>
        <w:drawing>
          <wp:inline distT="0" distB="0" distL="0" distR="0" wp14:anchorId="3D9FE513" wp14:editId="23BBEF84">
            <wp:extent cx="5286375" cy="1495425"/>
            <wp:effectExtent l="76200" t="76200" r="85725" b="857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86375" cy="1495425"/>
                    </a:xfrm>
                    <a:prstGeom prst="rect">
                      <a:avLst/>
                    </a:prstGeom>
                    <a:ln>
                      <a:noFill/>
                    </a:ln>
                    <a:effectLst>
                      <a:glow rad="63500">
                        <a:sysClr val="window" lastClr="FFFFFF">
                          <a:lumMod val="75000"/>
                        </a:sysClr>
                      </a:glow>
                    </a:effectLst>
                  </pic:spPr>
                </pic:pic>
              </a:graphicData>
            </a:graphic>
          </wp:inline>
        </w:drawing>
      </w:r>
    </w:p>
    <w:p w14:paraId="58B9CA03" w14:textId="74FA9EBE" w:rsidR="002267B3" w:rsidRPr="008D6FAC" w:rsidRDefault="002267B3" w:rsidP="009F1DB5">
      <w:pPr>
        <w:pStyle w:val="af8"/>
      </w:pPr>
      <w:bookmarkStart w:id="88" w:name="_Ref103778957"/>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11</w:t>
      </w:r>
      <w:r w:rsidR="00F64EDF">
        <w:rPr>
          <w:noProof/>
        </w:rPr>
        <w:fldChar w:fldCharType="end"/>
      </w:r>
      <w:bookmarkEnd w:id="88"/>
      <w:r>
        <w:t xml:space="preserve"> </w:t>
      </w:r>
      <w:r w:rsidR="00521B00">
        <w:t>Изменение статуса</w:t>
      </w:r>
      <w:r>
        <w:t xml:space="preserve"> УЗ с помощью кнопок ленты инструментов</w:t>
      </w:r>
    </w:p>
    <w:p w14:paraId="26255186" w14:textId="7079BDBC" w:rsidR="00CD29E7" w:rsidRPr="00CD29E7" w:rsidRDefault="00D34CDE" w:rsidP="00997B26">
      <w:pPr>
        <w:spacing w:before="120" w:after="120" w:line="276" w:lineRule="auto"/>
        <w:rPr>
          <w:szCs w:val="28"/>
        </w:rPr>
      </w:pPr>
      <w:r>
        <w:rPr>
          <w:szCs w:val="28"/>
        </w:rPr>
        <w:t>При выделении пол</w:t>
      </w:r>
      <w:r w:rsidR="00C27258">
        <w:rPr>
          <w:szCs w:val="28"/>
        </w:rPr>
        <w:t>я</w:t>
      </w:r>
      <w:r w:rsidR="00CD29E7" w:rsidRPr="00CD29E7">
        <w:rPr>
          <w:szCs w:val="28"/>
        </w:rPr>
        <w:t xml:space="preserve"> «Действует до» появится кнопка «…», после нажатия на которую появится окно «Выбор даты», где можно выбрать </w:t>
      </w:r>
      <w:r w:rsidR="00F361C4" w:rsidRPr="00CD29E7">
        <w:rPr>
          <w:szCs w:val="28"/>
        </w:rPr>
        <w:t>дату,</w:t>
      </w:r>
      <w:r w:rsidR="00CD29E7" w:rsidRPr="00CD29E7">
        <w:rPr>
          <w:szCs w:val="28"/>
        </w:rPr>
        <w:t xml:space="preserve"> до которой</w:t>
      </w:r>
      <w:r w:rsidR="009F1DB5">
        <w:rPr>
          <w:szCs w:val="28"/>
        </w:rPr>
        <w:t xml:space="preserve"> будет</w:t>
      </w:r>
      <w:r w:rsidR="00CD29E7" w:rsidRPr="00CD29E7">
        <w:rPr>
          <w:szCs w:val="28"/>
        </w:rPr>
        <w:t xml:space="preserve"> действ</w:t>
      </w:r>
      <w:r w:rsidR="009F1DB5">
        <w:rPr>
          <w:szCs w:val="28"/>
        </w:rPr>
        <w:t xml:space="preserve">овать </w:t>
      </w:r>
      <w:r w:rsidR="00CD29E7" w:rsidRPr="00CD29E7">
        <w:rPr>
          <w:szCs w:val="28"/>
        </w:rPr>
        <w:t>УЗ</w:t>
      </w:r>
      <w:r w:rsidR="00521B00">
        <w:rPr>
          <w:szCs w:val="28"/>
        </w:rPr>
        <w:t xml:space="preserve"> (</w:t>
      </w:r>
      <w:r w:rsidR="00521B00">
        <w:rPr>
          <w:szCs w:val="28"/>
        </w:rPr>
        <w:fldChar w:fldCharType="begin"/>
      </w:r>
      <w:r w:rsidR="00521B00">
        <w:rPr>
          <w:szCs w:val="28"/>
        </w:rPr>
        <w:instrText xml:space="preserve"> REF _Ref103778983 \h </w:instrText>
      </w:r>
      <w:r w:rsidR="00997B26">
        <w:rPr>
          <w:szCs w:val="28"/>
        </w:rPr>
        <w:instrText xml:space="preserve"> \* MERGEFORMAT </w:instrText>
      </w:r>
      <w:r w:rsidR="00521B00">
        <w:rPr>
          <w:szCs w:val="28"/>
        </w:rPr>
      </w:r>
      <w:r w:rsidR="00521B00">
        <w:rPr>
          <w:szCs w:val="28"/>
        </w:rPr>
        <w:fldChar w:fldCharType="separate"/>
      </w:r>
      <w:r w:rsidR="009520F4" w:rsidRPr="00CD29E7">
        <w:t xml:space="preserve">Рисунок </w:t>
      </w:r>
      <w:r w:rsidR="009520F4">
        <w:rPr>
          <w:noProof/>
        </w:rPr>
        <w:t>5.1</w:t>
      </w:r>
      <w:r w:rsidR="009520F4">
        <w:t>.</w:t>
      </w:r>
      <w:r w:rsidR="009520F4">
        <w:rPr>
          <w:noProof/>
        </w:rPr>
        <w:t>12</w:t>
      </w:r>
      <w:r w:rsidR="00521B00">
        <w:rPr>
          <w:szCs w:val="28"/>
        </w:rPr>
        <w:fldChar w:fldCharType="end"/>
      </w:r>
      <w:r w:rsidR="00521B00">
        <w:rPr>
          <w:szCs w:val="28"/>
        </w:rPr>
        <w:t>)</w:t>
      </w:r>
      <w:r w:rsidR="00CD29E7" w:rsidRPr="00CD29E7">
        <w:rPr>
          <w:szCs w:val="28"/>
        </w:rPr>
        <w:t>.</w:t>
      </w:r>
    </w:p>
    <w:p w14:paraId="00B54E09" w14:textId="47D6CC00" w:rsidR="00CD29E7" w:rsidRPr="00CD29E7" w:rsidRDefault="00CD29E7" w:rsidP="00C27258">
      <w:pPr>
        <w:keepNext/>
        <w:spacing w:before="120" w:after="120"/>
        <w:jc w:val="center"/>
        <w:rPr>
          <w:sz w:val="22"/>
        </w:rPr>
      </w:pPr>
      <w:r w:rsidRPr="00CD29E7">
        <w:rPr>
          <w:noProof/>
          <w:sz w:val="22"/>
        </w:rPr>
        <w:drawing>
          <wp:inline distT="0" distB="0" distL="0" distR="0" wp14:anchorId="4A7470A6" wp14:editId="432414E7">
            <wp:extent cx="1552575" cy="781050"/>
            <wp:effectExtent l="76200" t="76200" r="85725" b="762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575" cy="781050"/>
                    </a:xfrm>
                    <a:prstGeom prst="rect">
                      <a:avLst/>
                    </a:prstGeom>
                    <a:ln>
                      <a:noFill/>
                    </a:ln>
                    <a:effectLst>
                      <a:glow rad="63500">
                        <a:sysClr val="window" lastClr="FFFFFF">
                          <a:lumMod val="75000"/>
                        </a:sysClr>
                      </a:glow>
                    </a:effectLst>
                  </pic:spPr>
                </pic:pic>
              </a:graphicData>
            </a:graphic>
          </wp:inline>
        </w:drawing>
      </w:r>
      <w:r w:rsidR="00D34CDE" w:rsidRPr="00D34CDE">
        <w:rPr>
          <w:noProof/>
          <w:sz w:val="22"/>
        </w:rPr>
        <w:t xml:space="preserve"> </w:t>
      </w:r>
      <w:r w:rsidR="00D34CDE" w:rsidRPr="00CD29E7">
        <w:rPr>
          <w:noProof/>
          <w:sz w:val="22"/>
        </w:rPr>
        <w:drawing>
          <wp:inline distT="0" distB="0" distL="0" distR="0" wp14:anchorId="46E4089A" wp14:editId="02E3FFD1">
            <wp:extent cx="1602462" cy="2562225"/>
            <wp:effectExtent l="76200" t="76200" r="74295" b="666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8104" cy="2571247"/>
                    </a:xfrm>
                    <a:prstGeom prst="rect">
                      <a:avLst/>
                    </a:prstGeom>
                    <a:ln>
                      <a:noFill/>
                    </a:ln>
                    <a:effectLst>
                      <a:glow rad="63500">
                        <a:sysClr val="window" lastClr="FFFFFF">
                          <a:lumMod val="75000"/>
                        </a:sysClr>
                      </a:glow>
                    </a:effectLst>
                  </pic:spPr>
                </pic:pic>
              </a:graphicData>
            </a:graphic>
          </wp:inline>
        </w:drawing>
      </w:r>
    </w:p>
    <w:p w14:paraId="208324FC" w14:textId="2509552B" w:rsidR="00CD29E7" w:rsidRDefault="00CD29E7" w:rsidP="00D34CDE">
      <w:pPr>
        <w:pStyle w:val="af8"/>
      </w:pPr>
      <w:bookmarkStart w:id="89" w:name="_Ref103778983"/>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12</w:t>
      </w:r>
      <w:r w:rsidR="00F64EDF">
        <w:rPr>
          <w:noProof/>
        </w:rPr>
        <w:fldChar w:fldCharType="end"/>
      </w:r>
      <w:bookmarkEnd w:id="89"/>
      <w:r w:rsidRPr="00CD29E7">
        <w:t xml:space="preserve"> Пол</w:t>
      </w:r>
      <w:r w:rsidR="00C27258">
        <w:t>е</w:t>
      </w:r>
      <w:r w:rsidRPr="00CD29E7">
        <w:t xml:space="preserve"> выбора даты действия УЗ </w:t>
      </w:r>
    </w:p>
    <w:p w14:paraId="776098AB" w14:textId="1940FE58" w:rsidR="009520F4" w:rsidRDefault="00930A03" w:rsidP="00930A03">
      <w:pPr>
        <w:spacing w:before="120" w:after="120" w:line="276" w:lineRule="auto"/>
        <w:rPr>
          <w:b/>
          <w:bCs/>
          <w:szCs w:val="26"/>
        </w:rPr>
      </w:pPr>
      <w:r w:rsidRPr="00CD29E7">
        <w:t>Пол</w:t>
      </w:r>
      <w:r>
        <w:t>е</w:t>
      </w:r>
      <w:r w:rsidRPr="00CD29E7">
        <w:t xml:space="preserve"> </w:t>
      </w:r>
      <w:r w:rsidR="00A13DA0">
        <w:t>«Выбор</w:t>
      </w:r>
      <w:r w:rsidRPr="00CD29E7">
        <w:t xml:space="preserve"> даты</w:t>
      </w:r>
      <w:r w:rsidR="00A13DA0">
        <w:t>»</w:t>
      </w:r>
      <w:r w:rsidRPr="00CD29E7">
        <w:t xml:space="preserve"> действия </w:t>
      </w:r>
      <w:r>
        <w:t xml:space="preserve">учётной записи </w:t>
      </w:r>
      <w:r>
        <w:rPr>
          <w:szCs w:val="28"/>
        </w:rPr>
        <w:t>(</w:t>
      </w:r>
      <w:r>
        <w:rPr>
          <w:szCs w:val="28"/>
        </w:rPr>
        <w:fldChar w:fldCharType="begin"/>
      </w:r>
      <w:r>
        <w:rPr>
          <w:szCs w:val="28"/>
        </w:rPr>
        <w:instrText xml:space="preserve"> REF _Ref103778983 \h  \* MERGEFORMAT </w:instrText>
      </w:r>
      <w:r>
        <w:rPr>
          <w:szCs w:val="28"/>
        </w:rPr>
      </w:r>
      <w:r>
        <w:rPr>
          <w:szCs w:val="28"/>
        </w:rPr>
        <w:fldChar w:fldCharType="separate"/>
      </w:r>
      <w:r w:rsidRPr="00CD29E7">
        <w:t xml:space="preserve">Рисунок </w:t>
      </w:r>
      <w:r>
        <w:rPr>
          <w:noProof/>
        </w:rPr>
        <w:t>5.1</w:t>
      </w:r>
      <w:r>
        <w:t>.</w:t>
      </w:r>
      <w:r>
        <w:rPr>
          <w:noProof/>
        </w:rPr>
        <w:t>12</w:t>
      </w:r>
      <w:r>
        <w:rPr>
          <w:szCs w:val="28"/>
        </w:rPr>
        <w:fldChar w:fldCharType="end"/>
      </w:r>
      <w:r>
        <w:rPr>
          <w:szCs w:val="28"/>
        </w:rPr>
        <w:t xml:space="preserve">) может быть вызвано отдельной кнопкой «Изменить срок действия» </w:t>
      </w:r>
      <w:r>
        <w:t xml:space="preserve">для </w:t>
      </w:r>
      <w:r w:rsidR="00A13DA0">
        <w:t xml:space="preserve">принудительного </w:t>
      </w:r>
      <w:r>
        <w:t xml:space="preserve">изменения срока действия пароля пользователя </w:t>
      </w:r>
      <w:r w:rsidR="00A13DA0">
        <w:t xml:space="preserve">администратором Системы </w:t>
      </w:r>
      <w:r>
        <w:t>(</w:t>
      </w:r>
      <w:r>
        <w:fldChar w:fldCharType="begin"/>
      </w:r>
      <w:r>
        <w:instrText xml:space="preserve"> REF _Ref103778957 \h  \* MERGEFORMAT </w:instrText>
      </w:r>
      <w:r>
        <w:fldChar w:fldCharType="separate"/>
      </w:r>
      <w:r>
        <w:t xml:space="preserve">Рисунок </w:t>
      </w:r>
      <w:r>
        <w:rPr>
          <w:noProof/>
        </w:rPr>
        <w:t>5.1</w:t>
      </w:r>
      <w:r>
        <w:t>.</w:t>
      </w:r>
      <w:r>
        <w:rPr>
          <w:noProof/>
        </w:rPr>
        <w:t>11</w:t>
      </w:r>
      <w:r>
        <w:fldChar w:fldCharType="end"/>
      </w:r>
      <w:r>
        <w:t>).</w:t>
      </w:r>
    </w:p>
    <w:p w14:paraId="2487A181" w14:textId="110BD899" w:rsidR="008D6FAC" w:rsidRPr="008A0BD2" w:rsidRDefault="00623A51" w:rsidP="008A0BD2">
      <w:pPr>
        <w:pStyle w:val="3f4"/>
        <w:tabs>
          <w:tab w:val="clear" w:pos="2126"/>
          <w:tab w:val="num" w:pos="567"/>
        </w:tabs>
        <w:spacing w:before="120" w:after="120"/>
        <w:ind w:left="1996" w:hanging="1996"/>
      </w:pPr>
      <w:r w:rsidRPr="008A0BD2">
        <w:t>Модификация</w:t>
      </w:r>
      <w:r w:rsidR="008D6FAC" w:rsidRPr="008A0BD2">
        <w:t xml:space="preserve"> пароля</w:t>
      </w:r>
      <w:r w:rsidR="005F03B2" w:rsidRPr="008A0BD2">
        <w:t xml:space="preserve"> учетной записи</w:t>
      </w:r>
    </w:p>
    <w:p w14:paraId="010C14C6" w14:textId="7D3A3ED2" w:rsidR="00997B26" w:rsidRPr="00186FA2" w:rsidRDefault="00A13DA0" w:rsidP="00A13DA0">
      <w:pPr>
        <w:spacing w:before="120" w:after="120"/>
        <w:rPr>
          <w:szCs w:val="28"/>
        </w:rPr>
      </w:pPr>
      <w:r>
        <w:rPr>
          <w:szCs w:val="28"/>
        </w:rPr>
        <w:t>Для того, ч</w:t>
      </w:r>
      <w:r w:rsidR="00CD29E7" w:rsidRPr="00186FA2">
        <w:rPr>
          <w:szCs w:val="28"/>
        </w:rPr>
        <w:t xml:space="preserve">тобы пользователь при следующем логине в систему </w:t>
      </w:r>
      <w:r w:rsidR="00A10BEC" w:rsidRPr="00186FA2">
        <w:rPr>
          <w:szCs w:val="28"/>
        </w:rPr>
        <w:t>самостоятельно</w:t>
      </w:r>
      <w:r w:rsidR="00CD29E7" w:rsidRPr="00186FA2">
        <w:rPr>
          <w:szCs w:val="28"/>
        </w:rPr>
        <w:t xml:space="preserve"> сменил </w:t>
      </w:r>
      <w:r w:rsidR="00D34CDE" w:rsidRPr="00186FA2">
        <w:rPr>
          <w:szCs w:val="28"/>
        </w:rPr>
        <w:t xml:space="preserve">собственный </w:t>
      </w:r>
      <w:r w:rsidR="00CD29E7" w:rsidRPr="00186FA2">
        <w:rPr>
          <w:szCs w:val="28"/>
        </w:rPr>
        <w:t>пароль необходимо поставить флаг</w:t>
      </w:r>
      <w:r w:rsidR="00D34CDE" w:rsidRPr="00186FA2">
        <w:rPr>
          <w:szCs w:val="28"/>
        </w:rPr>
        <w:t xml:space="preserve"> в поле «Сменить пароль при </w:t>
      </w:r>
      <w:r w:rsidR="008D6FAC" w:rsidRPr="00186FA2">
        <w:rPr>
          <w:szCs w:val="28"/>
        </w:rPr>
        <w:t>следующем</w:t>
      </w:r>
      <w:r w:rsidR="00D34CDE" w:rsidRPr="00186FA2">
        <w:rPr>
          <w:szCs w:val="28"/>
        </w:rPr>
        <w:t xml:space="preserve"> </w:t>
      </w:r>
      <w:r w:rsidR="00D34CDE" w:rsidRPr="00186FA2">
        <w:rPr>
          <w:szCs w:val="28"/>
        </w:rPr>
        <w:lastRenderedPageBreak/>
        <w:t>подключении»</w:t>
      </w:r>
      <w:r w:rsidR="00521B00" w:rsidRPr="00186FA2">
        <w:rPr>
          <w:szCs w:val="28"/>
        </w:rPr>
        <w:t xml:space="preserve"> (</w:t>
      </w:r>
      <w:r w:rsidR="00521B00" w:rsidRPr="00186FA2">
        <w:rPr>
          <w:szCs w:val="28"/>
        </w:rPr>
        <w:fldChar w:fldCharType="begin"/>
      </w:r>
      <w:r w:rsidR="00521B00" w:rsidRPr="00186FA2">
        <w:rPr>
          <w:szCs w:val="28"/>
        </w:rPr>
        <w:instrText xml:space="preserve"> REF _Ref103779006 \h </w:instrText>
      </w:r>
      <w:r w:rsidR="00521B00" w:rsidRPr="00186FA2">
        <w:rPr>
          <w:szCs w:val="28"/>
        </w:rPr>
      </w:r>
      <w:r w:rsidR="00521B00" w:rsidRPr="00186FA2">
        <w:rPr>
          <w:szCs w:val="28"/>
        </w:rPr>
        <w:fldChar w:fldCharType="separate"/>
      </w:r>
      <w:r w:rsidR="009520F4" w:rsidRPr="00CD29E7">
        <w:t xml:space="preserve">Рисунок </w:t>
      </w:r>
      <w:r w:rsidR="009520F4">
        <w:rPr>
          <w:noProof/>
        </w:rPr>
        <w:t>5.1</w:t>
      </w:r>
      <w:r w:rsidR="009520F4">
        <w:t>.</w:t>
      </w:r>
      <w:r w:rsidR="009520F4">
        <w:rPr>
          <w:noProof/>
        </w:rPr>
        <w:t>13</w:t>
      </w:r>
      <w:r w:rsidR="00521B00" w:rsidRPr="00186FA2">
        <w:rPr>
          <w:szCs w:val="28"/>
        </w:rPr>
        <w:fldChar w:fldCharType="end"/>
      </w:r>
      <w:r w:rsidR="00521B00" w:rsidRPr="00186FA2">
        <w:rPr>
          <w:szCs w:val="28"/>
        </w:rPr>
        <w:t>)</w:t>
      </w:r>
      <w:r w:rsidR="00CD29E7" w:rsidRPr="00186FA2">
        <w:rPr>
          <w:szCs w:val="28"/>
        </w:rPr>
        <w:t>.</w:t>
      </w:r>
      <w:r w:rsidR="00D34CDE" w:rsidRPr="00186FA2">
        <w:rPr>
          <w:szCs w:val="28"/>
        </w:rPr>
        <w:t xml:space="preserve"> После чего статус УЗ пользовател</w:t>
      </w:r>
      <w:r>
        <w:rPr>
          <w:szCs w:val="28"/>
        </w:rPr>
        <w:t>я изменится на «Пароль устарел»</w:t>
      </w:r>
      <w:r w:rsidR="00CD29E7" w:rsidRPr="00186FA2">
        <w:rPr>
          <w:szCs w:val="28"/>
        </w:rPr>
        <w:t xml:space="preserve"> </w:t>
      </w:r>
      <w:r>
        <w:t>(требования парольной политики).</w:t>
      </w:r>
    </w:p>
    <w:p w14:paraId="2FF6E713" w14:textId="2CD03773" w:rsidR="00CD29E7" w:rsidRPr="00997B26" w:rsidRDefault="00D34CDE" w:rsidP="00997B26">
      <w:pPr>
        <w:pBdr>
          <w:top w:val="single" w:sz="4" w:space="1" w:color="auto"/>
          <w:left w:val="single" w:sz="4" w:space="4" w:color="auto"/>
          <w:bottom w:val="single" w:sz="4" w:space="1" w:color="auto"/>
          <w:right w:val="single" w:sz="4" w:space="4" w:color="auto"/>
        </w:pBdr>
        <w:shd w:val="clear" w:color="auto" w:fill="BFBFBF"/>
        <w:spacing w:before="240" w:after="120" w:line="276" w:lineRule="auto"/>
        <w:ind w:firstLine="0"/>
        <w:rPr>
          <w:rFonts w:eastAsia="Calibri"/>
          <w:szCs w:val="22"/>
          <w:lang w:eastAsia="en-US"/>
        </w:rPr>
      </w:pPr>
      <w:r w:rsidRPr="00997B26">
        <w:rPr>
          <w:rFonts w:eastAsia="Calibri"/>
          <w:szCs w:val="22"/>
          <w:u w:val="single"/>
          <w:lang w:eastAsia="en-US"/>
        </w:rPr>
        <w:t>ВАЖНО:</w:t>
      </w:r>
      <w:r w:rsidRPr="00997B26">
        <w:rPr>
          <w:rFonts w:eastAsia="Calibri"/>
          <w:szCs w:val="22"/>
          <w:lang w:eastAsia="en-US"/>
        </w:rPr>
        <w:t xml:space="preserve"> п</w:t>
      </w:r>
      <w:r w:rsidR="00CD29E7" w:rsidRPr="00997B26">
        <w:rPr>
          <w:rFonts w:eastAsia="Calibri"/>
          <w:szCs w:val="22"/>
          <w:lang w:eastAsia="en-US"/>
        </w:rPr>
        <w:t xml:space="preserve">ри </w:t>
      </w:r>
      <w:r w:rsidRPr="00997B26">
        <w:rPr>
          <w:rFonts w:eastAsia="Calibri"/>
          <w:szCs w:val="22"/>
          <w:lang w:eastAsia="en-US"/>
        </w:rPr>
        <w:t>начальной</w:t>
      </w:r>
      <w:r w:rsidR="00CD29E7" w:rsidRPr="00997B26">
        <w:rPr>
          <w:rFonts w:eastAsia="Calibri"/>
          <w:szCs w:val="22"/>
          <w:lang w:eastAsia="en-US"/>
        </w:rPr>
        <w:t xml:space="preserve"> конфигурации пользовател</w:t>
      </w:r>
      <w:r w:rsidR="00F361C4" w:rsidRPr="00997B26">
        <w:rPr>
          <w:rFonts w:eastAsia="Calibri"/>
          <w:szCs w:val="22"/>
          <w:lang w:eastAsia="en-US"/>
        </w:rPr>
        <w:t>и, созданные по умолчанию («Администратор», «Аудитор»), имеют</w:t>
      </w:r>
      <w:r w:rsidR="00CD29E7" w:rsidRPr="00997B26">
        <w:rPr>
          <w:rFonts w:eastAsia="Calibri"/>
          <w:szCs w:val="22"/>
          <w:lang w:eastAsia="en-US"/>
        </w:rPr>
        <w:t xml:space="preserve"> такой флаг и должн</w:t>
      </w:r>
      <w:r w:rsidR="00F361C4" w:rsidRPr="00997B26">
        <w:rPr>
          <w:rFonts w:eastAsia="Calibri"/>
          <w:szCs w:val="22"/>
          <w:lang w:eastAsia="en-US"/>
        </w:rPr>
        <w:t>ы</w:t>
      </w:r>
      <w:r w:rsidR="00CD29E7" w:rsidRPr="00997B26">
        <w:rPr>
          <w:rFonts w:eastAsia="Calibri"/>
          <w:szCs w:val="22"/>
          <w:lang w:eastAsia="en-US"/>
        </w:rPr>
        <w:t xml:space="preserve"> изменить пароль при входе в систему</w:t>
      </w:r>
      <w:r w:rsidR="00A10BEC" w:rsidRPr="00997B26">
        <w:rPr>
          <w:rFonts w:eastAsia="Calibri"/>
          <w:szCs w:val="22"/>
          <w:lang w:eastAsia="en-US"/>
        </w:rPr>
        <w:t xml:space="preserve"> (см. п. </w:t>
      </w:r>
      <w:r w:rsidR="004341B8" w:rsidRPr="00997B26">
        <w:rPr>
          <w:rFonts w:eastAsia="Calibri"/>
          <w:szCs w:val="22"/>
          <w:lang w:eastAsia="en-US"/>
        </w:rPr>
        <w:fldChar w:fldCharType="begin"/>
      </w:r>
      <w:r w:rsidR="004341B8" w:rsidRPr="00997B26">
        <w:rPr>
          <w:rFonts w:eastAsia="Calibri"/>
          <w:szCs w:val="22"/>
          <w:lang w:eastAsia="en-US"/>
        </w:rPr>
        <w:instrText xml:space="preserve"> REF _Ref148685354 \r \h </w:instrText>
      </w:r>
      <w:r w:rsidR="00997B26" w:rsidRPr="00997B26">
        <w:rPr>
          <w:rFonts w:eastAsia="Calibri"/>
          <w:szCs w:val="22"/>
          <w:lang w:eastAsia="en-US"/>
        </w:rPr>
        <w:instrText xml:space="preserve"> \* MERGEFORMAT </w:instrText>
      </w:r>
      <w:r w:rsidR="004341B8" w:rsidRPr="00997B26">
        <w:rPr>
          <w:rFonts w:eastAsia="Calibri"/>
          <w:szCs w:val="22"/>
          <w:lang w:eastAsia="en-US"/>
        </w:rPr>
      </w:r>
      <w:r w:rsidR="004341B8" w:rsidRPr="00997B26">
        <w:rPr>
          <w:rFonts w:eastAsia="Calibri"/>
          <w:szCs w:val="22"/>
          <w:lang w:eastAsia="en-US"/>
        </w:rPr>
        <w:fldChar w:fldCharType="separate"/>
      </w:r>
      <w:r w:rsidR="009520F4">
        <w:rPr>
          <w:rFonts w:eastAsia="Calibri"/>
          <w:szCs w:val="22"/>
          <w:lang w:eastAsia="en-US"/>
        </w:rPr>
        <w:t>4.3</w:t>
      </w:r>
      <w:r w:rsidR="004341B8" w:rsidRPr="00997B26">
        <w:rPr>
          <w:rFonts w:eastAsia="Calibri"/>
          <w:szCs w:val="22"/>
          <w:lang w:eastAsia="en-US"/>
        </w:rPr>
        <w:fldChar w:fldCharType="end"/>
      </w:r>
      <w:r w:rsidR="00A10BEC" w:rsidRPr="00997B26">
        <w:rPr>
          <w:rFonts w:eastAsia="Calibri"/>
          <w:szCs w:val="22"/>
          <w:lang w:eastAsia="en-US"/>
        </w:rPr>
        <w:t>.</w:t>
      </w:r>
      <w:r w:rsidR="00E4306B" w:rsidRPr="00997B26">
        <w:rPr>
          <w:rFonts w:eastAsia="Calibri"/>
          <w:szCs w:val="22"/>
          <w:lang w:eastAsia="en-US"/>
        </w:rPr>
        <w:t>2</w:t>
      </w:r>
      <w:r w:rsidR="00A10BEC" w:rsidRPr="00997B26">
        <w:rPr>
          <w:rFonts w:eastAsia="Calibri"/>
          <w:szCs w:val="22"/>
          <w:lang w:eastAsia="en-US"/>
        </w:rPr>
        <w:t>,</w:t>
      </w:r>
      <w:r w:rsidR="00E4306B" w:rsidRPr="00997B26">
        <w:rPr>
          <w:rFonts w:eastAsia="Calibri"/>
          <w:szCs w:val="22"/>
          <w:lang w:eastAsia="en-US"/>
        </w:rPr>
        <w:fldChar w:fldCharType="begin"/>
      </w:r>
      <w:r w:rsidR="00E4306B" w:rsidRPr="00997B26">
        <w:rPr>
          <w:rFonts w:eastAsia="Calibri"/>
          <w:szCs w:val="22"/>
          <w:lang w:eastAsia="en-US"/>
        </w:rPr>
        <w:instrText xml:space="preserve"> REF _Ref105418894 \h </w:instrText>
      </w:r>
      <w:r w:rsidR="00997B26" w:rsidRPr="00997B26">
        <w:rPr>
          <w:rFonts w:eastAsia="Calibri"/>
          <w:szCs w:val="22"/>
          <w:lang w:eastAsia="en-US"/>
        </w:rPr>
        <w:instrText xml:space="preserve"> \* MERGEFORMAT </w:instrText>
      </w:r>
      <w:r w:rsidR="00E4306B" w:rsidRPr="00997B26">
        <w:rPr>
          <w:rFonts w:eastAsia="Calibri"/>
          <w:szCs w:val="22"/>
          <w:lang w:eastAsia="en-US"/>
        </w:rPr>
      </w:r>
      <w:r w:rsidR="00E4306B" w:rsidRPr="00997B26">
        <w:rPr>
          <w:rFonts w:eastAsia="Calibri"/>
          <w:szCs w:val="22"/>
          <w:lang w:eastAsia="en-US"/>
        </w:rPr>
        <w:fldChar w:fldCharType="separate"/>
      </w:r>
      <w:r w:rsidR="009520F4" w:rsidRPr="009520F4">
        <w:rPr>
          <w:rFonts w:eastAsia="Calibri"/>
          <w:szCs w:val="22"/>
          <w:lang w:eastAsia="en-US"/>
        </w:rPr>
        <w:t>Рисунок 4.3.8</w:t>
      </w:r>
      <w:r w:rsidR="00E4306B" w:rsidRPr="00997B26">
        <w:rPr>
          <w:rFonts w:eastAsia="Calibri"/>
          <w:szCs w:val="22"/>
          <w:lang w:eastAsia="en-US"/>
        </w:rPr>
        <w:fldChar w:fldCharType="end"/>
      </w:r>
      <w:r w:rsidR="00A10BEC" w:rsidRPr="00997B26">
        <w:rPr>
          <w:rFonts w:eastAsia="Calibri"/>
          <w:szCs w:val="22"/>
          <w:lang w:eastAsia="en-US"/>
        </w:rPr>
        <w:t>)</w:t>
      </w:r>
      <w:r w:rsidR="00CD29E7" w:rsidRPr="00997B26">
        <w:rPr>
          <w:rFonts w:eastAsia="Calibri"/>
          <w:szCs w:val="22"/>
          <w:lang w:eastAsia="en-US"/>
        </w:rPr>
        <w:t>.</w:t>
      </w:r>
    </w:p>
    <w:p w14:paraId="2E0B993F" w14:textId="77777777" w:rsidR="00CD29E7" w:rsidRPr="00CD29E7" w:rsidRDefault="00CD29E7" w:rsidP="00D34CDE">
      <w:pPr>
        <w:keepNext/>
        <w:spacing w:before="120" w:after="120"/>
        <w:jc w:val="center"/>
        <w:rPr>
          <w:sz w:val="22"/>
        </w:rPr>
      </w:pPr>
      <w:r w:rsidRPr="00CD29E7">
        <w:rPr>
          <w:noProof/>
          <w:sz w:val="22"/>
        </w:rPr>
        <w:drawing>
          <wp:inline distT="0" distB="0" distL="0" distR="0" wp14:anchorId="4269D35B" wp14:editId="1CEC053A">
            <wp:extent cx="1676400" cy="771525"/>
            <wp:effectExtent l="76200" t="76200" r="76200" b="857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6400" cy="771525"/>
                    </a:xfrm>
                    <a:prstGeom prst="rect">
                      <a:avLst/>
                    </a:prstGeom>
                    <a:ln>
                      <a:noFill/>
                    </a:ln>
                    <a:effectLst>
                      <a:glow rad="63500">
                        <a:sysClr val="window" lastClr="FFFFFF">
                          <a:lumMod val="75000"/>
                        </a:sysClr>
                      </a:glow>
                    </a:effectLst>
                  </pic:spPr>
                </pic:pic>
              </a:graphicData>
            </a:graphic>
          </wp:inline>
        </w:drawing>
      </w:r>
    </w:p>
    <w:p w14:paraId="0E02DB75" w14:textId="2B159FB5" w:rsidR="00CD29E7" w:rsidRPr="00CD29E7" w:rsidRDefault="00CD29E7" w:rsidP="00D34CDE">
      <w:pPr>
        <w:pStyle w:val="af8"/>
        <w:rPr>
          <w:szCs w:val="28"/>
        </w:rPr>
      </w:pPr>
      <w:bookmarkStart w:id="90" w:name="_Ref103779006"/>
      <w:r w:rsidRPr="00CD29E7">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13</w:t>
      </w:r>
      <w:r w:rsidR="00F64EDF">
        <w:rPr>
          <w:noProof/>
        </w:rPr>
        <w:fldChar w:fldCharType="end"/>
      </w:r>
      <w:bookmarkEnd w:id="90"/>
      <w:r w:rsidRPr="00CD29E7">
        <w:t xml:space="preserve"> Поле для отметки о принудительной смене пароля пользователем</w:t>
      </w:r>
    </w:p>
    <w:p w14:paraId="6B882635" w14:textId="3B20FF44" w:rsidR="005F03B2" w:rsidRPr="00186FA2" w:rsidRDefault="001F2F2F" w:rsidP="00186FA2">
      <w:pPr>
        <w:spacing w:before="120" w:after="120" w:line="276" w:lineRule="auto"/>
        <w:rPr>
          <w:szCs w:val="28"/>
        </w:rPr>
      </w:pPr>
      <w:r>
        <w:rPr>
          <w:szCs w:val="28"/>
        </w:rPr>
        <w:t>Администратор</w:t>
      </w:r>
      <w:r w:rsidR="00A10BEC" w:rsidRPr="00186FA2">
        <w:rPr>
          <w:szCs w:val="28"/>
        </w:rPr>
        <w:t xml:space="preserve">, имеющий право «управление учетными записями» может </w:t>
      </w:r>
      <w:r>
        <w:rPr>
          <w:szCs w:val="28"/>
        </w:rPr>
        <w:t xml:space="preserve">принудительно </w:t>
      </w:r>
      <w:r w:rsidR="00A10BEC" w:rsidRPr="00186FA2">
        <w:rPr>
          <w:szCs w:val="28"/>
        </w:rPr>
        <w:t xml:space="preserve">установить </w:t>
      </w:r>
      <w:r>
        <w:rPr>
          <w:szCs w:val="28"/>
        </w:rPr>
        <w:t xml:space="preserve">постоянный </w:t>
      </w:r>
      <w:r w:rsidR="00A10BEC" w:rsidRPr="00186FA2">
        <w:rPr>
          <w:szCs w:val="28"/>
        </w:rPr>
        <w:t>пароль</w:t>
      </w:r>
      <w:r w:rsidR="004C2373">
        <w:rPr>
          <w:szCs w:val="28"/>
        </w:rPr>
        <w:t xml:space="preserve"> любой</w:t>
      </w:r>
      <w:r w:rsidR="00F84274" w:rsidRPr="00186FA2">
        <w:rPr>
          <w:szCs w:val="28"/>
        </w:rPr>
        <w:t xml:space="preserve"> </w:t>
      </w:r>
      <w:r w:rsidR="00A10BEC" w:rsidRPr="00186FA2">
        <w:rPr>
          <w:szCs w:val="28"/>
        </w:rPr>
        <w:t>учетной записи. Для этого необходимо выделить УЗ пользователя в списке пользователей и нажать кнопку «Изменить пароль» вкладки «пользователи» ленты инструментов (</w:t>
      </w:r>
      <w:r w:rsidR="00A10BEC" w:rsidRPr="00186FA2">
        <w:rPr>
          <w:szCs w:val="28"/>
        </w:rPr>
        <w:fldChar w:fldCharType="begin"/>
      </w:r>
      <w:r w:rsidR="00A10BEC" w:rsidRPr="00186FA2">
        <w:rPr>
          <w:szCs w:val="28"/>
        </w:rPr>
        <w:instrText xml:space="preserve"> REF _Ref105418336 \h </w:instrText>
      </w:r>
      <w:r w:rsidR="00186FA2">
        <w:rPr>
          <w:szCs w:val="28"/>
        </w:rPr>
        <w:instrText xml:space="preserve"> \* MERGEFORMAT </w:instrText>
      </w:r>
      <w:r w:rsidR="00A10BEC" w:rsidRPr="00186FA2">
        <w:rPr>
          <w:szCs w:val="28"/>
        </w:rPr>
      </w:r>
      <w:r w:rsidR="00A10BEC" w:rsidRPr="00186FA2">
        <w:rPr>
          <w:szCs w:val="28"/>
        </w:rPr>
        <w:fldChar w:fldCharType="separate"/>
      </w:r>
      <w:r w:rsidR="009520F4" w:rsidRPr="009520F4">
        <w:rPr>
          <w:szCs w:val="28"/>
        </w:rPr>
        <w:t>Рисунок 5.1.14</w:t>
      </w:r>
      <w:r w:rsidR="00A10BEC" w:rsidRPr="00186FA2">
        <w:rPr>
          <w:szCs w:val="28"/>
        </w:rPr>
        <w:fldChar w:fldCharType="end"/>
      </w:r>
      <w:r w:rsidR="00A10BEC" w:rsidRPr="00186FA2">
        <w:rPr>
          <w:szCs w:val="28"/>
        </w:rPr>
        <w:t>).</w:t>
      </w:r>
    </w:p>
    <w:p w14:paraId="1E886C0A" w14:textId="77777777" w:rsidR="00A10BEC" w:rsidRDefault="00A10BEC" w:rsidP="00A10BEC">
      <w:pPr>
        <w:pStyle w:val="aff1"/>
        <w:keepNext/>
        <w:spacing w:before="120" w:after="120"/>
        <w:ind w:left="470" w:firstLine="0"/>
        <w:jc w:val="center"/>
      </w:pPr>
      <w:r>
        <w:rPr>
          <w:noProof/>
          <w:lang w:eastAsia="ru-RU"/>
        </w:rPr>
        <w:drawing>
          <wp:inline distT="0" distB="0" distL="0" distR="0" wp14:anchorId="06A10EEE" wp14:editId="1306AA8F">
            <wp:extent cx="4084678" cy="3976577"/>
            <wp:effectExtent l="76200" t="76200" r="68580" b="81280"/>
            <wp:docPr id="912" name="Рисунок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1377" cy="3983098"/>
                    </a:xfrm>
                    <a:prstGeom prst="rect">
                      <a:avLst/>
                    </a:prstGeom>
                    <a:ln>
                      <a:noFill/>
                    </a:ln>
                    <a:effectLst>
                      <a:glow rad="63500">
                        <a:sysClr val="window" lastClr="FFFFFF">
                          <a:lumMod val="75000"/>
                        </a:sysClr>
                      </a:glow>
                    </a:effectLst>
                  </pic:spPr>
                </pic:pic>
              </a:graphicData>
            </a:graphic>
          </wp:inline>
        </w:drawing>
      </w:r>
    </w:p>
    <w:p w14:paraId="3DADA185" w14:textId="4989C54B" w:rsidR="00A10BEC" w:rsidRDefault="00A10BEC" w:rsidP="00A10BEC">
      <w:pPr>
        <w:pStyle w:val="af8"/>
        <w:rPr>
          <w:noProof/>
        </w:rPr>
      </w:pPr>
      <w:bookmarkStart w:id="91" w:name="_Ref105418336"/>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14</w:t>
      </w:r>
      <w:r w:rsidR="00F64EDF">
        <w:rPr>
          <w:noProof/>
        </w:rPr>
        <w:fldChar w:fldCharType="end"/>
      </w:r>
      <w:bookmarkEnd w:id="91"/>
      <w:r>
        <w:t xml:space="preserve"> </w:t>
      </w:r>
      <w:r>
        <w:rPr>
          <w:noProof/>
        </w:rPr>
        <w:t>Изменение пароля администратором</w:t>
      </w:r>
    </w:p>
    <w:p w14:paraId="67DFBB20" w14:textId="58E9E43F" w:rsidR="00F84274" w:rsidRPr="00186FA2" w:rsidRDefault="00A13DA0" w:rsidP="00186FA2">
      <w:pPr>
        <w:spacing w:before="120" w:line="276" w:lineRule="auto"/>
        <w:rPr>
          <w:szCs w:val="28"/>
        </w:rPr>
      </w:pPr>
      <w:r>
        <w:t xml:space="preserve">Администратор </w:t>
      </w:r>
      <w:r w:rsidRPr="00F84274">
        <w:t xml:space="preserve">может </w:t>
      </w:r>
      <w:r>
        <w:t>сгенерировать</w:t>
      </w:r>
      <w:r w:rsidRPr="00F84274">
        <w:t xml:space="preserve"> случайный пароль пользователю</w:t>
      </w:r>
      <w:r w:rsidR="00F84274" w:rsidRPr="00186FA2">
        <w:rPr>
          <w:szCs w:val="28"/>
        </w:rPr>
        <w:t xml:space="preserve">. Для этого в окне смены пароля необходимо нажать кнопку «Сгенерировать пароль». После чего в поле «Новый пароль» отобразиться </w:t>
      </w:r>
      <w:r w:rsidR="001F2F2F">
        <w:rPr>
          <w:szCs w:val="28"/>
        </w:rPr>
        <w:t xml:space="preserve">временный </w:t>
      </w:r>
      <w:r w:rsidR="00F84274" w:rsidRPr="00186FA2">
        <w:rPr>
          <w:szCs w:val="28"/>
        </w:rPr>
        <w:t xml:space="preserve">сгенерированный пароль. </w:t>
      </w:r>
    </w:p>
    <w:p w14:paraId="25ED0768" w14:textId="1DEB5319" w:rsidR="00F84274" w:rsidRPr="00186FA2" w:rsidRDefault="00F84274" w:rsidP="00186FA2">
      <w:pPr>
        <w:pBdr>
          <w:top w:val="single" w:sz="4" w:space="1" w:color="auto"/>
          <w:left w:val="single" w:sz="4" w:space="4" w:color="auto"/>
          <w:bottom w:val="single" w:sz="4" w:space="1" w:color="auto"/>
          <w:right w:val="single" w:sz="4" w:space="4" w:color="auto"/>
        </w:pBdr>
        <w:shd w:val="clear" w:color="auto" w:fill="BFBFBF"/>
        <w:spacing w:before="120" w:after="120" w:line="276" w:lineRule="auto"/>
        <w:ind w:firstLine="0"/>
        <w:rPr>
          <w:rFonts w:eastAsia="Calibri"/>
          <w:szCs w:val="22"/>
          <w:lang w:eastAsia="en-US"/>
        </w:rPr>
      </w:pPr>
      <w:r w:rsidRPr="00186FA2">
        <w:rPr>
          <w:rFonts w:eastAsia="Calibri"/>
          <w:szCs w:val="22"/>
          <w:u w:val="single"/>
          <w:lang w:eastAsia="en-US"/>
        </w:rPr>
        <w:t>ВАЖНО:</w:t>
      </w:r>
      <w:r w:rsidRPr="00186FA2">
        <w:rPr>
          <w:rFonts w:eastAsia="Calibri"/>
          <w:szCs w:val="22"/>
          <w:lang w:eastAsia="en-US"/>
        </w:rPr>
        <w:t xml:space="preserve"> этот пароль необходимо записать и передать пользователю, т.к. после закрытия этого окна невозможно будет отобразить текущий пароль.</w:t>
      </w:r>
    </w:p>
    <w:p w14:paraId="36803E40" w14:textId="77777777" w:rsidR="00F84274" w:rsidRDefault="00F84274" w:rsidP="00F84274">
      <w:pPr>
        <w:pStyle w:val="aff1"/>
        <w:keepNext/>
        <w:spacing w:before="120" w:after="120"/>
        <w:ind w:left="470" w:firstLine="0"/>
        <w:jc w:val="center"/>
      </w:pPr>
      <w:r>
        <w:rPr>
          <w:noProof/>
          <w:lang w:eastAsia="ru-RU"/>
        </w:rPr>
        <w:lastRenderedPageBreak/>
        <w:drawing>
          <wp:inline distT="0" distB="0" distL="0" distR="0" wp14:anchorId="57D15D05" wp14:editId="5C53C275">
            <wp:extent cx="2438400" cy="2609850"/>
            <wp:effectExtent l="76200" t="76200" r="76200" b="76200"/>
            <wp:docPr id="915" name="Рисунок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38400" cy="2609850"/>
                    </a:xfrm>
                    <a:prstGeom prst="rect">
                      <a:avLst/>
                    </a:prstGeom>
                    <a:ln>
                      <a:noFill/>
                    </a:ln>
                    <a:effectLst>
                      <a:glow rad="63500">
                        <a:sysClr val="window" lastClr="FFFFFF">
                          <a:lumMod val="75000"/>
                        </a:sysClr>
                      </a:glow>
                    </a:effectLst>
                  </pic:spPr>
                </pic:pic>
              </a:graphicData>
            </a:graphic>
          </wp:inline>
        </w:drawing>
      </w:r>
    </w:p>
    <w:p w14:paraId="30FE26D7" w14:textId="6E7D7F59" w:rsidR="00F84274" w:rsidRPr="00F84274" w:rsidRDefault="00F84274" w:rsidP="00F84274">
      <w:pPr>
        <w:pStyle w:val="af8"/>
        <w:rPr>
          <w:szCs w:val="28"/>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15</w:t>
      </w:r>
      <w:r w:rsidR="00F64EDF">
        <w:rPr>
          <w:noProof/>
        </w:rPr>
        <w:fldChar w:fldCharType="end"/>
      </w:r>
      <w:r>
        <w:t xml:space="preserve"> Установка случайного пароля</w:t>
      </w:r>
    </w:p>
    <w:p w14:paraId="5A2BA27F" w14:textId="44B5C81B" w:rsidR="00CD29E7" w:rsidRPr="0088074D" w:rsidRDefault="00CD29E7" w:rsidP="00107A6A">
      <w:pPr>
        <w:pStyle w:val="3f4"/>
        <w:tabs>
          <w:tab w:val="clear" w:pos="2126"/>
          <w:tab w:val="num" w:pos="567"/>
        </w:tabs>
        <w:spacing w:before="120" w:after="120"/>
        <w:ind w:left="1996" w:hanging="1996"/>
      </w:pPr>
      <w:r w:rsidRPr="0088074D">
        <w:t>Добавление пользователей</w:t>
      </w:r>
    </w:p>
    <w:p w14:paraId="5705D440" w14:textId="4A263CAA" w:rsidR="00CD29E7" w:rsidRPr="00CD29E7" w:rsidRDefault="00CD29E7" w:rsidP="00107A6A">
      <w:pPr>
        <w:spacing w:line="276" w:lineRule="auto"/>
        <w:rPr>
          <w:szCs w:val="28"/>
        </w:rPr>
      </w:pPr>
      <w:r w:rsidRPr="00CD29E7">
        <w:rPr>
          <w:szCs w:val="28"/>
        </w:rPr>
        <w:t>Для добавления нового пользователя системы необходимо нажать кнопку «Добавить» на</w:t>
      </w:r>
      <w:r w:rsidR="005F03B2">
        <w:rPr>
          <w:szCs w:val="28"/>
        </w:rPr>
        <w:t xml:space="preserve"> вкладке «Пользователи» ленты инструментов</w:t>
      </w:r>
      <w:r w:rsidR="004B7165">
        <w:rPr>
          <w:szCs w:val="28"/>
        </w:rPr>
        <w:t xml:space="preserve"> (</w:t>
      </w:r>
      <w:r w:rsidR="004B7165">
        <w:rPr>
          <w:szCs w:val="28"/>
        </w:rPr>
        <w:fldChar w:fldCharType="begin"/>
      </w:r>
      <w:r w:rsidR="004B7165">
        <w:rPr>
          <w:szCs w:val="28"/>
        </w:rPr>
        <w:instrText xml:space="preserve"> REF _Ref103778344 \h </w:instrText>
      </w:r>
      <w:r w:rsidR="00107A6A">
        <w:rPr>
          <w:szCs w:val="28"/>
        </w:rPr>
        <w:instrText xml:space="preserve"> \* MERGEFORMAT </w:instrText>
      </w:r>
      <w:r w:rsidR="004B7165">
        <w:rPr>
          <w:szCs w:val="28"/>
        </w:rPr>
      </w:r>
      <w:r w:rsidR="004B7165">
        <w:rPr>
          <w:szCs w:val="28"/>
        </w:rPr>
        <w:fldChar w:fldCharType="separate"/>
      </w:r>
      <w:r w:rsidR="009520F4" w:rsidRPr="00CD29E7">
        <w:rPr>
          <w:bCs/>
        </w:rPr>
        <w:t xml:space="preserve">Рисунок </w:t>
      </w:r>
      <w:r w:rsidR="009520F4">
        <w:rPr>
          <w:bCs/>
          <w:noProof/>
        </w:rPr>
        <w:t>5.1</w:t>
      </w:r>
      <w:r w:rsidR="009520F4">
        <w:rPr>
          <w:bCs/>
        </w:rPr>
        <w:t>.</w:t>
      </w:r>
      <w:r w:rsidR="009520F4">
        <w:rPr>
          <w:bCs/>
          <w:noProof/>
        </w:rPr>
        <w:t>16</w:t>
      </w:r>
      <w:r w:rsidR="004B7165">
        <w:rPr>
          <w:szCs w:val="28"/>
        </w:rPr>
        <w:fldChar w:fldCharType="end"/>
      </w:r>
      <w:r w:rsidR="004B7165">
        <w:rPr>
          <w:szCs w:val="28"/>
        </w:rPr>
        <w:t>)</w:t>
      </w:r>
      <w:r w:rsidRPr="00CD29E7">
        <w:rPr>
          <w:szCs w:val="28"/>
        </w:rPr>
        <w:t xml:space="preserve">. После чего появится окно, в котором необходимо заполнить необходимую информацию: </w:t>
      </w:r>
    </w:p>
    <w:p w14:paraId="15AC8D98" w14:textId="77777777" w:rsidR="00CD29E7" w:rsidRPr="00CD29E7" w:rsidRDefault="00CD29E7" w:rsidP="00DE49E1">
      <w:pPr>
        <w:numPr>
          <w:ilvl w:val="0"/>
          <w:numId w:val="60"/>
        </w:numPr>
        <w:spacing w:before="60" w:after="200" w:line="276" w:lineRule="auto"/>
        <w:contextualSpacing/>
        <w:rPr>
          <w:rFonts w:eastAsia="Calibri"/>
          <w:szCs w:val="28"/>
          <w:lang w:eastAsia="en-US"/>
        </w:rPr>
      </w:pPr>
      <w:r w:rsidRPr="00CD29E7">
        <w:rPr>
          <w:rFonts w:eastAsia="Calibri"/>
          <w:szCs w:val="28"/>
          <w:lang w:eastAsia="en-US"/>
        </w:rPr>
        <w:t>Логин;</w:t>
      </w:r>
    </w:p>
    <w:p w14:paraId="17C0BABE" w14:textId="77777777" w:rsidR="00CD29E7" w:rsidRPr="00CD29E7" w:rsidRDefault="00CD29E7" w:rsidP="00DE49E1">
      <w:pPr>
        <w:numPr>
          <w:ilvl w:val="0"/>
          <w:numId w:val="60"/>
        </w:numPr>
        <w:spacing w:before="60" w:after="200" w:line="276" w:lineRule="auto"/>
        <w:contextualSpacing/>
        <w:rPr>
          <w:rFonts w:eastAsia="Calibri"/>
          <w:szCs w:val="28"/>
          <w:lang w:eastAsia="en-US"/>
        </w:rPr>
      </w:pPr>
      <w:r w:rsidRPr="00CD29E7">
        <w:rPr>
          <w:rFonts w:eastAsia="Calibri"/>
          <w:szCs w:val="28"/>
          <w:lang w:eastAsia="en-US"/>
        </w:rPr>
        <w:t>имя пользователя;</w:t>
      </w:r>
    </w:p>
    <w:p w14:paraId="57C8B92E" w14:textId="77777777" w:rsidR="00CD29E7" w:rsidRPr="00CD29E7" w:rsidRDefault="00CD29E7" w:rsidP="00DE49E1">
      <w:pPr>
        <w:numPr>
          <w:ilvl w:val="0"/>
          <w:numId w:val="60"/>
        </w:numPr>
        <w:spacing w:before="60" w:after="200" w:line="276" w:lineRule="auto"/>
        <w:contextualSpacing/>
        <w:rPr>
          <w:rFonts w:eastAsia="Calibri"/>
          <w:szCs w:val="28"/>
          <w:lang w:eastAsia="en-US"/>
        </w:rPr>
      </w:pPr>
      <w:r w:rsidRPr="00CD29E7">
        <w:rPr>
          <w:rFonts w:eastAsia="Calibri"/>
          <w:szCs w:val="28"/>
          <w:lang w:eastAsia="en-US"/>
        </w:rPr>
        <w:t>пароль и подтверждение пароля. Сам пароль при наборе будет отображен символами «*».</w:t>
      </w:r>
    </w:p>
    <w:p w14:paraId="4A74EF5B" w14:textId="77777777" w:rsidR="00CD29E7" w:rsidRPr="00CD29E7" w:rsidRDefault="00CD29E7" w:rsidP="00DE49E1">
      <w:pPr>
        <w:numPr>
          <w:ilvl w:val="0"/>
          <w:numId w:val="60"/>
        </w:numPr>
        <w:spacing w:before="60" w:after="200" w:line="276" w:lineRule="auto"/>
        <w:contextualSpacing/>
        <w:rPr>
          <w:rFonts w:eastAsia="Calibri"/>
          <w:szCs w:val="28"/>
          <w:lang w:eastAsia="en-US"/>
        </w:rPr>
      </w:pPr>
      <w:r w:rsidRPr="00CD29E7">
        <w:rPr>
          <w:rFonts w:eastAsia="Calibri"/>
          <w:szCs w:val="28"/>
          <w:lang w:eastAsia="en-US"/>
        </w:rPr>
        <w:t>Роль — выбрать из списка ролей. Это обязательное поле.</w:t>
      </w:r>
    </w:p>
    <w:p w14:paraId="030F4124" w14:textId="12A09058" w:rsidR="00CD29E7" w:rsidRDefault="00CD29E7" w:rsidP="00CD29E7">
      <w:pPr>
        <w:spacing w:before="240" w:after="200" w:line="276" w:lineRule="auto"/>
        <w:contextualSpacing/>
        <w:rPr>
          <w:szCs w:val="28"/>
        </w:rPr>
      </w:pPr>
      <w:r w:rsidRPr="00CD29E7">
        <w:rPr>
          <w:szCs w:val="28"/>
        </w:rPr>
        <w:t xml:space="preserve">Далее необходимо нажать кнопку «Добавить» </w:t>
      </w:r>
    </w:p>
    <w:p w14:paraId="7B42B5B3" w14:textId="5A3BB55A" w:rsidR="00CD29E7" w:rsidRPr="00CD29E7" w:rsidRDefault="00C24445" w:rsidP="00575D31">
      <w:pPr>
        <w:keepNext/>
        <w:ind w:firstLine="0"/>
        <w:jc w:val="center"/>
        <w:rPr>
          <w:rFonts w:ascii="ГОСТ тип А" w:hAnsi="ГОСТ тип А"/>
          <w:i/>
          <w:sz w:val="28"/>
        </w:rPr>
      </w:pPr>
      <w:r>
        <w:rPr>
          <w:noProof/>
        </w:rPr>
        <w:drawing>
          <wp:inline distT="0" distB="0" distL="0" distR="0" wp14:anchorId="3FA9349B" wp14:editId="59540243">
            <wp:extent cx="4248150" cy="3152775"/>
            <wp:effectExtent l="76200" t="76200" r="76200" b="85725"/>
            <wp:docPr id="935"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48150" cy="3152775"/>
                    </a:xfrm>
                    <a:prstGeom prst="rect">
                      <a:avLst/>
                    </a:prstGeom>
                    <a:ln>
                      <a:noFill/>
                    </a:ln>
                    <a:effectLst>
                      <a:glow rad="63500">
                        <a:sysClr val="window" lastClr="FFFFFF">
                          <a:lumMod val="75000"/>
                        </a:sysClr>
                      </a:glow>
                    </a:effectLst>
                  </pic:spPr>
                </pic:pic>
              </a:graphicData>
            </a:graphic>
          </wp:inline>
        </w:drawing>
      </w:r>
    </w:p>
    <w:p w14:paraId="59BA10D8" w14:textId="2DD5A507" w:rsidR="00575D31" w:rsidRPr="00CD29E7" w:rsidRDefault="00CD29E7" w:rsidP="00DF36FD">
      <w:pPr>
        <w:spacing w:before="120" w:after="120"/>
        <w:ind w:firstLine="0"/>
        <w:jc w:val="center"/>
        <w:rPr>
          <w:bCs/>
        </w:rPr>
      </w:pPr>
      <w:bookmarkStart w:id="92" w:name="_Ref103778344"/>
      <w:r w:rsidRPr="00CD29E7">
        <w:rPr>
          <w:bCs/>
        </w:rPr>
        <w:t xml:space="preserve">Рисунок </w:t>
      </w:r>
      <w:r w:rsidR="00C62A2C">
        <w:rPr>
          <w:bCs/>
        </w:rPr>
        <w:fldChar w:fldCharType="begin"/>
      </w:r>
      <w:r w:rsidR="00C62A2C">
        <w:rPr>
          <w:bCs/>
        </w:rPr>
        <w:instrText xml:space="preserve"> STYLEREF 2 \s </w:instrText>
      </w:r>
      <w:r w:rsidR="00C62A2C">
        <w:rPr>
          <w:bCs/>
        </w:rPr>
        <w:fldChar w:fldCharType="separate"/>
      </w:r>
      <w:r w:rsidR="009520F4">
        <w:rPr>
          <w:bCs/>
          <w:noProof/>
        </w:rPr>
        <w:t>5.1</w:t>
      </w:r>
      <w:r w:rsidR="00C62A2C">
        <w:rPr>
          <w:bCs/>
        </w:rPr>
        <w:fldChar w:fldCharType="end"/>
      </w:r>
      <w:r w:rsidR="00C62A2C">
        <w:rPr>
          <w:bCs/>
        </w:rPr>
        <w:t>.</w:t>
      </w:r>
      <w:r w:rsidR="00C62A2C">
        <w:rPr>
          <w:bCs/>
        </w:rPr>
        <w:fldChar w:fldCharType="begin"/>
      </w:r>
      <w:r w:rsidR="00C62A2C">
        <w:rPr>
          <w:bCs/>
        </w:rPr>
        <w:instrText xml:space="preserve"> SEQ Рисунок \* ARABIC \s 2 </w:instrText>
      </w:r>
      <w:r w:rsidR="00C62A2C">
        <w:rPr>
          <w:bCs/>
        </w:rPr>
        <w:fldChar w:fldCharType="separate"/>
      </w:r>
      <w:r w:rsidR="009520F4">
        <w:rPr>
          <w:bCs/>
          <w:noProof/>
        </w:rPr>
        <w:t>16</w:t>
      </w:r>
      <w:r w:rsidR="00C62A2C">
        <w:rPr>
          <w:bCs/>
        </w:rPr>
        <w:fldChar w:fldCharType="end"/>
      </w:r>
      <w:bookmarkEnd w:id="92"/>
      <w:r w:rsidRPr="00CD29E7">
        <w:rPr>
          <w:bCs/>
        </w:rPr>
        <w:t xml:space="preserve"> Диалог создания пользователя</w:t>
      </w:r>
    </w:p>
    <w:p w14:paraId="74BDDA39" w14:textId="3A170E6D" w:rsidR="00CD29E7" w:rsidRPr="0088074D" w:rsidRDefault="00CD29E7" w:rsidP="00997B26">
      <w:pPr>
        <w:pStyle w:val="3f4"/>
        <w:tabs>
          <w:tab w:val="clear" w:pos="2126"/>
          <w:tab w:val="num" w:pos="567"/>
        </w:tabs>
        <w:spacing w:before="120" w:after="120" w:line="276" w:lineRule="auto"/>
        <w:ind w:left="1996" w:hanging="1996"/>
      </w:pPr>
      <w:r w:rsidRPr="0088074D">
        <w:lastRenderedPageBreak/>
        <w:t>Удаление пользователей</w:t>
      </w:r>
    </w:p>
    <w:p w14:paraId="3269AFF3" w14:textId="305530C0" w:rsidR="00CD29E7" w:rsidRDefault="00CD29E7" w:rsidP="00CD29E7">
      <w:pPr>
        <w:spacing w:after="120" w:line="276" w:lineRule="auto"/>
        <w:rPr>
          <w:szCs w:val="28"/>
        </w:rPr>
      </w:pPr>
      <w:r w:rsidRPr="00CD29E7">
        <w:rPr>
          <w:szCs w:val="28"/>
        </w:rPr>
        <w:t>Чтобы удалить учетную запись пользователя необходимо выбрать ее в списке, а затем нажать кнопку «Удалить» на ленте инструментов. После этого в появившемся окне подтвердить операцию</w:t>
      </w:r>
      <w:r w:rsidR="00521B00">
        <w:rPr>
          <w:szCs w:val="28"/>
        </w:rPr>
        <w:t xml:space="preserve"> (</w:t>
      </w:r>
      <w:r w:rsidR="00521B00">
        <w:rPr>
          <w:szCs w:val="28"/>
        </w:rPr>
        <w:fldChar w:fldCharType="begin"/>
      </w:r>
      <w:r w:rsidR="00521B00">
        <w:rPr>
          <w:szCs w:val="28"/>
        </w:rPr>
        <w:instrText xml:space="preserve"> REF _Ref103779036 \h </w:instrText>
      </w:r>
      <w:r w:rsidR="00521B00">
        <w:rPr>
          <w:szCs w:val="28"/>
        </w:rPr>
      </w:r>
      <w:r w:rsidR="00521B00">
        <w:rPr>
          <w:szCs w:val="28"/>
        </w:rPr>
        <w:fldChar w:fldCharType="separate"/>
      </w:r>
      <w:r w:rsidR="009520F4">
        <w:t xml:space="preserve">Рисунок </w:t>
      </w:r>
      <w:r w:rsidR="009520F4">
        <w:rPr>
          <w:noProof/>
        </w:rPr>
        <w:t>5.1</w:t>
      </w:r>
      <w:r w:rsidR="009520F4">
        <w:t>.</w:t>
      </w:r>
      <w:r w:rsidR="009520F4">
        <w:rPr>
          <w:noProof/>
        </w:rPr>
        <w:t>17</w:t>
      </w:r>
      <w:r w:rsidR="00521B00">
        <w:rPr>
          <w:szCs w:val="28"/>
        </w:rPr>
        <w:fldChar w:fldCharType="end"/>
      </w:r>
      <w:r w:rsidR="00521B00">
        <w:rPr>
          <w:szCs w:val="28"/>
        </w:rPr>
        <w:t>)</w:t>
      </w:r>
      <w:r w:rsidRPr="00CD29E7">
        <w:rPr>
          <w:szCs w:val="28"/>
        </w:rPr>
        <w:t>. Результат выполнения команды будет отображен в окне сообщений</w:t>
      </w:r>
      <w:r>
        <w:rPr>
          <w:szCs w:val="28"/>
        </w:rPr>
        <w:t>.</w:t>
      </w:r>
      <w:r w:rsidRPr="00CD29E7">
        <w:rPr>
          <w:szCs w:val="28"/>
        </w:rPr>
        <w:t xml:space="preserve"> </w:t>
      </w:r>
    </w:p>
    <w:p w14:paraId="1F880DD7" w14:textId="183F0403" w:rsidR="005F03B2" w:rsidRDefault="005F03B2" w:rsidP="005F03B2">
      <w:pPr>
        <w:spacing w:after="120" w:line="276" w:lineRule="auto"/>
        <w:jc w:val="center"/>
        <w:rPr>
          <w:szCs w:val="28"/>
        </w:rPr>
      </w:pPr>
      <w:r>
        <w:rPr>
          <w:noProof/>
        </w:rPr>
        <w:drawing>
          <wp:inline distT="0" distB="0" distL="0" distR="0" wp14:anchorId="0F5D5884" wp14:editId="51A69156">
            <wp:extent cx="2572191" cy="2139649"/>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9367" cy="2145618"/>
                    </a:xfrm>
                    <a:prstGeom prst="rect">
                      <a:avLst/>
                    </a:prstGeom>
                  </pic:spPr>
                </pic:pic>
              </a:graphicData>
            </a:graphic>
          </wp:inline>
        </w:drawing>
      </w:r>
    </w:p>
    <w:p w14:paraId="0BF4D626" w14:textId="77777777" w:rsidR="005F03B2" w:rsidRDefault="005F03B2" w:rsidP="001F2F2F">
      <w:pPr>
        <w:keepNext/>
        <w:spacing w:line="276" w:lineRule="auto"/>
      </w:pPr>
      <w:r>
        <w:rPr>
          <w:noProof/>
        </w:rPr>
        <w:drawing>
          <wp:inline distT="0" distB="0" distL="0" distR="0" wp14:anchorId="67F55D09" wp14:editId="4AFF2252">
            <wp:extent cx="5295900" cy="523875"/>
            <wp:effectExtent l="0" t="0" r="0" b="952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95900" cy="523875"/>
                    </a:xfrm>
                    <a:prstGeom prst="rect">
                      <a:avLst/>
                    </a:prstGeom>
                  </pic:spPr>
                </pic:pic>
              </a:graphicData>
            </a:graphic>
          </wp:inline>
        </w:drawing>
      </w:r>
    </w:p>
    <w:p w14:paraId="6227D265" w14:textId="02C37A82" w:rsidR="0091492C" w:rsidRDefault="005F03B2" w:rsidP="001F2F2F">
      <w:pPr>
        <w:pStyle w:val="af8"/>
        <w:spacing w:before="0"/>
        <w:rPr>
          <w:b/>
          <w:bCs w:val="0"/>
          <w:iCs/>
          <w:szCs w:val="28"/>
        </w:rPr>
      </w:pPr>
      <w:bookmarkStart w:id="93" w:name="_Ref103779036"/>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17</w:t>
      </w:r>
      <w:r w:rsidR="00F64EDF">
        <w:rPr>
          <w:noProof/>
        </w:rPr>
        <w:fldChar w:fldCharType="end"/>
      </w:r>
      <w:bookmarkEnd w:id="93"/>
      <w:r>
        <w:t xml:space="preserve"> Удаление учетной записи</w:t>
      </w:r>
      <w:bookmarkStart w:id="94" w:name="_Toc31701203"/>
      <w:bookmarkEnd w:id="80"/>
    </w:p>
    <w:p w14:paraId="1B8FBED8" w14:textId="372FAE93" w:rsidR="00CD29E7" w:rsidRPr="008A0BD2" w:rsidRDefault="008A0BD2" w:rsidP="00067F94">
      <w:pPr>
        <w:pStyle w:val="20"/>
        <w:spacing w:before="120" w:after="120" w:line="240" w:lineRule="auto"/>
        <w:rPr>
          <w:szCs w:val="24"/>
        </w:rPr>
      </w:pPr>
      <w:bookmarkStart w:id="95" w:name="_Ref149054933"/>
      <w:bookmarkStart w:id="96" w:name="_Ref149054988"/>
      <w:bookmarkStart w:id="97" w:name="_Ref149055102"/>
      <w:bookmarkStart w:id="98" w:name="_Ref149055137"/>
      <w:bookmarkStart w:id="99" w:name="_Toc149055455"/>
      <w:bookmarkEnd w:id="94"/>
      <w:r>
        <w:rPr>
          <w:szCs w:val="24"/>
        </w:rPr>
        <w:t>У</w:t>
      </w:r>
      <w:r w:rsidRPr="008A0BD2">
        <w:rPr>
          <w:szCs w:val="24"/>
        </w:rPr>
        <w:t>правление доступом пользователей</w:t>
      </w:r>
      <w:bookmarkEnd w:id="95"/>
      <w:bookmarkEnd w:id="96"/>
      <w:bookmarkEnd w:id="97"/>
      <w:bookmarkEnd w:id="98"/>
      <w:bookmarkEnd w:id="99"/>
    </w:p>
    <w:p w14:paraId="6089A63C" w14:textId="2479DB1E" w:rsidR="000C07FD" w:rsidRPr="00596779" w:rsidRDefault="00BA2E53" w:rsidP="00A32BCB">
      <w:pPr>
        <w:spacing w:line="276" w:lineRule="auto"/>
        <w:rPr>
          <w:szCs w:val="28"/>
          <w:lang w:eastAsia="en-US"/>
        </w:rPr>
      </w:pPr>
      <w:bookmarkStart w:id="100" w:name="_Toc519512412"/>
      <w:r>
        <w:rPr>
          <w:szCs w:val="28"/>
          <w:lang w:eastAsia="en-US"/>
        </w:rPr>
        <w:t xml:space="preserve">Права доступа пользователей назначаются путём включения его учётной записи в одну из ролевых групп. </w:t>
      </w:r>
      <w:r w:rsidR="000C07FD">
        <w:rPr>
          <w:szCs w:val="28"/>
          <w:lang w:eastAsia="en-US"/>
        </w:rPr>
        <w:t xml:space="preserve">Каждая ролевая группа имеет набор </w:t>
      </w:r>
      <w:r w:rsidR="00596779">
        <w:rPr>
          <w:szCs w:val="28"/>
          <w:lang w:eastAsia="en-US"/>
        </w:rPr>
        <w:t>разрешённых операций по управлению</w:t>
      </w:r>
      <w:r w:rsidR="000C07FD">
        <w:rPr>
          <w:szCs w:val="28"/>
          <w:lang w:eastAsia="en-US"/>
        </w:rPr>
        <w:t xml:space="preserve"> функциями МЗИ и СПО </w:t>
      </w:r>
      <w:r w:rsidR="000C07FD">
        <w:rPr>
          <w:szCs w:val="28"/>
          <w:lang w:val="en-US" w:eastAsia="en-US"/>
        </w:rPr>
        <w:t>Zemon</w:t>
      </w:r>
      <w:r w:rsidR="00596779">
        <w:rPr>
          <w:szCs w:val="28"/>
          <w:lang w:eastAsia="en-US"/>
        </w:rPr>
        <w:t xml:space="preserve"> – </w:t>
      </w:r>
      <w:r w:rsidR="00596779" w:rsidRPr="00596779">
        <w:rPr>
          <w:szCs w:val="28"/>
          <w:u w:val="single"/>
          <w:lang w:eastAsia="en-US"/>
        </w:rPr>
        <w:t>права доступа ролевых групп</w:t>
      </w:r>
      <w:r w:rsidR="00596779">
        <w:rPr>
          <w:szCs w:val="28"/>
          <w:lang w:eastAsia="en-US"/>
        </w:rPr>
        <w:t>. Полный список разрешённых операций приведён в Таблице 3.</w:t>
      </w:r>
    </w:p>
    <w:p w14:paraId="07AFAFFE" w14:textId="586AE38F" w:rsidR="00FF0089" w:rsidRPr="00FF0089" w:rsidRDefault="00CB7D05" w:rsidP="00FF0089">
      <w:pPr>
        <w:pStyle w:val="af8"/>
        <w:jc w:val="right"/>
        <w:rPr>
          <w:b/>
          <w:i/>
          <w:szCs w:val="24"/>
        </w:rPr>
      </w:pPr>
      <w:bookmarkStart w:id="101" w:name="_Ref130907480"/>
      <w:r>
        <w:t xml:space="preserve">Таблица </w:t>
      </w:r>
      <w:r w:rsidR="00F64EDF">
        <w:rPr>
          <w:noProof/>
        </w:rPr>
        <w:fldChar w:fldCharType="begin"/>
      </w:r>
      <w:r w:rsidR="00F64EDF">
        <w:rPr>
          <w:noProof/>
        </w:rPr>
        <w:instrText xml:space="preserve"> SEQ Таблица \* ARABIC </w:instrText>
      </w:r>
      <w:r w:rsidR="00F64EDF">
        <w:rPr>
          <w:noProof/>
        </w:rPr>
        <w:fldChar w:fldCharType="separate"/>
      </w:r>
      <w:r w:rsidR="009520F4">
        <w:rPr>
          <w:noProof/>
        </w:rPr>
        <w:t>3</w:t>
      </w:r>
      <w:r w:rsidR="00F64EDF">
        <w:rPr>
          <w:noProof/>
        </w:rPr>
        <w:fldChar w:fldCharType="end"/>
      </w:r>
      <w:bookmarkEnd w:id="101"/>
      <w:r>
        <w:t xml:space="preserve"> </w:t>
      </w:r>
      <w:r>
        <w:rPr>
          <w:noProof/>
        </w:rPr>
        <w:t>–</w:t>
      </w:r>
      <w:r w:rsidR="00FF0089" w:rsidRPr="00FF0089">
        <w:rPr>
          <w:noProof/>
        </w:rPr>
        <w:t xml:space="preserve"> </w:t>
      </w:r>
      <w:r w:rsidR="00FF0089">
        <w:rPr>
          <w:szCs w:val="28"/>
          <w:lang w:eastAsia="en-US"/>
        </w:rPr>
        <w:t xml:space="preserve">Операции </w:t>
      </w:r>
      <w:r w:rsidR="00FF0089" w:rsidRPr="00FF0089">
        <w:rPr>
          <w:szCs w:val="28"/>
          <w:lang w:eastAsia="en-US"/>
        </w:rPr>
        <w:t xml:space="preserve">по управлению функциями МЗИ и СПО </w:t>
      </w:r>
      <w:r w:rsidR="00FF0089">
        <w:rPr>
          <w:szCs w:val="28"/>
          <w:lang w:val="en-US" w:eastAsia="en-US"/>
        </w:rPr>
        <w:t>Zemon</w:t>
      </w:r>
    </w:p>
    <w:tbl>
      <w:tblPr>
        <w:tblStyle w:val="affc"/>
        <w:tblW w:w="9611" w:type="dxa"/>
        <w:tblInd w:w="23" w:type="dxa"/>
        <w:tblLook w:val="04A0" w:firstRow="1" w:lastRow="0" w:firstColumn="1" w:lastColumn="0" w:noHBand="0" w:noVBand="1"/>
      </w:tblPr>
      <w:tblGrid>
        <w:gridCol w:w="3800"/>
        <w:gridCol w:w="5811"/>
      </w:tblGrid>
      <w:tr w:rsidR="00B5392E" w:rsidRPr="00CD29E7" w14:paraId="56F7D03E" w14:textId="77777777" w:rsidTr="00B5392E">
        <w:tc>
          <w:tcPr>
            <w:tcW w:w="3800" w:type="dxa"/>
            <w:shd w:val="clear" w:color="auto" w:fill="D9D9D9" w:themeFill="background1" w:themeFillShade="D9"/>
            <w:vAlign w:val="center"/>
          </w:tcPr>
          <w:p w14:paraId="4E9721F9" w14:textId="77777777" w:rsidR="00B5392E" w:rsidRPr="00CD29E7" w:rsidRDefault="00B5392E" w:rsidP="00B5392E">
            <w:pPr>
              <w:spacing w:before="120" w:after="120"/>
              <w:ind w:firstLine="0"/>
              <w:jc w:val="center"/>
              <w:rPr>
                <w:b/>
              </w:rPr>
            </w:pPr>
            <w:r w:rsidRPr="00CD29E7">
              <w:rPr>
                <w:b/>
              </w:rPr>
              <w:t>Название операции</w:t>
            </w:r>
          </w:p>
        </w:tc>
        <w:tc>
          <w:tcPr>
            <w:tcW w:w="5811" w:type="dxa"/>
            <w:shd w:val="clear" w:color="auto" w:fill="D9D9D9" w:themeFill="background1" w:themeFillShade="D9"/>
            <w:vAlign w:val="center"/>
          </w:tcPr>
          <w:p w14:paraId="16FF3097" w14:textId="77777777" w:rsidR="00B5392E" w:rsidRPr="00CD29E7" w:rsidRDefault="00B5392E" w:rsidP="00B5392E">
            <w:pPr>
              <w:spacing w:before="120" w:after="120"/>
              <w:ind w:firstLine="0"/>
              <w:jc w:val="center"/>
              <w:rPr>
                <w:b/>
              </w:rPr>
            </w:pPr>
            <w:r w:rsidRPr="00CD29E7">
              <w:rPr>
                <w:b/>
              </w:rPr>
              <w:t>Пояснение</w:t>
            </w:r>
          </w:p>
        </w:tc>
      </w:tr>
      <w:tr w:rsidR="00354DAB" w:rsidRPr="00CD29E7" w14:paraId="375363A1" w14:textId="77777777" w:rsidTr="00B5392E">
        <w:tc>
          <w:tcPr>
            <w:tcW w:w="3800" w:type="dxa"/>
          </w:tcPr>
          <w:p w14:paraId="40F94510" w14:textId="4728B375" w:rsidR="00354DAB" w:rsidRDefault="00354DAB" w:rsidP="00354DAB">
            <w:pPr>
              <w:spacing w:before="120" w:after="120"/>
              <w:ind w:firstLine="0"/>
              <w:jc w:val="left"/>
            </w:pPr>
            <w:r>
              <w:t>Чтение списка учетных записей</w:t>
            </w:r>
          </w:p>
        </w:tc>
        <w:tc>
          <w:tcPr>
            <w:tcW w:w="5811" w:type="dxa"/>
          </w:tcPr>
          <w:p w14:paraId="35DB40D8" w14:textId="4B9DD2EE" w:rsidR="00354DAB" w:rsidRDefault="00354DAB" w:rsidP="002B5794">
            <w:pPr>
              <w:spacing w:before="120" w:after="120"/>
              <w:ind w:firstLine="0"/>
              <w:jc w:val="left"/>
              <w:rPr>
                <w:szCs w:val="28"/>
              </w:rPr>
            </w:pPr>
            <w:r>
              <w:rPr>
                <w:szCs w:val="28"/>
              </w:rPr>
              <w:t xml:space="preserve">Право </w:t>
            </w:r>
            <w:r w:rsidR="002B5794">
              <w:rPr>
                <w:szCs w:val="28"/>
              </w:rPr>
              <w:t>получения</w:t>
            </w:r>
            <w:r w:rsidR="003C23CE">
              <w:rPr>
                <w:szCs w:val="28"/>
              </w:rPr>
              <w:t xml:space="preserve"> спис</w:t>
            </w:r>
            <w:r>
              <w:rPr>
                <w:szCs w:val="28"/>
              </w:rPr>
              <w:t>к</w:t>
            </w:r>
            <w:r w:rsidR="002B5794">
              <w:rPr>
                <w:szCs w:val="28"/>
              </w:rPr>
              <w:t>а</w:t>
            </w:r>
            <w:r>
              <w:rPr>
                <w:szCs w:val="28"/>
              </w:rPr>
              <w:t xml:space="preserve"> УЗ</w:t>
            </w:r>
            <w:r w:rsidR="002B5794">
              <w:rPr>
                <w:szCs w:val="28"/>
              </w:rPr>
              <w:t xml:space="preserve"> пользователей</w:t>
            </w:r>
          </w:p>
        </w:tc>
      </w:tr>
      <w:tr w:rsidR="00B5392E" w:rsidRPr="00CD29E7" w14:paraId="279C5CD9" w14:textId="77777777" w:rsidTr="00B5392E">
        <w:tc>
          <w:tcPr>
            <w:tcW w:w="3800" w:type="dxa"/>
          </w:tcPr>
          <w:p w14:paraId="1B9F8EC4" w14:textId="4EFEC688" w:rsidR="00B5392E" w:rsidRPr="00CD29E7" w:rsidRDefault="00B5392E" w:rsidP="00B5392E">
            <w:pPr>
              <w:spacing w:before="120" w:after="120"/>
              <w:ind w:firstLine="0"/>
              <w:jc w:val="left"/>
            </w:pPr>
            <w:r>
              <w:t>Управление учетными записями</w:t>
            </w:r>
          </w:p>
        </w:tc>
        <w:tc>
          <w:tcPr>
            <w:tcW w:w="5811" w:type="dxa"/>
          </w:tcPr>
          <w:p w14:paraId="5334B1F8" w14:textId="2716318C" w:rsidR="00354DAB" w:rsidRPr="00CD29E7" w:rsidRDefault="00AD5905" w:rsidP="0026353D">
            <w:pPr>
              <w:spacing w:before="120" w:after="120"/>
              <w:ind w:firstLine="0"/>
              <w:jc w:val="left"/>
              <w:rPr>
                <w:szCs w:val="28"/>
              </w:rPr>
            </w:pPr>
            <w:r>
              <w:rPr>
                <w:szCs w:val="28"/>
              </w:rPr>
              <w:t xml:space="preserve">Право дает возможность изменять </w:t>
            </w:r>
            <w:r w:rsidR="00566104">
              <w:rPr>
                <w:szCs w:val="28"/>
              </w:rPr>
              <w:t xml:space="preserve">состав и </w:t>
            </w:r>
            <w:r>
              <w:rPr>
                <w:szCs w:val="28"/>
              </w:rPr>
              <w:t xml:space="preserve">параметры учетных </w:t>
            </w:r>
            <w:r w:rsidR="00354DAB">
              <w:rPr>
                <w:szCs w:val="28"/>
              </w:rPr>
              <w:t>записей: создание</w:t>
            </w:r>
            <w:r>
              <w:rPr>
                <w:szCs w:val="28"/>
              </w:rPr>
              <w:t>, удаление, редактирование</w:t>
            </w:r>
            <w:r w:rsidR="00566104">
              <w:rPr>
                <w:szCs w:val="28"/>
              </w:rPr>
              <w:t xml:space="preserve"> (установка пароля, изменение ФИО, блокировка УЗ и т.д.)</w:t>
            </w:r>
            <w:r w:rsidR="0026353D">
              <w:rPr>
                <w:szCs w:val="28"/>
              </w:rPr>
              <w:t xml:space="preserve"> </w:t>
            </w:r>
            <w:r w:rsidR="00354DAB">
              <w:rPr>
                <w:szCs w:val="28"/>
              </w:rPr>
              <w:t xml:space="preserve">См. </w:t>
            </w:r>
            <w:r w:rsidR="009520F4">
              <w:rPr>
                <w:szCs w:val="28"/>
              </w:rPr>
              <w:fldChar w:fldCharType="begin"/>
            </w:r>
            <w:r w:rsidR="009520F4">
              <w:rPr>
                <w:szCs w:val="28"/>
              </w:rPr>
              <w:instrText xml:space="preserve"> REF _Ref149055092 \r \h </w:instrText>
            </w:r>
            <w:r w:rsidR="009520F4">
              <w:rPr>
                <w:szCs w:val="28"/>
              </w:rPr>
            </w:r>
            <w:r w:rsidR="009520F4">
              <w:rPr>
                <w:szCs w:val="28"/>
              </w:rPr>
              <w:fldChar w:fldCharType="separate"/>
            </w:r>
            <w:r w:rsidR="009520F4">
              <w:rPr>
                <w:szCs w:val="28"/>
              </w:rPr>
              <w:t>5.1</w:t>
            </w:r>
            <w:r w:rsidR="009520F4">
              <w:rPr>
                <w:szCs w:val="28"/>
              </w:rPr>
              <w:fldChar w:fldCharType="end"/>
            </w:r>
            <w:r w:rsidR="00354DAB">
              <w:rPr>
                <w:szCs w:val="28"/>
              </w:rPr>
              <w:t>.</w:t>
            </w:r>
          </w:p>
        </w:tc>
      </w:tr>
      <w:tr w:rsidR="00B5392E" w:rsidRPr="00CD29E7" w14:paraId="7DE77837" w14:textId="77777777" w:rsidTr="00B5392E">
        <w:trPr>
          <w:trHeight w:val="731"/>
        </w:trPr>
        <w:tc>
          <w:tcPr>
            <w:tcW w:w="3800" w:type="dxa"/>
          </w:tcPr>
          <w:p w14:paraId="76C84E7C" w14:textId="6B91EC25" w:rsidR="00B5392E" w:rsidRPr="00CD29E7" w:rsidRDefault="00AD5905" w:rsidP="00B5392E">
            <w:pPr>
              <w:spacing w:before="120" w:after="120"/>
              <w:ind w:firstLine="0"/>
              <w:jc w:val="left"/>
            </w:pPr>
            <w:r>
              <w:t>Чтение параметров ролевой группы</w:t>
            </w:r>
          </w:p>
        </w:tc>
        <w:tc>
          <w:tcPr>
            <w:tcW w:w="5811" w:type="dxa"/>
          </w:tcPr>
          <w:p w14:paraId="7D77F463" w14:textId="5FD5766F" w:rsidR="00B5392E" w:rsidRPr="00CD29E7" w:rsidRDefault="00566104" w:rsidP="00B5392E">
            <w:pPr>
              <w:spacing w:before="120" w:after="120"/>
              <w:ind w:firstLine="0"/>
              <w:jc w:val="left"/>
              <w:rPr>
                <w:szCs w:val="28"/>
              </w:rPr>
            </w:pPr>
            <w:r>
              <w:rPr>
                <w:szCs w:val="28"/>
              </w:rPr>
              <w:t>Чтение правил разграничения доступа (матрицы ПРД)</w:t>
            </w:r>
          </w:p>
        </w:tc>
      </w:tr>
      <w:tr w:rsidR="00354DAB" w:rsidRPr="00CD29E7" w14:paraId="13037F3C" w14:textId="77777777" w:rsidTr="00B5392E">
        <w:trPr>
          <w:trHeight w:val="731"/>
        </w:trPr>
        <w:tc>
          <w:tcPr>
            <w:tcW w:w="3800" w:type="dxa"/>
          </w:tcPr>
          <w:p w14:paraId="63F63877" w14:textId="38D8B303" w:rsidR="00354DAB" w:rsidRDefault="00354DAB" w:rsidP="00354DAB">
            <w:pPr>
              <w:spacing w:before="120" w:after="120"/>
              <w:ind w:firstLine="0"/>
              <w:jc w:val="left"/>
            </w:pPr>
            <w:r>
              <w:t>Управление параметрами ролевой группы</w:t>
            </w:r>
          </w:p>
        </w:tc>
        <w:tc>
          <w:tcPr>
            <w:tcW w:w="5811" w:type="dxa"/>
          </w:tcPr>
          <w:p w14:paraId="77E122DD" w14:textId="21F3721A" w:rsidR="00354DAB" w:rsidRDefault="00354DAB" w:rsidP="009520F4">
            <w:pPr>
              <w:spacing w:before="120" w:after="120"/>
              <w:ind w:firstLine="0"/>
              <w:jc w:val="left"/>
              <w:rPr>
                <w:szCs w:val="28"/>
              </w:rPr>
            </w:pPr>
            <w:r>
              <w:rPr>
                <w:szCs w:val="28"/>
              </w:rPr>
              <w:t>Возможность редактирования матрицы ПРД: изменение состава ролевых групп, редактирование состава прав ролевых групп.</w:t>
            </w:r>
            <w:r w:rsidR="00A32BCB">
              <w:rPr>
                <w:szCs w:val="28"/>
              </w:rPr>
              <w:t xml:space="preserve"> </w:t>
            </w:r>
            <w:r>
              <w:rPr>
                <w:szCs w:val="28"/>
              </w:rPr>
              <w:t>См.</w:t>
            </w:r>
            <w:r w:rsidR="003C23CE">
              <w:rPr>
                <w:szCs w:val="28"/>
              </w:rPr>
              <w:t xml:space="preserve"> раздел </w:t>
            </w:r>
            <w:r w:rsidR="009520F4">
              <w:rPr>
                <w:szCs w:val="28"/>
              </w:rPr>
              <w:fldChar w:fldCharType="begin"/>
            </w:r>
            <w:r w:rsidR="009520F4">
              <w:rPr>
                <w:szCs w:val="28"/>
              </w:rPr>
              <w:instrText xml:space="preserve"> REF _Ref149055102 \r \h </w:instrText>
            </w:r>
            <w:r w:rsidR="009520F4">
              <w:rPr>
                <w:szCs w:val="28"/>
              </w:rPr>
            </w:r>
            <w:r w:rsidR="009520F4">
              <w:rPr>
                <w:szCs w:val="28"/>
              </w:rPr>
              <w:fldChar w:fldCharType="separate"/>
            </w:r>
            <w:r w:rsidR="009520F4">
              <w:rPr>
                <w:szCs w:val="28"/>
              </w:rPr>
              <w:t>5.2</w:t>
            </w:r>
            <w:r w:rsidR="009520F4">
              <w:rPr>
                <w:szCs w:val="28"/>
              </w:rPr>
              <w:fldChar w:fldCharType="end"/>
            </w:r>
            <w:r>
              <w:rPr>
                <w:szCs w:val="28"/>
              </w:rPr>
              <w:t>.</w:t>
            </w:r>
          </w:p>
        </w:tc>
      </w:tr>
      <w:tr w:rsidR="00354DAB" w:rsidRPr="00CD29E7" w14:paraId="531EB15B" w14:textId="77777777" w:rsidTr="00B5392E">
        <w:trPr>
          <w:trHeight w:val="731"/>
        </w:trPr>
        <w:tc>
          <w:tcPr>
            <w:tcW w:w="3800" w:type="dxa"/>
          </w:tcPr>
          <w:p w14:paraId="6045E0BA" w14:textId="6BB23BE4" w:rsidR="00354DAB" w:rsidRDefault="00354DAB" w:rsidP="00A32BCB">
            <w:pPr>
              <w:spacing w:before="120" w:after="120"/>
              <w:ind w:firstLine="0"/>
              <w:jc w:val="left"/>
            </w:pPr>
            <w:r>
              <w:t xml:space="preserve">Чтение параметров </w:t>
            </w:r>
            <w:r w:rsidR="00A32BCB">
              <w:t xml:space="preserve">политики </w:t>
            </w:r>
            <w:r>
              <w:t>безопасности</w:t>
            </w:r>
          </w:p>
        </w:tc>
        <w:tc>
          <w:tcPr>
            <w:tcW w:w="5811" w:type="dxa"/>
          </w:tcPr>
          <w:p w14:paraId="73CB2386" w14:textId="59355C79" w:rsidR="00354DAB" w:rsidRPr="00CD29E7" w:rsidRDefault="00354DAB" w:rsidP="00A32BCB">
            <w:pPr>
              <w:spacing w:before="120" w:after="120"/>
              <w:ind w:firstLine="0"/>
              <w:jc w:val="left"/>
              <w:rPr>
                <w:szCs w:val="28"/>
              </w:rPr>
            </w:pPr>
            <w:r>
              <w:rPr>
                <w:szCs w:val="28"/>
              </w:rPr>
              <w:t xml:space="preserve">Возможность получения списка параметров </w:t>
            </w:r>
            <w:r w:rsidR="002B5794">
              <w:rPr>
                <w:szCs w:val="28"/>
              </w:rPr>
              <w:t>конфигурации, которые является общими для всех пользователей, а именно</w:t>
            </w:r>
            <w:r>
              <w:rPr>
                <w:szCs w:val="28"/>
              </w:rPr>
              <w:t xml:space="preserve">: количество неудачных попыток входа, период бездействия пользователя до </w:t>
            </w:r>
            <w:r>
              <w:rPr>
                <w:szCs w:val="28"/>
              </w:rPr>
              <w:lastRenderedPageBreak/>
              <w:t xml:space="preserve">автоматического отсоединения, парольные политики и т.д. Полный список см. </w:t>
            </w:r>
            <w:r w:rsidR="003C23CE">
              <w:rPr>
                <w:szCs w:val="28"/>
              </w:rPr>
              <w:t xml:space="preserve">раздел </w:t>
            </w:r>
            <w:r w:rsidR="006D244E">
              <w:rPr>
                <w:szCs w:val="28"/>
              </w:rPr>
              <w:fldChar w:fldCharType="begin"/>
            </w:r>
            <w:r w:rsidR="006D244E">
              <w:rPr>
                <w:szCs w:val="28"/>
              </w:rPr>
              <w:instrText xml:space="preserve"> REF _Ref148707238 \r \h </w:instrText>
            </w:r>
            <w:r w:rsidR="006D244E">
              <w:rPr>
                <w:szCs w:val="28"/>
              </w:rPr>
            </w:r>
            <w:r w:rsidR="006D244E">
              <w:rPr>
                <w:szCs w:val="28"/>
              </w:rPr>
              <w:fldChar w:fldCharType="separate"/>
            </w:r>
            <w:r w:rsidR="009520F4">
              <w:rPr>
                <w:szCs w:val="28"/>
              </w:rPr>
              <w:t>5.3</w:t>
            </w:r>
            <w:r w:rsidR="006D244E">
              <w:rPr>
                <w:szCs w:val="28"/>
              </w:rPr>
              <w:fldChar w:fldCharType="end"/>
            </w:r>
            <w:r>
              <w:rPr>
                <w:szCs w:val="28"/>
              </w:rPr>
              <w:t>.</w:t>
            </w:r>
          </w:p>
        </w:tc>
      </w:tr>
      <w:tr w:rsidR="00B5392E" w:rsidRPr="00CD29E7" w14:paraId="711E5AED" w14:textId="77777777" w:rsidTr="00B5392E">
        <w:trPr>
          <w:trHeight w:val="731"/>
        </w:trPr>
        <w:tc>
          <w:tcPr>
            <w:tcW w:w="3800" w:type="dxa"/>
          </w:tcPr>
          <w:p w14:paraId="33FBD8BB" w14:textId="28916F7C" w:rsidR="00B5392E" w:rsidRPr="00CD29E7" w:rsidRDefault="00AD5905" w:rsidP="00B5392E">
            <w:pPr>
              <w:spacing w:before="120" w:after="120"/>
              <w:ind w:firstLine="0"/>
              <w:jc w:val="left"/>
            </w:pPr>
            <w:r>
              <w:lastRenderedPageBreak/>
              <w:t>Управление глобальными параметрами безопасности</w:t>
            </w:r>
          </w:p>
        </w:tc>
        <w:tc>
          <w:tcPr>
            <w:tcW w:w="5811" w:type="dxa"/>
          </w:tcPr>
          <w:p w14:paraId="5FB6566C" w14:textId="23E9FE7D" w:rsidR="003C23CE" w:rsidRPr="00CD29E7" w:rsidRDefault="00354DAB" w:rsidP="00A32BCB">
            <w:pPr>
              <w:spacing w:before="120" w:after="120"/>
              <w:ind w:firstLine="0"/>
              <w:jc w:val="left"/>
              <w:rPr>
                <w:szCs w:val="28"/>
              </w:rPr>
            </w:pPr>
            <w:r>
              <w:rPr>
                <w:szCs w:val="28"/>
              </w:rPr>
              <w:t>Возможность изменения значений глобальных параметров безопасности, например, установление минимальной длины пароля</w:t>
            </w:r>
            <w:r w:rsidR="003C23CE">
              <w:rPr>
                <w:szCs w:val="28"/>
              </w:rPr>
              <w:t>.</w:t>
            </w:r>
            <w:r w:rsidR="00A32BCB">
              <w:rPr>
                <w:szCs w:val="28"/>
              </w:rPr>
              <w:t xml:space="preserve"> </w:t>
            </w:r>
            <w:r w:rsidR="003C23CE">
              <w:rPr>
                <w:szCs w:val="28"/>
              </w:rPr>
              <w:t xml:space="preserve">См. раздел </w:t>
            </w:r>
            <w:r w:rsidR="006D244E">
              <w:rPr>
                <w:szCs w:val="28"/>
              </w:rPr>
              <w:fldChar w:fldCharType="begin"/>
            </w:r>
            <w:r w:rsidR="006D244E">
              <w:rPr>
                <w:szCs w:val="28"/>
              </w:rPr>
              <w:instrText xml:space="preserve"> REF _Ref148707252 \r \h </w:instrText>
            </w:r>
            <w:r w:rsidR="006D244E">
              <w:rPr>
                <w:szCs w:val="28"/>
              </w:rPr>
            </w:r>
            <w:r w:rsidR="006D244E">
              <w:rPr>
                <w:szCs w:val="28"/>
              </w:rPr>
              <w:fldChar w:fldCharType="separate"/>
            </w:r>
            <w:r w:rsidR="009520F4">
              <w:rPr>
                <w:szCs w:val="28"/>
              </w:rPr>
              <w:t>5.3</w:t>
            </w:r>
            <w:r w:rsidR="006D244E">
              <w:rPr>
                <w:szCs w:val="28"/>
              </w:rPr>
              <w:fldChar w:fldCharType="end"/>
            </w:r>
          </w:p>
        </w:tc>
      </w:tr>
      <w:tr w:rsidR="00B5392E" w:rsidRPr="00CD29E7" w14:paraId="15F65C94" w14:textId="77777777" w:rsidTr="00B5392E">
        <w:tc>
          <w:tcPr>
            <w:tcW w:w="3800" w:type="dxa"/>
          </w:tcPr>
          <w:p w14:paraId="3493334E" w14:textId="4A32DF43" w:rsidR="00B5392E" w:rsidRPr="00172337" w:rsidRDefault="00BB563D" w:rsidP="00B5392E">
            <w:pPr>
              <w:spacing w:before="120" w:after="120" w:line="276" w:lineRule="auto"/>
              <w:ind w:firstLine="0"/>
              <w:jc w:val="left"/>
              <w:rPr>
                <w:color w:val="000000" w:themeColor="text1"/>
              </w:rPr>
            </w:pPr>
            <w:r w:rsidRPr="00172337">
              <w:rPr>
                <w:color w:val="000000" w:themeColor="text1"/>
              </w:rPr>
              <w:t>Чтение</w:t>
            </w:r>
            <w:r w:rsidR="00AD5905" w:rsidRPr="00172337">
              <w:rPr>
                <w:color w:val="000000" w:themeColor="text1"/>
              </w:rPr>
              <w:t xml:space="preserve"> списка контролируемых систем</w:t>
            </w:r>
          </w:p>
        </w:tc>
        <w:tc>
          <w:tcPr>
            <w:tcW w:w="5811" w:type="dxa"/>
          </w:tcPr>
          <w:p w14:paraId="56F53898" w14:textId="77777777" w:rsidR="003C23CE" w:rsidRPr="00172337" w:rsidRDefault="00354DAB" w:rsidP="00A32BCB">
            <w:pPr>
              <w:spacing w:before="120" w:line="276" w:lineRule="auto"/>
              <w:ind w:firstLine="0"/>
              <w:jc w:val="left"/>
              <w:rPr>
                <w:color w:val="000000" w:themeColor="text1"/>
                <w:szCs w:val="28"/>
              </w:rPr>
            </w:pPr>
            <w:r w:rsidRPr="00172337">
              <w:rPr>
                <w:color w:val="000000" w:themeColor="text1"/>
                <w:szCs w:val="28"/>
              </w:rPr>
              <w:t>Право получения списка контролируемых компонент</w:t>
            </w:r>
            <w:r w:rsidR="003C23CE" w:rsidRPr="00172337">
              <w:rPr>
                <w:color w:val="000000" w:themeColor="text1"/>
                <w:szCs w:val="28"/>
              </w:rPr>
              <w:t>.</w:t>
            </w:r>
          </w:p>
          <w:p w14:paraId="0E23FEE5" w14:textId="17C71C23" w:rsidR="003C23CE" w:rsidRPr="00172337" w:rsidRDefault="003C23CE" w:rsidP="009520F4">
            <w:pPr>
              <w:spacing w:after="120" w:line="276" w:lineRule="auto"/>
              <w:ind w:firstLine="0"/>
              <w:jc w:val="left"/>
              <w:rPr>
                <w:color w:val="000000" w:themeColor="text1"/>
                <w:szCs w:val="28"/>
              </w:rPr>
            </w:pPr>
            <w:r w:rsidRPr="00172337">
              <w:rPr>
                <w:color w:val="000000" w:themeColor="text1"/>
                <w:szCs w:val="28"/>
              </w:rPr>
              <w:t xml:space="preserve">См. раздел </w:t>
            </w:r>
            <w:r w:rsidR="009520F4" w:rsidRPr="00172337">
              <w:rPr>
                <w:color w:val="000000" w:themeColor="text1"/>
                <w:szCs w:val="28"/>
              </w:rPr>
              <w:fldChar w:fldCharType="begin"/>
            </w:r>
            <w:r w:rsidR="009520F4" w:rsidRPr="00172337">
              <w:rPr>
                <w:color w:val="000000" w:themeColor="text1"/>
                <w:szCs w:val="28"/>
              </w:rPr>
              <w:instrText xml:space="preserve"> REF _Ref149055111 \r \h </w:instrText>
            </w:r>
            <w:r w:rsidR="009520F4" w:rsidRPr="00172337">
              <w:rPr>
                <w:color w:val="000000" w:themeColor="text1"/>
                <w:szCs w:val="28"/>
              </w:rPr>
            </w:r>
            <w:r w:rsidR="009520F4" w:rsidRPr="00172337">
              <w:rPr>
                <w:color w:val="000000" w:themeColor="text1"/>
                <w:szCs w:val="28"/>
              </w:rPr>
              <w:fldChar w:fldCharType="separate"/>
            </w:r>
            <w:r w:rsidR="009520F4" w:rsidRPr="00172337">
              <w:rPr>
                <w:color w:val="000000" w:themeColor="text1"/>
                <w:szCs w:val="28"/>
              </w:rPr>
              <w:t>6.1</w:t>
            </w:r>
            <w:r w:rsidR="009520F4" w:rsidRPr="00172337">
              <w:rPr>
                <w:color w:val="000000" w:themeColor="text1"/>
                <w:szCs w:val="28"/>
              </w:rPr>
              <w:fldChar w:fldCharType="end"/>
            </w:r>
          </w:p>
        </w:tc>
      </w:tr>
      <w:tr w:rsidR="00B5392E" w:rsidRPr="00CD29E7" w14:paraId="51822967" w14:textId="77777777" w:rsidTr="00B5392E">
        <w:tc>
          <w:tcPr>
            <w:tcW w:w="3800" w:type="dxa"/>
          </w:tcPr>
          <w:p w14:paraId="274A54E3" w14:textId="0162E05B" w:rsidR="00B5392E" w:rsidRPr="00CD29E7" w:rsidRDefault="00AD5905" w:rsidP="00B5392E">
            <w:pPr>
              <w:spacing w:before="120" w:after="120" w:line="276" w:lineRule="auto"/>
              <w:ind w:firstLine="0"/>
              <w:jc w:val="left"/>
            </w:pPr>
            <w:r>
              <w:t>Получение списка файлов МЗИ</w:t>
            </w:r>
          </w:p>
        </w:tc>
        <w:tc>
          <w:tcPr>
            <w:tcW w:w="5811" w:type="dxa"/>
          </w:tcPr>
          <w:p w14:paraId="69A74800" w14:textId="4B220C0A" w:rsidR="00B5392E" w:rsidRPr="00CD29E7" w:rsidRDefault="00354DAB" w:rsidP="002B5794">
            <w:pPr>
              <w:spacing w:before="120" w:after="120" w:line="276" w:lineRule="auto"/>
              <w:ind w:firstLine="0"/>
              <w:jc w:val="left"/>
              <w:rPr>
                <w:szCs w:val="28"/>
              </w:rPr>
            </w:pPr>
            <w:r>
              <w:rPr>
                <w:szCs w:val="28"/>
              </w:rPr>
              <w:t>Право получения списка контролируемых файлов МЗИ</w:t>
            </w:r>
            <w:r w:rsidR="003C23CE">
              <w:rPr>
                <w:szCs w:val="28"/>
              </w:rPr>
              <w:t>. Как правило только администратору доступно право читать состав файлов МЗИ.</w:t>
            </w:r>
          </w:p>
        </w:tc>
      </w:tr>
      <w:tr w:rsidR="00B5392E" w:rsidRPr="00CD29E7" w14:paraId="64C1A7DC" w14:textId="77777777" w:rsidTr="00B5392E">
        <w:trPr>
          <w:trHeight w:val="731"/>
        </w:trPr>
        <w:tc>
          <w:tcPr>
            <w:tcW w:w="3800" w:type="dxa"/>
          </w:tcPr>
          <w:p w14:paraId="097B227F" w14:textId="73889E39" w:rsidR="00B5392E" w:rsidRPr="00CD29E7" w:rsidRDefault="00AD5905" w:rsidP="00B5392E">
            <w:pPr>
              <w:spacing w:before="120" w:after="120"/>
              <w:ind w:firstLine="0"/>
              <w:jc w:val="left"/>
            </w:pPr>
            <w:r>
              <w:t>Управление проверкой системы</w:t>
            </w:r>
          </w:p>
        </w:tc>
        <w:tc>
          <w:tcPr>
            <w:tcW w:w="5811" w:type="dxa"/>
          </w:tcPr>
          <w:p w14:paraId="7DBABAD1" w14:textId="77777777" w:rsidR="00B5392E" w:rsidRDefault="00354DAB" w:rsidP="00A32BCB">
            <w:pPr>
              <w:spacing w:before="120"/>
              <w:ind w:firstLine="0"/>
              <w:jc w:val="left"/>
              <w:rPr>
                <w:szCs w:val="28"/>
              </w:rPr>
            </w:pPr>
            <w:r w:rsidRPr="002B5794">
              <w:rPr>
                <w:szCs w:val="28"/>
              </w:rPr>
              <w:t xml:space="preserve">Право запуска </w:t>
            </w:r>
            <w:r w:rsidR="002B5794">
              <w:rPr>
                <w:szCs w:val="28"/>
              </w:rPr>
              <w:t xml:space="preserve">механизмов ручной </w:t>
            </w:r>
            <w:r w:rsidRPr="002B5794">
              <w:rPr>
                <w:szCs w:val="28"/>
              </w:rPr>
              <w:t xml:space="preserve">проверки целостности </w:t>
            </w:r>
            <w:r w:rsidR="002B5794">
              <w:rPr>
                <w:szCs w:val="28"/>
              </w:rPr>
              <w:t>компонент ПО Системы</w:t>
            </w:r>
            <w:r w:rsidR="000D619E">
              <w:rPr>
                <w:szCs w:val="28"/>
              </w:rPr>
              <w:t xml:space="preserve"> (МЗИ и СПО)</w:t>
            </w:r>
          </w:p>
          <w:p w14:paraId="53E71FF4" w14:textId="29E7CB14" w:rsidR="003C23CE" w:rsidRPr="00CD29E7" w:rsidRDefault="003C23CE" w:rsidP="009520F4">
            <w:pPr>
              <w:spacing w:after="120"/>
              <w:ind w:firstLine="0"/>
              <w:jc w:val="left"/>
              <w:rPr>
                <w:szCs w:val="28"/>
              </w:rPr>
            </w:pPr>
            <w:r>
              <w:rPr>
                <w:szCs w:val="28"/>
              </w:rPr>
              <w:t xml:space="preserve">См. раздел </w:t>
            </w:r>
            <w:r w:rsidR="009520F4">
              <w:rPr>
                <w:szCs w:val="28"/>
              </w:rPr>
              <w:fldChar w:fldCharType="begin"/>
            </w:r>
            <w:r w:rsidR="009520F4">
              <w:rPr>
                <w:szCs w:val="28"/>
              </w:rPr>
              <w:instrText xml:space="preserve"> REF _Ref149055119 \r \h </w:instrText>
            </w:r>
            <w:r w:rsidR="009520F4">
              <w:rPr>
                <w:szCs w:val="28"/>
              </w:rPr>
            </w:r>
            <w:r w:rsidR="009520F4">
              <w:rPr>
                <w:szCs w:val="28"/>
              </w:rPr>
              <w:fldChar w:fldCharType="separate"/>
            </w:r>
            <w:r w:rsidR="009520F4">
              <w:rPr>
                <w:szCs w:val="28"/>
              </w:rPr>
              <w:t>6.1</w:t>
            </w:r>
            <w:r w:rsidR="009520F4">
              <w:rPr>
                <w:szCs w:val="28"/>
              </w:rPr>
              <w:fldChar w:fldCharType="end"/>
            </w:r>
          </w:p>
        </w:tc>
      </w:tr>
      <w:tr w:rsidR="00B5392E" w:rsidRPr="00CD29E7" w14:paraId="53061442" w14:textId="77777777" w:rsidTr="00B5392E">
        <w:trPr>
          <w:trHeight w:val="731"/>
        </w:trPr>
        <w:tc>
          <w:tcPr>
            <w:tcW w:w="3800" w:type="dxa"/>
          </w:tcPr>
          <w:p w14:paraId="7451830D" w14:textId="6974CBF0" w:rsidR="00B5392E" w:rsidRPr="00CD29E7" w:rsidRDefault="00AD5905" w:rsidP="00B5392E">
            <w:pPr>
              <w:spacing w:before="120" w:after="120"/>
              <w:ind w:firstLine="0"/>
              <w:jc w:val="left"/>
            </w:pPr>
            <w:r>
              <w:t>Обновление контрольных сумм</w:t>
            </w:r>
          </w:p>
        </w:tc>
        <w:tc>
          <w:tcPr>
            <w:tcW w:w="5811" w:type="dxa"/>
          </w:tcPr>
          <w:p w14:paraId="668337F1" w14:textId="4E0F073B" w:rsidR="00B5392E" w:rsidRPr="00CD29E7" w:rsidRDefault="002B5794" w:rsidP="002B5794">
            <w:pPr>
              <w:spacing w:before="120" w:after="120"/>
              <w:ind w:firstLine="0"/>
              <w:jc w:val="left"/>
              <w:rPr>
                <w:szCs w:val="28"/>
              </w:rPr>
            </w:pPr>
            <w:r>
              <w:rPr>
                <w:szCs w:val="28"/>
              </w:rPr>
              <w:t>П</w:t>
            </w:r>
            <w:r w:rsidR="009B527C">
              <w:rPr>
                <w:szCs w:val="28"/>
              </w:rPr>
              <w:t xml:space="preserve">раво установки </w:t>
            </w:r>
            <w:r>
              <w:rPr>
                <w:szCs w:val="28"/>
              </w:rPr>
              <w:t xml:space="preserve">(путём записи) </w:t>
            </w:r>
            <w:r w:rsidR="009B527C">
              <w:rPr>
                <w:szCs w:val="28"/>
              </w:rPr>
              <w:t>эталонных</w:t>
            </w:r>
            <w:r>
              <w:rPr>
                <w:szCs w:val="28"/>
              </w:rPr>
              <w:t xml:space="preserve"> контрольных сумм</w:t>
            </w:r>
          </w:p>
        </w:tc>
      </w:tr>
      <w:tr w:rsidR="008E6964" w:rsidRPr="00CD29E7" w14:paraId="4FF7526F" w14:textId="77777777" w:rsidTr="00B5392E">
        <w:trPr>
          <w:trHeight w:val="731"/>
        </w:trPr>
        <w:tc>
          <w:tcPr>
            <w:tcW w:w="3800" w:type="dxa"/>
          </w:tcPr>
          <w:p w14:paraId="4531A049" w14:textId="66C53755" w:rsidR="008E6964" w:rsidRDefault="00AD5905" w:rsidP="00B5392E">
            <w:pPr>
              <w:spacing w:before="120" w:after="120"/>
              <w:ind w:firstLine="0"/>
              <w:jc w:val="left"/>
            </w:pPr>
            <w:r>
              <w:t>Создание резервных копий компонент МЗИ</w:t>
            </w:r>
          </w:p>
        </w:tc>
        <w:tc>
          <w:tcPr>
            <w:tcW w:w="5811" w:type="dxa"/>
          </w:tcPr>
          <w:p w14:paraId="1BDEDDFF" w14:textId="3ED1C808" w:rsidR="008E6964" w:rsidRPr="00CD29E7" w:rsidRDefault="002B5794" w:rsidP="00B5392E">
            <w:pPr>
              <w:spacing w:before="120" w:after="120"/>
              <w:ind w:firstLine="0"/>
              <w:jc w:val="left"/>
              <w:rPr>
                <w:szCs w:val="28"/>
              </w:rPr>
            </w:pPr>
            <w:r>
              <w:rPr>
                <w:szCs w:val="28"/>
              </w:rPr>
              <w:t>П</w:t>
            </w:r>
            <w:r w:rsidR="009B527C">
              <w:rPr>
                <w:szCs w:val="28"/>
              </w:rPr>
              <w:t>раво создания и выгрузки на АРМ резервной копии конфигурации МЗИ</w:t>
            </w:r>
          </w:p>
        </w:tc>
      </w:tr>
      <w:tr w:rsidR="008E6964" w:rsidRPr="00CD29E7" w14:paraId="0C03B412" w14:textId="77777777" w:rsidTr="00B5392E">
        <w:trPr>
          <w:trHeight w:val="731"/>
        </w:trPr>
        <w:tc>
          <w:tcPr>
            <w:tcW w:w="3800" w:type="dxa"/>
          </w:tcPr>
          <w:p w14:paraId="421C559A" w14:textId="37622149" w:rsidR="008E6964" w:rsidRDefault="00AD5905" w:rsidP="00B5392E">
            <w:pPr>
              <w:spacing w:before="120" w:after="120"/>
              <w:ind w:firstLine="0"/>
              <w:jc w:val="left"/>
            </w:pPr>
            <w:r>
              <w:t>Восстановление компонент МЗИ из резервных копий</w:t>
            </w:r>
          </w:p>
        </w:tc>
        <w:tc>
          <w:tcPr>
            <w:tcW w:w="5811" w:type="dxa"/>
          </w:tcPr>
          <w:p w14:paraId="540CD993" w14:textId="6917C006" w:rsidR="008E6964" w:rsidRPr="00CD29E7" w:rsidRDefault="002B5794" w:rsidP="00B5392E">
            <w:pPr>
              <w:spacing w:before="120" w:after="120"/>
              <w:ind w:firstLine="0"/>
              <w:jc w:val="left"/>
              <w:rPr>
                <w:szCs w:val="28"/>
              </w:rPr>
            </w:pPr>
            <w:r>
              <w:rPr>
                <w:szCs w:val="28"/>
              </w:rPr>
              <w:t>П</w:t>
            </w:r>
            <w:r w:rsidR="009B527C">
              <w:rPr>
                <w:szCs w:val="28"/>
              </w:rPr>
              <w:t>раво загрузить на устройство резервную копию конфигурации МЗИ и восстановить из нее конфигурацию</w:t>
            </w:r>
          </w:p>
        </w:tc>
      </w:tr>
      <w:tr w:rsidR="008E6964" w:rsidRPr="00CD29E7" w14:paraId="7FCA532A" w14:textId="77777777" w:rsidTr="00B5392E">
        <w:trPr>
          <w:trHeight w:val="731"/>
        </w:trPr>
        <w:tc>
          <w:tcPr>
            <w:tcW w:w="3800" w:type="dxa"/>
          </w:tcPr>
          <w:p w14:paraId="28F8FD6C" w14:textId="372D2EAC" w:rsidR="008E6964" w:rsidRDefault="00AD5905" w:rsidP="00B5392E">
            <w:pPr>
              <w:spacing w:before="120" w:after="120"/>
              <w:ind w:firstLine="0"/>
              <w:jc w:val="left"/>
            </w:pPr>
            <w:r>
              <w:t>Выгрузка журнала аудита безопасности</w:t>
            </w:r>
          </w:p>
        </w:tc>
        <w:tc>
          <w:tcPr>
            <w:tcW w:w="5811" w:type="dxa"/>
          </w:tcPr>
          <w:p w14:paraId="731ECDCE" w14:textId="4314C174" w:rsidR="008E6964" w:rsidRPr="00CD29E7" w:rsidRDefault="002B5794" w:rsidP="00136141">
            <w:pPr>
              <w:spacing w:before="120" w:after="120"/>
              <w:ind w:firstLine="0"/>
              <w:jc w:val="left"/>
              <w:rPr>
                <w:szCs w:val="28"/>
              </w:rPr>
            </w:pPr>
            <w:r>
              <w:rPr>
                <w:szCs w:val="28"/>
              </w:rPr>
              <w:t>П</w:t>
            </w:r>
            <w:r w:rsidR="009B527C">
              <w:rPr>
                <w:szCs w:val="28"/>
              </w:rPr>
              <w:t>раво выполнить операцию выгрузки журнала аудита (</w:t>
            </w:r>
            <w:r w:rsidR="003C23CE">
              <w:rPr>
                <w:szCs w:val="28"/>
              </w:rPr>
              <w:t xml:space="preserve">раздел </w:t>
            </w:r>
            <w:r w:rsidR="00136141">
              <w:rPr>
                <w:szCs w:val="28"/>
              </w:rPr>
              <w:fldChar w:fldCharType="begin"/>
            </w:r>
            <w:r w:rsidR="00136141">
              <w:rPr>
                <w:szCs w:val="28"/>
              </w:rPr>
              <w:instrText xml:space="preserve"> REF _Ref130903265 \r \h </w:instrText>
            </w:r>
            <w:r w:rsidR="00136141">
              <w:rPr>
                <w:szCs w:val="28"/>
              </w:rPr>
            </w:r>
            <w:r w:rsidR="00136141">
              <w:rPr>
                <w:szCs w:val="28"/>
              </w:rPr>
              <w:fldChar w:fldCharType="separate"/>
            </w:r>
            <w:r w:rsidR="009520F4">
              <w:rPr>
                <w:szCs w:val="28"/>
              </w:rPr>
              <w:t>8</w:t>
            </w:r>
            <w:r w:rsidR="00136141">
              <w:rPr>
                <w:szCs w:val="28"/>
              </w:rPr>
              <w:fldChar w:fldCharType="end"/>
            </w:r>
            <w:r w:rsidR="009B527C">
              <w:rPr>
                <w:szCs w:val="28"/>
              </w:rPr>
              <w:t>)</w:t>
            </w:r>
          </w:p>
        </w:tc>
      </w:tr>
      <w:tr w:rsidR="008E6964" w:rsidRPr="00CD29E7" w14:paraId="0E80EDF0" w14:textId="77777777" w:rsidTr="00B5392E">
        <w:trPr>
          <w:trHeight w:val="731"/>
        </w:trPr>
        <w:tc>
          <w:tcPr>
            <w:tcW w:w="3800" w:type="dxa"/>
          </w:tcPr>
          <w:p w14:paraId="1A078A22" w14:textId="4DA44216" w:rsidR="008E6964" w:rsidRDefault="00AD5905" w:rsidP="00B5392E">
            <w:pPr>
              <w:spacing w:before="120" w:after="120"/>
              <w:ind w:firstLine="0"/>
              <w:jc w:val="left"/>
            </w:pPr>
            <w:r>
              <w:t>Ручная очистка журнала аудита безопасности</w:t>
            </w:r>
          </w:p>
        </w:tc>
        <w:tc>
          <w:tcPr>
            <w:tcW w:w="5811" w:type="dxa"/>
          </w:tcPr>
          <w:p w14:paraId="2E4B0163" w14:textId="411ED815" w:rsidR="008E6964" w:rsidRPr="00CD29E7" w:rsidRDefault="002B5794" w:rsidP="00B5392E">
            <w:pPr>
              <w:spacing w:before="120" w:after="120"/>
              <w:ind w:firstLine="0"/>
              <w:jc w:val="left"/>
              <w:rPr>
                <w:szCs w:val="28"/>
              </w:rPr>
            </w:pPr>
            <w:r>
              <w:rPr>
                <w:szCs w:val="28"/>
              </w:rPr>
              <w:t>П</w:t>
            </w:r>
            <w:r w:rsidR="009B527C">
              <w:rPr>
                <w:szCs w:val="28"/>
              </w:rPr>
              <w:t>раво с помощью команд ПО «Конфигуратор» удалить старые записи аудита (в процентном соотношении от текущего заполнения, все записи ранее определенной даты).</w:t>
            </w:r>
          </w:p>
        </w:tc>
      </w:tr>
      <w:tr w:rsidR="008E6964" w:rsidRPr="00CD29E7" w14:paraId="1760F578" w14:textId="77777777" w:rsidTr="00B5392E">
        <w:trPr>
          <w:trHeight w:val="731"/>
        </w:trPr>
        <w:tc>
          <w:tcPr>
            <w:tcW w:w="3800" w:type="dxa"/>
          </w:tcPr>
          <w:p w14:paraId="0D8F4E1C" w14:textId="62E5C7B2" w:rsidR="008E6964" w:rsidRDefault="00AD5905" w:rsidP="00B5392E">
            <w:pPr>
              <w:spacing w:before="120" w:after="120"/>
              <w:ind w:firstLine="0"/>
              <w:jc w:val="left"/>
            </w:pPr>
            <w:r>
              <w:t>Управление удаленным доступом к УСПД</w:t>
            </w:r>
          </w:p>
        </w:tc>
        <w:tc>
          <w:tcPr>
            <w:tcW w:w="5811" w:type="dxa"/>
          </w:tcPr>
          <w:p w14:paraId="4DB44251" w14:textId="693B60F3" w:rsidR="008E6964" w:rsidRPr="002B5794" w:rsidRDefault="002B5794" w:rsidP="00B5392E">
            <w:pPr>
              <w:spacing w:before="120" w:after="120"/>
              <w:ind w:firstLine="0"/>
              <w:jc w:val="left"/>
              <w:rPr>
                <w:szCs w:val="28"/>
              </w:rPr>
            </w:pPr>
            <w:r>
              <w:rPr>
                <w:szCs w:val="28"/>
              </w:rPr>
              <w:t xml:space="preserve">Право запуска демонов </w:t>
            </w:r>
            <w:r>
              <w:rPr>
                <w:szCs w:val="28"/>
                <w:lang w:val="en-US"/>
              </w:rPr>
              <w:t>SSH</w:t>
            </w:r>
            <w:r w:rsidRPr="002B5794">
              <w:rPr>
                <w:szCs w:val="28"/>
              </w:rPr>
              <w:t xml:space="preserve"> </w:t>
            </w:r>
            <w:r>
              <w:rPr>
                <w:szCs w:val="28"/>
              </w:rPr>
              <w:t>и удалённой перезагрузки контроллера</w:t>
            </w:r>
          </w:p>
        </w:tc>
      </w:tr>
      <w:tr w:rsidR="008E6964" w:rsidRPr="00CD29E7" w14:paraId="2C18F46F" w14:textId="77777777" w:rsidTr="00B5392E">
        <w:trPr>
          <w:trHeight w:val="731"/>
        </w:trPr>
        <w:tc>
          <w:tcPr>
            <w:tcW w:w="3800" w:type="dxa"/>
          </w:tcPr>
          <w:p w14:paraId="5EFD5A71" w14:textId="6D98BD7D" w:rsidR="008E6964" w:rsidRDefault="00AD5905" w:rsidP="00B5392E">
            <w:pPr>
              <w:spacing w:before="120" w:after="120"/>
              <w:ind w:firstLine="0"/>
              <w:jc w:val="left"/>
            </w:pPr>
            <w:r>
              <w:t>Управление приложением</w:t>
            </w:r>
          </w:p>
        </w:tc>
        <w:tc>
          <w:tcPr>
            <w:tcW w:w="5811" w:type="dxa"/>
          </w:tcPr>
          <w:p w14:paraId="38839C89" w14:textId="0FAE72FB" w:rsidR="008E6964" w:rsidRPr="00CD29E7" w:rsidRDefault="002B5794" w:rsidP="00B5392E">
            <w:pPr>
              <w:spacing w:before="120" w:after="120"/>
              <w:ind w:firstLine="0"/>
              <w:jc w:val="left"/>
              <w:rPr>
                <w:szCs w:val="28"/>
              </w:rPr>
            </w:pPr>
            <w:r>
              <w:rPr>
                <w:szCs w:val="28"/>
              </w:rPr>
              <w:t>Право на запуск и останов программных компонент прикладного ПО контроллера</w:t>
            </w:r>
          </w:p>
        </w:tc>
      </w:tr>
      <w:tr w:rsidR="008E6964" w:rsidRPr="00CD29E7" w14:paraId="37FDD457" w14:textId="77777777" w:rsidTr="00B5392E">
        <w:trPr>
          <w:trHeight w:val="731"/>
        </w:trPr>
        <w:tc>
          <w:tcPr>
            <w:tcW w:w="3800" w:type="dxa"/>
          </w:tcPr>
          <w:p w14:paraId="704FF3C2" w14:textId="50CB5591" w:rsidR="008E6964" w:rsidRDefault="00AD5905" w:rsidP="00B5392E">
            <w:pPr>
              <w:spacing w:before="120" w:after="120"/>
              <w:ind w:firstLine="0"/>
              <w:jc w:val="left"/>
            </w:pPr>
            <w:r>
              <w:t>Управление проверкой прикладной подсистемы</w:t>
            </w:r>
          </w:p>
        </w:tc>
        <w:tc>
          <w:tcPr>
            <w:tcW w:w="5811" w:type="dxa"/>
          </w:tcPr>
          <w:p w14:paraId="46474A65" w14:textId="272AAEC2" w:rsidR="008E6964" w:rsidRPr="002B5794" w:rsidRDefault="00DF750D" w:rsidP="003C23CE">
            <w:pPr>
              <w:spacing w:before="120" w:after="120"/>
              <w:ind w:firstLine="0"/>
              <w:jc w:val="left"/>
              <w:rPr>
                <w:szCs w:val="28"/>
              </w:rPr>
            </w:pPr>
            <w:r w:rsidRPr="002B5794">
              <w:rPr>
                <w:szCs w:val="28"/>
              </w:rPr>
              <w:t xml:space="preserve">Право </w:t>
            </w:r>
            <w:r w:rsidR="002B5794" w:rsidRPr="002B5794">
              <w:rPr>
                <w:szCs w:val="28"/>
              </w:rPr>
              <w:t>запуска механизмов</w:t>
            </w:r>
            <w:r w:rsidRPr="002B5794">
              <w:rPr>
                <w:szCs w:val="28"/>
              </w:rPr>
              <w:t xml:space="preserve"> ручной проверки целостности </w:t>
            </w:r>
            <w:r w:rsidR="000D619E">
              <w:rPr>
                <w:szCs w:val="28"/>
              </w:rPr>
              <w:t xml:space="preserve">только </w:t>
            </w:r>
            <w:r w:rsidR="002B5794">
              <w:rPr>
                <w:szCs w:val="28"/>
              </w:rPr>
              <w:t xml:space="preserve">компонент </w:t>
            </w:r>
            <w:r w:rsidR="001623A3" w:rsidRPr="002B5794">
              <w:rPr>
                <w:szCs w:val="28"/>
              </w:rPr>
              <w:t xml:space="preserve">СПО </w:t>
            </w:r>
            <w:r w:rsidR="002B5794">
              <w:rPr>
                <w:szCs w:val="28"/>
              </w:rPr>
              <w:t>(прикладное ПО</w:t>
            </w:r>
            <w:r w:rsidR="003C23CE">
              <w:rPr>
                <w:szCs w:val="28"/>
              </w:rPr>
              <w:t xml:space="preserve"> </w:t>
            </w:r>
            <w:r w:rsidR="003C23CE" w:rsidRPr="002B5794">
              <w:rPr>
                <w:szCs w:val="28"/>
                <w:lang w:val="en-US"/>
              </w:rPr>
              <w:t>Zemon</w:t>
            </w:r>
            <w:r w:rsidR="002B5794">
              <w:rPr>
                <w:szCs w:val="28"/>
              </w:rPr>
              <w:t>)</w:t>
            </w:r>
          </w:p>
        </w:tc>
      </w:tr>
      <w:tr w:rsidR="008E6964" w:rsidRPr="00CD29E7" w14:paraId="333F40AB" w14:textId="77777777" w:rsidTr="00B5392E">
        <w:trPr>
          <w:trHeight w:val="731"/>
        </w:trPr>
        <w:tc>
          <w:tcPr>
            <w:tcW w:w="3800" w:type="dxa"/>
          </w:tcPr>
          <w:p w14:paraId="56BE4FC0" w14:textId="4B293570" w:rsidR="008E6964" w:rsidRDefault="00AD5905" w:rsidP="003C23CE">
            <w:pPr>
              <w:spacing w:before="120" w:after="120"/>
              <w:ind w:firstLine="0"/>
              <w:jc w:val="left"/>
            </w:pPr>
            <w:r>
              <w:t>Создание резервных копий компонент СПО</w:t>
            </w:r>
          </w:p>
        </w:tc>
        <w:tc>
          <w:tcPr>
            <w:tcW w:w="5811" w:type="dxa"/>
          </w:tcPr>
          <w:p w14:paraId="5E065031" w14:textId="6623F7A6" w:rsidR="008E6964" w:rsidRPr="00CD29E7" w:rsidRDefault="002B5794" w:rsidP="003C23CE">
            <w:pPr>
              <w:spacing w:before="120" w:after="120"/>
              <w:ind w:firstLine="0"/>
              <w:jc w:val="left"/>
              <w:rPr>
                <w:szCs w:val="28"/>
              </w:rPr>
            </w:pPr>
            <w:r>
              <w:rPr>
                <w:szCs w:val="28"/>
              </w:rPr>
              <w:t xml:space="preserve">Право на </w:t>
            </w:r>
            <w:r w:rsidRPr="00C56FE5">
              <w:t xml:space="preserve">выполнение операций по созданию резервных копий </w:t>
            </w:r>
            <w:r w:rsidRPr="00C56FE5">
              <w:rPr>
                <w:color w:val="000000" w:themeColor="text1"/>
              </w:rPr>
              <w:t xml:space="preserve">исполняемых </w:t>
            </w:r>
            <w:r w:rsidRPr="00C56FE5">
              <w:t>файлов СПО</w:t>
            </w:r>
          </w:p>
        </w:tc>
      </w:tr>
      <w:tr w:rsidR="008E6964" w:rsidRPr="00CD29E7" w14:paraId="6BAF2BA0" w14:textId="77777777" w:rsidTr="00B5392E">
        <w:trPr>
          <w:trHeight w:val="731"/>
        </w:trPr>
        <w:tc>
          <w:tcPr>
            <w:tcW w:w="3800" w:type="dxa"/>
          </w:tcPr>
          <w:p w14:paraId="2E57C877" w14:textId="213C5E59" w:rsidR="008E6964" w:rsidRDefault="00AD5905" w:rsidP="00B5392E">
            <w:pPr>
              <w:spacing w:before="120" w:after="120"/>
              <w:ind w:firstLine="0"/>
              <w:jc w:val="left"/>
            </w:pPr>
            <w:r>
              <w:t>Восстановление компонент СПО из резервных копий</w:t>
            </w:r>
          </w:p>
        </w:tc>
        <w:tc>
          <w:tcPr>
            <w:tcW w:w="5811" w:type="dxa"/>
          </w:tcPr>
          <w:p w14:paraId="78B24FE0" w14:textId="39F275B2" w:rsidR="008E6964" w:rsidRPr="00CD29E7" w:rsidRDefault="002B5794" w:rsidP="00E65F3C">
            <w:pPr>
              <w:spacing w:before="120" w:after="120"/>
              <w:ind w:firstLine="0"/>
              <w:jc w:val="left"/>
              <w:rPr>
                <w:szCs w:val="28"/>
              </w:rPr>
            </w:pPr>
            <w:r>
              <w:rPr>
                <w:szCs w:val="28"/>
              </w:rPr>
              <w:t xml:space="preserve">Право на </w:t>
            </w:r>
            <w:r w:rsidRPr="00C56FE5">
              <w:t>выполнение установленных операций по восстановлению и</w:t>
            </w:r>
            <w:r w:rsidR="00E65F3C">
              <w:t xml:space="preserve">з резервных копий исполняемых </w:t>
            </w:r>
            <w:r w:rsidRPr="00C56FE5">
              <w:t>файлов СПО</w:t>
            </w:r>
          </w:p>
        </w:tc>
      </w:tr>
      <w:tr w:rsidR="00E65F3C" w:rsidRPr="00CD29E7" w14:paraId="22D537FB" w14:textId="77777777" w:rsidTr="00B5392E">
        <w:trPr>
          <w:trHeight w:val="731"/>
        </w:trPr>
        <w:tc>
          <w:tcPr>
            <w:tcW w:w="3800" w:type="dxa"/>
          </w:tcPr>
          <w:p w14:paraId="3393D50B" w14:textId="73A8CD57" w:rsidR="00E65F3C" w:rsidRDefault="003C23CE" w:rsidP="00E65F3C">
            <w:pPr>
              <w:spacing w:before="120" w:after="120"/>
              <w:ind w:firstLine="0"/>
              <w:jc w:val="left"/>
            </w:pPr>
            <w:r>
              <w:lastRenderedPageBreak/>
              <w:t>Создание резервных копий конфигурации СПО</w:t>
            </w:r>
          </w:p>
        </w:tc>
        <w:tc>
          <w:tcPr>
            <w:tcW w:w="5811" w:type="dxa"/>
          </w:tcPr>
          <w:p w14:paraId="4960D4EC" w14:textId="33CF306B" w:rsidR="00E65F3C" w:rsidRDefault="003C23CE" w:rsidP="003C23CE">
            <w:pPr>
              <w:spacing w:before="120" w:after="120"/>
              <w:ind w:firstLine="0"/>
              <w:jc w:val="left"/>
              <w:rPr>
                <w:szCs w:val="28"/>
              </w:rPr>
            </w:pPr>
            <w:r>
              <w:rPr>
                <w:szCs w:val="28"/>
              </w:rPr>
              <w:t xml:space="preserve">Право на </w:t>
            </w:r>
            <w:r w:rsidRPr="00C56FE5">
              <w:t xml:space="preserve">выполнение операций по созданию резервных копий </w:t>
            </w:r>
            <w:r>
              <w:rPr>
                <w:color w:val="000000" w:themeColor="text1"/>
              </w:rPr>
              <w:t>конфигурационных</w:t>
            </w:r>
            <w:r w:rsidRPr="00C56FE5">
              <w:rPr>
                <w:color w:val="000000" w:themeColor="text1"/>
              </w:rPr>
              <w:t xml:space="preserve"> </w:t>
            </w:r>
            <w:r w:rsidRPr="00C56FE5">
              <w:t>файлов СПО</w:t>
            </w:r>
          </w:p>
        </w:tc>
      </w:tr>
      <w:tr w:rsidR="00E65F3C" w:rsidRPr="00CD29E7" w14:paraId="4DFD9F72" w14:textId="77777777" w:rsidTr="00B5392E">
        <w:trPr>
          <w:trHeight w:val="731"/>
        </w:trPr>
        <w:tc>
          <w:tcPr>
            <w:tcW w:w="3800" w:type="dxa"/>
          </w:tcPr>
          <w:p w14:paraId="1F306076" w14:textId="1DCE1BB0" w:rsidR="00E65F3C" w:rsidRDefault="00E65F3C" w:rsidP="00E65F3C">
            <w:pPr>
              <w:spacing w:before="120" w:after="120"/>
              <w:ind w:firstLine="0"/>
              <w:jc w:val="left"/>
            </w:pPr>
            <w:r>
              <w:t>Выгрузка рабочих архивов и логов приложения</w:t>
            </w:r>
          </w:p>
        </w:tc>
        <w:tc>
          <w:tcPr>
            <w:tcW w:w="5811" w:type="dxa"/>
          </w:tcPr>
          <w:p w14:paraId="1DF152AE" w14:textId="10F0EBCC" w:rsidR="00E65F3C" w:rsidRPr="00CD29E7" w:rsidRDefault="00E65F3C" w:rsidP="00E65F3C">
            <w:pPr>
              <w:spacing w:before="120" w:after="120"/>
              <w:ind w:firstLine="0"/>
              <w:jc w:val="left"/>
              <w:rPr>
                <w:szCs w:val="28"/>
              </w:rPr>
            </w:pPr>
            <w:r>
              <w:rPr>
                <w:szCs w:val="28"/>
              </w:rPr>
              <w:t xml:space="preserve">Право на </w:t>
            </w:r>
            <w:r w:rsidRPr="00C56FE5">
              <w:t>выполнение установленных операций по выгрузке рабочих архивов и логов приложения</w:t>
            </w:r>
          </w:p>
        </w:tc>
      </w:tr>
      <w:tr w:rsidR="00E65F3C" w:rsidRPr="00CD29E7" w14:paraId="62832167" w14:textId="77777777" w:rsidTr="00B5392E">
        <w:trPr>
          <w:trHeight w:val="731"/>
        </w:trPr>
        <w:tc>
          <w:tcPr>
            <w:tcW w:w="3800" w:type="dxa"/>
          </w:tcPr>
          <w:p w14:paraId="444F712A" w14:textId="2BD6858D" w:rsidR="00E65F3C" w:rsidRPr="003C23CE" w:rsidRDefault="003C23CE" w:rsidP="000D619E">
            <w:pPr>
              <w:spacing w:before="120" w:after="120"/>
              <w:ind w:firstLine="0"/>
              <w:jc w:val="left"/>
            </w:pPr>
            <w:r>
              <w:t>Выгрузка конфигурации приложения</w:t>
            </w:r>
          </w:p>
        </w:tc>
        <w:tc>
          <w:tcPr>
            <w:tcW w:w="5811" w:type="dxa"/>
          </w:tcPr>
          <w:p w14:paraId="36B540C9" w14:textId="6972A78A" w:rsidR="00E65F3C" w:rsidRPr="003C23CE" w:rsidRDefault="00E65F3C" w:rsidP="003C23CE">
            <w:pPr>
              <w:spacing w:before="120" w:after="120"/>
              <w:ind w:firstLine="0"/>
              <w:jc w:val="left"/>
              <w:rPr>
                <w:szCs w:val="28"/>
              </w:rPr>
            </w:pPr>
            <w:r w:rsidRPr="003C23CE">
              <w:rPr>
                <w:szCs w:val="28"/>
              </w:rPr>
              <w:t xml:space="preserve">Право на </w:t>
            </w:r>
            <w:r w:rsidR="003C23CE">
              <w:rPr>
                <w:szCs w:val="28"/>
              </w:rPr>
              <w:t>выгрузку рабочих конфигурационных файлов СПО</w:t>
            </w:r>
          </w:p>
        </w:tc>
      </w:tr>
      <w:tr w:rsidR="00E65F3C" w:rsidRPr="00CD29E7" w14:paraId="56633478" w14:textId="77777777" w:rsidTr="00B5392E">
        <w:trPr>
          <w:trHeight w:val="731"/>
        </w:trPr>
        <w:tc>
          <w:tcPr>
            <w:tcW w:w="3800" w:type="dxa"/>
          </w:tcPr>
          <w:p w14:paraId="5740027A" w14:textId="50E25A00" w:rsidR="00E65F3C" w:rsidRDefault="00E65F3C" w:rsidP="00E65F3C">
            <w:pPr>
              <w:spacing w:before="120" w:after="120"/>
              <w:ind w:firstLine="0"/>
              <w:jc w:val="left"/>
            </w:pPr>
            <w:r>
              <w:t>Исполнение команд ТУ</w:t>
            </w:r>
          </w:p>
        </w:tc>
        <w:tc>
          <w:tcPr>
            <w:tcW w:w="5811" w:type="dxa"/>
          </w:tcPr>
          <w:p w14:paraId="4DABE453" w14:textId="2E350E9A" w:rsidR="00E65F3C" w:rsidRPr="00CD29E7" w:rsidRDefault="00E65F3C" w:rsidP="00E65F3C">
            <w:pPr>
              <w:spacing w:before="120" w:after="120"/>
              <w:ind w:firstLine="0"/>
              <w:jc w:val="left"/>
              <w:rPr>
                <w:szCs w:val="28"/>
              </w:rPr>
            </w:pPr>
            <w:r>
              <w:rPr>
                <w:szCs w:val="28"/>
              </w:rPr>
              <w:t xml:space="preserve">Право на </w:t>
            </w:r>
            <w:r>
              <w:t>и</w:t>
            </w:r>
            <w:r w:rsidRPr="00C56FE5">
              <w:t>сполнение команд ТУ</w:t>
            </w:r>
            <w:r w:rsidR="003C23CE">
              <w:t xml:space="preserve"> (невозможно через ПО «Конфигуратор»)</w:t>
            </w:r>
          </w:p>
        </w:tc>
      </w:tr>
      <w:tr w:rsidR="00E65F3C" w:rsidRPr="00CD29E7" w14:paraId="4AF2EE5C" w14:textId="77777777" w:rsidTr="00B5392E">
        <w:trPr>
          <w:trHeight w:val="731"/>
        </w:trPr>
        <w:tc>
          <w:tcPr>
            <w:tcW w:w="3800" w:type="dxa"/>
          </w:tcPr>
          <w:p w14:paraId="34EE7D2F" w14:textId="47CCF6EA" w:rsidR="00E65F3C" w:rsidRDefault="00E65F3C" w:rsidP="00E65F3C">
            <w:pPr>
              <w:spacing w:before="120" w:after="120"/>
              <w:ind w:firstLine="0"/>
              <w:jc w:val="left"/>
            </w:pPr>
            <w:r>
              <w:t>Установка ручных значений</w:t>
            </w:r>
          </w:p>
        </w:tc>
        <w:tc>
          <w:tcPr>
            <w:tcW w:w="5811" w:type="dxa"/>
          </w:tcPr>
          <w:p w14:paraId="3C4555A2" w14:textId="7F8FE41E" w:rsidR="00E65F3C" w:rsidRPr="00CD29E7" w:rsidRDefault="00E65F3C" w:rsidP="00E65F3C">
            <w:pPr>
              <w:spacing w:before="120" w:after="120"/>
              <w:ind w:firstLine="0"/>
              <w:jc w:val="left"/>
              <w:rPr>
                <w:szCs w:val="28"/>
              </w:rPr>
            </w:pPr>
            <w:r>
              <w:t>Право на установку</w:t>
            </w:r>
            <w:r w:rsidRPr="00C56FE5">
              <w:t xml:space="preserve"> значений </w:t>
            </w:r>
            <w:r>
              <w:t xml:space="preserve">технологических </w:t>
            </w:r>
            <w:r w:rsidRPr="00C56FE5">
              <w:t>параметров объекта</w:t>
            </w:r>
            <w:r w:rsidR="003C23CE">
              <w:t xml:space="preserve"> (невозможно через ПО «Конфигуратор»)</w:t>
            </w:r>
          </w:p>
        </w:tc>
      </w:tr>
      <w:tr w:rsidR="00E65F3C" w:rsidRPr="00CD29E7" w14:paraId="4F8F5519" w14:textId="77777777" w:rsidTr="00B5392E">
        <w:trPr>
          <w:trHeight w:val="731"/>
        </w:trPr>
        <w:tc>
          <w:tcPr>
            <w:tcW w:w="3800" w:type="dxa"/>
          </w:tcPr>
          <w:p w14:paraId="4F26240E" w14:textId="7B486291" w:rsidR="00E65F3C" w:rsidRDefault="00E65F3C" w:rsidP="00E65F3C">
            <w:pPr>
              <w:spacing w:before="120" w:after="120"/>
              <w:ind w:firstLine="0"/>
              <w:jc w:val="left"/>
            </w:pPr>
            <w:r>
              <w:t>Управление полукомплектами</w:t>
            </w:r>
          </w:p>
        </w:tc>
        <w:tc>
          <w:tcPr>
            <w:tcW w:w="5811" w:type="dxa"/>
          </w:tcPr>
          <w:p w14:paraId="0541FCE3" w14:textId="64B3FBDC" w:rsidR="00E65F3C" w:rsidRPr="00CD29E7" w:rsidRDefault="00E65F3C" w:rsidP="00E65F3C">
            <w:pPr>
              <w:tabs>
                <w:tab w:val="left" w:pos="0"/>
              </w:tabs>
              <w:spacing w:before="120" w:after="120"/>
              <w:ind w:firstLine="0"/>
              <w:jc w:val="left"/>
              <w:rPr>
                <w:szCs w:val="28"/>
              </w:rPr>
            </w:pPr>
            <w:r>
              <w:t>Право на у</w:t>
            </w:r>
            <w:r w:rsidRPr="00C56FE5">
              <w:t>правление режимом работы полукомплектов контроллера</w:t>
            </w:r>
            <w:r w:rsidR="003C23CE">
              <w:t xml:space="preserve"> (невозможно через ПО «Конфигуратор»)</w:t>
            </w:r>
          </w:p>
        </w:tc>
      </w:tr>
      <w:tr w:rsidR="00E65F3C" w:rsidRPr="00CD29E7" w14:paraId="27ADEC50" w14:textId="77777777" w:rsidTr="00B5392E">
        <w:trPr>
          <w:trHeight w:val="731"/>
        </w:trPr>
        <w:tc>
          <w:tcPr>
            <w:tcW w:w="3800" w:type="dxa"/>
          </w:tcPr>
          <w:p w14:paraId="2E1A449C" w14:textId="6F665A37" w:rsidR="00E65F3C" w:rsidRDefault="00E65F3C" w:rsidP="00E65F3C">
            <w:pPr>
              <w:spacing w:before="120" w:after="120"/>
              <w:ind w:firstLine="0"/>
              <w:jc w:val="left"/>
            </w:pPr>
            <w:r>
              <w:t>Включение тестового сигнала</w:t>
            </w:r>
          </w:p>
        </w:tc>
        <w:tc>
          <w:tcPr>
            <w:tcW w:w="5811" w:type="dxa"/>
          </w:tcPr>
          <w:p w14:paraId="40C6DA35" w14:textId="3FEEFD78" w:rsidR="00E65F3C" w:rsidRPr="00CD29E7" w:rsidRDefault="00E65F3C" w:rsidP="00E65F3C">
            <w:pPr>
              <w:spacing w:before="120" w:after="120"/>
              <w:ind w:firstLine="0"/>
              <w:jc w:val="left"/>
              <w:rPr>
                <w:szCs w:val="28"/>
              </w:rPr>
            </w:pPr>
            <w:r>
              <w:rPr>
                <w:szCs w:val="28"/>
              </w:rPr>
              <w:t xml:space="preserve">Право  на </w:t>
            </w:r>
            <w:r>
              <w:t>в</w:t>
            </w:r>
            <w:r w:rsidRPr="00C56FE5">
              <w:t>ключение тестового сигнала в телемеханическом канале вводе/вывода</w:t>
            </w:r>
            <w:r w:rsidR="003C23CE">
              <w:t xml:space="preserve"> (невозможно через ПО «Конфигуратор»)</w:t>
            </w:r>
          </w:p>
        </w:tc>
      </w:tr>
    </w:tbl>
    <w:p w14:paraId="0C4FBC3A" w14:textId="2716ED9A" w:rsidR="00575D31" w:rsidRDefault="00575D31" w:rsidP="006C3A74"/>
    <w:p w14:paraId="6BD5DC2B" w14:textId="5D964CB7" w:rsidR="0059426E" w:rsidRDefault="00C51F93" w:rsidP="00C51F93">
      <w:pPr>
        <w:pStyle w:val="3f4"/>
        <w:tabs>
          <w:tab w:val="clear" w:pos="2126"/>
          <w:tab w:val="num" w:pos="567"/>
        </w:tabs>
        <w:spacing w:before="120" w:after="120"/>
        <w:ind w:left="1996" w:hanging="1996"/>
      </w:pPr>
      <w:r>
        <w:t>Изменения прав доступа ролевых групп</w:t>
      </w:r>
    </w:p>
    <w:p w14:paraId="5FADF34D" w14:textId="205CA42C" w:rsidR="006F28E2" w:rsidRPr="00F65E29" w:rsidRDefault="006F28E2" w:rsidP="006F28E2">
      <w:pPr>
        <w:spacing w:after="120" w:line="276" w:lineRule="auto"/>
        <w:rPr>
          <w:szCs w:val="28"/>
          <w:lang w:eastAsia="en-US"/>
        </w:rPr>
      </w:pPr>
      <w:r w:rsidRPr="00CD29E7">
        <w:rPr>
          <w:szCs w:val="28"/>
          <w:lang w:eastAsia="en-US"/>
        </w:rPr>
        <w:t xml:space="preserve">Для перехода в окно редактирования прав доступа </w:t>
      </w:r>
      <w:r>
        <w:rPr>
          <w:szCs w:val="28"/>
          <w:lang w:eastAsia="en-US"/>
        </w:rPr>
        <w:t xml:space="preserve">ролевой группы </w:t>
      </w:r>
      <w:r w:rsidRPr="00CD29E7">
        <w:rPr>
          <w:szCs w:val="28"/>
          <w:lang w:eastAsia="en-US"/>
        </w:rPr>
        <w:t xml:space="preserve">необходимо нажать на кнопку главной панели ленты </w:t>
      </w:r>
      <w:r>
        <w:rPr>
          <w:szCs w:val="28"/>
          <w:lang w:eastAsia="en-US"/>
        </w:rPr>
        <w:t xml:space="preserve">инструментов </w:t>
      </w:r>
      <w:r w:rsidRPr="00CD29E7">
        <w:rPr>
          <w:szCs w:val="28"/>
          <w:lang w:eastAsia="en-US"/>
        </w:rPr>
        <w:t>«</w:t>
      </w:r>
      <w:r w:rsidRPr="00575D31">
        <w:rPr>
          <w:b/>
          <w:szCs w:val="28"/>
          <w:lang w:eastAsia="en-US"/>
        </w:rPr>
        <w:t>Права доступа</w:t>
      </w:r>
      <w:r w:rsidRPr="00CD29E7">
        <w:rPr>
          <w:szCs w:val="28"/>
          <w:lang w:eastAsia="en-US"/>
        </w:rPr>
        <w:t>»</w:t>
      </w:r>
      <w:r w:rsidR="00F65E29">
        <w:rPr>
          <w:szCs w:val="28"/>
          <w:lang w:eastAsia="en-US"/>
        </w:rPr>
        <w:t>. После чего появится окно «</w:t>
      </w:r>
      <w:r w:rsidR="00F65E29" w:rsidRPr="006C3A74">
        <w:rPr>
          <w:b/>
          <w:szCs w:val="28"/>
          <w:lang w:eastAsia="en-US"/>
        </w:rPr>
        <w:t>Правила разграничения доступа</w:t>
      </w:r>
      <w:r w:rsidR="00F65E29">
        <w:rPr>
          <w:szCs w:val="28"/>
          <w:lang w:eastAsia="en-US"/>
        </w:rPr>
        <w:t>» (</w:t>
      </w:r>
      <w:r w:rsidR="00F65E29">
        <w:rPr>
          <w:szCs w:val="28"/>
          <w:lang w:eastAsia="en-US"/>
        </w:rPr>
        <w:fldChar w:fldCharType="begin"/>
      </w:r>
      <w:r w:rsidR="00F65E29">
        <w:rPr>
          <w:szCs w:val="28"/>
          <w:lang w:eastAsia="en-US"/>
        </w:rPr>
        <w:instrText xml:space="preserve"> REF _Ref148685767 \h  \* MERGEFORMAT </w:instrText>
      </w:r>
      <w:r w:rsidR="00F65E29">
        <w:rPr>
          <w:szCs w:val="28"/>
          <w:lang w:eastAsia="en-US"/>
        </w:rPr>
      </w:r>
      <w:r w:rsidR="00F65E29">
        <w:rPr>
          <w:szCs w:val="28"/>
          <w:lang w:eastAsia="en-US"/>
        </w:rPr>
        <w:fldChar w:fldCharType="separate"/>
      </w:r>
      <w:r w:rsidR="009520F4">
        <w:t xml:space="preserve">Рисунок </w:t>
      </w:r>
      <w:r w:rsidR="009520F4">
        <w:rPr>
          <w:noProof/>
        </w:rPr>
        <w:t>5.2</w:t>
      </w:r>
      <w:r w:rsidR="009520F4">
        <w:t>.</w:t>
      </w:r>
      <w:r w:rsidR="009520F4">
        <w:rPr>
          <w:noProof/>
        </w:rPr>
        <w:t>1</w:t>
      </w:r>
      <w:r w:rsidR="00F65E29">
        <w:rPr>
          <w:szCs w:val="28"/>
          <w:lang w:eastAsia="en-US"/>
        </w:rPr>
        <w:fldChar w:fldCharType="end"/>
      </w:r>
      <w:r w:rsidR="00F65E29">
        <w:rPr>
          <w:szCs w:val="28"/>
          <w:lang w:eastAsia="en-US"/>
        </w:rPr>
        <w:t>).</w:t>
      </w:r>
    </w:p>
    <w:p w14:paraId="282FA44F" w14:textId="77777777" w:rsidR="006F28E2" w:rsidRDefault="006F28E2" w:rsidP="006F28E2">
      <w:pPr>
        <w:spacing w:after="120" w:line="276" w:lineRule="auto"/>
        <w:jc w:val="center"/>
        <w:rPr>
          <w:szCs w:val="28"/>
          <w:lang w:eastAsia="en-US"/>
        </w:rPr>
      </w:pPr>
      <w:r>
        <w:rPr>
          <w:noProof/>
        </w:rPr>
        <w:drawing>
          <wp:inline distT="0" distB="0" distL="0" distR="0" wp14:anchorId="46BF2D4F" wp14:editId="2F3A1BE6">
            <wp:extent cx="5443870" cy="743167"/>
            <wp:effectExtent l="0" t="0" r="4445" b="0"/>
            <wp:docPr id="916" name="Рисунок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70351" cy="746782"/>
                    </a:xfrm>
                    <a:prstGeom prst="rect">
                      <a:avLst/>
                    </a:prstGeom>
                  </pic:spPr>
                </pic:pic>
              </a:graphicData>
            </a:graphic>
          </wp:inline>
        </w:drawing>
      </w:r>
    </w:p>
    <w:p w14:paraId="4216384F" w14:textId="51DE8DBD" w:rsidR="006F28E2" w:rsidRDefault="006F28E2" w:rsidP="006F28E2">
      <w:pPr>
        <w:spacing w:after="120" w:line="276" w:lineRule="auto"/>
        <w:rPr>
          <w:szCs w:val="28"/>
          <w:lang w:eastAsia="en-US"/>
        </w:rPr>
      </w:pPr>
      <w:r>
        <w:rPr>
          <w:szCs w:val="28"/>
        </w:rPr>
        <w:t>Окно данного и</w:t>
      </w:r>
      <w:r w:rsidRPr="00CD29E7">
        <w:rPr>
          <w:szCs w:val="28"/>
        </w:rPr>
        <w:t>нтерфейс</w:t>
      </w:r>
      <w:r>
        <w:rPr>
          <w:szCs w:val="28"/>
        </w:rPr>
        <w:t>а</w:t>
      </w:r>
      <w:r w:rsidRPr="00CD29E7">
        <w:rPr>
          <w:szCs w:val="28"/>
        </w:rPr>
        <w:t xml:space="preserve"> представляет собой таблицу</w:t>
      </w:r>
      <w:r>
        <w:rPr>
          <w:szCs w:val="28"/>
        </w:rPr>
        <w:t xml:space="preserve">, </w:t>
      </w:r>
      <w:r w:rsidRPr="00CD29E7">
        <w:rPr>
          <w:szCs w:val="28"/>
          <w:lang w:eastAsia="en-US"/>
        </w:rPr>
        <w:t xml:space="preserve">в которой определяется </w:t>
      </w:r>
      <w:r>
        <w:rPr>
          <w:szCs w:val="28"/>
          <w:lang w:eastAsia="en-US"/>
        </w:rPr>
        <w:t>разрешённые операции управления</w:t>
      </w:r>
      <w:r w:rsidRPr="00CD29E7">
        <w:rPr>
          <w:szCs w:val="28"/>
          <w:lang w:eastAsia="en-US"/>
        </w:rPr>
        <w:t xml:space="preserve"> </w:t>
      </w:r>
      <w:r>
        <w:rPr>
          <w:szCs w:val="28"/>
          <w:lang w:eastAsia="en-US"/>
        </w:rPr>
        <w:t xml:space="preserve">для ролевых групп – </w:t>
      </w:r>
      <w:r w:rsidRPr="00775A19">
        <w:rPr>
          <w:szCs w:val="28"/>
          <w:u w:val="single"/>
          <w:lang w:eastAsia="en-US"/>
        </w:rPr>
        <w:t>Матрица правил разграничения доступа (ПРД)</w:t>
      </w:r>
      <w:r w:rsidR="00F65E29">
        <w:rPr>
          <w:szCs w:val="28"/>
          <w:u w:val="single"/>
          <w:lang w:eastAsia="en-US"/>
        </w:rPr>
        <w:t>.</w:t>
      </w:r>
    </w:p>
    <w:p w14:paraId="5585A6B8" w14:textId="1B630DD4" w:rsidR="006F28E2" w:rsidRDefault="006F28E2" w:rsidP="006F28E2">
      <w:pPr>
        <w:spacing w:after="120" w:line="276" w:lineRule="auto"/>
        <w:rPr>
          <w:szCs w:val="28"/>
          <w:lang w:eastAsia="en-US"/>
        </w:rPr>
      </w:pPr>
      <w:r w:rsidRPr="00CD29E7">
        <w:rPr>
          <w:szCs w:val="28"/>
          <w:lang w:eastAsia="en-US"/>
        </w:rPr>
        <w:t xml:space="preserve">Администратор имеет </w:t>
      </w:r>
      <w:r>
        <w:rPr>
          <w:szCs w:val="28"/>
          <w:lang w:eastAsia="en-US"/>
        </w:rPr>
        <w:t xml:space="preserve">совокупное </w:t>
      </w:r>
      <w:r w:rsidRPr="00CD29E7">
        <w:rPr>
          <w:szCs w:val="28"/>
          <w:lang w:eastAsia="en-US"/>
        </w:rPr>
        <w:t>право изменять состав разреш</w:t>
      </w:r>
      <w:r>
        <w:rPr>
          <w:szCs w:val="28"/>
          <w:lang w:eastAsia="en-US"/>
        </w:rPr>
        <w:t xml:space="preserve">ённых операций для каждой роли. </w:t>
      </w:r>
    </w:p>
    <w:p w14:paraId="12E0CB8D" w14:textId="62A4D946" w:rsidR="006F28E2" w:rsidRDefault="006F28E2" w:rsidP="008A0BD2">
      <w:pPr>
        <w:spacing w:after="120"/>
      </w:pPr>
      <w:r>
        <w:rPr>
          <w:noProof/>
        </w:rPr>
        <w:lastRenderedPageBreak/>
        <w:drawing>
          <wp:inline distT="0" distB="0" distL="0" distR="0" wp14:anchorId="69304358" wp14:editId="7B94885E">
            <wp:extent cx="5546949" cy="3476625"/>
            <wp:effectExtent l="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52132" cy="3479874"/>
                    </a:xfrm>
                    <a:prstGeom prst="rect">
                      <a:avLst/>
                    </a:prstGeom>
                  </pic:spPr>
                </pic:pic>
              </a:graphicData>
            </a:graphic>
          </wp:inline>
        </w:drawing>
      </w:r>
    </w:p>
    <w:p w14:paraId="3551195B" w14:textId="153FD3AA" w:rsidR="00F65E29" w:rsidRPr="00CD29E7" w:rsidRDefault="00F65E29" w:rsidP="00F65E29">
      <w:pPr>
        <w:pStyle w:val="af8"/>
        <w:rPr>
          <w:szCs w:val="28"/>
          <w:lang w:eastAsia="en-US"/>
        </w:rPr>
      </w:pPr>
      <w:bookmarkStart w:id="102" w:name="_Ref148685767"/>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5.2</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102"/>
      <w:r>
        <w:t xml:space="preserve"> Интерфейс окна "Правила разграничения доступа"</w:t>
      </w:r>
    </w:p>
    <w:p w14:paraId="40D11032" w14:textId="17616FEC" w:rsidR="0059426E" w:rsidRDefault="0059426E" w:rsidP="008A0BD2">
      <w:pPr>
        <w:spacing w:after="120"/>
      </w:pPr>
      <w:r>
        <w:t>Для изменения состава прав доступа для роли необходимо в окне «</w:t>
      </w:r>
      <w:r w:rsidR="006C3A74">
        <w:t>Правила разграничения доступа</w:t>
      </w:r>
      <w:r>
        <w:t>» в соответствующей ячейке права для роли вызвать подменю, в котором необходимо выбрать признак наличия/отсутствия данного права для роли</w:t>
      </w:r>
      <w:r w:rsidR="00D302D9">
        <w:t xml:space="preserve"> (</w:t>
      </w:r>
      <w:r w:rsidR="00AE0F80">
        <w:fldChar w:fldCharType="begin"/>
      </w:r>
      <w:r w:rsidR="00AE0F80">
        <w:instrText xml:space="preserve"> REF _Ref103781895 \h </w:instrText>
      </w:r>
      <w:r w:rsidR="00AE0F80">
        <w:fldChar w:fldCharType="separate"/>
      </w:r>
      <w:r w:rsidR="009520F4">
        <w:t xml:space="preserve">Рисунок </w:t>
      </w:r>
      <w:r w:rsidR="009520F4">
        <w:rPr>
          <w:noProof/>
        </w:rPr>
        <w:t>5.2</w:t>
      </w:r>
      <w:r w:rsidR="009520F4">
        <w:t>.</w:t>
      </w:r>
      <w:r w:rsidR="009520F4">
        <w:rPr>
          <w:noProof/>
        </w:rPr>
        <w:t>2</w:t>
      </w:r>
      <w:r w:rsidR="00AE0F80">
        <w:fldChar w:fldCharType="end"/>
      </w:r>
      <w:r w:rsidR="00D302D9">
        <w:t>)</w:t>
      </w:r>
      <w:r>
        <w:t>.</w:t>
      </w:r>
    </w:p>
    <w:p w14:paraId="061A07C0" w14:textId="0613051B" w:rsidR="0059426E" w:rsidRDefault="003A176F" w:rsidP="0059426E">
      <w:pPr>
        <w:keepNext/>
      </w:pPr>
      <w:r>
        <w:rPr>
          <w:noProof/>
        </w:rPr>
        <w:drawing>
          <wp:inline distT="0" distB="0" distL="0" distR="0" wp14:anchorId="22B79D2D" wp14:editId="5205E4FB">
            <wp:extent cx="5572125" cy="2206307"/>
            <wp:effectExtent l="0" t="0" r="0" b="381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81607" cy="2210062"/>
                    </a:xfrm>
                    <a:prstGeom prst="rect">
                      <a:avLst/>
                    </a:prstGeom>
                  </pic:spPr>
                </pic:pic>
              </a:graphicData>
            </a:graphic>
          </wp:inline>
        </w:drawing>
      </w:r>
    </w:p>
    <w:p w14:paraId="677036E0" w14:textId="2D6FA074" w:rsidR="0059426E" w:rsidRDefault="0059426E" w:rsidP="0059426E">
      <w:pPr>
        <w:pStyle w:val="af8"/>
      </w:pPr>
      <w:bookmarkStart w:id="103" w:name="_Ref103781895"/>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bookmarkEnd w:id="103"/>
      <w:r>
        <w:t xml:space="preserve"> Редактирование ПРД</w:t>
      </w:r>
    </w:p>
    <w:p w14:paraId="601A51BD" w14:textId="54572320" w:rsidR="00CD29E7" w:rsidRPr="0088074D" w:rsidRDefault="00CD29E7" w:rsidP="00107A6A">
      <w:pPr>
        <w:pStyle w:val="3f4"/>
        <w:tabs>
          <w:tab w:val="clear" w:pos="2126"/>
          <w:tab w:val="num" w:pos="567"/>
        </w:tabs>
        <w:spacing w:before="120" w:after="120"/>
        <w:ind w:left="1996" w:hanging="1996"/>
      </w:pPr>
      <w:r w:rsidRPr="0088074D">
        <w:t>Добавление новой роли</w:t>
      </w:r>
    </w:p>
    <w:p w14:paraId="6CBEBC30" w14:textId="658BF14C" w:rsidR="00CD29E7" w:rsidRPr="00CD29E7" w:rsidRDefault="00CD29E7" w:rsidP="00CD29E7">
      <w:pPr>
        <w:rPr>
          <w:szCs w:val="28"/>
          <w:lang w:eastAsia="en-US"/>
        </w:rPr>
      </w:pPr>
      <w:r w:rsidRPr="00CD29E7">
        <w:rPr>
          <w:szCs w:val="28"/>
          <w:lang w:eastAsia="en-US"/>
        </w:rPr>
        <w:t>Для добавления новой роли в окне «</w:t>
      </w:r>
      <w:r w:rsidR="006C3A74">
        <w:t>Правила разграничения доступа</w:t>
      </w:r>
      <w:r w:rsidRPr="00CD29E7">
        <w:rPr>
          <w:szCs w:val="28"/>
          <w:lang w:eastAsia="en-US"/>
        </w:rPr>
        <w:t>» на контекстной панели «Управление правами доступа» ленты инструментов необходимо нажать кнопку «Добавить роль».</w:t>
      </w:r>
    </w:p>
    <w:p w14:paraId="2A796D2D" w14:textId="77777777" w:rsidR="00DF36FD" w:rsidRDefault="006C3A74" w:rsidP="00DF36FD">
      <w:pPr>
        <w:keepNext/>
        <w:jc w:val="center"/>
      </w:pPr>
      <w:r>
        <w:rPr>
          <w:noProof/>
        </w:rPr>
        <w:drawing>
          <wp:inline distT="0" distB="0" distL="0" distR="0" wp14:anchorId="592D5877" wp14:editId="3BA7C2A5">
            <wp:extent cx="3009900" cy="1162050"/>
            <wp:effectExtent l="0" t="0" r="0" b="0"/>
            <wp:docPr id="919" name="Рисунок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9900" cy="1162050"/>
                    </a:xfrm>
                    <a:prstGeom prst="rect">
                      <a:avLst/>
                    </a:prstGeom>
                  </pic:spPr>
                </pic:pic>
              </a:graphicData>
            </a:graphic>
          </wp:inline>
        </w:drawing>
      </w:r>
    </w:p>
    <w:p w14:paraId="6C46794B" w14:textId="75BFDF54" w:rsidR="00CD29E7" w:rsidRPr="00CD29E7" w:rsidRDefault="00DF36FD" w:rsidP="00DF36FD">
      <w:pPr>
        <w:pStyle w:val="af8"/>
        <w:rPr>
          <w:szCs w:val="28"/>
          <w:lang w:eastAsia="en-US"/>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r>
        <w:rPr>
          <w:noProof/>
        </w:rPr>
        <w:t xml:space="preserve"> Вызов окна добавления новой роли</w:t>
      </w:r>
    </w:p>
    <w:p w14:paraId="595A28ED" w14:textId="3C939E76" w:rsidR="00CD29E7" w:rsidRPr="00CD29E7" w:rsidRDefault="00CD29E7" w:rsidP="008A0BD2">
      <w:pPr>
        <w:spacing w:line="276" w:lineRule="auto"/>
        <w:rPr>
          <w:szCs w:val="28"/>
          <w:lang w:eastAsia="en-US"/>
        </w:rPr>
      </w:pPr>
      <w:r w:rsidRPr="00CD29E7">
        <w:rPr>
          <w:szCs w:val="28"/>
          <w:lang w:eastAsia="en-US"/>
        </w:rPr>
        <w:lastRenderedPageBreak/>
        <w:t xml:space="preserve">После чего появится диалоговое окно для добавления новой роли. В </w:t>
      </w:r>
      <w:r w:rsidR="0059426E">
        <w:rPr>
          <w:szCs w:val="28"/>
          <w:lang w:eastAsia="en-US"/>
        </w:rPr>
        <w:t>этом окне</w:t>
      </w:r>
      <w:r w:rsidRPr="00CD29E7">
        <w:rPr>
          <w:szCs w:val="28"/>
          <w:lang w:eastAsia="en-US"/>
        </w:rPr>
        <w:t xml:space="preserve"> необходимо заполнить поля: название роли; описание роли, если необходимо; выбрать роль, от которой будут наследоваться права новой роли при создании. Впоследствии права новой роли можно отредактировать как было описано в </w:t>
      </w:r>
      <w:r w:rsidR="00AE0F80">
        <w:rPr>
          <w:szCs w:val="28"/>
          <w:lang w:eastAsia="en-US"/>
        </w:rPr>
        <w:t>разделе</w:t>
      </w:r>
      <w:r w:rsidRPr="00CD29E7">
        <w:rPr>
          <w:szCs w:val="28"/>
          <w:lang w:eastAsia="en-US"/>
        </w:rPr>
        <w:t xml:space="preserve"> </w:t>
      </w:r>
      <w:r w:rsidR="009520F4">
        <w:rPr>
          <w:szCs w:val="28"/>
          <w:lang w:eastAsia="en-US"/>
        </w:rPr>
        <w:fldChar w:fldCharType="begin"/>
      </w:r>
      <w:r w:rsidR="009520F4">
        <w:rPr>
          <w:szCs w:val="28"/>
          <w:lang w:eastAsia="en-US"/>
        </w:rPr>
        <w:instrText xml:space="preserve"> REF _Ref149055137 \r \h </w:instrText>
      </w:r>
      <w:r w:rsidR="009520F4">
        <w:rPr>
          <w:szCs w:val="28"/>
          <w:lang w:eastAsia="en-US"/>
        </w:rPr>
      </w:r>
      <w:r w:rsidR="009520F4">
        <w:rPr>
          <w:szCs w:val="28"/>
          <w:lang w:eastAsia="en-US"/>
        </w:rPr>
        <w:fldChar w:fldCharType="separate"/>
      </w:r>
      <w:r w:rsidR="009520F4">
        <w:rPr>
          <w:szCs w:val="28"/>
          <w:lang w:eastAsia="en-US"/>
        </w:rPr>
        <w:t>5.2</w:t>
      </w:r>
      <w:r w:rsidR="009520F4">
        <w:rPr>
          <w:szCs w:val="28"/>
          <w:lang w:eastAsia="en-US"/>
        </w:rPr>
        <w:fldChar w:fldCharType="end"/>
      </w:r>
      <w:r w:rsidR="00AE0F80">
        <w:rPr>
          <w:szCs w:val="28"/>
          <w:lang w:eastAsia="en-US"/>
        </w:rPr>
        <w:t>.1</w:t>
      </w:r>
      <w:r w:rsidRPr="00CD29E7">
        <w:rPr>
          <w:szCs w:val="28"/>
          <w:lang w:eastAsia="en-US"/>
        </w:rPr>
        <w:t>.</w:t>
      </w:r>
    </w:p>
    <w:p w14:paraId="5E356277" w14:textId="7EDFA47F" w:rsidR="00986AED" w:rsidRDefault="006C3A74" w:rsidP="00CE1D83">
      <w:pPr>
        <w:keepNext/>
        <w:ind w:firstLine="0"/>
      </w:pPr>
      <w:r>
        <w:rPr>
          <w:noProof/>
        </w:rPr>
        <w:drawing>
          <wp:inline distT="0" distB="0" distL="0" distR="0" wp14:anchorId="725AAD84" wp14:editId="1BBF861C">
            <wp:extent cx="5697220" cy="3089401"/>
            <wp:effectExtent l="76200" t="76200" r="74930" b="73025"/>
            <wp:docPr id="980" name="Рисунок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11549" cy="3097171"/>
                    </a:xfrm>
                    <a:prstGeom prst="rect">
                      <a:avLst/>
                    </a:prstGeom>
                    <a:noFill/>
                    <a:ln>
                      <a:noFill/>
                    </a:ln>
                    <a:effectLst>
                      <a:glow rad="63500">
                        <a:schemeClr val="bg1">
                          <a:lumMod val="75000"/>
                        </a:schemeClr>
                      </a:glow>
                    </a:effectLst>
                  </pic:spPr>
                </pic:pic>
              </a:graphicData>
            </a:graphic>
          </wp:inline>
        </w:drawing>
      </w:r>
    </w:p>
    <w:p w14:paraId="72E0EDCD" w14:textId="43FA9C5D" w:rsidR="00CD29E7" w:rsidRPr="00CD29E7" w:rsidRDefault="00986AED" w:rsidP="00986AED">
      <w:pPr>
        <w:pStyle w:val="af8"/>
        <w:rPr>
          <w:szCs w:val="28"/>
          <w:lang w:eastAsia="en-US"/>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r>
        <w:t xml:space="preserve"> Добавление новой роли</w:t>
      </w:r>
    </w:p>
    <w:p w14:paraId="3A0FCC48" w14:textId="6EED092B" w:rsidR="00CD29E7" w:rsidRPr="0088074D" w:rsidRDefault="00CD29E7" w:rsidP="00107A6A">
      <w:pPr>
        <w:pStyle w:val="3f4"/>
        <w:tabs>
          <w:tab w:val="clear" w:pos="2126"/>
          <w:tab w:val="num" w:pos="567"/>
        </w:tabs>
        <w:spacing w:before="120" w:after="120"/>
        <w:ind w:left="1996" w:hanging="1996"/>
      </w:pPr>
      <w:r w:rsidRPr="0088074D">
        <w:t>Удаление роли</w:t>
      </w:r>
    </w:p>
    <w:p w14:paraId="4ECAD592" w14:textId="48C21CCE" w:rsidR="00CD29E7" w:rsidRDefault="00CD29E7" w:rsidP="00107A6A">
      <w:pPr>
        <w:spacing w:after="120" w:line="276" w:lineRule="auto"/>
        <w:rPr>
          <w:szCs w:val="28"/>
          <w:lang w:eastAsia="en-US"/>
        </w:rPr>
      </w:pPr>
      <w:r w:rsidRPr="00CD29E7">
        <w:rPr>
          <w:szCs w:val="28"/>
          <w:lang w:eastAsia="en-US"/>
        </w:rPr>
        <w:t>Для удаления роли н</w:t>
      </w:r>
      <w:r w:rsidR="00B96E1D">
        <w:rPr>
          <w:szCs w:val="28"/>
          <w:lang w:eastAsia="en-US"/>
        </w:rPr>
        <w:t xml:space="preserve">еобходимо открыть окно свойств. </w:t>
      </w:r>
      <w:r w:rsidR="006C3A74">
        <w:rPr>
          <w:szCs w:val="28"/>
          <w:lang w:eastAsia="en-US"/>
        </w:rPr>
        <w:t>В</w:t>
      </w:r>
      <w:r w:rsidRPr="00CD29E7">
        <w:rPr>
          <w:szCs w:val="28"/>
          <w:lang w:eastAsia="en-US"/>
        </w:rPr>
        <w:t xml:space="preserve"> окне </w:t>
      </w:r>
      <w:r w:rsidR="0059426E" w:rsidRPr="00CD29E7">
        <w:rPr>
          <w:szCs w:val="28"/>
          <w:lang w:eastAsia="en-US"/>
        </w:rPr>
        <w:t>«</w:t>
      </w:r>
      <w:r w:rsidR="006C3A74">
        <w:t>Правила разграничения доступа</w:t>
      </w:r>
      <w:r w:rsidR="0059426E" w:rsidRPr="00CD29E7">
        <w:rPr>
          <w:szCs w:val="28"/>
          <w:lang w:eastAsia="en-US"/>
        </w:rPr>
        <w:t>»</w:t>
      </w:r>
      <w:r w:rsidRPr="00CD29E7">
        <w:rPr>
          <w:szCs w:val="28"/>
          <w:lang w:eastAsia="en-US"/>
        </w:rPr>
        <w:t xml:space="preserve"> </w:t>
      </w:r>
      <w:r w:rsidR="00B96E1D">
        <w:rPr>
          <w:szCs w:val="28"/>
          <w:lang w:eastAsia="en-US"/>
        </w:rPr>
        <w:t>выбрать нужную роль</w:t>
      </w:r>
      <w:r w:rsidRPr="00CD29E7">
        <w:rPr>
          <w:szCs w:val="28"/>
          <w:lang w:eastAsia="en-US"/>
        </w:rPr>
        <w:t xml:space="preserve">. </w:t>
      </w:r>
      <w:r w:rsidR="00B96E1D">
        <w:rPr>
          <w:szCs w:val="28"/>
          <w:lang w:eastAsia="en-US"/>
        </w:rPr>
        <w:t>При этом</w:t>
      </w:r>
      <w:r w:rsidRPr="00CD29E7">
        <w:rPr>
          <w:szCs w:val="28"/>
          <w:lang w:eastAsia="en-US"/>
        </w:rPr>
        <w:t xml:space="preserve"> в окне свойств отобразится информация о выбранной роли, а также </w:t>
      </w:r>
      <w:r w:rsidR="00B96E1D">
        <w:rPr>
          <w:szCs w:val="28"/>
          <w:lang w:eastAsia="en-US"/>
        </w:rPr>
        <w:t xml:space="preserve">появится </w:t>
      </w:r>
      <w:r w:rsidRPr="00CD29E7">
        <w:rPr>
          <w:szCs w:val="28"/>
          <w:lang w:eastAsia="en-US"/>
        </w:rPr>
        <w:t>кнопк</w:t>
      </w:r>
      <w:r w:rsidR="00B96E1D">
        <w:rPr>
          <w:szCs w:val="28"/>
          <w:lang w:eastAsia="en-US"/>
        </w:rPr>
        <w:t>а для удаления роли</w:t>
      </w:r>
      <w:r w:rsidRPr="00CD29E7">
        <w:rPr>
          <w:szCs w:val="28"/>
          <w:lang w:eastAsia="en-US"/>
        </w:rPr>
        <w:t>.</w:t>
      </w:r>
    </w:p>
    <w:p w14:paraId="093621B5" w14:textId="221AFC0F" w:rsidR="009E751B" w:rsidRDefault="006C3A74" w:rsidP="00107A6A">
      <w:pPr>
        <w:ind w:firstLine="0"/>
        <w:jc w:val="center"/>
        <w:rPr>
          <w:szCs w:val="28"/>
          <w:lang w:eastAsia="en-US"/>
        </w:rPr>
      </w:pPr>
      <w:r>
        <w:rPr>
          <w:noProof/>
        </w:rPr>
        <w:drawing>
          <wp:inline distT="0" distB="0" distL="0" distR="0" wp14:anchorId="10F98241" wp14:editId="0C634CDD">
            <wp:extent cx="5514711" cy="1765005"/>
            <wp:effectExtent l="76200" t="76200" r="67310" b="83185"/>
            <wp:docPr id="923" name="Рисунок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19599" cy="1766569"/>
                    </a:xfrm>
                    <a:prstGeom prst="rect">
                      <a:avLst/>
                    </a:prstGeom>
                    <a:noFill/>
                    <a:ln>
                      <a:noFill/>
                    </a:ln>
                    <a:effectLst>
                      <a:glow rad="63500">
                        <a:schemeClr val="bg1">
                          <a:lumMod val="75000"/>
                        </a:schemeClr>
                      </a:glow>
                    </a:effectLst>
                  </pic:spPr>
                </pic:pic>
              </a:graphicData>
            </a:graphic>
          </wp:inline>
        </w:drawing>
      </w:r>
    </w:p>
    <w:p w14:paraId="00448EE4" w14:textId="58147745" w:rsidR="006C3A74" w:rsidRPr="00CD29E7" w:rsidRDefault="006C3A74" w:rsidP="00B96E1D">
      <w:pPr>
        <w:ind w:firstLine="0"/>
        <w:jc w:val="center"/>
        <w:rPr>
          <w:szCs w:val="28"/>
          <w:lang w:eastAsia="en-US"/>
        </w:rPr>
      </w:pPr>
      <w:r>
        <w:rPr>
          <w:noProof/>
        </w:rPr>
        <w:drawing>
          <wp:inline distT="0" distB="0" distL="0" distR="0" wp14:anchorId="24308708" wp14:editId="74B90622">
            <wp:extent cx="5724525" cy="866775"/>
            <wp:effectExtent l="76200" t="76200" r="85725" b="85725"/>
            <wp:docPr id="924" name="Рисунок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70268" cy="873701"/>
                    </a:xfrm>
                    <a:prstGeom prst="rect">
                      <a:avLst/>
                    </a:prstGeom>
                    <a:noFill/>
                    <a:ln>
                      <a:noFill/>
                    </a:ln>
                    <a:effectLst>
                      <a:glow rad="63500">
                        <a:schemeClr val="bg1">
                          <a:lumMod val="75000"/>
                        </a:schemeClr>
                      </a:glow>
                    </a:effectLst>
                  </pic:spPr>
                </pic:pic>
              </a:graphicData>
            </a:graphic>
          </wp:inline>
        </w:drawing>
      </w:r>
    </w:p>
    <w:p w14:paraId="3CBD5515" w14:textId="715D7329" w:rsidR="00986AED" w:rsidRDefault="00986AED" w:rsidP="00986AED">
      <w:pPr>
        <w:pStyle w:val="af8"/>
      </w:pPr>
      <w:bookmarkStart w:id="104" w:name="_Ref104541526"/>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5</w:t>
      </w:r>
      <w:r w:rsidR="00F64EDF">
        <w:rPr>
          <w:noProof/>
        </w:rPr>
        <w:fldChar w:fldCharType="end"/>
      </w:r>
      <w:bookmarkEnd w:id="104"/>
      <w:r>
        <w:t xml:space="preserve"> Удаление роли</w:t>
      </w:r>
    </w:p>
    <w:p w14:paraId="1ECA198B" w14:textId="68EF858C" w:rsidR="000D735A" w:rsidRPr="009520F4" w:rsidRDefault="00CD29E7" w:rsidP="009520F4">
      <w:pPr>
        <w:rPr>
          <w:lang w:eastAsia="en-US"/>
        </w:rPr>
      </w:pPr>
      <w:r w:rsidRPr="00CD29E7">
        <w:rPr>
          <w:rFonts w:ascii="ГОСТ тип А" w:hAnsi="ГОСТ тип А"/>
          <w:i/>
          <w:sz w:val="28"/>
          <w:highlight w:val="lightGray"/>
        </w:rPr>
        <w:t xml:space="preserve"> </w:t>
      </w:r>
      <w:r w:rsidRPr="00CD29E7">
        <w:rPr>
          <w:lang w:eastAsia="en-US"/>
        </w:rPr>
        <w:t>После у</w:t>
      </w:r>
      <w:r w:rsidR="008A0BD2">
        <w:rPr>
          <w:lang w:eastAsia="en-US"/>
        </w:rPr>
        <w:t>спешного</w:t>
      </w:r>
      <w:r w:rsidRPr="00CD29E7">
        <w:rPr>
          <w:lang w:eastAsia="en-US"/>
        </w:rPr>
        <w:t xml:space="preserve"> выполнения операции информация в окне «</w:t>
      </w:r>
      <w:r w:rsidR="006C3A74">
        <w:t>Правила разграничения доступа</w:t>
      </w:r>
      <w:r w:rsidR="0059426E" w:rsidRPr="00CD29E7">
        <w:rPr>
          <w:szCs w:val="28"/>
          <w:lang w:eastAsia="en-US"/>
        </w:rPr>
        <w:t>»</w:t>
      </w:r>
      <w:r w:rsidR="0059426E">
        <w:rPr>
          <w:lang w:eastAsia="en-US"/>
        </w:rPr>
        <w:t xml:space="preserve"> обновится</w:t>
      </w:r>
      <w:r w:rsidRPr="00CD29E7">
        <w:rPr>
          <w:lang w:eastAsia="en-US"/>
        </w:rPr>
        <w:t>.</w:t>
      </w:r>
      <w:bookmarkStart w:id="105" w:name="_Ref130902945"/>
      <w:bookmarkStart w:id="106" w:name="_Ref130902970"/>
    </w:p>
    <w:p w14:paraId="691CE149" w14:textId="2BFF5CF5" w:rsidR="00CD29E7" w:rsidRPr="00CD29E7" w:rsidRDefault="008A0BD2" w:rsidP="00067F94">
      <w:pPr>
        <w:pStyle w:val="20"/>
        <w:spacing w:before="120" w:after="120" w:line="240" w:lineRule="auto"/>
      </w:pPr>
      <w:bookmarkStart w:id="107" w:name="_Ref149054898"/>
      <w:bookmarkStart w:id="108" w:name="_Toc149055456"/>
      <w:bookmarkStart w:id="109" w:name="_Ref148706622"/>
      <w:bookmarkStart w:id="110" w:name="_Ref148706670"/>
      <w:bookmarkStart w:id="111" w:name="_Ref148706677"/>
      <w:bookmarkStart w:id="112" w:name="_Ref148707238"/>
      <w:bookmarkStart w:id="113" w:name="_Ref148707252"/>
      <w:r>
        <w:lastRenderedPageBreak/>
        <w:t>Н</w:t>
      </w:r>
      <w:r w:rsidRPr="00CD29E7">
        <w:t xml:space="preserve">астройка </w:t>
      </w:r>
      <w:r>
        <w:t>политик</w:t>
      </w:r>
      <w:r w:rsidRPr="00CD29E7">
        <w:t xml:space="preserve"> безопасности</w:t>
      </w:r>
      <w:bookmarkEnd w:id="107"/>
      <w:bookmarkEnd w:id="108"/>
      <w:r w:rsidRPr="00CD29E7">
        <w:t xml:space="preserve"> </w:t>
      </w:r>
      <w:bookmarkEnd w:id="105"/>
      <w:bookmarkEnd w:id="106"/>
      <w:bookmarkEnd w:id="109"/>
      <w:bookmarkEnd w:id="110"/>
      <w:bookmarkEnd w:id="111"/>
      <w:bookmarkEnd w:id="112"/>
      <w:bookmarkEnd w:id="113"/>
    </w:p>
    <w:p w14:paraId="1AD1D1BF" w14:textId="79A5CE12" w:rsidR="00C51F93" w:rsidRDefault="00C51F93" w:rsidP="00C51F93">
      <w:pPr>
        <w:spacing w:line="276" w:lineRule="auto"/>
        <w:rPr>
          <w:szCs w:val="28"/>
          <w:lang w:eastAsia="en-US"/>
        </w:rPr>
      </w:pPr>
      <w:r>
        <w:rPr>
          <w:szCs w:val="28"/>
          <w:lang w:eastAsia="en-US"/>
        </w:rPr>
        <w:t>Под «политикой безопасности» в данном контексте понимается настройка таких параметров конфигурации МЗИ, исполнение которых являются обязательным для всех пользователей.</w:t>
      </w:r>
    </w:p>
    <w:p w14:paraId="13FBA5B5" w14:textId="2E4DBE41" w:rsidR="00CD29E7" w:rsidRDefault="00CD29E7" w:rsidP="00107A6A">
      <w:pPr>
        <w:spacing w:line="276" w:lineRule="auto"/>
        <w:rPr>
          <w:szCs w:val="28"/>
          <w:lang w:eastAsia="en-US"/>
        </w:rPr>
      </w:pPr>
      <w:r w:rsidRPr="00CD29E7">
        <w:rPr>
          <w:szCs w:val="28"/>
          <w:lang w:eastAsia="en-US"/>
        </w:rPr>
        <w:t xml:space="preserve">Для перехода к настройкам параметров </w:t>
      </w:r>
      <w:r w:rsidR="00C51F93">
        <w:rPr>
          <w:szCs w:val="28"/>
          <w:lang w:eastAsia="en-US"/>
        </w:rPr>
        <w:t xml:space="preserve">политики </w:t>
      </w:r>
      <w:r w:rsidRPr="00CD29E7">
        <w:rPr>
          <w:szCs w:val="28"/>
          <w:lang w:eastAsia="en-US"/>
        </w:rPr>
        <w:t>безопасности МЗИ необходимо нажать на кнопку «</w:t>
      </w:r>
      <w:r w:rsidR="00986AED">
        <w:rPr>
          <w:szCs w:val="28"/>
          <w:lang w:eastAsia="en-US"/>
        </w:rPr>
        <w:t>Настройки</w:t>
      </w:r>
      <w:r w:rsidRPr="00CD29E7">
        <w:rPr>
          <w:szCs w:val="28"/>
          <w:lang w:eastAsia="en-US"/>
        </w:rPr>
        <w:t xml:space="preserve"> безопасности» </w:t>
      </w:r>
      <w:r w:rsidR="00986AED">
        <w:rPr>
          <w:szCs w:val="28"/>
          <w:lang w:eastAsia="en-US"/>
        </w:rPr>
        <w:t>ленты инструментов</w:t>
      </w:r>
      <w:r w:rsidRPr="00CD29E7">
        <w:rPr>
          <w:szCs w:val="28"/>
          <w:lang w:eastAsia="en-US"/>
        </w:rPr>
        <w:t>. После чего появится окно с</w:t>
      </w:r>
      <w:r w:rsidR="00296155">
        <w:rPr>
          <w:szCs w:val="28"/>
          <w:lang w:eastAsia="en-US"/>
        </w:rPr>
        <w:t>о списком</w:t>
      </w:r>
      <w:r w:rsidRPr="00CD29E7">
        <w:rPr>
          <w:szCs w:val="28"/>
          <w:lang w:eastAsia="en-US"/>
        </w:rPr>
        <w:t xml:space="preserve"> настроек </w:t>
      </w:r>
      <w:r w:rsidR="00296155">
        <w:rPr>
          <w:szCs w:val="28"/>
          <w:lang w:eastAsia="en-US"/>
        </w:rPr>
        <w:t>общих параметров безопасности, которые хранятся в базе МЗИ:сервер.</w:t>
      </w:r>
      <w:r w:rsidRPr="00CD29E7">
        <w:rPr>
          <w:szCs w:val="28"/>
          <w:lang w:eastAsia="en-US"/>
        </w:rPr>
        <w:t xml:space="preserve"> </w:t>
      </w:r>
    </w:p>
    <w:p w14:paraId="11E04A9E" w14:textId="6640D837" w:rsidR="00863576" w:rsidRPr="00CD29E7" w:rsidRDefault="00296155" w:rsidP="00107A6A">
      <w:pPr>
        <w:spacing w:line="276" w:lineRule="auto"/>
        <w:rPr>
          <w:szCs w:val="28"/>
          <w:lang w:eastAsia="en-US"/>
        </w:rPr>
      </w:pPr>
      <w:r>
        <w:rPr>
          <w:szCs w:val="28"/>
          <w:lang w:eastAsia="en-US"/>
        </w:rPr>
        <w:t>Актуализировать</w:t>
      </w:r>
      <w:r w:rsidR="00863576">
        <w:rPr>
          <w:szCs w:val="28"/>
          <w:lang w:eastAsia="en-US"/>
        </w:rPr>
        <w:t xml:space="preserve"> список параметров </w:t>
      </w:r>
      <w:r>
        <w:rPr>
          <w:szCs w:val="28"/>
          <w:lang w:eastAsia="en-US"/>
        </w:rPr>
        <w:t xml:space="preserve">безопасности </w:t>
      </w:r>
      <w:r w:rsidR="00863576">
        <w:rPr>
          <w:szCs w:val="28"/>
          <w:lang w:eastAsia="en-US"/>
        </w:rPr>
        <w:t xml:space="preserve">можно </w:t>
      </w:r>
      <w:r>
        <w:rPr>
          <w:szCs w:val="28"/>
          <w:lang w:eastAsia="en-US"/>
        </w:rPr>
        <w:t>путём нажатия кнопки</w:t>
      </w:r>
      <w:r w:rsidR="00863576">
        <w:rPr>
          <w:szCs w:val="28"/>
          <w:lang w:eastAsia="en-US"/>
        </w:rPr>
        <w:t xml:space="preserve"> «Загрузить» вкладки «Настройки» ленты инструментов.</w:t>
      </w:r>
    </w:p>
    <w:p w14:paraId="563AFB15" w14:textId="6552A42B" w:rsidR="00986AED" w:rsidRPr="00CD29E7" w:rsidRDefault="007E14C4" w:rsidP="007E14C4">
      <w:pPr>
        <w:ind w:firstLine="0"/>
        <w:jc w:val="center"/>
        <w:rPr>
          <w:szCs w:val="28"/>
          <w:lang w:eastAsia="en-US"/>
        </w:rPr>
      </w:pPr>
      <w:r>
        <w:rPr>
          <w:noProof/>
        </w:rPr>
        <w:drawing>
          <wp:inline distT="0" distB="0" distL="0" distR="0" wp14:anchorId="2E70E6A8" wp14:editId="7CB12558">
            <wp:extent cx="5359400" cy="905094"/>
            <wp:effectExtent l="0" t="0" r="0" b="9525"/>
            <wp:docPr id="922" name="Рисунок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17923" cy="914977"/>
                    </a:xfrm>
                    <a:prstGeom prst="rect">
                      <a:avLst/>
                    </a:prstGeom>
                  </pic:spPr>
                </pic:pic>
              </a:graphicData>
            </a:graphic>
          </wp:inline>
        </w:drawing>
      </w:r>
    </w:p>
    <w:p w14:paraId="5465A284" w14:textId="34BD7317" w:rsidR="00CD29E7" w:rsidRPr="00CD29E7" w:rsidRDefault="007E14C4" w:rsidP="00284B28">
      <w:pPr>
        <w:keepNext/>
        <w:ind w:firstLine="0"/>
        <w:jc w:val="center"/>
        <w:rPr>
          <w:rFonts w:ascii="ГОСТ тип А" w:hAnsi="ГОСТ тип А"/>
          <w:i/>
          <w:sz w:val="28"/>
        </w:rPr>
      </w:pPr>
      <w:r>
        <w:rPr>
          <w:noProof/>
        </w:rPr>
        <w:drawing>
          <wp:inline distT="0" distB="0" distL="0" distR="0" wp14:anchorId="62F4FB4A" wp14:editId="091604D1">
            <wp:extent cx="5393718" cy="3327991"/>
            <wp:effectExtent l="0" t="0" r="0" b="6350"/>
            <wp:docPr id="925" name="Рисунок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552" cy="3332208"/>
                    </a:xfrm>
                    <a:prstGeom prst="rect">
                      <a:avLst/>
                    </a:prstGeom>
                  </pic:spPr>
                </pic:pic>
              </a:graphicData>
            </a:graphic>
          </wp:inline>
        </w:drawing>
      </w:r>
    </w:p>
    <w:p w14:paraId="5A188D53" w14:textId="157D5B60" w:rsidR="00CD29E7" w:rsidRPr="00CD29E7" w:rsidRDefault="00CD29E7" w:rsidP="00296155">
      <w:pPr>
        <w:spacing w:before="120" w:after="120"/>
        <w:ind w:firstLine="0"/>
        <w:jc w:val="center"/>
        <w:rPr>
          <w:bCs/>
          <w:i/>
          <w:szCs w:val="28"/>
          <w:lang w:eastAsia="en-US"/>
        </w:rPr>
      </w:pPr>
      <w:r w:rsidRPr="00CD29E7">
        <w:rPr>
          <w:bCs/>
        </w:rPr>
        <w:t xml:space="preserve">Рисунок </w:t>
      </w:r>
      <w:r w:rsidR="00C62A2C">
        <w:rPr>
          <w:bCs/>
        </w:rPr>
        <w:fldChar w:fldCharType="begin"/>
      </w:r>
      <w:r w:rsidR="00C62A2C">
        <w:rPr>
          <w:bCs/>
        </w:rPr>
        <w:instrText xml:space="preserve"> STYLEREF 2 \s </w:instrText>
      </w:r>
      <w:r w:rsidR="00C62A2C">
        <w:rPr>
          <w:bCs/>
        </w:rPr>
        <w:fldChar w:fldCharType="separate"/>
      </w:r>
      <w:r w:rsidR="009520F4">
        <w:rPr>
          <w:bCs/>
          <w:noProof/>
        </w:rPr>
        <w:t>5.3</w:t>
      </w:r>
      <w:r w:rsidR="00C62A2C">
        <w:rPr>
          <w:bCs/>
        </w:rPr>
        <w:fldChar w:fldCharType="end"/>
      </w:r>
      <w:r w:rsidR="00C62A2C">
        <w:rPr>
          <w:bCs/>
        </w:rPr>
        <w:t>.</w:t>
      </w:r>
      <w:r w:rsidR="00C62A2C">
        <w:rPr>
          <w:bCs/>
        </w:rPr>
        <w:fldChar w:fldCharType="begin"/>
      </w:r>
      <w:r w:rsidR="00C62A2C">
        <w:rPr>
          <w:bCs/>
        </w:rPr>
        <w:instrText xml:space="preserve"> SEQ Рисунок \* ARABIC \s 2 </w:instrText>
      </w:r>
      <w:r w:rsidR="00C62A2C">
        <w:rPr>
          <w:bCs/>
        </w:rPr>
        <w:fldChar w:fldCharType="separate"/>
      </w:r>
      <w:r w:rsidR="009520F4">
        <w:rPr>
          <w:bCs/>
          <w:noProof/>
        </w:rPr>
        <w:t>1</w:t>
      </w:r>
      <w:r w:rsidR="00C62A2C">
        <w:rPr>
          <w:bCs/>
        </w:rPr>
        <w:fldChar w:fldCharType="end"/>
      </w:r>
      <w:r w:rsidRPr="00CD29E7">
        <w:rPr>
          <w:bCs/>
        </w:rPr>
        <w:t xml:space="preserve"> Окно настроек безопасности</w:t>
      </w:r>
    </w:p>
    <w:p w14:paraId="5CB64910" w14:textId="2A1175AE" w:rsidR="00296155" w:rsidRDefault="00296155" w:rsidP="00296155">
      <w:pPr>
        <w:spacing w:after="120" w:line="276" w:lineRule="auto"/>
        <w:rPr>
          <w:szCs w:val="28"/>
          <w:lang w:eastAsia="en-US"/>
        </w:rPr>
      </w:pPr>
      <w:r>
        <w:rPr>
          <w:szCs w:val="28"/>
          <w:lang w:eastAsia="en-US"/>
        </w:rPr>
        <w:t>Редактирование значений параметров осуществляется д</w:t>
      </w:r>
      <w:r w:rsidR="00CD29E7" w:rsidRPr="00CD29E7">
        <w:rPr>
          <w:szCs w:val="28"/>
          <w:lang w:eastAsia="en-US"/>
        </w:rPr>
        <w:t xml:space="preserve">войным щелчком на поле «Значение» </w:t>
      </w:r>
      <w:r>
        <w:rPr>
          <w:szCs w:val="28"/>
          <w:lang w:eastAsia="en-US"/>
        </w:rPr>
        <w:t>конкретного параметра (Рисунок 4.9.2).</w:t>
      </w:r>
      <w:r w:rsidR="00CD29E7" w:rsidRPr="00CD29E7">
        <w:rPr>
          <w:szCs w:val="28"/>
          <w:lang w:eastAsia="en-US"/>
        </w:rPr>
        <w:t xml:space="preserve"> После </w:t>
      </w:r>
      <w:r>
        <w:rPr>
          <w:szCs w:val="28"/>
          <w:lang w:eastAsia="en-US"/>
        </w:rPr>
        <w:t>чего</w:t>
      </w:r>
      <w:r w:rsidR="00CD29E7" w:rsidRPr="00CD29E7">
        <w:rPr>
          <w:szCs w:val="28"/>
          <w:lang w:eastAsia="en-US"/>
        </w:rPr>
        <w:t xml:space="preserve"> формируется команда изменения параметра безопасности и отправляется на сервер</w:t>
      </w:r>
      <w:r>
        <w:rPr>
          <w:szCs w:val="28"/>
          <w:lang w:eastAsia="en-US"/>
        </w:rPr>
        <w:t xml:space="preserve"> МЗИ</w:t>
      </w:r>
      <w:r w:rsidR="00CD29E7" w:rsidRPr="00CD29E7">
        <w:rPr>
          <w:szCs w:val="28"/>
          <w:lang w:eastAsia="en-US"/>
        </w:rPr>
        <w:t>. Результат выполнения команды отображается в окне «</w:t>
      </w:r>
      <w:r w:rsidR="00986AED">
        <w:rPr>
          <w:szCs w:val="28"/>
          <w:lang w:eastAsia="en-US"/>
        </w:rPr>
        <w:t>Окно с</w:t>
      </w:r>
      <w:r w:rsidR="00CD29E7" w:rsidRPr="00CD29E7">
        <w:rPr>
          <w:szCs w:val="28"/>
          <w:lang w:eastAsia="en-US"/>
        </w:rPr>
        <w:t>ообщени</w:t>
      </w:r>
      <w:r w:rsidR="00986AED">
        <w:rPr>
          <w:szCs w:val="28"/>
          <w:lang w:eastAsia="en-US"/>
        </w:rPr>
        <w:t>й</w:t>
      </w:r>
      <w:r w:rsidR="00CD29E7" w:rsidRPr="00CD29E7">
        <w:rPr>
          <w:szCs w:val="28"/>
          <w:lang w:eastAsia="en-US"/>
        </w:rPr>
        <w:t>».</w:t>
      </w:r>
    </w:p>
    <w:p w14:paraId="146373D1" w14:textId="283F97D9" w:rsidR="00CB7D05" w:rsidRDefault="007E14C4" w:rsidP="00296155">
      <w:pPr>
        <w:spacing w:line="276" w:lineRule="auto"/>
        <w:ind w:firstLine="0"/>
        <w:jc w:val="center"/>
      </w:pPr>
      <w:r w:rsidRPr="00296155">
        <w:rPr>
          <w:noProof/>
          <w:szCs w:val="28"/>
        </w:rPr>
        <w:drawing>
          <wp:inline distT="0" distB="0" distL="0" distR="0" wp14:anchorId="35ACCFBC" wp14:editId="56836CBF">
            <wp:extent cx="5297055" cy="1137438"/>
            <wp:effectExtent l="0" t="0" r="0" b="5715"/>
            <wp:docPr id="926" name="Рисунок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0529" cy="1174688"/>
                    </a:xfrm>
                    <a:prstGeom prst="rect">
                      <a:avLst/>
                    </a:prstGeom>
                  </pic:spPr>
                </pic:pic>
              </a:graphicData>
            </a:graphic>
          </wp:inline>
        </w:drawing>
      </w:r>
      <w:r w:rsidR="00381A06" w:rsidRPr="00296155">
        <w:rPr>
          <w:noProof/>
          <w:szCs w:val="28"/>
        </w:rPr>
        <w:drawing>
          <wp:inline distT="0" distB="0" distL="0" distR="0" wp14:anchorId="2CF83610" wp14:editId="533CBADE">
            <wp:extent cx="5712691" cy="266079"/>
            <wp:effectExtent l="0" t="0" r="2540" b="635"/>
            <wp:docPr id="927" name="Рисунок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flipV="1">
                      <a:off x="0" y="0"/>
                      <a:ext cx="6432507" cy="299606"/>
                    </a:xfrm>
                    <a:prstGeom prst="rect">
                      <a:avLst/>
                    </a:prstGeom>
                  </pic:spPr>
                </pic:pic>
              </a:graphicData>
            </a:graphic>
          </wp:inline>
        </w:drawing>
      </w:r>
      <w:r w:rsidR="00986AED">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5.3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rsidR="00986AED">
        <w:t xml:space="preserve"> Редактирование настроек безопасности</w:t>
      </w:r>
    </w:p>
    <w:p w14:paraId="63D926E0" w14:textId="77777777" w:rsidR="00CB7D05" w:rsidRDefault="00CB7D05">
      <w:pPr>
        <w:ind w:firstLine="0"/>
        <w:jc w:val="left"/>
        <w:rPr>
          <w:bCs/>
        </w:rPr>
      </w:pPr>
      <w:r>
        <w:br w:type="page"/>
      </w:r>
    </w:p>
    <w:p w14:paraId="5E04BD4A" w14:textId="659B3AA5" w:rsidR="00CB7D05" w:rsidRDefault="00CB7D05" w:rsidP="00CB7D05">
      <w:r>
        <w:lastRenderedPageBreak/>
        <w:t xml:space="preserve">Список параметров доступных для редактирования представлен в </w:t>
      </w:r>
      <w:r>
        <w:fldChar w:fldCharType="begin"/>
      </w:r>
      <w:r>
        <w:instrText xml:space="preserve"> REF _Ref130908327 \h </w:instrText>
      </w:r>
      <w:r>
        <w:fldChar w:fldCharType="separate"/>
      </w:r>
      <w:r w:rsidR="009520F4">
        <w:t xml:space="preserve">Таблица </w:t>
      </w:r>
      <w:r w:rsidR="009520F4">
        <w:rPr>
          <w:noProof/>
        </w:rPr>
        <w:t>4</w:t>
      </w:r>
      <w:r>
        <w:fldChar w:fldCharType="end"/>
      </w:r>
      <w:r>
        <w:t>.</w:t>
      </w:r>
    </w:p>
    <w:p w14:paraId="7A8197FE" w14:textId="3CC20C50" w:rsidR="00CB7D05" w:rsidRDefault="00CB7D05" w:rsidP="00CB7D05">
      <w:pPr>
        <w:pStyle w:val="af8"/>
        <w:keepNext/>
        <w:jc w:val="right"/>
      </w:pPr>
      <w:bookmarkStart w:id="114" w:name="_Ref130908327"/>
      <w:r>
        <w:t xml:space="preserve">Таблица </w:t>
      </w:r>
      <w:r w:rsidR="00F64EDF">
        <w:rPr>
          <w:noProof/>
        </w:rPr>
        <w:fldChar w:fldCharType="begin"/>
      </w:r>
      <w:r w:rsidR="00F64EDF">
        <w:rPr>
          <w:noProof/>
        </w:rPr>
        <w:instrText xml:space="preserve"> SEQ Таблица \* ARABIC </w:instrText>
      </w:r>
      <w:r w:rsidR="00F64EDF">
        <w:rPr>
          <w:noProof/>
        </w:rPr>
        <w:fldChar w:fldCharType="separate"/>
      </w:r>
      <w:r w:rsidR="009520F4">
        <w:rPr>
          <w:noProof/>
        </w:rPr>
        <w:t>4</w:t>
      </w:r>
      <w:r w:rsidR="00F64EDF">
        <w:rPr>
          <w:noProof/>
        </w:rPr>
        <w:fldChar w:fldCharType="end"/>
      </w:r>
      <w:bookmarkEnd w:id="114"/>
      <w:r>
        <w:rPr>
          <w:noProof/>
        </w:rPr>
        <w:t xml:space="preserve"> – Список настроек безопасности</w:t>
      </w:r>
    </w:p>
    <w:tbl>
      <w:tblPr>
        <w:tblStyle w:val="affc"/>
        <w:tblW w:w="0" w:type="auto"/>
        <w:tblLook w:val="04A0" w:firstRow="1" w:lastRow="0" w:firstColumn="1" w:lastColumn="0" w:noHBand="0" w:noVBand="1"/>
      </w:tblPr>
      <w:tblGrid>
        <w:gridCol w:w="4815"/>
        <w:gridCol w:w="4815"/>
      </w:tblGrid>
      <w:tr w:rsidR="00CB7D05" w14:paraId="1BD18DDA" w14:textId="77777777" w:rsidTr="00CB7D05">
        <w:tc>
          <w:tcPr>
            <w:tcW w:w="4815" w:type="dxa"/>
            <w:shd w:val="clear" w:color="auto" w:fill="D9D9D9" w:themeFill="background1" w:themeFillShade="D9"/>
          </w:tcPr>
          <w:p w14:paraId="1BB57C87" w14:textId="4F613EA7" w:rsidR="00CB7D05" w:rsidRDefault="00CB7D05" w:rsidP="00CB7D05">
            <w:pPr>
              <w:ind w:firstLine="0"/>
              <w:jc w:val="center"/>
            </w:pPr>
            <w:r>
              <w:t>Название</w:t>
            </w:r>
          </w:p>
        </w:tc>
        <w:tc>
          <w:tcPr>
            <w:tcW w:w="4815" w:type="dxa"/>
            <w:shd w:val="clear" w:color="auto" w:fill="D9D9D9" w:themeFill="background1" w:themeFillShade="D9"/>
          </w:tcPr>
          <w:p w14:paraId="1C76FCEB" w14:textId="4F125928" w:rsidR="00CB7D05" w:rsidRDefault="00CB7D05" w:rsidP="00CB7D05">
            <w:pPr>
              <w:ind w:firstLine="0"/>
              <w:jc w:val="center"/>
            </w:pPr>
            <w:r>
              <w:t>Описание</w:t>
            </w:r>
          </w:p>
        </w:tc>
      </w:tr>
      <w:tr w:rsidR="00CB7D05" w14:paraId="1B7D4417" w14:textId="77777777" w:rsidTr="00CB7D05">
        <w:tc>
          <w:tcPr>
            <w:tcW w:w="4815" w:type="dxa"/>
          </w:tcPr>
          <w:p w14:paraId="513BACCD" w14:textId="72A8B047" w:rsidR="00CB7D05" w:rsidRDefault="00CB7D05" w:rsidP="00107A6A">
            <w:pPr>
              <w:ind w:firstLine="0"/>
              <w:jc w:val="left"/>
            </w:pPr>
            <w:r>
              <w:t>Количество неудачных попыток входа</w:t>
            </w:r>
          </w:p>
        </w:tc>
        <w:tc>
          <w:tcPr>
            <w:tcW w:w="4815" w:type="dxa"/>
          </w:tcPr>
          <w:p w14:paraId="750A8EA4" w14:textId="77777777" w:rsidR="00CB7D05" w:rsidRDefault="00CB7D05" w:rsidP="00CB7D05">
            <w:pPr>
              <w:ind w:firstLine="0"/>
            </w:pPr>
            <w:r>
              <w:t>Сколько неудачных попыток входа (неправильные логин/пароль, попытка входа с заблокированной УЗ и т.п.) есть у пользователя прежде чем соединение с сервером будет разорвано.</w:t>
            </w:r>
          </w:p>
          <w:p w14:paraId="79610EAF" w14:textId="39D0EBBC" w:rsidR="00030AF5" w:rsidRDefault="00030AF5" w:rsidP="00CB7D05">
            <w:pPr>
              <w:ind w:firstLine="0"/>
            </w:pPr>
            <w:r>
              <w:t>По умолчанию равно 3</w:t>
            </w:r>
          </w:p>
        </w:tc>
      </w:tr>
      <w:tr w:rsidR="00CB7D05" w14:paraId="46BDCCBF" w14:textId="77777777" w:rsidTr="00CB7D05">
        <w:tc>
          <w:tcPr>
            <w:tcW w:w="4815" w:type="dxa"/>
          </w:tcPr>
          <w:p w14:paraId="2FA9EB37" w14:textId="3842FE0E" w:rsidR="00CB7D05" w:rsidRDefault="00CB7D05" w:rsidP="00107A6A">
            <w:pPr>
              <w:ind w:firstLine="0"/>
              <w:jc w:val="left"/>
            </w:pPr>
            <w:r>
              <w:t>Период блокировки пользователя при неудачном входе (секунды)</w:t>
            </w:r>
          </w:p>
        </w:tc>
        <w:tc>
          <w:tcPr>
            <w:tcW w:w="4815" w:type="dxa"/>
          </w:tcPr>
          <w:p w14:paraId="37B8998E" w14:textId="77777777" w:rsidR="00CB7D05" w:rsidRDefault="00CB7D05" w:rsidP="00CB7D05">
            <w:pPr>
              <w:ind w:firstLine="0"/>
            </w:pPr>
            <w:r>
              <w:t>Сколько секунд пользователь не сможет присоединиться к серверу (с тем же логином) после неудачной попытки</w:t>
            </w:r>
            <w:r w:rsidR="00030AF5">
              <w:t>.</w:t>
            </w:r>
          </w:p>
          <w:p w14:paraId="24B1740D" w14:textId="093A2874" w:rsidR="00030AF5" w:rsidRDefault="00030AF5" w:rsidP="00CB7D05">
            <w:pPr>
              <w:ind w:firstLine="0"/>
            </w:pPr>
            <w:r>
              <w:t>По умолчанию равно 300 секунд</w:t>
            </w:r>
          </w:p>
        </w:tc>
      </w:tr>
      <w:tr w:rsidR="00CB7D05" w14:paraId="7A05AD90" w14:textId="77777777" w:rsidTr="00CB7D05">
        <w:tc>
          <w:tcPr>
            <w:tcW w:w="4815" w:type="dxa"/>
          </w:tcPr>
          <w:p w14:paraId="7A6493CD" w14:textId="68F16DC3" w:rsidR="00CB7D05" w:rsidRDefault="00CB7D05" w:rsidP="00107A6A">
            <w:pPr>
              <w:ind w:firstLine="0"/>
              <w:jc w:val="left"/>
            </w:pPr>
            <w:r>
              <w:t>Период бездействия пользователя (минуты)</w:t>
            </w:r>
          </w:p>
        </w:tc>
        <w:tc>
          <w:tcPr>
            <w:tcW w:w="4815" w:type="dxa"/>
          </w:tcPr>
          <w:p w14:paraId="3812DF2D" w14:textId="77777777" w:rsidR="00CB7D05" w:rsidRDefault="00CB7D05" w:rsidP="00CB7D05">
            <w:pPr>
              <w:ind w:firstLine="0"/>
            </w:pPr>
            <w:r>
              <w:t xml:space="preserve">Время в минутах </w:t>
            </w:r>
            <w:r w:rsidR="008637E9">
              <w:t>в течении которого сессия еще поддерживается если пользователь не выполняет никаких действий с МЗИ. Время сбрасывается после совершения действия.</w:t>
            </w:r>
          </w:p>
          <w:p w14:paraId="7F870632" w14:textId="02937342" w:rsidR="00030AF5" w:rsidRDefault="00030AF5" w:rsidP="00CB7D05">
            <w:pPr>
              <w:ind w:firstLine="0"/>
            </w:pPr>
            <w:r>
              <w:t>По умолчанию равно 180 минут</w:t>
            </w:r>
          </w:p>
        </w:tc>
      </w:tr>
      <w:tr w:rsidR="00CB7D05" w14:paraId="437B5671" w14:textId="77777777" w:rsidTr="00CB7D05">
        <w:tc>
          <w:tcPr>
            <w:tcW w:w="4815" w:type="dxa"/>
          </w:tcPr>
          <w:p w14:paraId="46E061D3" w14:textId="0BFCA4EB" w:rsidR="00CB7D05" w:rsidRDefault="00CB7D05" w:rsidP="00107A6A">
            <w:pPr>
              <w:ind w:firstLine="0"/>
              <w:jc w:val="left"/>
            </w:pPr>
            <w:r>
              <w:t>Время завершения сессии, если не закончена процедура входа (секунды)</w:t>
            </w:r>
          </w:p>
        </w:tc>
        <w:tc>
          <w:tcPr>
            <w:tcW w:w="4815" w:type="dxa"/>
          </w:tcPr>
          <w:p w14:paraId="5DF61D0E" w14:textId="1671BF2C" w:rsidR="00CB7D05" w:rsidRDefault="00DF36FD" w:rsidP="008637E9">
            <w:pPr>
              <w:ind w:firstLine="0"/>
            </w:pPr>
            <w:r>
              <w:t>Время,</w:t>
            </w:r>
            <w:r w:rsidR="008637E9">
              <w:t xml:space="preserve"> в течение которого необходимо произвести аутентификацию МЗИ после присоединения</w:t>
            </w:r>
          </w:p>
          <w:p w14:paraId="2915C6E0" w14:textId="22742BAC" w:rsidR="00030AF5" w:rsidRDefault="00030AF5" w:rsidP="008637E9">
            <w:pPr>
              <w:ind w:firstLine="0"/>
            </w:pPr>
            <w:r>
              <w:t>По умолчанию равно 20 секунд</w:t>
            </w:r>
          </w:p>
        </w:tc>
      </w:tr>
      <w:tr w:rsidR="00030AF5" w14:paraId="1197CE6E" w14:textId="77777777" w:rsidTr="00CB7D05">
        <w:tc>
          <w:tcPr>
            <w:tcW w:w="4815" w:type="dxa"/>
          </w:tcPr>
          <w:p w14:paraId="30174BAA" w14:textId="77149F49" w:rsidR="00030AF5" w:rsidRDefault="00030AF5" w:rsidP="00107A6A">
            <w:pPr>
              <w:ind w:firstLine="0"/>
              <w:jc w:val="left"/>
            </w:pPr>
            <w:r>
              <w:t>Максимальное количество активных сессий пользователя</w:t>
            </w:r>
          </w:p>
        </w:tc>
        <w:tc>
          <w:tcPr>
            <w:tcW w:w="4815" w:type="dxa"/>
          </w:tcPr>
          <w:p w14:paraId="2F5E997C" w14:textId="77777777" w:rsidR="00030AF5" w:rsidRDefault="00030AF5" w:rsidP="00030AF5">
            <w:pPr>
              <w:ind w:firstLine="0"/>
            </w:pPr>
            <w:r>
              <w:t>Допустимое количество одновременных авторизированных сессий одного пользователя при работе с МЗИ</w:t>
            </w:r>
          </w:p>
          <w:p w14:paraId="08BE8F9A" w14:textId="5D00F00A" w:rsidR="00030AF5" w:rsidRDefault="00030AF5" w:rsidP="00030AF5">
            <w:pPr>
              <w:ind w:firstLine="0"/>
            </w:pPr>
            <w:r>
              <w:t>По умолчанию равно двум</w:t>
            </w:r>
          </w:p>
        </w:tc>
      </w:tr>
      <w:tr w:rsidR="00CB7D05" w14:paraId="27965A2C" w14:textId="77777777" w:rsidTr="00CB7D05">
        <w:tc>
          <w:tcPr>
            <w:tcW w:w="4815" w:type="dxa"/>
          </w:tcPr>
          <w:p w14:paraId="6DB0096F" w14:textId="32076D4E" w:rsidR="00CB7D05" w:rsidRDefault="00CB7D05" w:rsidP="00107A6A">
            <w:pPr>
              <w:ind w:firstLine="0"/>
              <w:jc w:val="left"/>
            </w:pPr>
            <w:r>
              <w:t>Минимальная длина аутентификатора УЗ (логин)</w:t>
            </w:r>
          </w:p>
        </w:tc>
        <w:tc>
          <w:tcPr>
            <w:tcW w:w="4815" w:type="dxa"/>
          </w:tcPr>
          <w:p w14:paraId="1566E61B" w14:textId="11DFB556" w:rsidR="00CB7D05" w:rsidRDefault="008637E9" w:rsidP="00030AF5">
            <w:pPr>
              <w:ind w:firstLine="0"/>
            </w:pPr>
            <w:r>
              <w:t xml:space="preserve">Минимальная длина логина пользователя. По умолчанию равна </w:t>
            </w:r>
            <w:r w:rsidR="00030AF5">
              <w:t>4</w:t>
            </w:r>
            <w:r>
              <w:t xml:space="preserve"> </w:t>
            </w:r>
          </w:p>
        </w:tc>
      </w:tr>
      <w:tr w:rsidR="00CB7D05" w14:paraId="5EEEA8E6" w14:textId="77777777" w:rsidTr="00CB7D05">
        <w:tc>
          <w:tcPr>
            <w:tcW w:w="4815" w:type="dxa"/>
          </w:tcPr>
          <w:p w14:paraId="4E0E24F2" w14:textId="7264507C" w:rsidR="00CB7D05" w:rsidRDefault="00CB7D05" w:rsidP="00107A6A">
            <w:pPr>
              <w:ind w:firstLine="0"/>
              <w:jc w:val="left"/>
            </w:pPr>
            <w:r>
              <w:t>Пароль. Количество дней до обязательной смены пароля</w:t>
            </w:r>
          </w:p>
        </w:tc>
        <w:tc>
          <w:tcPr>
            <w:tcW w:w="4815" w:type="dxa"/>
          </w:tcPr>
          <w:p w14:paraId="38BB1BC9" w14:textId="77777777" w:rsidR="00CB7D05" w:rsidRDefault="008637E9" w:rsidP="00CB7D05">
            <w:pPr>
              <w:ind w:firstLine="0"/>
            </w:pPr>
            <w:r>
              <w:t>Сколько времени (в днях) будет действовать текущий пароль пользователя после последней смены пароля</w:t>
            </w:r>
          </w:p>
          <w:p w14:paraId="0FAC4563" w14:textId="5A444E64" w:rsidR="00030AF5" w:rsidRDefault="00030AF5" w:rsidP="00CB7D05">
            <w:pPr>
              <w:ind w:firstLine="0"/>
            </w:pPr>
            <w:r>
              <w:t>По умолчанию равно 30 дням</w:t>
            </w:r>
          </w:p>
        </w:tc>
      </w:tr>
      <w:tr w:rsidR="00CB7D05" w14:paraId="2D29FEF1" w14:textId="77777777" w:rsidTr="00CB7D05">
        <w:tc>
          <w:tcPr>
            <w:tcW w:w="4815" w:type="dxa"/>
          </w:tcPr>
          <w:p w14:paraId="04D279C4" w14:textId="443AD670" w:rsidR="00CB7D05" w:rsidRDefault="00CB7D05" w:rsidP="00107A6A">
            <w:pPr>
              <w:ind w:firstLine="0"/>
              <w:jc w:val="left"/>
            </w:pPr>
            <w:r>
              <w:t>Пароль. Минимальная длина</w:t>
            </w:r>
          </w:p>
        </w:tc>
        <w:tc>
          <w:tcPr>
            <w:tcW w:w="4815" w:type="dxa"/>
          </w:tcPr>
          <w:p w14:paraId="2190BC1A" w14:textId="77777777" w:rsidR="00CB7D05" w:rsidRDefault="008637E9" w:rsidP="00CB7D05">
            <w:pPr>
              <w:ind w:firstLine="0"/>
            </w:pPr>
            <w:r>
              <w:t>Минимальная длина пароля УЗ</w:t>
            </w:r>
            <w:r w:rsidR="00030AF5">
              <w:t>.</w:t>
            </w:r>
          </w:p>
          <w:p w14:paraId="1996117F" w14:textId="6AFDEA94" w:rsidR="00030AF5" w:rsidRDefault="00030AF5" w:rsidP="00CB7D05">
            <w:pPr>
              <w:ind w:firstLine="0"/>
            </w:pPr>
            <w:r>
              <w:t>По умолчанию равно 8</w:t>
            </w:r>
          </w:p>
        </w:tc>
      </w:tr>
      <w:tr w:rsidR="00CB7D05" w14:paraId="52A3A856" w14:textId="77777777" w:rsidTr="00CB7D05">
        <w:tc>
          <w:tcPr>
            <w:tcW w:w="4815" w:type="dxa"/>
          </w:tcPr>
          <w:p w14:paraId="3C59EBF0" w14:textId="5C7579B0" w:rsidR="00CB7D05" w:rsidRDefault="00CB7D05" w:rsidP="00107A6A">
            <w:pPr>
              <w:ind w:firstLine="0"/>
              <w:jc w:val="left"/>
            </w:pPr>
            <w:r>
              <w:t>Пароль. Минимальное количество заглавных букв</w:t>
            </w:r>
          </w:p>
        </w:tc>
        <w:tc>
          <w:tcPr>
            <w:tcW w:w="4815" w:type="dxa"/>
          </w:tcPr>
          <w:p w14:paraId="336DA442" w14:textId="77777777" w:rsidR="00CB7D05" w:rsidRDefault="008637E9" w:rsidP="00CB7D05">
            <w:pPr>
              <w:ind w:firstLine="0"/>
            </w:pPr>
            <w:r>
              <w:t>Минимальное количество заглавных букв</w:t>
            </w:r>
            <w:r w:rsidR="00030AF5">
              <w:t>.</w:t>
            </w:r>
          </w:p>
          <w:p w14:paraId="60BD20E4" w14:textId="7D81D133" w:rsidR="00030AF5" w:rsidRDefault="00030AF5" w:rsidP="00CB7D05">
            <w:pPr>
              <w:ind w:firstLine="0"/>
            </w:pPr>
            <w:r>
              <w:t>По умолчанию равно 1</w:t>
            </w:r>
          </w:p>
        </w:tc>
      </w:tr>
      <w:tr w:rsidR="00CB7D05" w14:paraId="2689CBC3" w14:textId="77777777" w:rsidTr="00CB7D05">
        <w:tc>
          <w:tcPr>
            <w:tcW w:w="4815" w:type="dxa"/>
          </w:tcPr>
          <w:p w14:paraId="17412980" w14:textId="24E7C127" w:rsidR="00CB7D05" w:rsidRDefault="00CB7D05" w:rsidP="00107A6A">
            <w:pPr>
              <w:ind w:firstLine="0"/>
              <w:jc w:val="left"/>
            </w:pPr>
            <w:r>
              <w:t>Пароль. Минимальное количество цифр</w:t>
            </w:r>
          </w:p>
        </w:tc>
        <w:tc>
          <w:tcPr>
            <w:tcW w:w="4815" w:type="dxa"/>
          </w:tcPr>
          <w:p w14:paraId="075DEB1F" w14:textId="77777777" w:rsidR="00CB7D05" w:rsidRDefault="008637E9" w:rsidP="00CB7D05">
            <w:pPr>
              <w:ind w:firstLine="0"/>
            </w:pPr>
            <w:r>
              <w:t>Минимальное количество цифр</w:t>
            </w:r>
            <w:r w:rsidR="00030AF5">
              <w:t>.</w:t>
            </w:r>
          </w:p>
          <w:p w14:paraId="39E1CD32" w14:textId="2B6897EE" w:rsidR="00030AF5" w:rsidRDefault="00030AF5" w:rsidP="00CB7D05">
            <w:pPr>
              <w:ind w:firstLine="0"/>
            </w:pPr>
            <w:r>
              <w:t>По умолчанию равно 1.</w:t>
            </w:r>
          </w:p>
        </w:tc>
      </w:tr>
      <w:tr w:rsidR="00CB7D05" w14:paraId="396E1D44" w14:textId="77777777" w:rsidTr="00CB7D05">
        <w:tc>
          <w:tcPr>
            <w:tcW w:w="4815" w:type="dxa"/>
          </w:tcPr>
          <w:p w14:paraId="5892E40C" w14:textId="49A0DA09" w:rsidR="00CB7D05" w:rsidRDefault="00CB7D05" w:rsidP="00107A6A">
            <w:pPr>
              <w:ind w:firstLine="0"/>
              <w:jc w:val="left"/>
            </w:pPr>
            <w:r>
              <w:t>Пароль. Минимальное количество специальных символов</w:t>
            </w:r>
          </w:p>
        </w:tc>
        <w:tc>
          <w:tcPr>
            <w:tcW w:w="4815" w:type="dxa"/>
          </w:tcPr>
          <w:p w14:paraId="401FA7B2" w14:textId="77777777" w:rsidR="00CB7D05" w:rsidRPr="00D1218D" w:rsidRDefault="008637E9" w:rsidP="00CB7D05">
            <w:pPr>
              <w:ind w:firstLine="0"/>
            </w:pPr>
            <w:r>
              <w:t>Минимальное количество специальных символов (</w:t>
            </w:r>
            <w:r w:rsidRPr="00D1218D">
              <w:t>%-&amp;)</w:t>
            </w:r>
          </w:p>
          <w:p w14:paraId="16439314" w14:textId="34133A8B" w:rsidR="00030AF5" w:rsidRPr="008637E9" w:rsidRDefault="00030AF5" w:rsidP="00CB7D05">
            <w:pPr>
              <w:ind w:firstLine="0"/>
            </w:pPr>
            <w:r>
              <w:t>По умолчанию равно 0</w:t>
            </w:r>
          </w:p>
        </w:tc>
      </w:tr>
      <w:tr w:rsidR="00CB7D05" w14:paraId="445F8F77" w14:textId="77777777" w:rsidTr="00CB7D05">
        <w:tc>
          <w:tcPr>
            <w:tcW w:w="4815" w:type="dxa"/>
          </w:tcPr>
          <w:p w14:paraId="7C6E5368" w14:textId="23FFCCA2" w:rsidR="00CB7D05" w:rsidRDefault="00CB7D05" w:rsidP="00107A6A">
            <w:pPr>
              <w:ind w:firstLine="0"/>
              <w:jc w:val="left"/>
            </w:pPr>
            <w:r>
              <w:t>Пароль. Максимальное количество одинаковых символов подряд</w:t>
            </w:r>
          </w:p>
        </w:tc>
        <w:tc>
          <w:tcPr>
            <w:tcW w:w="4815" w:type="dxa"/>
          </w:tcPr>
          <w:p w14:paraId="37705838" w14:textId="77777777" w:rsidR="00CB7D05" w:rsidRDefault="008637E9" w:rsidP="00CB7D05">
            <w:pPr>
              <w:ind w:firstLine="0"/>
            </w:pPr>
            <w:r>
              <w:t>Сколько подряд одинаковых символов допускается в пароле</w:t>
            </w:r>
          </w:p>
          <w:p w14:paraId="2F82B4D1" w14:textId="2D5D44B6" w:rsidR="00030AF5" w:rsidRDefault="00030AF5" w:rsidP="00CB7D05">
            <w:pPr>
              <w:ind w:firstLine="0"/>
            </w:pPr>
            <w:r>
              <w:t>По умолчанию равно 2</w:t>
            </w:r>
          </w:p>
        </w:tc>
      </w:tr>
    </w:tbl>
    <w:p w14:paraId="201BBF08" w14:textId="77777777" w:rsidR="00CB7D05" w:rsidRPr="00CB7D05" w:rsidRDefault="00CB7D05" w:rsidP="00CB7D05"/>
    <w:p w14:paraId="464468AD" w14:textId="77777777" w:rsidR="00CD29E7" w:rsidRDefault="00CD29E7" w:rsidP="00CD29E7">
      <w:pPr>
        <w:rPr>
          <w:lang w:eastAsia="en-US"/>
        </w:rPr>
      </w:pPr>
    </w:p>
    <w:p w14:paraId="76975EFF" w14:textId="77777777" w:rsidR="00030AF5" w:rsidRDefault="00030AF5">
      <w:pPr>
        <w:ind w:firstLine="0"/>
        <w:jc w:val="left"/>
        <w:rPr>
          <w:b/>
          <w:bCs/>
          <w:iCs/>
          <w:szCs w:val="28"/>
        </w:rPr>
      </w:pPr>
      <w:bookmarkStart w:id="115" w:name="_Toc31701206"/>
      <w:bookmarkStart w:id="116" w:name="_Ref130903002"/>
      <w:bookmarkStart w:id="117" w:name="_Ref130903097"/>
      <w:r>
        <w:br w:type="page"/>
      </w:r>
    </w:p>
    <w:p w14:paraId="49708E16" w14:textId="60F21FF4" w:rsidR="00CD29E7" w:rsidRDefault="00284B28" w:rsidP="009149AA">
      <w:pPr>
        <w:pStyle w:val="1"/>
        <w:spacing w:before="120" w:after="120"/>
        <w:ind w:left="567" w:hanging="567"/>
        <w:rPr>
          <w:sz w:val="28"/>
          <w:szCs w:val="28"/>
        </w:rPr>
      </w:pPr>
      <w:bookmarkStart w:id="118" w:name="_Toc149055457"/>
      <w:bookmarkEnd w:id="115"/>
      <w:bookmarkEnd w:id="116"/>
      <w:bookmarkEnd w:id="117"/>
      <w:r w:rsidRPr="003A0D92">
        <w:rPr>
          <w:sz w:val="28"/>
          <w:szCs w:val="28"/>
        </w:rPr>
        <w:lastRenderedPageBreak/>
        <w:t>КОНТРОЛЬ ЦЕЛОСТНОСТИ</w:t>
      </w:r>
      <w:bookmarkEnd w:id="118"/>
    </w:p>
    <w:p w14:paraId="33FBE5FE" w14:textId="097EBAF5" w:rsidR="009149AA" w:rsidRPr="008B393A" w:rsidRDefault="009149AA" w:rsidP="009149AA">
      <w:pPr>
        <w:pStyle w:val="affffffffffff5"/>
        <w:ind w:firstLine="425"/>
      </w:pPr>
      <w:r>
        <w:t xml:space="preserve">С целью обеспечения неизменности программной структуры </w:t>
      </w:r>
      <w:r w:rsidR="00434F65">
        <w:t>ПО Систел</w:t>
      </w:r>
      <w:r>
        <w:t xml:space="preserve"> </w:t>
      </w:r>
      <w:r w:rsidRPr="008B393A">
        <w:t xml:space="preserve">реализованы </w:t>
      </w:r>
      <w:r w:rsidR="00434F65">
        <w:t>механизмы проверки целостности</w:t>
      </w:r>
      <w:r>
        <w:t xml:space="preserve"> компонент </w:t>
      </w:r>
      <w:r w:rsidR="00434F65">
        <w:t>СПО и МЗИ на наличие ошибок контрольных сумм</w:t>
      </w:r>
      <w:r>
        <w:t>.</w:t>
      </w:r>
      <w:r w:rsidR="00434F65">
        <w:t xml:space="preserve"> </w:t>
      </w:r>
      <w:r w:rsidRPr="008B393A">
        <w:t xml:space="preserve">Проверка целостности компонент </w:t>
      </w:r>
      <w:r>
        <w:t>ПО контроллера</w:t>
      </w:r>
      <w:r w:rsidRPr="008B393A">
        <w:t xml:space="preserve"> осуществляется путём сравнения расчётных контрольных сумм с эталонными значениями в </w:t>
      </w:r>
      <w:r>
        <w:t>2-х</w:t>
      </w:r>
      <w:r w:rsidRPr="008B393A">
        <w:t xml:space="preserve"> режимах:</w:t>
      </w:r>
    </w:p>
    <w:p w14:paraId="61B31C89" w14:textId="77777777" w:rsidR="009149AA" w:rsidRPr="008B393A" w:rsidRDefault="009149AA" w:rsidP="009149AA">
      <w:pPr>
        <w:pStyle w:val="E1-Lvl1"/>
        <w:spacing w:before="0" w:after="0" w:line="240" w:lineRule="auto"/>
        <w:ind w:left="782" w:hanging="357"/>
      </w:pPr>
      <w:r w:rsidRPr="008B393A">
        <w:t xml:space="preserve">ручная проверка </w:t>
      </w:r>
    </w:p>
    <w:p w14:paraId="2F5A96C0" w14:textId="77777777" w:rsidR="009149AA" w:rsidRDefault="009149AA" w:rsidP="009149AA">
      <w:pPr>
        <w:pStyle w:val="E1-Lvl1"/>
        <w:spacing w:before="0" w:line="240" w:lineRule="auto"/>
        <w:ind w:left="782" w:hanging="357"/>
      </w:pPr>
      <w:r w:rsidRPr="008B393A">
        <w:t xml:space="preserve">автоматическая проверка при </w:t>
      </w:r>
      <w:r>
        <w:t>инициализации ПО контроллера</w:t>
      </w:r>
    </w:p>
    <w:p w14:paraId="41561B91" w14:textId="7D226353" w:rsidR="009149AA" w:rsidRPr="00B6019B" w:rsidRDefault="009149AA" w:rsidP="009149AA">
      <w:pPr>
        <w:pStyle w:val="210"/>
        <w:pBdr>
          <w:top w:val="single" w:sz="4" w:space="1" w:color="auto"/>
          <w:left w:val="single" w:sz="4" w:space="4" w:color="auto"/>
          <w:bottom w:val="single" w:sz="4" w:space="1" w:color="auto"/>
          <w:right w:val="single" w:sz="4" w:space="4" w:color="auto"/>
        </w:pBdr>
        <w:shd w:val="clear" w:color="auto" w:fill="BFBFBF"/>
        <w:spacing w:before="0" w:line="276" w:lineRule="auto"/>
        <w:ind w:firstLine="0"/>
        <w:rPr>
          <w:rFonts w:ascii="Times New Roman" w:hAnsi="Times New Roman" w:cs="Times New Roman"/>
          <w:sz w:val="24"/>
          <w:szCs w:val="24"/>
        </w:rPr>
      </w:pPr>
      <w:r>
        <w:rPr>
          <w:rFonts w:ascii="Times New Roman" w:hAnsi="Times New Roman" w:cs="Times New Roman"/>
          <w:sz w:val="24"/>
          <w:szCs w:val="24"/>
          <w:u w:val="single"/>
        </w:rPr>
        <w:t>ВАЖНО</w:t>
      </w:r>
      <w:r w:rsidRPr="00B6019B">
        <w:rPr>
          <w:rFonts w:ascii="Times New Roman" w:hAnsi="Times New Roman" w:cs="Times New Roman"/>
          <w:sz w:val="24"/>
          <w:szCs w:val="24"/>
          <w:u w:val="single"/>
        </w:rPr>
        <w:t>.</w:t>
      </w:r>
      <w:r w:rsidRPr="00B6019B">
        <w:rPr>
          <w:rFonts w:ascii="Times New Roman" w:hAnsi="Times New Roman" w:cs="Times New Roman"/>
          <w:sz w:val="24"/>
          <w:szCs w:val="24"/>
        </w:rPr>
        <w:t xml:space="preserve"> При создании начальной конфигурации МЗИ контроллера создаются </w:t>
      </w:r>
      <w:r>
        <w:rPr>
          <w:rFonts w:ascii="Times New Roman" w:hAnsi="Times New Roman" w:cs="Times New Roman"/>
          <w:sz w:val="24"/>
          <w:szCs w:val="24"/>
        </w:rPr>
        <w:t>«</w:t>
      </w:r>
      <w:r w:rsidRPr="00B6019B">
        <w:rPr>
          <w:rFonts w:ascii="Times New Roman" w:hAnsi="Times New Roman" w:cs="Times New Roman"/>
          <w:sz w:val="24"/>
          <w:szCs w:val="24"/>
        </w:rPr>
        <w:t xml:space="preserve">списки </w:t>
      </w:r>
      <w:r>
        <w:rPr>
          <w:rFonts w:ascii="Times New Roman" w:hAnsi="Times New Roman" w:cs="Times New Roman"/>
          <w:sz w:val="24"/>
          <w:szCs w:val="24"/>
        </w:rPr>
        <w:t xml:space="preserve">контроля» </w:t>
      </w:r>
      <w:r w:rsidRPr="00B6019B">
        <w:rPr>
          <w:rFonts w:ascii="Times New Roman" w:hAnsi="Times New Roman" w:cs="Times New Roman"/>
          <w:sz w:val="24"/>
          <w:szCs w:val="24"/>
        </w:rPr>
        <w:t xml:space="preserve">файлов </w:t>
      </w:r>
      <w:r>
        <w:rPr>
          <w:rFonts w:ascii="Times New Roman" w:hAnsi="Times New Roman" w:cs="Times New Roman"/>
          <w:sz w:val="24"/>
          <w:szCs w:val="24"/>
        </w:rPr>
        <w:t xml:space="preserve">для проверки с помощью алгоритмов </w:t>
      </w:r>
      <w:r w:rsidRPr="00B6019B">
        <w:rPr>
          <w:rFonts w:ascii="Times New Roman" w:hAnsi="Times New Roman" w:cs="Times New Roman"/>
          <w:sz w:val="24"/>
          <w:szCs w:val="24"/>
        </w:rPr>
        <w:t xml:space="preserve">контрольного суммирования, а также файлы эталонных контрольных сумм для СПО и МЗИ контроллера. Хранение </w:t>
      </w:r>
      <w:r>
        <w:rPr>
          <w:rFonts w:ascii="Times New Roman" w:hAnsi="Times New Roman" w:cs="Times New Roman"/>
          <w:sz w:val="24"/>
          <w:szCs w:val="24"/>
        </w:rPr>
        <w:t xml:space="preserve">файлов </w:t>
      </w:r>
      <w:r w:rsidRPr="00B6019B">
        <w:rPr>
          <w:rFonts w:ascii="Times New Roman" w:hAnsi="Times New Roman" w:cs="Times New Roman"/>
          <w:sz w:val="24"/>
          <w:szCs w:val="24"/>
        </w:rPr>
        <w:t>эталонных контрольных сумм в программной среде контроллера</w:t>
      </w:r>
      <w:r>
        <w:rPr>
          <w:rFonts w:ascii="Times New Roman" w:hAnsi="Times New Roman" w:cs="Times New Roman"/>
          <w:sz w:val="24"/>
          <w:szCs w:val="24"/>
        </w:rPr>
        <w:t xml:space="preserve"> реализовано в защищенном виде, </w:t>
      </w:r>
      <w:r w:rsidRPr="00B6019B">
        <w:rPr>
          <w:rFonts w:ascii="Times New Roman" w:hAnsi="Times New Roman" w:cs="Times New Roman"/>
          <w:sz w:val="24"/>
          <w:szCs w:val="24"/>
        </w:rPr>
        <w:t xml:space="preserve">затрудняющем их </w:t>
      </w:r>
      <w:r w:rsidR="00757E45">
        <w:rPr>
          <w:rFonts w:ascii="Times New Roman" w:hAnsi="Times New Roman" w:cs="Times New Roman"/>
          <w:sz w:val="24"/>
          <w:szCs w:val="24"/>
        </w:rPr>
        <w:t>несанкционированную модификацию (п.3.4)</w:t>
      </w:r>
    </w:p>
    <w:p w14:paraId="10F38104" w14:textId="7D2AD876" w:rsidR="009149AA" w:rsidRDefault="009149AA" w:rsidP="00757E45">
      <w:pPr>
        <w:pStyle w:val="affffffffffff5"/>
        <w:ind w:firstLine="425"/>
      </w:pPr>
      <w:r>
        <w:t xml:space="preserve">Для выполнения функции ручного контроля целостности пользователю должно быть назначена привилегия «Управление проверкой системы» или «Управление проверкой прикладной подсистемы» (см </w:t>
      </w:r>
      <w:r w:rsidR="003B5419">
        <w:t>Таблица 3</w:t>
      </w:r>
      <w:r>
        <w:t>).</w:t>
      </w:r>
    </w:p>
    <w:p w14:paraId="279F6081" w14:textId="05B12C21" w:rsidR="003B5419" w:rsidRDefault="003B5419" w:rsidP="00434F65">
      <w:pPr>
        <w:pStyle w:val="20"/>
        <w:spacing w:before="120" w:after="120" w:line="276" w:lineRule="auto"/>
      </w:pPr>
      <w:bookmarkStart w:id="119" w:name="_Ref149054872"/>
      <w:bookmarkStart w:id="120" w:name="_Ref149055003"/>
      <w:bookmarkStart w:id="121" w:name="_Ref149055111"/>
      <w:bookmarkStart w:id="122" w:name="_Ref149055119"/>
      <w:bookmarkStart w:id="123" w:name="_Toc149055458"/>
      <w:r>
        <w:t xml:space="preserve">Интерфейс </w:t>
      </w:r>
      <w:r w:rsidR="00757E45">
        <w:t xml:space="preserve">ручного </w:t>
      </w:r>
      <w:r>
        <w:t>контроля целостности системы</w:t>
      </w:r>
      <w:bookmarkEnd w:id="119"/>
      <w:bookmarkEnd w:id="120"/>
      <w:bookmarkEnd w:id="121"/>
      <w:bookmarkEnd w:id="122"/>
      <w:bookmarkEnd w:id="123"/>
    </w:p>
    <w:p w14:paraId="7E07C8A4" w14:textId="21B6FAFE" w:rsidR="00CD29E7" w:rsidRDefault="00CD29E7" w:rsidP="003B5419">
      <w:pPr>
        <w:spacing w:line="276" w:lineRule="auto"/>
        <w:rPr>
          <w:szCs w:val="28"/>
          <w:lang w:eastAsia="en-US"/>
        </w:rPr>
      </w:pPr>
      <w:r w:rsidRPr="00CD29E7">
        <w:rPr>
          <w:szCs w:val="28"/>
          <w:lang w:eastAsia="en-US"/>
        </w:rPr>
        <w:t>Для проверки пере</w:t>
      </w:r>
      <w:r w:rsidR="003B5419">
        <w:rPr>
          <w:szCs w:val="28"/>
          <w:lang w:eastAsia="en-US"/>
        </w:rPr>
        <w:t>ра</w:t>
      </w:r>
      <w:r w:rsidRPr="00CD29E7">
        <w:rPr>
          <w:szCs w:val="28"/>
          <w:lang w:eastAsia="en-US"/>
        </w:rPr>
        <w:t>счета и записи контрольных сумм используется интерфейс «Контроль целостности системы», вызываемый соответствующей кнопкой главной панели ленты.</w:t>
      </w:r>
    </w:p>
    <w:p w14:paraId="0519EBAB" w14:textId="79D1C491" w:rsidR="00501822" w:rsidRPr="00CD29E7" w:rsidRDefault="00381A06" w:rsidP="00381A06">
      <w:pPr>
        <w:spacing w:after="120" w:line="276" w:lineRule="auto"/>
        <w:jc w:val="center"/>
        <w:rPr>
          <w:szCs w:val="28"/>
          <w:lang w:eastAsia="en-US"/>
        </w:rPr>
      </w:pPr>
      <w:r>
        <w:rPr>
          <w:noProof/>
        </w:rPr>
        <w:drawing>
          <wp:inline distT="0" distB="0" distL="0" distR="0" wp14:anchorId="262429AA" wp14:editId="54413887">
            <wp:extent cx="4374486" cy="779149"/>
            <wp:effectExtent l="0" t="0" r="7620" b="1905"/>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19677" cy="787198"/>
                    </a:xfrm>
                    <a:prstGeom prst="rect">
                      <a:avLst/>
                    </a:prstGeom>
                  </pic:spPr>
                </pic:pic>
              </a:graphicData>
            </a:graphic>
          </wp:inline>
        </w:drawing>
      </w:r>
      <w:r w:rsidR="003B5419">
        <w:rPr>
          <w:noProof/>
        </w:rPr>
        <w:drawing>
          <wp:inline distT="0" distB="0" distL="0" distR="0" wp14:anchorId="7F6ED7F2" wp14:editId="35F32692">
            <wp:extent cx="6121400" cy="621665"/>
            <wp:effectExtent l="0" t="0" r="0" b="6985"/>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21400" cy="621665"/>
                    </a:xfrm>
                    <a:prstGeom prst="rect">
                      <a:avLst/>
                    </a:prstGeom>
                  </pic:spPr>
                </pic:pic>
              </a:graphicData>
            </a:graphic>
          </wp:inline>
        </w:drawing>
      </w:r>
    </w:p>
    <w:p w14:paraId="26771162" w14:textId="1A8E3877" w:rsidR="004A3F1A" w:rsidRPr="00CD29E7" w:rsidRDefault="00757E45" w:rsidP="00986AED">
      <w:pPr>
        <w:keepNext/>
        <w:spacing w:after="120" w:line="276" w:lineRule="auto"/>
        <w:ind w:firstLine="0"/>
        <w:jc w:val="center"/>
        <w:rPr>
          <w:rFonts w:ascii="ГОСТ тип А" w:hAnsi="ГОСТ тип А"/>
          <w:i/>
          <w:sz w:val="28"/>
        </w:rPr>
      </w:pPr>
      <w:r>
        <w:rPr>
          <w:noProof/>
        </w:rPr>
        <w:drawing>
          <wp:inline distT="0" distB="0" distL="0" distR="0" wp14:anchorId="5D18E546" wp14:editId="28E23CE1">
            <wp:extent cx="2922194" cy="2676525"/>
            <wp:effectExtent l="0" t="0" r="0" b="0"/>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62151" cy="2713122"/>
                    </a:xfrm>
                    <a:prstGeom prst="rect">
                      <a:avLst/>
                    </a:prstGeom>
                  </pic:spPr>
                </pic:pic>
              </a:graphicData>
            </a:graphic>
          </wp:inline>
        </w:drawing>
      </w:r>
    </w:p>
    <w:p w14:paraId="3E9DAEA2" w14:textId="3DE6DFAB" w:rsidR="009745DA" w:rsidRPr="00863576" w:rsidRDefault="00CD29E7" w:rsidP="00757E45">
      <w:pPr>
        <w:spacing w:before="120"/>
        <w:ind w:firstLine="0"/>
        <w:jc w:val="center"/>
        <w:rPr>
          <w:bCs/>
        </w:rPr>
      </w:pPr>
      <w:r w:rsidRPr="00CD29E7">
        <w:rPr>
          <w:bCs/>
        </w:rPr>
        <w:t xml:space="preserve">Рисунок </w:t>
      </w:r>
      <w:r w:rsidR="00C62A2C">
        <w:rPr>
          <w:bCs/>
        </w:rPr>
        <w:fldChar w:fldCharType="begin"/>
      </w:r>
      <w:r w:rsidR="00C62A2C">
        <w:rPr>
          <w:bCs/>
        </w:rPr>
        <w:instrText xml:space="preserve"> STYLEREF 2 \s </w:instrText>
      </w:r>
      <w:r w:rsidR="00C62A2C">
        <w:rPr>
          <w:bCs/>
        </w:rPr>
        <w:fldChar w:fldCharType="separate"/>
      </w:r>
      <w:r w:rsidR="009520F4">
        <w:rPr>
          <w:bCs/>
          <w:noProof/>
        </w:rPr>
        <w:t>6.1</w:t>
      </w:r>
      <w:r w:rsidR="00C62A2C">
        <w:rPr>
          <w:bCs/>
        </w:rPr>
        <w:fldChar w:fldCharType="end"/>
      </w:r>
      <w:r w:rsidR="00C62A2C">
        <w:rPr>
          <w:bCs/>
        </w:rPr>
        <w:t>.</w:t>
      </w:r>
      <w:r w:rsidR="00C62A2C">
        <w:rPr>
          <w:bCs/>
        </w:rPr>
        <w:fldChar w:fldCharType="begin"/>
      </w:r>
      <w:r w:rsidR="00C62A2C">
        <w:rPr>
          <w:bCs/>
        </w:rPr>
        <w:instrText xml:space="preserve"> SEQ Рисунок \* ARABIC \s 2 </w:instrText>
      </w:r>
      <w:r w:rsidR="00C62A2C">
        <w:rPr>
          <w:bCs/>
        </w:rPr>
        <w:fldChar w:fldCharType="separate"/>
      </w:r>
      <w:r w:rsidR="009520F4">
        <w:rPr>
          <w:bCs/>
          <w:noProof/>
        </w:rPr>
        <w:t>1</w:t>
      </w:r>
      <w:r w:rsidR="00C62A2C">
        <w:rPr>
          <w:bCs/>
        </w:rPr>
        <w:fldChar w:fldCharType="end"/>
      </w:r>
      <w:r w:rsidRPr="00CD29E7">
        <w:rPr>
          <w:bCs/>
        </w:rPr>
        <w:t xml:space="preserve"> </w:t>
      </w:r>
      <w:r w:rsidR="00757E45">
        <w:rPr>
          <w:bCs/>
        </w:rPr>
        <w:t>Список компонент для контроля целостности</w:t>
      </w:r>
      <w:r w:rsidRPr="00CD29E7">
        <w:rPr>
          <w:bCs/>
        </w:rPr>
        <w:t xml:space="preserve"> </w:t>
      </w:r>
    </w:p>
    <w:p w14:paraId="6F913464" w14:textId="01CDD933" w:rsidR="00CB7D05" w:rsidRDefault="00CB7D05" w:rsidP="003B5419">
      <w:pPr>
        <w:pStyle w:val="af8"/>
        <w:keepNext/>
        <w:ind w:firstLine="0"/>
        <w:rPr>
          <w:noProof/>
        </w:rPr>
      </w:pPr>
      <w:r>
        <w:t xml:space="preserve">Таблица </w:t>
      </w:r>
      <w:r w:rsidR="00F64EDF">
        <w:rPr>
          <w:noProof/>
        </w:rPr>
        <w:fldChar w:fldCharType="begin"/>
      </w:r>
      <w:r w:rsidR="00F64EDF">
        <w:rPr>
          <w:noProof/>
        </w:rPr>
        <w:instrText xml:space="preserve"> SEQ Таблица \* ARABIC </w:instrText>
      </w:r>
      <w:r w:rsidR="00F64EDF">
        <w:rPr>
          <w:noProof/>
        </w:rPr>
        <w:fldChar w:fldCharType="separate"/>
      </w:r>
      <w:r w:rsidR="009520F4">
        <w:rPr>
          <w:noProof/>
        </w:rPr>
        <w:t>5</w:t>
      </w:r>
      <w:r w:rsidR="00F64EDF">
        <w:rPr>
          <w:noProof/>
        </w:rPr>
        <w:fldChar w:fldCharType="end"/>
      </w:r>
      <w:r>
        <w:rPr>
          <w:noProof/>
        </w:rPr>
        <w:t xml:space="preserve"> – </w:t>
      </w:r>
      <w:r w:rsidRPr="00177053">
        <w:rPr>
          <w:noProof/>
        </w:rPr>
        <w:t>Команды контекстной вкладки «Целостность системы» ленты инструментов</w:t>
      </w:r>
    </w:p>
    <w:p w14:paraId="51122FB3" w14:textId="77777777" w:rsidR="00434F65" w:rsidRPr="00434F65" w:rsidRDefault="00434F65" w:rsidP="00434F65"/>
    <w:tbl>
      <w:tblPr>
        <w:tblStyle w:val="affc"/>
        <w:tblW w:w="9498" w:type="dxa"/>
        <w:tblInd w:w="-5" w:type="dxa"/>
        <w:tblLook w:val="04A0" w:firstRow="1" w:lastRow="0" w:firstColumn="1" w:lastColumn="0" w:noHBand="0" w:noVBand="1"/>
      </w:tblPr>
      <w:tblGrid>
        <w:gridCol w:w="3576"/>
        <w:gridCol w:w="5922"/>
      </w:tblGrid>
      <w:tr w:rsidR="00CD29E7" w:rsidRPr="00CD29E7" w14:paraId="06E815A4" w14:textId="77777777" w:rsidTr="003B5419">
        <w:trPr>
          <w:trHeight w:val="567"/>
        </w:trPr>
        <w:tc>
          <w:tcPr>
            <w:tcW w:w="3576" w:type="dxa"/>
            <w:shd w:val="clear" w:color="auto" w:fill="D9D9D9" w:themeFill="background1" w:themeFillShade="D9"/>
            <w:vAlign w:val="center"/>
          </w:tcPr>
          <w:p w14:paraId="57D64666" w14:textId="77777777" w:rsidR="00CD29E7" w:rsidRPr="00CD29E7" w:rsidRDefault="00CD29E7" w:rsidP="00CD29E7">
            <w:pPr>
              <w:spacing w:before="120" w:after="120" w:line="276" w:lineRule="auto"/>
              <w:ind w:firstLine="0"/>
              <w:jc w:val="center"/>
              <w:rPr>
                <w:b/>
              </w:rPr>
            </w:pPr>
            <w:r w:rsidRPr="00CD29E7">
              <w:rPr>
                <w:b/>
              </w:rPr>
              <w:lastRenderedPageBreak/>
              <w:t>Название элемента</w:t>
            </w:r>
          </w:p>
        </w:tc>
        <w:tc>
          <w:tcPr>
            <w:tcW w:w="5922" w:type="dxa"/>
            <w:shd w:val="clear" w:color="auto" w:fill="D9D9D9" w:themeFill="background1" w:themeFillShade="D9"/>
            <w:vAlign w:val="center"/>
          </w:tcPr>
          <w:p w14:paraId="5257A1D4" w14:textId="77777777" w:rsidR="00CD29E7" w:rsidRPr="00CD29E7" w:rsidRDefault="00CD29E7" w:rsidP="00CD29E7">
            <w:pPr>
              <w:spacing w:before="120" w:after="120" w:line="276" w:lineRule="auto"/>
              <w:ind w:firstLine="0"/>
              <w:jc w:val="center"/>
              <w:rPr>
                <w:b/>
              </w:rPr>
            </w:pPr>
            <w:r w:rsidRPr="00CD29E7">
              <w:rPr>
                <w:b/>
              </w:rPr>
              <w:t>Пояснение</w:t>
            </w:r>
          </w:p>
        </w:tc>
      </w:tr>
      <w:tr w:rsidR="00CD29E7" w:rsidRPr="00CD29E7" w14:paraId="763BDE0B" w14:textId="77777777" w:rsidTr="003B5419">
        <w:trPr>
          <w:trHeight w:val="833"/>
        </w:trPr>
        <w:tc>
          <w:tcPr>
            <w:tcW w:w="3576" w:type="dxa"/>
            <w:vAlign w:val="center"/>
          </w:tcPr>
          <w:p w14:paraId="1092DCF8" w14:textId="77777777" w:rsidR="00CD29E7" w:rsidRPr="00CD29E7" w:rsidRDefault="00CD29E7" w:rsidP="00CD29E7">
            <w:pPr>
              <w:spacing w:before="120" w:after="120" w:line="276" w:lineRule="auto"/>
              <w:ind w:firstLine="0"/>
              <w:jc w:val="center"/>
            </w:pPr>
            <w:r w:rsidRPr="00CD29E7">
              <w:object w:dxaOrig="810" w:dyaOrig="825" w14:anchorId="5134C546">
                <v:shape id="_x0000_i1030" type="#_x0000_t75" style="width:40.5pt;height:40.5pt" o:ole="">
                  <v:imagedata r:id="rId67" o:title=""/>
                </v:shape>
                <o:OLEObject Type="Embed" ProgID="PBrush" ShapeID="_x0000_i1030" DrawAspect="Content" ObjectID="_1805196272" r:id="rId107"/>
              </w:object>
            </w:r>
          </w:p>
        </w:tc>
        <w:tc>
          <w:tcPr>
            <w:tcW w:w="5922" w:type="dxa"/>
            <w:vAlign w:val="center"/>
          </w:tcPr>
          <w:p w14:paraId="6D33C5E5" w14:textId="77777777" w:rsidR="00CD29E7" w:rsidRPr="00CD29E7" w:rsidRDefault="00CD29E7" w:rsidP="003B5419">
            <w:pPr>
              <w:spacing w:line="276" w:lineRule="auto"/>
              <w:ind w:firstLine="0"/>
              <w:jc w:val="left"/>
              <w:rPr>
                <w:szCs w:val="28"/>
              </w:rPr>
            </w:pPr>
            <w:r w:rsidRPr="00CD29E7">
              <w:rPr>
                <w:szCs w:val="28"/>
              </w:rPr>
              <w:t>Вызывает окно свойств</w:t>
            </w:r>
          </w:p>
        </w:tc>
      </w:tr>
      <w:tr w:rsidR="00CD29E7" w:rsidRPr="00CD29E7" w14:paraId="7275ADA5" w14:textId="77777777" w:rsidTr="003B5419">
        <w:trPr>
          <w:trHeight w:val="1443"/>
        </w:trPr>
        <w:tc>
          <w:tcPr>
            <w:tcW w:w="3576" w:type="dxa"/>
            <w:vAlign w:val="center"/>
          </w:tcPr>
          <w:p w14:paraId="71C255F0" w14:textId="499F8352" w:rsidR="00CD29E7" w:rsidRPr="00CD29E7" w:rsidRDefault="00501822" w:rsidP="00CD29E7">
            <w:pPr>
              <w:spacing w:before="120" w:after="120" w:line="276" w:lineRule="auto"/>
              <w:ind w:firstLine="0"/>
              <w:jc w:val="center"/>
            </w:pPr>
            <w:r>
              <w:rPr>
                <w:noProof/>
              </w:rPr>
              <w:drawing>
                <wp:inline distT="0" distB="0" distL="0" distR="0" wp14:anchorId="077DC978" wp14:editId="7FA6AA8D">
                  <wp:extent cx="933450" cy="74295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33450" cy="742950"/>
                          </a:xfrm>
                          <a:prstGeom prst="rect">
                            <a:avLst/>
                          </a:prstGeom>
                        </pic:spPr>
                      </pic:pic>
                    </a:graphicData>
                  </a:graphic>
                </wp:inline>
              </w:drawing>
            </w:r>
          </w:p>
        </w:tc>
        <w:tc>
          <w:tcPr>
            <w:tcW w:w="5922" w:type="dxa"/>
            <w:vAlign w:val="center"/>
          </w:tcPr>
          <w:p w14:paraId="4767C176" w14:textId="21F0B200" w:rsidR="00501822" w:rsidRPr="00CD29E7" w:rsidRDefault="00501822" w:rsidP="003B5419">
            <w:pPr>
              <w:spacing w:line="276" w:lineRule="auto"/>
              <w:ind w:firstLine="0"/>
              <w:jc w:val="left"/>
              <w:rPr>
                <w:szCs w:val="28"/>
              </w:rPr>
            </w:pPr>
            <w:r>
              <w:rPr>
                <w:szCs w:val="28"/>
              </w:rPr>
              <w:t>Посылка</w:t>
            </w:r>
            <w:r w:rsidR="00CD29E7" w:rsidRPr="00CD29E7">
              <w:rPr>
                <w:szCs w:val="28"/>
              </w:rPr>
              <w:t xml:space="preserve"> команды запроса списка </w:t>
            </w:r>
            <w:r>
              <w:rPr>
                <w:szCs w:val="28"/>
              </w:rPr>
              <w:t>контролируемых файлов.</w:t>
            </w:r>
            <w:r w:rsidR="003B5419">
              <w:rPr>
                <w:szCs w:val="28"/>
              </w:rPr>
              <w:t xml:space="preserve">  </w:t>
            </w:r>
            <w:r>
              <w:rPr>
                <w:szCs w:val="28"/>
              </w:rPr>
              <w:t>При успешном выполнении команды полученный список отобразится в окне «Контроль целостности системы»</w:t>
            </w:r>
          </w:p>
        </w:tc>
      </w:tr>
      <w:tr w:rsidR="00CD29E7" w:rsidRPr="00CD29E7" w14:paraId="69B715A0" w14:textId="77777777" w:rsidTr="003B5419">
        <w:trPr>
          <w:trHeight w:val="1408"/>
        </w:trPr>
        <w:tc>
          <w:tcPr>
            <w:tcW w:w="3576" w:type="dxa"/>
            <w:vAlign w:val="center"/>
          </w:tcPr>
          <w:p w14:paraId="279394B8" w14:textId="683F4027" w:rsidR="00CD29E7" w:rsidRPr="00CD29E7" w:rsidRDefault="00501822" w:rsidP="00CD29E7">
            <w:pPr>
              <w:spacing w:before="120" w:after="120" w:line="276" w:lineRule="auto"/>
              <w:ind w:firstLine="0"/>
              <w:jc w:val="center"/>
            </w:pPr>
            <w:r>
              <w:rPr>
                <w:noProof/>
              </w:rPr>
              <w:drawing>
                <wp:inline distT="0" distB="0" distL="0" distR="0" wp14:anchorId="5D8D0809" wp14:editId="067A2261">
                  <wp:extent cx="609600" cy="71437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9600" cy="714375"/>
                          </a:xfrm>
                          <a:prstGeom prst="rect">
                            <a:avLst/>
                          </a:prstGeom>
                        </pic:spPr>
                      </pic:pic>
                    </a:graphicData>
                  </a:graphic>
                </wp:inline>
              </w:drawing>
            </w:r>
          </w:p>
        </w:tc>
        <w:tc>
          <w:tcPr>
            <w:tcW w:w="5922" w:type="dxa"/>
            <w:vAlign w:val="center"/>
          </w:tcPr>
          <w:p w14:paraId="63BD2165" w14:textId="75C583DA" w:rsidR="00CD29E7" w:rsidRPr="00CD29E7" w:rsidRDefault="00CD29E7" w:rsidP="003B5419">
            <w:pPr>
              <w:spacing w:line="276" w:lineRule="auto"/>
              <w:ind w:firstLine="0"/>
              <w:jc w:val="left"/>
              <w:rPr>
                <w:szCs w:val="28"/>
              </w:rPr>
            </w:pPr>
            <w:r w:rsidRPr="00CD29E7">
              <w:rPr>
                <w:szCs w:val="28"/>
              </w:rPr>
              <w:t xml:space="preserve">Посылка команды пересчета контрольной суммы всех </w:t>
            </w:r>
            <w:r w:rsidR="00501822">
              <w:rPr>
                <w:szCs w:val="28"/>
              </w:rPr>
              <w:t>компонент</w:t>
            </w:r>
            <w:r w:rsidRPr="00CD29E7">
              <w:rPr>
                <w:szCs w:val="28"/>
              </w:rPr>
              <w:t xml:space="preserve">. После операции в </w:t>
            </w:r>
            <w:r w:rsidR="004C4337">
              <w:rPr>
                <w:szCs w:val="28"/>
              </w:rPr>
              <w:t>колонке</w:t>
            </w:r>
            <w:r w:rsidRPr="00CD29E7">
              <w:rPr>
                <w:szCs w:val="28"/>
              </w:rPr>
              <w:t xml:space="preserve"> «Проверка» отобразится результат выполнения команды.</w:t>
            </w:r>
          </w:p>
        </w:tc>
      </w:tr>
      <w:tr w:rsidR="00CD29E7" w:rsidRPr="00CD29E7" w14:paraId="77B73A19" w14:textId="77777777" w:rsidTr="003B5419">
        <w:trPr>
          <w:trHeight w:val="1935"/>
        </w:trPr>
        <w:tc>
          <w:tcPr>
            <w:tcW w:w="3576" w:type="dxa"/>
            <w:vAlign w:val="center"/>
          </w:tcPr>
          <w:p w14:paraId="2FC59795" w14:textId="75ED2857" w:rsidR="00CD29E7" w:rsidRPr="00CD29E7" w:rsidRDefault="00501822" w:rsidP="00CD29E7">
            <w:pPr>
              <w:spacing w:before="120" w:after="120" w:line="276" w:lineRule="auto"/>
              <w:ind w:firstLine="0"/>
              <w:jc w:val="center"/>
            </w:pPr>
            <w:r>
              <w:rPr>
                <w:noProof/>
              </w:rPr>
              <w:drawing>
                <wp:inline distT="0" distB="0" distL="0" distR="0" wp14:anchorId="26319734" wp14:editId="57827AA2">
                  <wp:extent cx="609600" cy="666750"/>
                  <wp:effectExtent l="0" t="0" r="0" b="0"/>
                  <wp:docPr id="512" name="Рисунок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9600" cy="666750"/>
                          </a:xfrm>
                          <a:prstGeom prst="rect">
                            <a:avLst/>
                          </a:prstGeom>
                        </pic:spPr>
                      </pic:pic>
                    </a:graphicData>
                  </a:graphic>
                </wp:inline>
              </w:drawing>
            </w:r>
          </w:p>
        </w:tc>
        <w:tc>
          <w:tcPr>
            <w:tcW w:w="5922" w:type="dxa"/>
            <w:vAlign w:val="center"/>
          </w:tcPr>
          <w:p w14:paraId="4A54FDA7" w14:textId="00D3BBEC" w:rsidR="00CD29E7" w:rsidRPr="00CD29E7" w:rsidRDefault="00CD29E7" w:rsidP="003B5419">
            <w:pPr>
              <w:spacing w:line="276" w:lineRule="auto"/>
              <w:ind w:firstLine="0"/>
              <w:jc w:val="left"/>
              <w:rPr>
                <w:szCs w:val="28"/>
              </w:rPr>
            </w:pPr>
            <w:r w:rsidRPr="00CD29E7">
              <w:rPr>
                <w:szCs w:val="28"/>
              </w:rPr>
              <w:t xml:space="preserve">Посылка команды </w:t>
            </w:r>
            <w:r w:rsidR="004C4337">
              <w:rPr>
                <w:szCs w:val="28"/>
              </w:rPr>
              <w:t xml:space="preserve">на сервер для </w:t>
            </w:r>
            <w:r w:rsidRPr="00CD29E7">
              <w:rPr>
                <w:szCs w:val="28"/>
              </w:rPr>
              <w:t>пересчета контрольной суммы</w:t>
            </w:r>
            <w:r w:rsidR="004C4337">
              <w:rPr>
                <w:szCs w:val="28"/>
              </w:rPr>
              <w:t xml:space="preserve"> всех компонент</w:t>
            </w:r>
            <w:r w:rsidRPr="00CD29E7">
              <w:rPr>
                <w:szCs w:val="28"/>
              </w:rPr>
              <w:t xml:space="preserve"> и запись результата </w:t>
            </w:r>
            <w:r w:rsidR="004C4337">
              <w:rPr>
                <w:szCs w:val="28"/>
              </w:rPr>
              <w:t>в качестве эталона</w:t>
            </w:r>
            <w:r w:rsidRPr="00CD29E7">
              <w:rPr>
                <w:szCs w:val="28"/>
              </w:rPr>
              <w:t>.</w:t>
            </w:r>
          </w:p>
          <w:p w14:paraId="3993D74B" w14:textId="77777777" w:rsidR="00CD29E7" w:rsidRPr="00CD29E7" w:rsidRDefault="00CD29E7" w:rsidP="003B5419">
            <w:pPr>
              <w:spacing w:line="276" w:lineRule="auto"/>
              <w:ind w:firstLine="0"/>
              <w:jc w:val="left"/>
              <w:rPr>
                <w:szCs w:val="28"/>
              </w:rPr>
            </w:pPr>
            <w:r w:rsidRPr="00CD29E7">
              <w:rPr>
                <w:szCs w:val="28"/>
              </w:rPr>
              <w:t>После операции в поле «Проверка» для файлов отобразится результат выполнения команды.</w:t>
            </w:r>
          </w:p>
        </w:tc>
      </w:tr>
      <w:tr w:rsidR="00CD29E7" w:rsidRPr="00CD29E7" w14:paraId="3B26D429" w14:textId="77777777" w:rsidTr="003B5419">
        <w:trPr>
          <w:trHeight w:val="687"/>
        </w:trPr>
        <w:tc>
          <w:tcPr>
            <w:tcW w:w="3576" w:type="dxa"/>
            <w:vAlign w:val="center"/>
          </w:tcPr>
          <w:p w14:paraId="234B7B09" w14:textId="19CB96C3" w:rsidR="00CD29E7" w:rsidRPr="00CD29E7" w:rsidRDefault="00C42405" w:rsidP="00CD29E7">
            <w:pPr>
              <w:spacing w:before="120" w:after="120" w:line="276" w:lineRule="auto"/>
              <w:ind w:firstLine="0"/>
              <w:jc w:val="center"/>
              <w:rPr>
                <w:noProof/>
              </w:rPr>
            </w:pPr>
            <w:r>
              <w:rPr>
                <w:noProof/>
              </w:rPr>
              <w:drawing>
                <wp:inline distT="0" distB="0" distL="0" distR="0" wp14:anchorId="3263849E" wp14:editId="2EE369B5">
                  <wp:extent cx="1724025" cy="266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24025" cy="266700"/>
                          </a:xfrm>
                          <a:prstGeom prst="rect">
                            <a:avLst/>
                          </a:prstGeom>
                        </pic:spPr>
                      </pic:pic>
                    </a:graphicData>
                  </a:graphic>
                </wp:inline>
              </w:drawing>
            </w:r>
          </w:p>
        </w:tc>
        <w:tc>
          <w:tcPr>
            <w:tcW w:w="5922" w:type="dxa"/>
            <w:vAlign w:val="center"/>
          </w:tcPr>
          <w:p w14:paraId="21BBC2A4" w14:textId="11ADD05B" w:rsidR="00CD29E7" w:rsidRPr="00CD29E7" w:rsidRDefault="00CD29E7" w:rsidP="003B5419">
            <w:pPr>
              <w:spacing w:line="276" w:lineRule="auto"/>
              <w:ind w:firstLine="0"/>
              <w:jc w:val="left"/>
              <w:rPr>
                <w:szCs w:val="28"/>
              </w:rPr>
            </w:pPr>
            <w:r w:rsidRPr="00CD29E7">
              <w:rPr>
                <w:szCs w:val="28"/>
              </w:rPr>
              <w:t xml:space="preserve">Пересчет контрольных сумм </w:t>
            </w:r>
            <w:r w:rsidR="004C4337">
              <w:rPr>
                <w:szCs w:val="28"/>
              </w:rPr>
              <w:t>отдельной компоненты</w:t>
            </w:r>
          </w:p>
        </w:tc>
      </w:tr>
      <w:tr w:rsidR="00CD29E7" w:rsidRPr="00CD29E7" w14:paraId="544FD494" w14:textId="77777777" w:rsidTr="003B5419">
        <w:trPr>
          <w:trHeight w:val="870"/>
        </w:trPr>
        <w:tc>
          <w:tcPr>
            <w:tcW w:w="3576" w:type="dxa"/>
            <w:vAlign w:val="center"/>
          </w:tcPr>
          <w:p w14:paraId="5BA606C7" w14:textId="10E7D84C" w:rsidR="00CD29E7" w:rsidRPr="00CD29E7" w:rsidRDefault="00C42405" w:rsidP="00CD29E7">
            <w:pPr>
              <w:spacing w:before="120" w:after="120" w:line="276" w:lineRule="auto"/>
              <w:ind w:firstLine="0"/>
              <w:jc w:val="center"/>
              <w:rPr>
                <w:noProof/>
              </w:rPr>
            </w:pPr>
            <w:r>
              <w:rPr>
                <w:noProof/>
              </w:rPr>
              <w:drawing>
                <wp:inline distT="0" distB="0" distL="0" distR="0" wp14:anchorId="29618978" wp14:editId="1DE37A5E">
                  <wp:extent cx="1619250" cy="3524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619250" cy="352425"/>
                          </a:xfrm>
                          <a:prstGeom prst="rect">
                            <a:avLst/>
                          </a:prstGeom>
                        </pic:spPr>
                      </pic:pic>
                    </a:graphicData>
                  </a:graphic>
                </wp:inline>
              </w:drawing>
            </w:r>
          </w:p>
        </w:tc>
        <w:tc>
          <w:tcPr>
            <w:tcW w:w="5922" w:type="dxa"/>
            <w:vAlign w:val="center"/>
          </w:tcPr>
          <w:p w14:paraId="0B5EF0FD" w14:textId="4AD20DB6" w:rsidR="00CD29E7" w:rsidRPr="00CD29E7" w:rsidRDefault="00CD29E7" w:rsidP="003B5419">
            <w:pPr>
              <w:spacing w:line="276" w:lineRule="auto"/>
              <w:ind w:firstLine="0"/>
              <w:jc w:val="left"/>
              <w:rPr>
                <w:szCs w:val="28"/>
              </w:rPr>
            </w:pPr>
            <w:r w:rsidRPr="00CD29E7">
              <w:rPr>
                <w:szCs w:val="28"/>
              </w:rPr>
              <w:t xml:space="preserve">Запись контрольной суммы </w:t>
            </w:r>
            <w:r w:rsidR="004C4337">
              <w:rPr>
                <w:szCs w:val="28"/>
              </w:rPr>
              <w:t xml:space="preserve">в качестве эталонной </w:t>
            </w:r>
            <w:r w:rsidR="00C42405">
              <w:rPr>
                <w:szCs w:val="28"/>
              </w:rPr>
              <w:t>выбранной</w:t>
            </w:r>
            <w:r w:rsidR="004C4337">
              <w:rPr>
                <w:szCs w:val="28"/>
              </w:rPr>
              <w:t xml:space="preserve"> компоненты</w:t>
            </w:r>
          </w:p>
        </w:tc>
      </w:tr>
      <w:tr w:rsidR="00CD29E7" w:rsidRPr="00CD29E7" w14:paraId="7D68A9FF" w14:textId="77777777" w:rsidTr="003B5419">
        <w:trPr>
          <w:trHeight w:val="870"/>
        </w:trPr>
        <w:tc>
          <w:tcPr>
            <w:tcW w:w="3576" w:type="dxa"/>
            <w:vAlign w:val="center"/>
          </w:tcPr>
          <w:p w14:paraId="159B1439" w14:textId="2DA3605A" w:rsidR="00CD29E7" w:rsidRPr="00CD29E7" w:rsidRDefault="00C42405" w:rsidP="00CD29E7">
            <w:pPr>
              <w:spacing w:before="120" w:after="120" w:line="276" w:lineRule="auto"/>
              <w:ind w:firstLine="0"/>
              <w:jc w:val="center"/>
              <w:rPr>
                <w:noProof/>
              </w:rPr>
            </w:pPr>
            <w:r>
              <w:rPr>
                <w:noProof/>
              </w:rPr>
              <w:drawing>
                <wp:inline distT="0" distB="0" distL="0" distR="0" wp14:anchorId="6FB42CDE" wp14:editId="6E2A281F">
                  <wp:extent cx="1543050" cy="323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43050" cy="323850"/>
                          </a:xfrm>
                          <a:prstGeom prst="rect">
                            <a:avLst/>
                          </a:prstGeom>
                        </pic:spPr>
                      </pic:pic>
                    </a:graphicData>
                  </a:graphic>
                </wp:inline>
              </w:drawing>
            </w:r>
          </w:p>
        </w:tc>
        <w:tc>
          <w:tcPr>
            <w:tcW w:w="5922" w:type="dxa"/>
            <w:vAlign w:val="center"/>
          </w:tcPr>
          <w:p w14:paraId="79639C1B" w14:textId="761A8935" w:rsidR="00CD29E7" w:rsidRPr="00CD29E7" w:rsidRDefault="00CD29E7" w:rsidP="003B5419">
            <w:pPr>
              <w:spacing w:line="276" w:lineRule="auto"/>
              <w:ind w:firstLine="0"/>
              <w:jc w:val="left"/>
              <w:rPr>
                <w:szCs w:val="28"/>
              </w:rPr>
            </w:pPr>
            <w:r w:rsidRPr="00CD29E7">
              <w:rPr>
                <w:szCs w:val="28"/>
              </w:rPr>
              <w:t xml:space="preserve">Создание эталонной копии </w:t>
            </w:r>
            <w:r w:rsidR="004C4337">
              <w:rPr>
                <w:szCs w:val="28"/>
              </w:rPr>
              <w:t>компоненты (доступно для МЗИ контроллера)</w:t>
            </w:r>
            <w:r w:rsidR="00C42405">
              <w:rPr>
                <w:szCs w:val="28"/>
              </w:rPr>
              <w:t xml:space="preserve"> и выгрузка ее на АРМ в качестве резервной</w:t>
            </w:r>
          </w:p>
        </w:tc>
      </w:tr>
      <w:tr w:rsidR="00501822" w:rsidRPr="00CD29E7" w14:paraId="3918B868" w14:textId="77777777" w:rsidTr="003B5419">
        <w:trPr>
          <w:trHeight w:val="755"/>
        </w:trPr>
        <w:tc>
          <w:tcPr>
            <w:tcW w:w="3576" w:type="dxa"/>
            <w:vAlign w:val="center"/>
          </w:tcPr>
          <w:p w14:paraId="1262A19D" w14:textId="7AA19366" w:rsidR="00501822" w:rsidRPr="00CD29E7" w:rsidRDefault="00C42405" w:rsidP="00CD29E7">
            <w:pPr>
              <w:spacing w:before="120" w:after="120" w:line="276" w:lineRule="auto"/>
              <w:ind w:firstLine="0"/>
              <w:jc w:val="center"/>
              <w:rPr>
                <w:noProof/>
              </w:rPr>
            </w:pPr>
            <w:r>
              <w:rPr>
                <w:noProof/>
              </w:rPr>
              <w:drawing>
                <wp:inline distT="0" distB="0" distL="0" distR="0" wp14:anchorId="23A09EF3" wp14:editId="63FEA385">
                  <wp:extent cx="1809750" cy="295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809750" cy="295275"/>
                          </a:xfrm>
                          <a:prstGeom prst="rect">
                            <a:avLst/>
                          </a:prstGeom>
                        </pic:spPr>
                      </pic:pic>
                    </a:graphicData>
                  </a:graphic>
                </wp:inline>
              </w:drawing>
            </w:r>
          </w:p>
        </w:tc>
        <w:tc>
          <w:tcPr>
            <w:tcW w:w="5922" w:type="dxa"/>
            <w:vAlign w:val="center"/>
          </w:tcPr>
          <w:p w14:paraId="6CDEC42C" w14:textId="38CE2C7A" w:rsidR="00501822" w:rsidRPr="00CD29E7" w:rsidRDefault="004C4337" w:rsidP="003B5419">
            <w:pPr>
              <w:spacing w:line="276" w:lineRule="auto"/>
              <w:ind w:firstLine="0"/>
              <w:jc w:val="left"/>
              <w:rPr>
                <w:szCs w:val="28"/>
              </w:rPr>
            </w:pPr>
            <w:r>
              <w:rPr>
                <w:szCs w:val="28"/>
              </w:rPr>
              <w:t xml:space="preserve">Создание резервной копии конфигурации </w:t>
            </w:r>
            <w:r w:rsidR="00C42405">
              <w:rPr>
                <w:szCs w:val="28"/>
              </w:rPr>
              <w:t xml:space="preserve">выбранной </w:t>
            </w:r>
            <w:r>
              <w:rPr>
                <w:szCs w:val="28"/>
              </w:rPr>
              <w:t>компоненты</w:t>
            </w:r>
            <w:r w:rsidR="00C42405">
              <w:rPr>
                <w:szCs w:val="28"/>
              </w:rPr>
              <w:t xml:space="preserve"> и выгрузка ее на АРМ</w:t>
            </w:r>
          </w:p>
        </w:tc>
      </w:tr>
      <w:tr w:rsidR="00CD29E7" w:rsidRPr="00CD29E7" w14:paraId="7EB8759C" w14:textId="77777777" w:rsidTr="003B5419">
        <w:trPr>
          <w:trHeight w:val="2073"/>
        </w:trPr>
        <w:tc>
          <w:tcPr>
            <w:tcW w:w="3576" w:type="dxa"/>
            <w:vAlign w:val="center"/>
          </w:tcPr>
          <w:p w14:paraId="334E94F2" w14:textId="40E45C38" w:rsidR="00CD29E7" w:rsidRPr="00CD29E7" w:rsidRDefault="00C42405" w:rsidP="00CD29E7">
            <w:pPr>
              <w:spacing w:before="120" w:after="120" w:line="276" w:lineRule="auto"/>
              <w:ind w:firstLine="0"/>
              <w:jc w:val="center"/>
            </w:pPr>
            <w:r>
              <w:rPr>
                <w:noProof/>
              </w:rPr>
              <w:drawing>
                <wp:inline distT="0" distB="0" distL="0" distR="0" wp14:anchorId="13B2B427" wp14:editId="49B5ED8C">
                  <wp:extent cx="2133600" cy="952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33600" cy="952500"/>
                          </a:xfrm>
                          <a:prstGeom prst="rect">
                            <a:avLst/>
                          </a:prstGeom>
                        </pic:spPr>
                      </pic:pic>
                    </a:graphicData>
                  </a:graphic>
                </wp:inline>
              </w:drawing>
            </w:r>
          </w:p>
        </w:tc>
        <w:tc>
          <w:tcPr>
            <w:tcW w:w="5922" w:type="dxa"/>
            <w:vAlign w:val="center"/>
          </w:tcPr>
          <w:p w14:paraId="6EDC6B7C" w14:textId="08A3E75B" w:rsidR="00CD29E7" w:rsidRPr="003B5419" w:rsidRDefault="00C42405" w:rsidP="00DE49E1">
            <w:pPr>
              <w:pStyle w:val="aff1"/>
              <w:numPr>
                <w:ilvl w:val="0"/>
                <w:numId w:val="93"/>
              </w:numPr>
              <w:ind w:left="381" w:hanging="283"/>
              <w:jc w:val="left"/>
              <w:rPr>
                <w:szCs w:val="28"/>
              </w:rPr>
            </w:pPr>
            <w:r w:rsidRPr="003B5419">
              <w:rPr>
                <w:szCs w:val="28"/>
              </w:rPr>
              <w:t>Загрузить копию ПО — загрузка на сервер резервной копии ПО из списка ранее загруженных на АРМ</w:t>
            </w:r>
          </w:p>
          <w:p w14:paraId="201420F6" w14:textId="2714C9C7" w:rsidR="00C42405" w:rsidRPr="003B5419" w:rsidRDefault="00C42405" w:rsidP="00DE49E1">
            <w:pPr>
              <w:pStyle w:val="aff1"/>
              <w:numPr>
                <w:ilvl w:val="0"/>
                <w:numId w:val="93"/>
              </w:numPr>
              <w:ind w:left="381" w:hanging="283"/>
              <w:jc w:val="left"/>
              <w:rPr>
                <w:szCs w:val="28"/>
              </w:rPr>
            </w:pPr>
            <w:r w:rsidRPr="003B5419">
              <w:rPr>
                <w:szCs w:val="28"/>
              </w:rPr>
              <w:t>Загрузить конфигурацию ПО — загрузка на сервер резервной копии конфигурации из списка ранее загруженных на АРМ</w:t>
            </w:r>
          </w:p>
          <w:p w14:paraId="68B4E4C0" w14:textId="38AF9513" w:rsidR="00C42405" w:rsidRPr="003B5419" w:rsidRDefault="00C42405" w:rsidP="00DE49E1">
            <w:pPr>
              <w:pStyle w:val="aff1"/>
              <w:numPr>
                <w:ilvl w:val="0"/>
                <w:numId w:val="93"/>
              </w:numPr>
              <w:ind w:left="381" w:hanging="283"/>
              <w:jc w:val="left"/>
              <w:rPr>
                <w:szCs w:val="28"/>
              </w:rPr>
            </w:pPr>
            <w:r w:rsidRPr="003B5419">
              <w:rPr>
                <w:szCs w:val="28"/>
              </w:rPr>
              <w:t>Восстановление ПО из эталона — запуск процедуры восстановления ПО выбранной компоненты из существующей на сервере эталонной копии</w:t>
            </w:r>
            <w:r w:rsidR="00C33B18" w:rsidRPr="003B5419">
              <w:rPr>
                <w:szCs w:val="28"/>
              </w:rPr>
              <w:t xml:space="preserve"> — не доступно для МЗИ-контроллер</w:t>
            </w:r>
          </w:p>
        </w:tc>
      </w:tr>
      <w:tr w:rsidR="00CD29E7" w:rsidRPr="00CD29E7" w14:paraId="1C99CAE6" w14:textId="77777777" w:rsidTr="003B5419">
        <w:trPr>
          <w:trHeight w:val="1729"/>
        </w:trPr>
        <w:tc>
          <w:tcPr>
            <w:tcW w:w="3576" w:type="dxa"/>
            <w:vAlign w:val="center"/>
          </w:tcPr>
          <w:p w14:paraId="0584D60A" w14:textId="416CF9D8" w:rsidR="00CD29E7" w:rsidRPr="00CD29E7" w:rsidRDefault="00C42405" w:rsidP="00CD29E7">
            <w:pPr>
              <w:spacing w:before="120" w:after="120" w:line="276" w:lineRule="auto"/>
              <w:ind w:firstLine="0"/>
              <w:jc w:val="center"/>
            </w:pPr>
            <w:r>
              <w:rPr>
                <w:noProof/>
              </w:rPr>
              <w:lastRenderedPageBreak/>
              <w:drawing>
                <wp:inline distT="0" distB="0" distL="0" distR="0" wp14:anchorId="0CB9BC12" wp14:editId="4C70C7E5">
                  <wp:extent cx="1733550" cy="381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33550" cy="381000"/>
                          </a:xfrm>
                          <a:prstGeom prst="rect">
                            <a:avLst/>
                          </a:prstGeom>
                        </pic:spPr>
                      </pic:pic>
                    </a:graphicData>
                  </a:graphic>
                </wp:inline>
              </w:drawing>
            </w:r>
          </w:p>
        </w:tc>
        <w:tc>
          <w:tcPr>
            <w:tcW w:w="5922" w:type="dxa"/>
            <w:vAlign w:val="center"/>
          </w:tcPr>
          <w:p w14:paraId="601BAB98" w14:textId="77777777" w:rsidR="004A3F1A" w:rsidRDefault="00CD29E7" w:rsidP="003B5419">
            <w:pPr>
              <w:spacing w:line="276" w:lineRule="auto"/>
              <w:ind w:firstLine="0"/>
              <w:jc w:val="left"/>
              <w:rPr>
                <w:szCs w:val="28"/>
              </w:rPr>
            </w:pPr>
            <w:r w:rsidRPr="00CD29E7">
              <w:rPr>
                <w:szCs w:val="28"/>
              </w:rPr>
              <w:t>Загрузка файла на сервер</w:t>
            </w:r>
            <w:r w:rsidR="004C4337">
              <w:rPr>
                <w:szCs w:val="28"/>
              </w:rPr>
              <w:t xml:space="preserve"> </w:t>
            </w:r>
          </w:p>
          <w:p w14:paraId="5413F48E" w14:textId="4E9F0C93" w:rsidR="00081E77" w:rsidRPr="00CD29E7" w:rsidRDefault="00081E77" w:rsidP="003B5419">
            <w:pPr>
              <w:spacing w:line="276" w:lineRule="auto"/>
              <w:ind w:firstLine="0"/>
              <w:jc w:val="left"/>
              <w:rPr>
                <w:szCs w:val="28"/>
              </w:rPr>
            </w:pPr>
            <w:r>
              <w:rPr>
                <w:szCs w:val="28"/>
              </w:rPr>
              <w:t>После нажатия кнопки появляется окно с выбором файла, который необходимо загрузить на сервер.</w:t>
            </w:r>
          </w:p>
        </w:tc>
      </w:tr>
      <w:tr w:rsidR="004A3F1A" w:rsidRPr="00CD29E7" w14:paraId="00E67AE3" w14:textId="77777777" w:rsidTr="003B5419">
        <w:trPr>
          <w:trHeight w:val="1026"/>
        </w:trPr>
        <w:tc>
          <w:tcPr>
            <w:tcW w:w="3576" w:type="dxa"/>
            <w:vAlign w:val="center"/>
          </w:tcPr>
          <w:p w14:paraId="4E5E41F7" w14:textId="39D8E8F4" w:rsidR="004A3F1A" w:rsidRDefault="004A3F1A" w:rsidP="003B5419">
            <w:pPr>
              <w:spacing w:line="276" w:lineRule="auto"/>
              <w:ind w:firstLine="0"/>
              <w:jc w:val="center"/>
              <w:rPr>
                <w:noProof/>
              </w:rPr>
            </w:pPr>
            <w:r>
              <w:rPr>
                <w:noProof/>
              </w:rPr>
              <w:drawing>
                <wp:inline distT="0" distB="0" distL="0" distR="0" wp14:anchorId="516DBB52" wp14:editId="79B828F4">
                  <wp:extent cx="1524000" cy="257175"/>
                  <wp:effectExtent l="0" t="0" r="0" b="9525"/>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24000" cy="257175"/>
                          </a:xfrm>
                          <a:prstGeom prst="rect">
                            <a:avLst/>
                          </a:prstGeom>
                        </pic:spPr>
                      </pic:pic>
                    </a:graphicData>
                  </a:graphic>
                </wp:inline>
              </w:drawing>
            </w:r>
          </w:p>
        </w:tc>
        <w:tc>
          <w:tcPr>
            <w:tcW w:w="5922" w:type="dxa"/>
            <w:vAlign w:val="center"/>
          </w:tcPr>
          <w:p w14:paraId="11158044" w14:textId="5F9614D0" w:rsidR="004A3F1A" w:rsidRPr="00CD29E7" w:rsidRDefault="004A3F1A" w:rsidP="003B5419">
            <w:pPr>
              <w:ind w:firstLine="0"/>
              <w:jc w:val="left"/>
              <w:rPr>
                <w:szCs w:val="28"/>
              </w:rPr>
            </w:pPr>
            <w:r>
              <w:rPr>
                <w:szCs w:val="28"/>
              </w:rPr>
              <w:t>Позволяет запустить приложения, относящиеся к выбранной компоненте.</w:t>
            </w:r>
          </w:p>
        </w:tc>
      </w:tr>
      <w:tr w:rsidR="004A3F1A" w:rsidRPr="00CD29E7" w14:paraId="39B9ED48" w14:textId="77777777" w:rsidTr="003B5419">
        <w:trPr>
          <w:trHeight w:val="1136"/>
        </w:trPr>
        <w:tc>
          <w:tcPr>
            <w:tcW w:w="3576" w:type="dxa"/>
            <w:vAlign w:val="center"/>
          </w:tcPr>
          <w:p w14:paraId="6BBED020" w14:textId="2B63D993" w:rsidR="004A3F1A" w:rsidRDefault="004A3F1A" w:rsidP="00CD29E7">
            <w:pPr>
              <w:spacing w:before="120" w:after="120" w:line="276" w:lineRule="auto"/>
              <w:ind w:firstLine="0"/>
              <w:jc w:val="center"/>
              <w:rPr>
                <w:noProof/>
              </w:rPr>
            </w:pPr>
            <w:r>
              <w:rPr>
                <w:noProof/>
              </w:rPr>
              <w:drawing>
                <wp:inline distT="0" distB="0" distL="0" distR="0" wp14:anchorId="309EB20C" wp14:editId="53214170">
                  <wp:extent cx="1571625" cy="276225"/>
                  <wp:effectExtent l="0" t="0" r="9525" b="9525"/>
                  <wp:docPr id="953" name="Рисунок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71625" cy="276225"/>
                          </a:xfrm>
                          <a:prstGeom prst="rect">
                            <a:avLst/>
                          </a:prstGeom>
                        </pic:spPr>
                      </pic:pic>
                    </a:graphicData>
                  </a:graphic>
                </wp:inline>
              </w:drawing>
            </w:r>
          </w:p>
        </w:tc>
        <w:tc>
          <w:tcPr>
            <w:tcW w:w="5922" w:type="dxa"/>
            <w:vAlign w:val="center"/>
          </w:tcPr>
          <w:p w14:paraId="124344FA" w14:textId="21972117" w:rsidR="004A3F1A" w:rsidRPr="00CD29E7" w:rsidRDefault="004A3F1A" w:rsidP="003B5419">
            <w:pPr>
              <w:spacing w:line="276" w:lineRule="auto"/>
              <w:ind w:firstLine="0"/>
              <w:jc w:val="left"/>
              <w:rPr>
                <w:szCs w:val="28"/>
              </w:rPr>
            </w:pPr>
            <w:r>
              <w:rPr>
                <w:szCs w:val="28"/>
              </w:rPr>
              <w:t>Позволяет остановить приложения, относящиеся к выбранной компоненте.</w:t>
            </w:r>
          </w:p>
        </w:tc>
      </w:tr>
      <w:tr w:rsidR="00501822" w:rsidRPr="00CD29E7" w14:paraId="65F3A94E" w14:textId="77777777" w:rsidTr="003B5419">
        <w:trPr>
          <w:trHeight w:val="983"/>
        </w:trPr>
        <w:tc>
          <w:tcPr>
            <w:tcW w:w="3576" w:type="dxa"/>
            <w:vAlign w:val="center"/>
          </w:tcPr>
          <w:p w14:paraId="5B93FFCE" w14:textId="029E5016" w:rsidR="00501822" w:rsidRDefault="00501822" w:rsidP="00CD29E7">
            <w:pPr>
              <w:spacing w:before="120" w:after="120" w:line="276" w:lineRule="auto"/>
              <w:ind w:firstLine="0"/>
              <w:jc w:val="center"/>
              <w:rPr>
                <w:noProof/>
              </w:rPr>
            </w:pPr>
            <w:r>
              <w:rPr>
                <w:noProof/>
              </w:rPr>
              <w:drawing>
                <wp:inline distT="0" distB="0" distL="0" distR="0" wp14:anchorId="0E730A87" wp14:editId="6E6788CD">
                  <wp:extent cx="1428750" cy="276225"/>
                  <wp:effectExtent l="0" t="0" r="0" b="9525"/>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428750" cy="276225"/>
                          </a:xfrm>
                          <a:prstGeom prst="rect">
                            <a:avLst/>
                          </a:prstGeom>
                        </pic:spPr>
                      </pic:pic>
                    </a:graphicData>
                  </a:graphic>
                </wp:inline>
              </w:drawing>
            </w:r>
          </w:p>
        </w:tc>
        <w:tc>
          <w:tcPr>
            <w:tcW w:w="5922" w:type="dxa"/>
            <w:vAlign w:val="center"/>
          </w:tcPr>
          <w:p w14:paraId="57C970A7" w14:textId="3DD998AE" w:rsidR="00501822" w:rsidRPr="00CD29E7" w:rsidRDefault="004C4337" w:rsidP="003B5419">
            <w:pPr>
              <w:spacing w:line="276" w:lineRule="auto"/>
              <w:ind w:firstLine="0"/>
              <w:jc w:val="left"/>
              <w:rPr>
                <w:szCs w:val="28"/>
              </w:rPr>
            </w:pPr>
            <w:r>
              <w:rPr>
                <w:szCs w:val="28"/>
              </w:rPr>
              <w:t>Добавление новой компоненты в список (</w:t>
            </w:r>
            <w:r w:rsidR="00666EDE">
              <w:rPr>
                <w:szCs w:val="28"/>
              </w:rPr>
              <w:t xml:space="preserve">не </w:t>
            </w:r>
            <w:r>
              <w:rPr>
                <w:szCs w:val="28"/>
              </w:rPr>
              <w:t xml:space="preserve">доступно для МЗИ </w:t>
            </w:r>
            <w:r w:rsidR="00666EDE">
              <w:rPr>
                <w:szCs w:val="28"/>
              </w:rPr>
              <w:t>МТК-30</w:t>
            </w:r>
            <w:r>
              <w:rPr>
                <w:szCs w:val="28"/>
              </w:rPr>
              <w:t>)</w:t>
            </w:r>
          </w:p>
        </w:tc>
      </w:tr>
      <w:tr w:rsidR="00501822" w:rsidRPr="00CD29E7" w14:paraId="292AED1D" w14:textId="77777777" w:rsidTr="003B5419">
        <w:trPr>
          <w:trHeight w:val="1096"/>
        </w:trPr>
        <w:tc>
          <w:tcPr>
            <w:tcW w:w="3576" w:type="dxa"/>
            <w:vAlign w:val="center"/>
          </w:tcPr>
          <w:p w14:paraId="6A13FFF5" w14:textId="10B0C8D0" w:rsidR="00501822" w:rsidRDefault="00501822" w:rsidP="00CD29E7">
            <w:pPr>
              <w:spacing w:before="120" w:after="120" w:line="276" w:lineRule="auto"/>
              <w:ind w:firstLine="0"/>
              <w:jc w:val="center"/>
              <w:rPr>
                <w:noProof/>
              </w:rPr>
            </w:pPr>
            <w:r>
              <w:rPr>
                <w:noProof/>
              </w:rPr>
              <w:drawing>
                <wp:inline distT="0" distB="0" distL="0" distR="0" wp14:anchorId="69149437" wp14:editId="5586E991">
                  <wp:extent cx="1285875" cy="247650"/>
                  <wp:effectExtent l="0" t="0" r="9525"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85875" cy="247650"/>
                          </a:xfrm>
                          <a:prstGeom prst="rect">
                            <a:avLst/>
                          </a:prstGeom>
                        </pic:spPr>
                      </pic:pic>
                    </a:graphicData>
                  </a:graphic>
                </wp:inline>
              </w:drawing>
            </w:r>
          </w:p>
        </w:tc>
        <w:tc>
          <w:tcPr>
            <w:tcW w:w="5922" w:type="dxa"/>
            <w:vAlign w:val="center"/>
          </w:tcPr>
          <w:p w14:paraId="1C4F4C32" w14:textId="23B15E11" w:rsidR="00501822" w:rsidRPr="00CD29E7" w:rsidRDefault="004C4337" w:rsidP="003B5419">
            <w:pPr>
              <w:spacing w:line="276" w:lineRule="auto"/>
              <w:ind w:firstLine="0"/>
              <w:jc w:val="left"/>
              <w:rPr>
                <w:szCs w:val="28"/>
              </w:rPr>
            </w:pPr>
            <w:r>
              <w:rPr>
                <w:szCs w:val="28"/>
              </w:rPr>
              <w:t>Добавление нового файла в список проверки (</w:t>
            </w:r>
            <w:r w:rsidR="00666EDE">
              <w:rPr>
                <w:szCs w:val="28"/>
              </w:rPr>
              <w:t>не доступно для МЗИ МТК-30</w:t>
            </w:r>
            <w:r>
              <w:rPr>
                <w:szCs w:val="28"/>
              </w:rPr>
              <w:t>)</w:t>
            </w:r>
          </w:p>
        </w:tc>
      </w:tr>
      <w:tr w:rsidR="00501822" w:rsidRPr="00CD29E7" w14:paraId="7AD314B6" w14:textId="77777777" w:rsidTr="003B5419">
        <w:trPr>
          <w:trHeight w:val="1015"/>
        </w:trPr>
        <w:tc>
          <w:tcPr>
            <w:tcW w:w="3576" w:type="dxa"/>
            <w:vAlign w:val="center"/>
          </w:tcPr>
          <w:p w14:paraId="4B17623A" w14:textId="5B2E6539" w:rsidR="00501822" w:rsidRDefault="00501822" w:rsidP="00CD29E7">
            <w:pPr>
              <w:spacing w:before="120" w:after="120" w:line="276" w:lineRule="auto"/>
              <w:ind w:firstLine="0"/>
              <w:jc w:val="center"/>
              <w:rPr>
                <w:noProof/>
              </w:rPr>
            </w:pPr>
            <w:r>
              <w:rPr>
                <w:noProof/>
              </w:rPr>
              <w:drawing>
                <wp:inline distT="0" distB="0" distL="0" distR="0" wp14:anchorId="1DEE1C84" wp14:editId="52C8C181">
                  <wp:extent cx="1362075" cy="257175"/>
                  <wp:effectExtent l="0" t="0" r="9525" b="9525"/>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362075" cy="257175"/>
                          </a:xfrm>
                          <a:prstGeom prst="rect">
                            <a:avLst/>
                          </a:prstGeom>
                        </pic:spPr>
                      </pic:pic>
                    </a:graphicData>
                  </a:graphic>
                </wp:inline>
              </w:drawing>
            </w:r>
          </w:p>
        </w:tc>
        <w:tc>
          <w:tcPr>
            <w:tcW w:w="5922" w:type="dxa"/>
            <w:vAlign w:val="center"/>
          </w:tcPr>
          <w:p w14:paraId="5B20225C" w14:textId="3ACA25A4" w:rsidR="00501822" w:rsidRPr="00CD29E7" w:rsidRDefault="004C4337" w:rsidP="003B5419">
            <w:pPr>
              <w:spacing w:line="276" w:lineRule="auto"/>
              <w:ind w:firstLine="0"/>
              <w:jc w:val="left"/>
              <w:rPr>
                <w:szCs w:val="28"/>
              </w:rPr>
            </w:pPr>
            <w:r>
              <w:rPr>
                <w:szCs w:val="28"/>
              </w:rPr>
              <w:t>Удаление компоненты или файла из списка контроля (</w:t>
            </w:r>
            <w:r w:rsidR="00666EDE">
              <w:rPr>
                <w:szCs w:val="28"/>
              </w:rPr>
              <w:t>не доступно для МЗИ МТК-30</w:t>
            </w:r>
            <w:r>
              <w:rPr>
                <w:szCs w:val="28"/>
              </w:rPr>
              <w:t>)</w:t>
            </w:r>
          </w:p>
        </w:tc>
      </w:tr>
    </w:tbl>
    <w:p w14:paraId="7191712F" w14:textId="2B7E16F5" w:rsidR="00757E45" w:rsidRDefault="00757E45" w:rsidP="00955488">
      <w:pPr>
        <w:pStyle w:val="20"/>
        <w:spacing w:before="120" w:after="120"/>
      </w:pPr>
      <w:bookmarkStart w:id="124" w:name="_Toc149055459"/>
      <w:r>
        <w:t>Списки контроля целостности</w:t>
      </w:r>
      <w:bookmarkEnd w:id="124"/>
    </w:p>
    <w:p w14:paraId="2F24EDD8" w14:textId="4D9B9652" w:rsidR="00863576" w:rsidRDefault="00863576" w:rsidP="00757E45">
      <w:pPr>
        <w:spacing w:before="120" w:line="276" w:lineRule="auto"/>
        <w:rPr>
          <w:szCs w:val="28"/>
          <w:lang w:eastAsia="en-US"/>
        </w:rPr>
      </w:pPr>
      <w:r w:rsidRPr="00CD29E7">
        <w:rPr>
          <w:szCs w:val="28"/>
          <w:lang w:eastAsia="en-US"/>
        </w:rPr>
        <w:t xml:space="preserve">В рабочей области окна «Контроль целостности системы» после </w:t>
      </w:r>
      <w:r>
        <w:rPr>
          <w:szCs w:val="28"/>
          <w:lang w:eastAsia="en-US"/>
        </w:rPr>
        <w:t>нажатия кнопки «</w:t>
      </w:r>
      <w:r w:rsidRPr="00381A06">
        <w:rPr>
          <w:b/>
          <w:szCs w:val="28"/>
          <w:lang w:eastAsia="en-US"/>
        </w:rPr>
        <w:t>Загрузить список файлов</w:t>
      </w:r>
      <w:r>
        <w:rPr>
          <w:szCs w:val="28"/>
          <w:lang w:eastAsia="en-US"/>
        </w:rPr>
        <w:t xml:space="preserve">» </w:t>
      </w:r>
      <w:r w:rsidRPr="00CD29E7">
        <w:rPr>
          <w:szCs w:val="28"/>
          <w:lang w:eastAsia="en-US"/>
        </w:rPr>
        <w:t xml:space="preserve">будет отображён список </w:t>
      </w:r>
      <w:r>
        <w:rPr>
          <w:szCs w:val="28"/>
          <w:lang w:eastAsia="en-US"/>
        </w:rPr>
        <w:t>компонент и файлов, проверяемых подси</w:t>
      </w:r>
      <w:r w:rsidR="00757E45">
        <w:rPr>
          <w:szCs w:val="28"/>
          <w:lang w:eastAsia="en-US"/>
        </w:rPr>
        <w:t>стемой контроля целостности МЗИ, который установлен производителем контроллера.</w:t>
      </w:r>
    </w:p>
    <w:p w14:paraId="36C53FA0" w14:textId="33C3AE5C" w:rsidR="00863576" w:rsidRDefault="00863576" w:rsidP="00034296">
      <w:pPr>
        <w:spacing w:line="276" w:lineRule="auto"/>
        <w:rPr>
          <w:szCs w:val="28"/>
          <w:lang w:eastAsia="en-US"/>
        </w:rPr>
      </w:pPr>
      <w:r>
        <w:rPr>
          <w:szCs w:val="28"/>
          <w:lang w:eastAsia="en-US"/>
        </w:rPr>
        <w:t>Компоненты в списке отмечены цветом и имеют раскрывающийся список файлов, относящихся к этой компоненте (</w:t>
      </w:r>
      <w:r w:rsidR="00605F48">
        <w:rPr>
          <w:szCs w:val="28"/>
          <w:lang w:eastAsia="en-US"/>
        </w:rPr>
        <w:fldChar w:fldCharType="begin"/>
      </w:r>
      <w:r w:rsidR="00605F48">
        <w:rPr>
          <w:szCs w:val="28"/>
          <w:lang w:eastAsia="en-US"/>
        </w:rPr>
        <w:instrText xml:space="preserve"> REF _Ref104541471 \h </w:instrText>
      </w:r>
      <w:r w:rsidR="003B5419">
        <w:rPr>
          <w:szCs w:val="28"/>
          <w:lang w:eastAsia="en-US"/>
        </w:rPr>
        <w:instrText xml:space="preserve"> \* MERGEFORMAT </w:instrText>
      </w:r>
      <w:r w:rsidR="00605F48">
        <w:rPr>
          <w:szCs w:val="28"/>
          <w:lang w:eastAsia="en-US"/>
        </w:rPr>
      </w:r>
      <w:r w:rsidR="00605F48">
        <w:rPr>
          <w:szCs w:val="28"/>
          <w:lang w:eastAsia="en-US"/>
        </w:rPr>
        <w:fldChar w:fldCharType="separate"/>
      </w:r>
      <w:r w:rsidR="009520F4">
        <w:t xml:space="preserve">Рисунок </w:t>
      </w:r>
      <w:r w:rsidR="009520F4">
        <w:rPr>
          <w:noProof/>
        </w:rPr>
        <w:t>6.2</w:t>
      </w:r>
      <w:r w:rsidR="009520F4">
        <w:t>.</w:t>
      </w:r>
      <w:r w:rsidR="009520F4">
        <w:rPr>
          <w:noProof/>
        </w:rPr>
        <w:t>1</w:t>
      </w:r>
      <w:r w:rsidR="00605F48">
        <w:rPr>
          <w:szCs w:val="28"/>
          <w:lang w:eastAsia="en-US"/>
        </w:rPr>
        <w:fldChar w:fldCharType="end"/>
      </w:r>
      <w:r>
        <w:rPr>
          <w:szCs w:val="28"/>
          <w:lang w:eastAsia="en-US"/>
        </w:rPr>
        <w:t>).</w:t>
      </w:r>
    </w:p>
    <w:p w14:paraId="4826B3E4" w14:textId="7CF66EE2" w:rsidR="00863576" w:rsidRDefault="00605F48" w:rsidP="003B5419">
      <w:pPr>
        <w:keepNext/>
        <w:ind w:firstLine="0"/>
        <w:jc w:val="center"/>
      </w:pPr>
      <w:r>
        <w:rPr>
          <w:noProof/>
        </w:rPr>
        <w:drawing>
          <wp:inline distT="0" distB="0" distL="0" distR="0" wp14:anchorId="1508BE81" wp14:editId="22A284C9">
            <wp:extent cx="3269884" cy="3172691"/>
            <wp:effectExtent l="0" t="0" r="6985" b="8890"/>
            <wp:docPr id="955" name="Рисунок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86696" cy="3189004"/>
                    </a:xfrm>
                    <a:prstGeom prst="rect">
                      <a:avLst/>
                    </a:prstGeom>
                  </pic:spPr>
                </pic:pic>
              </a:graphicData>
            </a:graphic>
          </wp:inline>
        </w:drawing>
      </w:r>
    </w:p>
    <w:p w14:paraId="0FD018B5" w14:textId="0C5B70EB" w:rsidR="00863576" w:rsidRDefault="00863576" w:rsidP="00863576">
      <w:pPr>
        <w:pStyle w:val="af8"/>
        <w:rPr>
          <w:szCs w:val="28"/>
          <w:lang w:eastAsia="en-US"/>
        </w:rPr>
      </w:pPr>
      <w:bookmarkStart w:id="125" w:name="_Ref104541471"/>
      <w:bookmarkStart w:id="126" w:name="_Ref130982667"/>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125"/>
      <w:r>
        <w:t xml:space="preserve"> Список компонент и файлов</w:t>
      </w:r>
      <w:bookmarkEnd w:id="126"/>
    </w:p>
    <w:p w14:paraId="6533FCD1" w14:textId="5D88ABB3" w:rsidR="00605F48" w:rsidRDefault="00605F48" w:rsidP="003B5419">
      <w:pPr>
        <w:spacing w:line="276" w:lineRule="auto"/>
      </w:pPr>
      <w:r>
        <w:lastRenderedPageBreak/>
        <w:t xml:space="preserve">Для контроля целостности с помощью МЗИ </w:t>
      </w:r>
      <w:r w:rsidR="00815C81">
        <w:t>присутствуют</w:t>
      </w:r>
      <w:r>
        <w:t xml:space="preserve"> следующие </w:t>
      </w:r>
      <w:r w:rsidR="00815C81">
        <w:t>файлы, сгруппированные в отдельные компоненты</w:t>
      </w:r>
      <w:r>
        <w:t>:</w:t>
      </w:r>
    </w:p>
    <w:p w14:paraId="29E7A42D" w14:textId="30550578" w:rsidR="00605F48" w:rsidRPr="00605F48" w:rsidRDefault="00605F48" w:rsidP="003B5419">
      <w:pPr>
        <w:pStyle w:val="a4"/>
      </w:pPr>
      <w:r>
        <w:rPr>
          <w:lang w:val="ru-RU"/>
        </w:rPr>
        <w:t>Компонента «</w:t>
      </w:r>
      <w:r>
        <w:rPr>
          <w:lang w:val="en-US"/>
        </w:rPr>
        <w:t>ISS</w:t>
      </w:r>
      <w:r w:rsidRPr="00605F48">
        <w:rPr>
          <w:lang w:val="ru-RU"/>
        </w:rPr>
        <w:t>.</w:t>
      </w:r>
      <w:r>
        <w:rPr>
          <w:lang w:val="en-US"/>
        </w:rPr>
        <w:t>mzi</w:t>
      </w:r>
      <w:r>
        <w:rPr>
          <w:lang w:val="ru-RU"/>
        </w:rPr>
        <w:t>». Представлена исполняемыми файлами и библиотеками МЗИ, а также конфигурационными файлами МЗИ.</w:t>
      </w:r>
    </w:p>
    <w:p w14:paraId="132F22F1" w14:textId="77777777" w:rsidR="00D1218D" w:rsidRDefault="00605F48" w:rsidP="00D1218D">
      <w:pPr>
        <w:pStyle w:val="a4"/>
        <w:keepNext/>
        <w:numPr>
          <w:ilvl w:val="0"/>
          <w:numId w:val="0"/>
        </w:numPr>
        <w:ind w:left="928"/>
        <w:jc w:val="center"/>
      </w:pPr>
      <w:r>
        <w:rPr>
          <w:noProof/>
          <w:lang w:val="ru-RU" w:eastAsia="ru-RU"/>
        </w:rPr>
        <w:drawing>
          <wp:inline distT="0" distB="0" distL="0" distR="0" wp14:anchorId="6ED450A1" wp14:editId="111B59A7">
            <wp:extent cx="1490114" cy="3397458"/>
            <wp:effectExtent l="0" t="0" r="0" b="0"/>
            <wp:docPr id="956" name="Рисунок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00516" cy="3421174"/>
                    </a:xfrm>
                    <a:prstGeom prst="rect">
                      <a:avLst/>
                    </a:prstGeom>
                  </pic:spPr>
                </pic:pic>
              </a:graphicData>
            </a:graphic>
          </wp:inline>
        </w:drawing>
      </w:r>
    </w:p>
    <w:p w14:paraId="0E174B76" w14:textId="194E5601" w:rsidR="00605F48" w:rsidRDefault="00D1218D" w:rsidP="00D1218D">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rPr>
          <w:noProof/>
        </w:rPr>
        <w:t xml:space="preserve"> Список файлов МЗИ</w:t>
      </w:r>
    </w:p>
    <w:p w14:paraId="6F8E28E7" w14:textId="2F96E7F8" w:rsidR="00605F48" w:rsidRPr="00605F48" w:rsidRDefault="00605F48" w:rsidP="00605F48">
      <w:pPr>
        <w:pStyle w:val="a4"/>
      </w:pPr>
      <w:r>
        <w:rPr>
          <w:lang w:val="ru-RU"/>
        </w:rPr>
        <w:t>Компонента «</w:t>
      </w:r>
      <w:r>
        <w:rPr>
          <w:lang w:val="en-US"/>
        </w:rPr>
        <w:t>Zemon</w:t>
      </w:r>
      <w:r w:rsidRPr="00605F48">
        <w:rPr>
          <w:lang w:val="ru-RU"/>
        </w:rPr>
        <w:t>.</w:t>
      </w:r>
      <w:r>
        <w:rPr>
          <w:lang w:val="en-US"/>
        </w:rPr>
        <w:t>app</w:t>
      </w:r>
      <w:r>
        <w:rPr>
          <w:lang w:val="ru-RU"/>
        </w:rPr>
        <w:t>». представлена исполняемыми файлами и библиотеками СПО «</w:t>
      </w:r>
      <w:r>
        <w:rPr>
          <w:lang w:val="en-US"/>
        </w:rPr>
        <w:t>Zemon</w:t>
      </w:r>
      <w:r>
        <w:rPr>
          <w:lang w:val="ru-RU"/>
        </w:rPr>
        <w:t>», а также конфигурационными файлами СПО «</w:t>
      </w:r>
      <w:r>
        <w:rPr>
          <w:lang w:val="en-US"/>
        </w:rPr>
        <w:t>Zemon</w:t>
      </w:r>
      <w:r>
        <w:rPr>
          <w:lang w:val="ru-RU"/>
        </w:rPr>
        <w:t>».</w:t>
      </w:r>
    </w:p>
    <w:p w14:paraId="23EF3446" w14:textId="77777777" w:rsidR="00D1218D" w:rsidRDefault="00605F48" w:rsidP="00D1218D">
      <w:pPr>
        <w:pStyle w:val="a4"/>
        <w:keepNext/>
        <w:numPr>
          <w:ilvl w:val="0"/>
          <w:numId w:val="0"/>
        </w:numPr>
        <w:ind w:left="928"/>
        <w:jc w:val="center"/>
      </w:pPr>
      <w:r>
        <w:rPr>
          <w:noProof/>
          <w:lang w:val="ru-RU" w:eastAsia="ru-RU"/>
        </w:rPr>
        <w:drawing>
          <wp:inline distT="0" distB="0" distL="0" distR="0" wp14:anchorId="5E8994DA" wp14:editId="78BAB3FF">
            <wp:extent cx="1375469" cy="2085975"/>
            <wp:effectExtent l="0" t="0" r="0" b="0"/>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86191" cy="2102236"/>
                    </a:xfrm>
                    <a:prstGeom prst="rect">
                      <a:avLst/>
                    </a:prstGeom>
                  </pic:spPr>
                </pic:pic>
              </a:graphicData>
            </a:graphic>
          </wp:inline>
        </w:drawing>
      </w:r>
    </w:p>
    <w:p w14:paraId="4B4DD741" w14:textId="6720DC22" w:rsidR="00605F48" w:rsidRDefault="00D1218D" w:rsidP="00D1218D">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r>
        <w:rPr>
          <w:noProof/>
        </w:rPr>
        <w:t xml:space="preserve"> Список файлов СПО</w:t>
      </w:r>
    </w:p>
    <w:p w14:paraId="2F77D1EE" w14:textId="451EFE5A" w:rsidR="00605F48" w:rsidRPr="003915C5" w:rsidRDefault="00605F48" w:rsidP="00605F48">
      <w:pPr>
        <w:pStyle w:val="a4"/>
      </w:pPr>
      <w:r>
        <w:rPr>
          <w:lang w:val="ru-RU"/>
        </w:rPr>
        <w:t>Компонента «</w:t>
      </w:r>
      <w:r>
        <w:rPr>
          <w:lang w:val="en-US"/>
        </w:rPr>
        <w:t>FileList</w:t>
      </w:r>
      <w:r w:rsidRPr="00605F48">
        <w:rPr>
          <w:lang w:val="ru-RU"/>
        </w:rPr>
        <w:t>.</w:t>
      </w:r>
      <w:r>
        <w:rPr>
          <w:lang w:val="en-US"/>
        </w:rPr>
        <w:t>ctr</w:t>
      </w:r>
      <w:r>
        <w:rPr>
          <w:lang w:val="ru-RU"/>
        </w:rPr>
        <w:t>». Представлена специальными файлами, содержащими списки для контроля состава</w:t>
      </w:r>
      <w:r w:rsidR="003915C5">
        <w:rPr>
          <w:lang w:val="ru-RU"/>
        </w:rPr>
        <w:t xml:space="preserve"> файлов</w:t>
      </w:r>
      <w:r w:rsidR="00EC7A9D">
        <w:rPr>
          <w:lang w:val="ru-RU"/>
        </w:rPr>
        <w:t xml:space="preserve"> МЗИ</w:t>
      </w:r>
      <w:r w:rsidR="003915C5">
        <w:rPr>
          <w:lang w:val="ru-RU"/>
        </w:rPr>
        <w:t xml:space="preserve"> </w:t>
      </w:r>
      <w:r w:rsidR="00EC7A9D">
        <w:rPr>
          <w:lang w:val="ru-RU"/>
        </w:rPr>
        <w:t>в</w:t>
      </w:r>
      <w:r w:rsidR="003915C5">
        <w:rPr>
          <w:lang w:val="ru-RU"/>
        </w:rPr>
        <w:t xml:space="preserve"> контролируемых директориях</w:t>
      </w:r>
      <w:r w:rsidR="003915C5" w:rsidRPr="003915C5">
        <w:rPr>
          <w:lang w:val="ru-RU"/>
        </w:rPr>
        <w:t xml:space="preserve"> (</w:t>
      </w:r>
      <w:r w:rsidR="003915C5">
        <w:rPr>
          <w:lang w:val="ru-RU"/>
        </w:rPr>
        <w:t>файлы с расширением «</w:t>
      </w:r>
      <w:r w:rsidR="003915C5" w:rsidRPr="003915C5">
        <w:rPr>
          <w:lang w:val="ru-RU"/>
        </w:rPr>
        <w:t>.</w:t>
      </w:r>
      <w:r w:rsidR="003915C5">
        <w:rPr>
          <w:lang w:val="en-US"/>
        </w:rPr>
        <w:t>lst</w:t>
      </w:r>
      <w:r w:rsidR="003915C5">
        <w:rPr>
          <w:lang w:val="ru-RU"/>
        </w:rPr>
        <w:t>»). Также содержит скриптовый файл «</w:t>
      </w:r>
      <w:r w:rsidR="003915C5">
        <w:rPr>
          <w:lang w:val="en-US"/>
        </w:rPr>
        <w:t>mklstfile</w:t>
      </w:r>
      <w:r w:rsidR="003915C5" w:rsidRPr="003915C5">
        <w:rPr>
          <w:lang w:val="ru-RU"/>
        </w:rPr>
        <w:t>.</w:t>
      </w:r>
      <w:r w:rsidR="003915C5">
        <w:rPr>
          <w:lang w:val="en-US"/>
        </w:rPr>
        <w:t>sh</w:t>
      </w:r>
      <w:r w:rsidR="003915C5">
        <w:rPr>
          <w:lang w:val="ru-RU"/>
        </w:rPr>
        <w:t>»</w:t>
      </w:r>
      <w:r w:rsidR="00EC7A9D">
        <w:rPr>
          <w:lang w:val="ru-RU"/>
        </w:rPr>
        <w:t xml:space="preserve"> запускаемый</w:t>
      </w:r>
      <w:r w:rsidR="003915C5">
        <w:rPr>
          <w:lang w:val="ru-RU"/>
        </w:rPr>
        <w:t xml:space="preserve"> </w:t>
      </w:r>
      <w:r w:rsidR="00EC7A9D">
        <w:rPr>
          <w:lang w:val="ru-RU"/>
        </w:rPr>
        <w:t>при</w:t>
      </w:r>
      <w:r w:rsidR="003915C5">
        <w:rPr>
          <w:lang w:val="ru-RU"/>
        </w:rPr>
        <w:t xml:space="preserve"> контрол</w:t>
      </w:r>
      <w:r w:rsidR="00EC7A9D">
        <w:rPr>
          <w:lang w:val="ru-RU"/>
        </w:rPr>
        <w:t>е</w:t>
      </w:r>
      <w:r w:rsidR="003915C5">
        <w:rPr>
          <w:lang w:val="ru-RU"/>
        </w:rPr>
        <w:t xml:space="preserve"> состава файлов.</w:t>
      </w:r>
    </w:p>
    <w:p w14:paraId="3B8F0BF3" w14:textId="77777777" w:rsidR="00D1218D" w:rsidRDefault="003915C5" w:rsidP="00D1218D">
      <w:pPr>
        <w:pStyle w:val="a4"/>
        <w:keepNext/>
        <w:numPr>
          <w:ilvl w:val="0"/>
          <w:numId w:val="0"/>
        </w:numPr>
        <w:ind w:left="928"/>
        <w:jc w:val="center"/>
      </w:pPr>
      <w:r>
        <w:rPr>
          <w:noProof/>
          <w:lang w:val="ru-RU" w:eastAsia="ru-RU"/>
        </w:rPr>
        <w:lastRenderedPageBreak/>
        <w:drawing>
          <wp:inline distT="0" distB="0" distL="0" distR="0" wp14:anchorId="498197AE" wp14:editId="0BA4D5C4">
            <wp:extent cx="1485900" cy="2933700"/>
            <wp:effectExtent l="0" t="0" r="0"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85900" cy="2933700"/>
                    </a:xfrm>
                    <a:prstGeom prst="rect">
                      <a:avLst/>
                    </a:prstGeom>
                  </pic:spPr>
                </pic:pic>
              </a:graphicData>
            </a:graphic>
          </wp:inline>
        </w:drawing>
      </w:r>
    </w:p>
    <w:p w14:paraId="1F0E14AC" w14:textId="03B22E78" w:rsidR="003915C5" w:rsidRDefault="00D1218D" w:rsidP="00D1218D">
      <w:pPr>
        <w:pStyle w:val="af8"/>
        <w:rPr>
          <w:noProof/>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r>
        <w:rPr>
          <w:noProof/>
        </w:rPr>
        <w:t>Список файлов контроля состава</w:t>
      </w:r>
    </w:p>
    <w:p w14:paraId="7650EC34" w14:textId="60D1011C" w:rsidR="00D1218D" w:rsidRPr="00D1218D" w:rsidRDefault="00D1218D" w:rsidP="00D1218D">
      <w:r>
        <w:tab/>
      </w:r>
      <w:r>
        <w:tab/>
        <w:t>Списки файлов МЗИ фиксируются изготовителем и содержат следующие файлы:</w:t>
      </w:r>
    </w:p>
    <w:p w14:paraId="0B88AFC2" w14:textId="46951E03" w:rsidR="00D1218D" w:rsidRDefault="00D1218D" w:rsidP="00434F65">
      <w:pPr>
        <w:pStyle w:val="a4"/>
        <w:numPr>
          <w:ilvl w:val="0"/>
          <w:numId w:val="97"/>
        </w:numPr>
        <w:rPr>
          <w:lang w:val="ru-RU"/>
        </w:rPr>
      </w:pPr>
      <w:r w:rsidRPr="00D1218D">
        <w:rPr>
          <w:lang w:val="ru-RU"/>
        </w:rPr>
        <w:t xml:space="preserve"> «</w:t>
      </w:r>
      <w:r w:rsidRPr="00D1218D">
        <w:rPr>
          <w:lang w:val="en-US"/>
        </w:rPr>
        <w:t>home</w:t>
      </w:r>
      <w:r w:rsidRPr="00D1218D">
        <w:rPr>
          <w:lang w:val="ru-RU"/>
        </w:rPr>
        <w:t>-</w:t>
      </w:r>
      <w:r>
        <w:rPr>
          <w:lang w:val="en-US"/>
        </w:rPr>
        <w:t>adm</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Pr>
          <w:lang w:val="en-US"/>
        </w:rPr>
        <w:t>adm</w:t>
      </w:r>
      <w:r w:rsidRPr="00D1218D">
        <w:rPr>
          <w:lang w:val="ru-RU"/>
        </w:rPr>
        <w:t>»</w:t>
      </w:r>
      <w:r>
        <w:rPr>
          <w:lang w:val="ru-RU"/>
        </w:rPr>
        <w:t>;</w:t>
      </w:r>
    </w:p>
    <w:p w14:paraId="2ECEEAB2" w14:textId="04EEAF79" w:rsidR="00D1218D" w:rsidRDefault="00D1218D" w:rsidP="00434F65">
      <w:pPr>
        <w:pStyle w:val="a4"/>
        <w:numPr>
          <w:ilvl w:val="0"/>
          <w:numId w:val="97"/>
        </w:numPr>
        <w:rPr>
          <w:lang w:val="ru-RU"/>
        </w:rPr>
      </w:pPr>
      <w:r w:rsidRPr="00D1218D">
        <w:rPr>
          <w:lang w:val="ru-RU"/>
        </w:rPr>
        <w:t>«</w:t>
      </w:r>
      <w:r w:rsidRPr="00D1218D">
        <w:rPr>
          <w:lang w:val="en-US"/>
        </w:rPr>
        <w:t>home</w:t>
      </w:r>
      <w:r w:rsidRPr="00D1218D">
        <w:rPr>
          <w:lang w:val="ru-RU"/>
        </w:rPr>
        <w:t>-</w:t>
      </w:r>
      <w:r w:rsidRPr="00D1218D">
        <w:rPr>
          <w:lang w:val="en-US"/>
        </w:rPr>
        <w:t>bin</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sidRPr="00D1218D">
        <w:rPr>
          <w:lang w:val="en-US"/>
        </w:rPr>
        <w:t>bin</w:t>
      </w:r>
      <w:r w:rsidRPr="00D1218D">
        <w:rPr>
          <w:lang w:val="ru-RU"/>
        </w:rPr>
        <w:t>»</w:t>
      </w:r>
      <w:r>
        <w:rPr>
          <w:lang w:val="ru-RU"/>
        </w:rPr>
        <w:t>;</w:t>
      </w:r>
    </w:p>
    <w:p w14:paraId="398655C9" w14:textId="0CB0ABBD" w:rsidR="00D1218D" w:rsidRPr="00D1218D" w:rsidRDefault="00D1218D" w:rsidP="00434F65">
      <w:pPr>
        <w:pStyle w:val="a4"/>
        <w:numPr>
          <w:ilvl w:val="0"/>
          <w:numId w:val="97"/>
        </w:numPr>
        <w:rPr>
          <w:lang w:val="ru-RU"/>
        </w:rPr>
      </w:pPr>
      <w:r w:rsidRPr="00D1218D">
        <w:rPr>
          <w:lang w:val="ru-RU"/>
        </w:rPr>
        <w:t>«</w:t>
      </w:r>
      <w:r w:rsidRPr="00D1218D">
        <w:rPr>
          <w:lang w:val="en-US"/>
        </w:rPr>
        <w:t>home</w:t>
      </w:r>
      <w:r w:rsidRPr="00D1218D">
        <w:rPr>
          <w:lang w:val="ru-RU"/>
        </w:rPr>
        <w:t>-</w:t>
      </w:r>
      <w:r>
        <w:rPr>
          <w:lang w:val="en-US"/>
        </w:rPr>
        <w:t>fix</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Pr>
          <w:lang w:val="en-US"/>
        </w:rPr>
        <w:t>fix</w:t>
      </w:r>
      <w:r w:rsidRPr="00D1218D">
        <w:rPr>
          <w:lang w:val="ru-RU"/>
        </w:rPr>
        <w:t>»</w:t>
      </w:r>
      <w:r>
        <w:rPr>
          <w:lang w:val="ru-RU"/>
        </w:rPr>
        <w:t>;</w:t>
      </w:r>
    </w:p>
    <w:p w14:paraId="2546567E" w14:textId="6FA009F2" w:rsidR="00D1218D" w:rsidRPr="00D1218D" w:rsidRDefault="00D1218D" w:rsidP="00434F65">
      <w:pPr>
        <w:pStyle w:val="a4"/>
        <w:numPr>
          <w:ilvl w:val="0"/>
          <w:numId w:val="97"/>
        </w:numPr>
        <w:rPr>
          <w:lang w:val="ru-RU"/>
        </w:rPr>
      </w:pPr>
      <w:r w:rsidRPr="00D1218D">
        <w:rPr>
          <w:lang w:val="ru-RU"/>
        </w:rPr>
        <w:t>«</w:t>
      </w:r>
      <w:r w:rsidRPr="00D1218D">
        <w:rPr>
          <w:lang w:val="en-US"/>
        </w:rPr>
        <w:t>home</w:t>
      </w:r>
      <w:r w:rsidRPr="00D1218D">
        <w:rPr>
          <w:lang w:val="ru-RU"/>
        </w:rPr>
        <w:t>-</w:t>
      </w:r>
      <w:r>
        <w:rPr>
          <w:lang w:val="en-US"/>
        </w:rPr>
        <w:t>lib</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Pr>
          <w:lang w:val="en-US"/>
        </w:rPr>
        <w:t>lib</w:t>
      </w:r>
      <w:r w:rsidRPr="00D1218D">
        <w:rPr>
          <w:lang w:val="ru-RU"/>
        </w:rPr>
        <w:t>»</w:t>
      </w:r>
      <w:r>
        <w:rPr>
          <w:lang w:val="ru-RU"/>
        </w:rPr>
        <w:t>;</w:t>
      </w:r>
    </w:p>
    <w:p w14:paraId="0DB4FC64" w14:textId="26EF7C81" w:rsidR="00D1218D" w:rsidRPr="00D1218D" w:rsidRDefault="00D1218D" w:rsidP="00434F65">
      <w:pPr>
        <w:pStyle w:val="a4"/>
        <w:numPr>
          <w:ilvl w:val="0"/>
          <w:numId w:val="97"/>
        </w:numPr>
        <w:rPr>
          <w:lang w:val="ru-RU"/>
        </w:rPr>
      </w:pPr>
      <w:r w:rsidRPr="00D1218D">
        <w:rPr>
          <w:lang w:val="ru-RU"/>
        </w:rPr>
        <w:t>«</w:t>
      </w:r>
      <w:r w:rsidRPr="00D1218D">
        <w:rPr>
          <w:lang w:val="en-US"/>
        </w:rPr>
        <w:t>home</w:t>
      </w:r>
      <w:r w:rsidRPr="00D1218D">
        <w:rPr>
          <w:lang w:val="ru-RU"/>
        </w:rPr>
        <w:t>-</w:t>
      </w:r>
      <w:r>
        <w:rPr>
          <w:lang w:val="en-US"/>
        </w:rPr>
        <w:t>recovery</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Pr>
          <w:lang w:val="en-US"/>
        </w:rPr>
        <w:t>recovery</w:t>
      </w:r>
      <w:r w:rsidRPr="00D1218D">
        <w:rPr>
          <w:lang w:val="ru-RU"/>
        </w:rPr>
        <w:t>»</w:t>
      </w:r>
      <w:r>
        <w:rPr>
          <w:lang w:val="ru-RU"/>
        </w:rPr>
        <w:t>;</w:t>
      </w:r>
    </w:p>
    <w:p w14:paraId="61F77DEC" w14:textId="20D677F9" w:rsidR="00D1218D" w:rsidRPr="00D1218D" w:rsidRDefault="00D1218D" w:rsidP="00434F65">
      <w:pPr>
        <w:pStyle w:val="a4"/>
        <w:numPr>
          <w:ilvl w:val="0"/>
          <w:numId w:val="97"/>
        </w:numPr>
        <w:rPr>
          <w:lang w:val="ru-RU"/>
        </w:rPr>
      </w:pPr>
      <w:r w:rsidRPr="00D1218D">
        <w:rPr>
          <w:lang w:val="ru-RU"/>
        </w:rPr>
        <w:t>«</w:t>
      </w:r>
      <w:r w:rsidRPr="00D1218D">
        <w:rPr>
          <w:lang w:val="en-US"/>
        </w:rPr>
        <w:t>home</w:t>
      </w:r>
      <w:r w:rsidRPr="00D1218D">
        <w:rPr>
          <w:lang w:val="ru-RU"/>
        </w:rPr>
        <w:t>-</w:t>
      </w:r>
      <w:r>
        <w:rPr>
          <w:lang w:val="en-US"/>
        </w:rPr>
        <w:t>sys</w:t>
      </w:r>
      <w:r w:rsidRPr="00D1218D">
        <w:rPr>
          <w:lang w:val="ru-RU"/>
        </w:rPr>
        <w:t>.</w:t>
      </w:r>
      <w:r w:rsidRPr="00D1218D">
        <w:rPr>
          <w:lang w:val="en-US"/>
        </w:rPr>
        <w:t>lst</w:t>
      </w:r>
      <w:r w:rsidRPr="00D1218D">
        <w:rPr>
          <w:lang w:val="ru-RU"/>
        </w:rPr>
        <w:t>» содержит список файлов в директории «/</w:t>
      </w:r>
      <w:r w:rsidRPr="00D1218D">
        <w:rPr>
          <w:lang w:val="en-US"/>
        </w:rPr>
        <w:t>home</w:t>
      </w:r>
      <w:r w:rsidRPr="00D1218D">
        <w:rPr>
          <w:lang w:val="ru-RU"/>
        </w:rPr>
        <w:t>/</w:t>
      </w:r>
      <w:r w:rsidRPr="00D1218D">
        <w:rPr>
          <w:lang w:val="en-US"/>
        </w:rPr>
        <w:t>iss</w:t>
      </w:r>
      <w:r w:rsidRPr="00D1218D">
        <w:rPr>
          <w:lang w:val="ru-RU"/>
        </w:rPr>
        <w:t>/</w:t>
      </w:r>
      <w:r>
        <w:rPr>
          <w:lang w:val="en-US"/>
        </w:rPr>
        <w:t>sys</w:t>
      </w:r>
      <w:r w:rsidRPr="00D1218D">
        <w:rPr>
          <w:lang w:val="ru-RU"/>
        </w:rPr>
        <w:t>»</w:t>
      </w:r>
      <w:r>
        <w:rPr>
          <w:lang w:val="ru-RU"/>
        </w:rPr>
        <w:t>;</w:t>
      </w:r>
    </w:p>
    <w:p w14:paraId="7FC07C86" w14:textId="6BEA5A37" w:rsidR="00D1218D" w:rsidRP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Audit</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Audit</w:t>
      </w:r>
      <w:r w:rsidRPr="00D1218D">
        <w:rPr>
          <w:lang w:val="ru-RU"/>
        </w:rPr>
        <w:t>»</w:t>
      </w:r>
      <w:r>
        <w:rPr>
          <w:lang w:val="ru-RU"/>
        </w:rPr>
        <w:t>;</w:t>
      </w:r>
    </w:p>
    <w:p w14:paraId="45C631DD" w14:textId="7E9E2367" w:rsidR="00D1218D" w:rsidRP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Check</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Check</w:t>
      </w:r>
      <w:r w:rsidRPr="00D1218D">
        <w:rPr>
          <w:lang w:val="ru-RU"/>
        </w:rPr>
        <w:t>»</w:t>
      </w:r>
      <w:r>
        <w:rPr>
          <w:lang w:val="ru-RU"/>
        </w:rPr>
        <w:t>;</w:t>
      </w:r>
    </w:p>
    <w:p w14:paraId="043AD877" w14:textId="69B2209D" w:rsidR="00D1218D" w:rsidRP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Config</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Config</w:t>
      </w:r>
      <w:r w:rsidRPr="00D1218D">
        <w:rPr>
          <w:lang w:val="ru-RU"/>
        </w:rPr>
        <w:t>»</w:t>
      </w:r>
      <w:r>
        <w:rPr>
          <w:lang w:val="ru-RU"/>
        </w:rPr>
        <w:t>;</w:t>
      </w:r>
    </w:p>
    <w:p w14:paraId="70E69CD3" w14:textId="6D44C425" w:rsidR="00D1218D" w:rsidRP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Reference</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Reference</w:t>
      </w:r>
      <w:r w:rsidRPr="00D1218D">
        <w:rPr>
          <w:lang w:val="ru-RU"/>
        </w:rPr>
        <w:t>»</w:t>
      </w:r>
      <w:r>
        <w:rPr>
          <w:lang w:val="ru-RU"/>
        </w:rPr>
        <w:t>;</w:t>
      </w:r>
    </w:p>
    <w:p w14:paraId="39C625A4" w14:textId="038BE920" w:rsidR="00D1218D" w:rsidRP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Reserve</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Reserve</w:t>
      </w:r>
      <w:r w:rsidRPr="00D1218D">
        <w:rPr>
          <w:lang w:val="ru-RU"/>
        </w:rPr>
        <w:t>»</w:t>
      </w:r>
      <w:r>
        <w:rPr>
          <w:lang w:val="ru-RU"/>
        </w:rPr>
        <w:t>;</w:t>
      </w:r>
    </w:p>
    <w:p w14:paraId="4F963508" w14:textId="67505374" w:rsidR="00D1218D" w:rsidRDefault="00D1218D"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System</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System</w:t>
      </w:r>
      <w:r w:rsidRPr="00D1218D">
        <w:rPr>
          <w:lang w:val="ru-RU"/>
        </w:rPr>
        <w:t>»</w:t>
      </w:r>
      <w:r>
        <w:rPr>
          <w:lang w:val="ru-RU"/>
        </w:rPr>
        <w:t>;</w:t>
      </w:r>
    </w:p>
    <w:p w14:paraId="0F9E7B1C" w14:textId="4E56DBE3" w:rsidR="00D00FB3" w:rsidRDefault="00D00FB3" w:rsidP="00434F65">
      <w:pPr>
        <w:pStyle w:val="a4"/>
        <w:numPr>
          <w:ilvl w:val="0"/>
          <w:numId w:val="97"/>
        </w:numPr>
        <w:rPr>
          <w:lang w:val="ru-RU"/>
        </w:rPr>
      </w:pPr>
      <w:r w:rsidRPr="00D1218D">
        <w:rPr>
          <w:lang w:val="ru-RU"/>
        </w:rPr>
        <w:t>«</w:t>
      </w:r>
      <w:r>
        <w:rPr>
          <w:lang w:val="en-US"/>
        </w:rPr>
        <w:t>work</w:t>
      </w:r>
      <w:r w:rsidRPr="00D1218D">
        <w:rPr>
          <w:lang w:val="ru-RU"/>
        </w:rPr>
        <w:t>-</w:t>
      </w:r>
      <w:r>
        <w:rPr>
          <w:lang w:val="en-US"/>
        </w:rPr>
        <w:t>Z</w:t>
      </w:r>
      <w:r w:rsidRPr="00D00FB3">
        <w:rPr>
          <w:lang w:val="ru-RU"/>
        </w:rPr>
        <w:t>-</w:t>
      </w:r>
      <w:r>
        <w:rPr>
          <w:lang w:val="en-US"/>
        </w:rPr>
        <w:t>FileList</w:t>
      </w:r>
      <w:r w:rsidRPr="00D1218D">
        <w:rPr>
          <w:lang w:val="ru-RU"/>
        </w:rPr>
        <w:t>.</w:t>
      </w:r>
      <w:r w:rsidRPr="00D1218D">
        <w:rPr>
          <w:lang w:val="en-US"/>
        </w:rPr>
        <w:t>lst</w:t>
      </w:r>
      <w:r w:rsidRPr="00D1218D">
        <w:rPr>
          <w:lang w:val="ru-RU"/>
        </w:rPr>
        <w:t>» содержит список файлов в директории «/</w:t>
      </w:r>
      <w:r>
        <w:rPr>
          <w:lang w:val="en-US"/>
        </w:rPr>
        <w:t>work</w:t>
      </w:r>
      <w:r w:rsidRPr="00D1218D">
        <w:rPr>
          <w:lang w:val="ru-RU"/>
        </w:rPr>
        <w:t>/</w:t>
      </w:r>
      <w:r w:rsidRPr="00D1218D">
        <w:rPr>
          <w:lang w:val="en-US"/>
        </w:rPr>
        <w:t>iss</w:t>
      </w:r>
      <w:r w:rsidRPr="00D1218D">
        <w:rPr>
          <w:lang w:val="ru-RU"/>
        </w:rPr>
        <w:t>/</w:t>
      </w:r>
      <w:r>
        <w:rPr>
          <w:lang w:val="en-US"/>
        </w:rPr>
        <w:t>Z</w:t>
      </w:r>
      <w:r w:rsidRPr="00D00FB3">
        <w:rPr>
          <w:lang w:val="ru-RU"/>
        </w:rPr>
        <w:t>-</w:t>
      </w:r>
      <w:r>
        <w:rPr>
          <w:lang w:val="en-US"/>
        </w:rPr>
        <w:t>FileList</w:t>
      </w:r>
      <w:r w:rsidRPr="00D1218D">
        <w:rPr>
          <w:lang w:val="ru-RU"/>
        </w:rPr>
        <w:t>»</w:t>
      </w:r>
      <w:r>
        <w:rPr>
          <w:lang w:val="ru-RU"/>
        </w:rPr>
        <w:t>;</w:t>
      </w:r>
    </w:p>
    <w:p w14:paraId="23BEB98B" w14:textId="392325AB" w:rsidR="00D00FB3" w:rsidRPr="00D1218D" w:rsidRDefault="00D00FB3" w:rsidP="00434F65">
      <w:pPr>
        <w:pStyle w:val="a4"/>
        <w:numPr>
          <w:ilvl w:val="0"/>
          <w:numId w:val="97"/>
        </w:numPr>
        <w:rPr>
          <w:lang w:val="ru-RU"/>
        </w:rPr>
      </w:pPr>
      <w:r w:rsidRPr="00D1218D">
        <w:rPr>
          <w:lang w:val="ru-RU"/>
        </w:rPr>
        <w:t>«</w:t>
      </w:r>
      <w:r>
        <w:rPr>
          <w:lang w:val="en-US"/>
        </w:rPr>
        <w:t>iss</w:t>
      </w:r>
      <w:r w:rsidRPr="00D1218D">
        <w:rPr>
          <w:lang w:val="ru-RU"/>
        </w:rPr>
        <w:t>.</w:t>
      </w:r>
      <w:r w:rsidRPr="00D1218D">
        <w:rPr>
          <w:lang w:val="en-US"/>
        </w:rPr>
        <w:t>lst</w:t>
      </w:r>
      <w:r w:rsidRPr="00D1218D">
        <w:rPr>
          <w:lang w:val="ru-RU"/>
        </w:rPr>
        <w:t xml:space="preserve">» содержит список </w:t>
      </w:r>
      <w:r w:rsidR="00B259F6">
        <w:rPr>
          <w:lang w:val="ru-RU"/>
        </w:rPr>
        <w:t>директорий на момент первичного запуска МЗИ.</w:t>
      </w:r>
    </w:p>
    <w:p w14:paraId="14833D0B" w14:textId="6DB197BA" w:rsidR="00EC7A9D" w:rsidRDefault="00EC7A9D" w:rsidP="00D00FB3">
      <w:pPr>
        <w:pStyle w:val="a4"/>
        <w:numPr>
          <w:ilvl w:val="0"/>
          <w:numId w:val="0"/>
        </w:numPr>
        <w:ind w:left="928"/>
        <w:rPr>
          <w:lang w:val="ru-RU"/>
        </w:rPr>
      </w:pPr>
      <w:r>
        <w:rPr>
          <w:lang w:val="ru-RU"/>
        </w:rPr>
        <w:t>Если в контролируемой директории появится новый файл или удалится файл, который в ней должен находиться, то соответствующий файл компоненты «</w:t>
      </w:r>
      <w:r>
        <w:rPr>
          <w:lang w:val="en-US"/>
        </w:rPr>
        <w:t>FileList</w:t>
      </w:r>
      <w:r w:rsidRPr="00605F48">
        <w:rPr>
          <w:lang w:val="ru-RU"/>
        </w:rPr>
        <w:t>.</w:t>
      </w:r>
      <w:r>
        <w:rPr>
          <w:lang w:val="en-US"/>
        </w:rPr>
        <w:t>ctr</w:t>
      </w:r>
      <w:r>
        <w:rPr>
          <w:lang w:val="ru-RU"/>
        </w:rPr>
        <w:t>» будет отмечен ошибкой.</w:t>
      </w:r>
    </w:p>
    <w:p w14:paraId="737A4F14" w14:textId="77777777" w:rsidR="00D1218D" w:rsidRDefault="00EC7A9D" w:rsidP="00D1218D">
      <w:pPr>
        <w:pStyle w:val="a4"/>
        <w:keepNext/>
        <w:numPr>
          <w:ilvl w:val="0"/>
          <w:numId w:val="0"/>
        </w:numPr>
        <w:ind w:left="928"/>
        <w:jc w:val="center"/>
      </w:pPr>
      <w:r>
        <w:rPr>
          <w:noProof/>
          <w:lang w:val="ru-RU" w:eastAsia="ru-RU"/>
        </w:rPr>
        <w:lastRenderedPageBreak/>
        <w:drawing>
          <wp:inline distT="0" distB="0" distL="0" distR="0" wp14:anchorId="09DDEF98" wp14:editId="681C6ED4">
            <wp:extent cx="2515088" cy="25812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16427" cy="2582650"/>
                    </a:xfrm>
                    <a:prstGeom prst="rect">
                      <a:avLst/>
                    </a:prstGeom>
                  </pic:spPr>
                </pic:pic>
              </a:graphicData>
            </a:graphic>
          </wp:inline>
        </w:drawing>
      </w:r>
    </w:p>
    <w:p w14:paraId="01F99B13" w14:textId="4C31705F" w:rsidR="00EC7A9D" w:rsidRDefault="00D1218D" w:rsidP="00D1218D">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5</w:t>
      </w:r>
      <w:r w:rsidR="00F64EDF">
        <w:rPr>
          <w:noProof/>
        </w:rPr>
        <w:fldChar w:fldCharType="end"/>
      </w:r>
      <w:r>
        <w:rPr>
          <w:noProof/>
        </w:rPr>
        <w:t xml:space="preserve"> Ошибка в составе файлов директории</w:t>
      </w:r>
    </w:p>
    <w:p w14:paraId="005CC1B3" w14:textId="72BCD193" w:rsidR="00EC7A9D" w:rsidRPr="00EC7A9D" w:rsidRDefault="00EC7A9D" w:rsidP="00757E45">
      <w:pPr>
        <w:pStyle w:val="a4"/>
        <w:numPr>
          <w:ilvl w:val="0"/>
          <w:numId w:val="0"/>
        </w:numPr>
        <w:ind w:firstLine="567"/>
        <w:rPr>
          <w:lang w:val="ru-RU"/>
        </w:rPr>
      </w:pPr>
      <w:r>
        <w:rPr>
          <w:lang w:val="ru-RU"/>
        </w:rPr>
        <w:t>Эта ошибка означает, что в директории «</w:t>
      </w:r>
      <w:r>
        <w:rPr>
          <w:lang w:val="en-US"/>
        </w:rPr>
        <w:t>work</w:t>
      </w:r>
      <w:r w:rsidRPr="00EC7A9D">
        <w:rPr>
          <w:lang w:val="ru-RU"/>
        </w:rPr>
        <w:t>/</w:t>
      </w:r>
      <w:r>
        <w:rPr>
          <w:lang w:val="en-US"/>
        </w:rPr>
        <w:t>iss</w:t>
      </w:r>
      <w:r w:rsidRPr="00EC7A9D">
        <w:rPr>
          <w:lang w:val="ru-RU"/>
        </w:rPr>
        <w:t>/</w:t>
      </w:r>
      <w:r>
        <w:rPr>
          <w:lang w:val="en-US"/>
        </w:rPr>
        <w:t>Config</w:t>
      </w:r>
      <w:r>
        <w:rPr>
          <w:lang w:val="ru-RU"/>
        </w:rPr>
        <w:t>» нарушен состав файлов</w:t>
      </w:r>
      <w:r w:rsidR="00D1218D">
        <w:rPr>
          <w:lang w:val="ru-RU"/>
        </w:rPr>
        <w:t xml:space="preserve"> (</w:t>
      </w:r>
      <w:r w:rsidR="00DF36FD">
        <w:rPr>
          <w:lang w:val="ru-RU"/>
        </w:rPr>
        <w:t>отсутствует файл либо добавлен неизвестный файл</w:t>
      </w:r>
      <w:r w:rsidR="00D1218D">
        <w:rPr>
          <w:lang w:val="ru-RU"/>
        </w:rPr>
        <w:t>)</w:t>
      </w:r>
      <w:r>
        <w:rPr>
          <w:lang w:val="ru-RU"/>
        </w:rPr>
        <w:t>.</w:t>
      </w:r>
    </w:p>
    <w:p w14:paraId="4935ED11" w14:textId="7D2E3C5D" w:rsidR="00BE366D" w:rsidRPr="0088074D" w:rsidRDefault="00354DAB" w:rsidP="003E5962">
      <w:pPr>
        <w:pStyle w:val="20"/>
      </w:pPr>
      <w:bookmarkStart w:id="127" w:name="_Toc149055460"/>
      <w:r w:rsidRPr="0088074D">
        <w:t>Процедура проверки целостности</w:t>
      </w:r>
      <w:bookmarkEnd w:id="127"/>
    </w:p>
    <w:p w14:paraId="584AC19F" w14:textId="194B3259" w:rsidR="00CD29E7" w:rsidRPr="00A12F88" w:rsidRDefault="009E751B" w:rsidP="00BE366D">
      <w:pPr>
        <w:spacing w:before="120" w:after="120"/>
        <w:ind w:left="340"/>
        <w:rPr>
          <w:szCs w:val="24"/>
        </w:rPr>
      </w:pPr>
      <w:r>
        <w:rPr>
          <w:szCs w:val="24"/>
        </w:rPr>
        <w:t>Для запуска процедуры проверки целостности Системы необходимо:</w:t>
      </w:r>
    </w:p>
    <w:p w14:paraId="46F2DB16" w14:textId="1DF333EC" w:rsidR="00CD29E7" w:rsidRDefault="00CD29E7" w:rsidP="00DE49E1">
      <w:pPr>
        <w:numPr>
          <w:ilvl w:val="0"/>
          <w:numId w:val="62"/>
        </w:numPr>
        <w:ind w:left="697" w:hanging="357"/>
        <w:rPr>
          <w:szCs w:val="24"/>
        </w:rPr>
      </w:pPr>
      <w:r w:rsidRPr="00A12F88">
        <w:rPr>
          <w:szCs w:val="24"/>
        </w:rPr>
        <w:t xml:space="preserve">Получить список всех </w:t>
      </w:r>
      <w:r w:rsidR="00BE366D" w:rsidRPr="00A12F88">
        <w:rPr>
          <w:szCs w:val="24"/>
        </w:rPr>
        <w:t>компонент</w:t>
      </w:r>
      <w:r w:rsidRPr="00A12F88">
        <w:rPr>
          <w:szCs w:val="24"/>
        </w:rPr>
        <w:t xml:space="preserve"> нажав на кнопку «</w:t>
      </w:r>
      <w:r w:rsidR="00BE366D" w:rsidRPr="00381A06">
        <w:rPr>
          <w:b/>
          <w:szCs w:val="24"/>
        </w:rPr>
        <w:t>Загрузить список файлов</w:t>
      </w:r>
      <w:r w:rsidR="009E751B">
        <w:rPr>
          <w:szCs w:val="24"/>
        </w:rPr>
        <w:t xml:space="preserve">» ленты инструментов. </w:t>
      </w:r>
    </w:p>
    <w:p w14:paraId="3B802163" w14:textId="0ED03F4D" w:rsidR="009E751B" w:rsidRDefault="009E751B" w:rsidP="00DE49E1">
      <w:pPr>
        <w:numPr>
          <w:ilvl w:val="1"/>
          <w:numId w:val="62"/>
        </w:numPr>
        <w:spacing w:before="120" w:after="120"/>
        <w:rPr>
          <w:szCs w:val="24"/>
        </w:rPr>
      </w:pPr>
      <w:r w:rsidRPr="009E751B">
        <w:rPr>
          <w:szCs w:val="24"/>
        </w:rPr>
        <w:t>Для проверки всей Системы необходимо нажать кнопку «Посчитать КС» раздела «Вся система»</w:t>
      </w:r>
      <w:r w:rsidR="00DF36FD">
        <w:rPr>
          <w:szCs w:val="24"/>
        </w:rPr>
        <w:t xml:space="preserve"> (</w:t>
      </w:r>
      <w:r w:rsidR="00DF36FD">
        <w:rPr>
          <w:szCs w:val="24"/>
        </w:rPr>
        <w:fldChar w:fldCharType="begin"/>
      </w:r>
      <w:r w:rsidR="00DF36FD">
        <w:rPr>
          <w:szCs w:val="24"/>
        </w:rPr>
        <w:instrText xml:space="preserve"> REF _Ref131069297 \h </w:instrText>
      </w:r>
      <w:r w:rsidR="00DF36FD">
        <w:rPr>
          <w:szCs w:val="24"/>
        </w:rPr>
      </w:r>
      <w:r w:rsidR="00DF36FD">
        <w:rPr>
          <w:szCs w:val="24"/>
        </w:rPr>
        <w:fldChar w:fldCharType="separate"/>
      </w:r>
      <w:r w:rsidR="009520F4">
        <w:t xml:space="preserve">Рисунок </w:t>
      </w:r>
      <w:r w:rsidR="009520F4">
        <w:rPr>
          <w:noProof/>
        </w:rPr>
        <w:t>6.3</w:t>
      </w:r>
      <w:r w:rsidR="009520F4">
        <w:t>.</w:t>
      </w:r>
      <w:r w:rsidR="009520F4">
        <w:rPr>
          <w:noProof/>
        </w:rPr>
        <w:t>1</w:t>
      </w:r>
      <w:r w:rsidR="00DF36FD">
        <w:rPr>
          <w:szCs w:val="24"/>
        </w:rPr>
        <w:fldChar w:fldCharType="end"/>
      </w:r>
      <w:r w:rsidR="00DF36FD">
        <w:rPr>
          <w:szCs w:val="24"/>
        </w:rPr>
        <w:t>)</w:t>
      </w:r>
      <w:r w:rsidRPr="009E751B">
        <w:rPr>
          <w:szCs w:val="24"/>
        </w:rPr>
        <w:t>.</w:t>
      </w:r>
    </w:p>
    <w:p w14:paraId="128E5CC7" w14:textId="77777777" w:rsidR="00F948F5" w:rsidRDefault="00F948F5" w:rsidP="00F948F5">
      <w:pPr>
        <w:keepNext/>
        <w:spacing w:before="120" w:after="120"/>
        <w:ind w:left="1420" w:firstLine="0"/>
      </w:pPr>
      <w:r>
        <w:rPr>
          <w:noProof/>
        </w:rPr>
        <w:drawing>
          <wp:inline distT="0" distB="0" distL="0" distR="0" wp14:anchorId="0EC8D127" wp14:editId="29F67ECD">
            <wp:extent cx="3431198" cy="2200275"/>
            <wp:effectExtent l="0" t="0" r="0" b="0"/>
            <wp:docPr id="909" name="Рисунок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32786" cy="2201293"/>
                    </a:xfrm>
                    <a:prstGeom prst="rect">
                      <a:avLst/>
                    </a:prstGeom>
                  </pic:spPr>
                </pic:pic>
              </a:graphicData>
            </a:graphic>
          </wp:inline>
        </w:drawing>
      </w:r>
    </w:p>
    <w:p w14:paraId="0C769505" w14:textId="6FBFDA72" w:rsidR="00F948F5" w:rsidRDefault="00F948F5" w:rsidP="00F948F5">
      <w:pPr>
        <w:pStyle w:val="af8"/>
        <w:rPr>
          <w:szCs w:val="24"/>
        </w:rPr>
      </w:pPr>
      <w:bookmarkStart w:id="128" w:name="_Ref131069297"/>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bookmarkEnd w:id="128"/>
      <w:r>
        <w:t xml:space="preserve"> </w:t>
      </w:r>
      <w:r w:rsidRPr="00F9064A">
        <w:t>Запуск процедуры проверки КС</w:t>
      </w:r>
      <w:r>
        <w:t xml:space="preserve"> всей системы</w:t>
      </w:r>
    </w:p>
    <w:p w14:paraId="397251BC" w14:textId="5A6F9E71" w:rsidR="00CD29E7" w:rsidRDefault="009E751B" w:rsidP="00DE49E1">
      <w:pPr>
        <w:numPr>
          <w:ilvl w:val="1"/>
          <w:numId w:val="62"/>
        </w:numPr>
        <w:spacing w:before="120" w:after="120"/>
        <w:rPr>
          <w:szCs w:val="24"/>
        </w:rPr>
      </w:pPr>
      <w:r w:rsidRPr="009E751B">
        <w:rPr>
          <w:szCs w:val="24"/>
        </w:rPr>
        <w:t>Для проверки целостности отдельной компоненты необходимо: выбрать необходимую компоненту в списке, н</w:t>
      </w:r>
      <w:r w:rsidR="00BE366D" w:rsidRPr="009E751B">
        <w:rPr>
          <w:szCs w:val="24"/>
        </w:rPr>
        <w:t>ажать кнопку «Посчитать КС</w:t>
      </w:r>
      <w:r w:rsidRPr="009E751B">
        <w:rPr>
          <w:szCs w:val="24"/>
        </w:rPr>
        <w:t xml:space="preserve"> компоненты</w:t>
      </w:r>
      <w:r w:rsidR="00BE366D" w:rsidRPr="009E751B">
        <w:rPr>
          <w:szCs w:val="24"/>
        </w:rPr>
        <w:t>» раздела «</w:t>
      </w:r>
      <w:r w:rsidRPr="009E751B">
        <w:rPr>
          <w:szCs w:val="24"/>
        </w:rPr>
        <w:t>Компоненты и файлы</w:t>
      </w:r>
      <w:r w:rsidR="00BE366D" w:rsidRPr="009E751B">
        <w:rPr>
          <w:szCs w:val="24"/>
        </w:rPr>
        <w:t>» ленты инструментов.</w:t>
      </w:r>
    </w:p>
    <w:p w14:paraId="56A2E39E" w14:textId="77777777" w:rsidR="00F948F5" w:rsidRDefault="00F948F5" w:rsidP="00F948F5">
      <w:pPr>
        <w:keepNext/>
        <w:spacing w:before="120" w:after="120"/>
        <w:ind w:left="1420" w:firstLine="0"/>
      </w:pPr>
      <w:r>
        <w:rPr>
          <w:noProof/>
        </w:rPr>
        <w:lastRenderedPageBreak/>
        <w:drawing>
          <wp:inline distT="0" distB="0" distL="0" distR="0" wp14:anchorId="29DB36B1" wp14:editId="70D3309B">
            <wp:extent cx="4810125" cy="2524125"/>
            <wp:effectExtent l="0" t="0" r="9525" b="9525"/>
            <wp:docPr id="911" name="Рисунок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810125" cy="2524125"/>
                    </a:xfrm>
                    <a:prstGeom prst="rect">
                      <a:avLst/>
                    </a:prstGeom>
                  </pic:spPr>
                </pic:pic>
              </a:graphicData>
            </a:graphic>
          </wp:inline>
        </w:drawing>
      </w:r>
    </w:p>
    <w:p w14:paraId="071E4645" w14:textId="6C9615E6" w:rsidR="00F948F5" w:rsidRPr="009E751B" w:rsidRDefault="00F948F5" w:rsidP="00F948F5">
      <w:pPr>
        <w:pStyle w:val="af8"/>
        <w:rPr>
          <w:szCs w:val="24"/>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6.3</w:t>
      </w:r>
      <w:r w:rsidR="00F64EDF">
        <w:rPr>
          <w:noProof/>
        </w:rPr>
        <w:fldChar w:fldCharType="end"/>
      </w:r>
      <w:r w:rsidR="00C62A2C">
        <w:t>.</w:t>
      </w:r>
      <w:r w:rsidR="00F64EDF">
        <w:rPr>
          <w:noProof/>
        </w:rPr>
        <w:fldChar w:fldCharType="begin"/>
      </w:r>
      <w:r w:rsidR="00F64EDF">
        <w:rPr>
          <w:noProof/>
        </w:rPr>
        <w:instrText xml:space="preserve"> SEQ Рису</w:instrText>
      </w:r>
      <w:r w:rsidR="00F64EDF">
        <w:rPr>
          <w:noProof/>
        </w:rPr>
        <w:instrText xml:space="preserve">нок \* ARABIC \s 2 </w:instrText>
      </w:r>
      <w:r w:rsidR="00F64EDF">
        <w:rPr>
          <w:noProof/>
        </w:rPr>
        <w:fldChar w:fldCharType="separate"/>
      </w:r>
      <w:r w:rsidR="009520F4">
        <w:rPr>
          <w:noProof/>
        </w:rPr>
        <w:t>2</w:t>
      </w:r>
      <w:r w:rsidR="00F64EDF">
        <w:rPr>
          <w:noProof/>
        </w:rPr>
        <w:fldChar w:fldCharType="end"/>
      </w:r>
      <w:r>
        <w:t xml:space="preserve"> </w:t>
      </w:r>
      <w:r w:rsidRPr="00822454">
        <w:t>Запуск процедуры проверки КС</w:t>
      </w:r>
      <w:r>
        <w:t xml:space="preserve"> отдельной компоненты</w:t>
      </w:r>
    </w:p>
    <w:p w14:paraId="52F2D5D1" w14:textId="77777777" w:rsidR="009745DA" w:rsidRPr="009745DA" w:rsidRDefault="00CD29E7" w:rsidP="00DE49E1">
      <w:pPr>
        <w:numPr>
          <w:ilvl w:val="0"/>
          <w:numId w:val="62"/>
        </w:numPr>
        <w:spacing w:before="120" w:after="120"/>
        <w:ind w:firstLine="0"/>
        <w:jc w:val="left"/>
        <w:rPr>
          <w:b/>
          <w:bCs/>
          <w:iCs/>
          <w:szCs w:val="28"/>
        </w:rPr>
      </w:pPr>
      <w:r w:rsidRPr="009745DA">
        <w:rPr>
          <w:szCs w:val="24"/>
        </w:rPr>
        <w:t xml:space="preserve">Результат операции отобразится в окне «Окно </w:t>
      </w:r>
      <w:r w:rsidR="00BE366D" w:rsidRPr="009745DA">
        <w:rPr>
          <w:szCs w:val="24"/>
        </w:rPr>
        <w:t>сообщений</w:t>
      </w:r>
      <w:r w:rsidRPr="009745DA">
        <w:rPr>
          <w:szCs w:val="24"/>
        </w:rPr>
        <w:t>», а также в поле «Проверка»</w:t>
      </w:r>
      <w:r w:rsidR="009E751B" w:rsidRPr="009745DA">
        <w:rPr>
          <w:szCs w:val="24"/>
        </w:rPr>
        <w:t>.</w:t>
      </w:r>
      <w:bookmarkStart w:id="129" w:name="_Toc519512411"/>
    </w:p>
    <w:p w14:paraId="5F725A1B" w14:textId="77777777" w:rsidR="009745DA" w:rsidRDefault="009745DA" w:rsidP="009745DA">
      <w:pPr>
        <w:spacing w:before="120" w:after="120"/>
        <w:ind w:left="700" w:firstLine="0"/>
        <w:jc w:val="center"/>
        <w:rPr>
          <w:rFonts w:ascii="ГОСТ тип А" w:hAnsi="ГОСТ тип А"/>
          <w:i/>
          <w:sz w:val="28"/>
        </w:rPr>
      </w:pPr>
      <w:r>
        <w:rPr>
          <w:noProof/>
        </w:rPr>
        <w:drawing>
          <wp:inline distT="0" distB="0" distL="0" distR="0" wp14:anchorId="1F92C178" wp14:editId="5C14ED7C">
            <wp:extent cx="4162425" cy="1076325"/>
            <wp:effectExtent l="0" t="0" r="9525" b="9525"/>
            <wp:docPr id="906" name="Рисунок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62425" cy="1076325"/>
                    </a:xfrm>
                    <a:prstGeom prst="rect">
                      <a:avLst/>
                    </a:prstGeom>
                  </pic:spPr>
                </pic:pic>
              </a:graphicData>
            </a:graphic>
          </wp:inline>
        </w:drawing>
      </w:r>
    </w:p>
    <w:p w14:paraId="46FD7D26" w14:textId="77777777" w:rsidR="009745DA" w:rsidRDefault="009745DA" w:rsidP="009745DA">
      <w:pPr>
        <w:keepNext/>
        <w:spacing w:before="120" w:after="120"/>
        <w:ind w:left="700" w:firstLine="0"/>
      </w:pPr>
      <w:r>
        <w:rPr>
          <w:noProof/>
        </w:rPr>
        <w:drawing>
          <wp:inline distT="0" distB="0" distL="0" distR="0" wp14:anchorId="3E9B084D" wp14:editId="1974FF3B">
            <wp:extent cx="5705475" cy="1176606"/>
            <wp:effectExtent l="0" t="0" r="0" b="5080"/>
            <wp:docPr id="907" name="Рисунок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6313" cy="1178841"/>
                    </a:xfrm>
                    <a:prstGeom prst="rect">
                      <a:avLst/>
                    </a:prstGeom>
                  </pic:spPr>
                </pic:pic>
              </a:graphicData>
            </a:graphic>
          </wp:inline>
        </w:drawing>
      </w:r>
    </w:p>
    <w:p w14:paraId="05B6E2BD" w14:textId="796C8531" w:rsidR="009745DA" w:rsidRDefault="009745DA" w:rsidP="009745DA">
      <w:pPr>
        <w:pStyle w:val="af8"/>
        <w:rPr>
          <w:noProof/>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6.3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3</w:t>
      </w:r>
      <w:r w:rsidR="00F64EDF">
        <w:rPr>
          <w:noProof/>
        </w:rPr>
        <w:fldChar w:fldCharType="end"/>
      </w:r>
      <w:r>
        <w:rPr>
          <w:noProof/>
        </w:rPr>
        <w:t xml:space="preserve"> Отображение результата проверки КС</w:t>
      </w:r>
    </w:p>
    <w:p w14:paraId="1C21F652" w14:textId="77777777" w:rsidR="00034296" w:rsidRDefault="00034296" w:rsidP="00034296">
      <w:pPr>
        <w:sectPr w:rsidR="00034296" w:rsidSect="00CE1D83">
          <w:footerReference w:type="default" r:id="rId131"/>
          <w:pgSz w:w="11907" w:h="16840" w:code="9"/>
          <w:pgMar w:top="851" w:right="708" w:bottom="1276" w:left="1559" w:header="284" w:footer="567" w:gutter="0"/>
          <w:cols w:space="720"/>
        </w:sectPr>
      </w:pPr>
    </w:p>
    <w:p w14:paraId="177CA45D" w14:textId="7FB9FD83" w:rsidR="00CD29E7" w:rsidRDefault="00284B28" w:rsidP="00034296">
      <w:pPr>
        <w:pStyle w:val="1"/>
        <w:spacing w:before="120" w:after="120"/>
        <w:ind w:left="567" w:hanging="567"/>
        <w:rPr>
          <w:sz w:val="28"/>
          <w:szCs w:val="28"/>
        </w:rPr>
      </w:pPr>
      <w:bookmarkStart w:id="130" w:name="_Toc149055461"/>
      <w:bookmarkEnd w:id="129"/>
      <w:r w:rsidRPr="00034296">
        <w:rPr>
          <w:sz w:val="28"/>
          <w:szCs w:val="28"/>
        </w:rPr>
        <w:lastRenderedPageBreak/>
        <w:t>АРХИВИРОВАНИЕ И ВОССТАНОВЛЕНИЕ</w:t>
      </w:r>
      <w:bookmarkEnd w:id="130"/>
    </w:p>
    <w:p w14:paraId="72F2329D" w14:textId="239440E3" w:rsidR="00034296" w:rsidRPr="00615996" w:rsidRDefault="00034296" w:rsidP="00034296">
      <w:pPr>
        <w:pStyle w:val="affffffffffff5"/>
        <w:rPr>
          <w:color w:val="000000" w:themeColor="text1"/>
        </w:rPr>
      </w:pPr>
      <w:r w:rsidRPr="00615996">
        <w:rPr>
          <w:color w:val="000000" w:themeColor="text1"/>
        </w:rPr>
        <w:t>Для случаев серьёзных программных сбоев ПО контроллер</w:t>
      </w:r>
      <w:r>
        <w:rPr>
          <w:color w:val="000000" w:themeColor="text1"/>
        </w:rPr>
        <w:t>а,</w:t>
      </w:r>
      <w:r w:rsidRPr="00615996">
        <w:rPr>
          <w:color w:val="000000" w:themeColor="text1"/>
        </w:rPr>
        <w:t xml:space="preserve"> </w:t>
      </w:r>
      <w:r>
        <w:rPr>
          <w:color w:val="000000" w:themeColor="text1"/>
        </w:rPr>
        <w:t>предусмотрены</w:t>
      </w:r>
      <w:r w:rsidRPr="00615996">
        <w:rPr>
          <w:color w:val="000000" w:themeColor="text1"/>
        </w:rPr>
        <w:t xml:space="preserve"> </w:t>
      </w:r>
      <w:r>
        <w:rPr>
          <w:color w:val="000000" w:themeColor="text1"/>
        </w:rPr>
        <w:t>механизмы резервного копирования</w:t>
      </w:r>
      <w:r w:rsidRPr="00615996">
        <w:rPr>
          <w:color w:val="000000" w:themeColor="text1"/>
        </w:rPr>
        <w:t xml:space="preserve"> и восстановление информации.</w:t>
      </w:r>
    </w:p>
    <w:p w14:paraId="41753787" w14:textId="52EA9D90" w:rsidR="00034296" w:rsidRPr="006B5F9D" w:rsidRDefault="00034296" w:rsidP="00034296">
      <w:pPr>
        <w:pStyle w:val="210"/>
        <w:pBdr>
          <w:top w:val="single" w:sz="4" w:space="1" w:color="auto"/>
          <w:left w:val="single" w:sz="4" w:space="4" w:color="auto"/>
          <w:bottom w:val="single" w:sz="4" w:space="1" w:color="auto"/>
          <w:right w:val="single" w:sz="4" w:space="4" w:color="auto"/>
        </w:pBdr>
        <w:shd w:val="clear" w:color="auto" w:fill="D9D9D9"/>
        <w:spacing w:before="0" w:after="120" w:line="276" w:lineRule="auto"/>
        <w:ind w:firstLine="0"/>
        <w:rPr>
          <w:rFonts w:ascii="Times New Roman" w:hAnsi="Times New Roman" w:cs="Times New Roman"/>
          <w:sz w:val="24"/>
          <w:szCs w:val="24"/>
        </w:rPr>
      </w:pPr>
      <w:r>
        <w:rPr>
          <w:rFonts w:ascii="Times New Roman" w:hAnsi="Times New Roman" w:cs="Times New Roman"/>
          <w:sz w:val="24"/>
          <w:szCs w:val="24"/>
          <w:u w:val="single"/>
        </w:rPr>
        <w:t>ВАЖНО</w:t>
      </w:r>
      <w:r w:rsidRPr="006B5F9D">
        <w:rPr>
          <w:rFonts w:ascii="Times New Roman" w:hAnsi="Times New Roman" w:cs="Times New Roman"/>
          <w:sz w:val="24"/>
          <w:szCs w:val="24"/>
          <w:u w:val="single"/>
        </w:rPr>
        <w:t>.</w:t>
      </w:r>
      <w:r>
        <w:rPr>
          <w:rFonts w:ascii="Times New Roman" w:hAnsi="Times New Roman" w:cs="Times New Roman"/>
          <w:sz w:val="24"/>
          <w:szCs w:val="24"/>
        </w:rPr>
        <w:t xml:space="preserve"> </w:t>
      </w:r>
      <w:r w:rsidRPr="006B5F9D">
        <w:rPr>
          <w:rFonts w:ascii="Times New Roman" w:hAnsi="Times New Roman" w:cs="Times New Roman"/>
          <w:sz w:val="24"/>
          <w:szCs w:val="24"/>
        </w:rPr>
        <w:t>Архивы ПО контроллера создаются и хранятся на АРМ управления в защищённом от несанкционированно</w:t>
      </w:r>
      <w:r>
        <w:rPr>
          <w:rFonts w:ascii="Times New Roman" w:hAnsi="Times New Roman" w:cs="Times New Roman"/>
          <w:sz w:val="24"/>
          <w:szCs w:val="24"/>
        </w:rPr>
        <w:t>го просмотра и модификации виде</w:t>
      </w:r>
      <w:r w:rsidRPr="006B5F9D">
        <w:rPr>
          <w:rFonts w:ascii="Times New Roman" w:hAnsi="Times New Roman" w:cs="Times New Roman"/>
          <w:sz w:val="24"/>
          <w:szCs w:val="24"/>
        </w:rPr>
        <w:t>.</w:t>
      </w:r>
    </w:p>
    <w:p w14:paraId="23BA4799" w14:textId="1A992B9C" w:rsidR="00CD29E7" w:rsidRPr="00CD29E7" w:rsidRDefault="00CD29E7" w:rsidP="00034296">
      <w:pPr>
        <w:spacing w:line="276" w:lineRule="auto"/>
        <w:rPr>
          <w:szCs w:val="28"/>
        </w:rPr>
      </w:pPr>
      <w:r w:rsidRPr="00CD29E7">
        <w:rPr>
          <w:szCs w:val="28"/>
        </w:rPr>
        <w:t xml:space="preserve">Механизм архивирования формирует </w:t>
      </w:r>
      <w:r w:rsidR="00BC7DC7">
        <w:rPr>
          <w:szCs w:val="28"/>
        </w:rPr>
        <w:t>следующие</w:t>
      </w:r>
      <w:r w:rsidRPr="00CD29E7">
        <w:rPr>
          <w:szCs w:val="28"/>
        </w:rPr>
        <w:t xml:space="preserve"> тип</w:t>
      </w:r>
      <w:r w:rsidR="00BC7DC7">
        <w:rPr>
          <w:szCs w:val="28"/>
        </w:rPr>
        <w:t>ы</w:t>
      </w:r>
      <w:r w:rsidRPr="00CD29E7">
        <w:rPr>
          <w:szCs w:val="28"/>
        </w:rPr>
        <w:t xml:space="preserve"> архивов:</w:t>
      </w:r>
    </w:p>
    <w:p w14:paraId="3C597AD2" w14:textId="245F4A04" w:rsidR="00CD29E7" w:rsidRPr="00BC7DC7" w:rsidRDefault="00034296" w:rsidP="00DE49E1">
      <w:pPr>
        <w:numPr>
          <w:ilvl w:val="0"/>
          <w:numId w:val="94"/>
        </w:numPr>
        <w:suppressAutoHyphens/>
        <w:spacing w:line="276" w:lineRule="auto"/>
        <w:ind w:left="993" w:hanging="426"/>
        <w:jc w:val="left"/>
      </w:pPr>
      <w:r>
        <w:t>э</w:t>
      </w:r>
      <w:r w:rsidR="00E14131">
        <w:t>талонная</w:t>
      </w:r>
      <w:r w:rsidR="00CD29E7" w:rsidRPr="00CD29E7">
        <w:t xml:space="preserve"> копия исполняемого кода </w:t>
      </w:r>
      <w:r w:rsidR="00524456">
        <w:t>С</w:t>
      </w:r>
      <w:r w:rsidR="00CD29E7" w:rsidRPr="00CD29E7">
        <w:t>ПО МТК-30</w:t>
      </w:r>
      <w:r w:rsidR="00E14131">
        <w:t xml:space="preserve"> </w:t>
      </w:r>
      <w:r w:rsidR="00CD29E7" w:rsidRPr="00524456">
        <w:t>(</w:t>
      </w:r>
      <w:r w:rsidR="00CD29E7" w:rsidRPr="00524456">
        <w:rPr>
          <w:lang w:val="en-US"/>
        </w:rPr>
        <w:t>firmware</w:t>
      </w:r>
      <w:r w:rsidR="00CD29E7" w:rsidRPr="00524456">
        <w:t>)</w:t>
      </w:r>
      <w:r w:rsidR="00524456">
        <w:rPr>
          <w:i/>
        </w:rPr>
        <w:t xml:space="preserve"> </w:t>
      </w:r>
      <w:r w:rsidR="00524456">
        <w:t>и МЗИ (с расширением «</w:t>
      </w:r>
      <w:r w:rsidR="00524456" w:rsidRPr="00524456">
        <w:t>.</w:t>
      </w:r>
      <w:r w:rsidR="00524456">
        <w:rPr>
          <w:lang w:val="en-US"/>
        </w:rPr>
        <w:t>ref</w:t>
      </w:r>
      <w:r w:rsidR="00524456">
        <w:t>»)</w:t>
      </w:r>
      <w:r w:rsidR="00BC7DC7">
        <w:rPr>
          <w:i/>
        </w:rPr>
        <w:t>.</w:t>
      </w:r>
    </w:p>
    <w:p w14:paraId="26859E92" w14:textId="15A1DA3F" w:rsidR="00BC7DC7" w:rsidRDefault="00034296" w:rsidP="00DE49E1">
      <w:pPr>
        <w:numPr>
          <w:ilvl w:val="0"/>
          <w:numId w:val="94"/>
        </w:numPr>
        <w:suppressAutoHyphens/>
        <w:spacing w:line="276" w:lineRule="auto"/>
        <w:ind w:left="993" w:hanging="426"/>
        <w:jc w:val="left"/>
      </w:pPr>
      <w:r>
        <w:t>р</w:t>
      </w:r>
      <w:r w:rsidR="00BC7DC7" w:rsidRPr="00BC7DC7">
        <w:t>езервная копия</w:t>
      </w:r>
      <w:r w:rsidR="00BC7DC7">
        <w:t xml:space="preserve"> конфигурации </w:t>
      </w:r>
      <w:r w:rsidR="00524456">
        <w:t xml:space="preserve">СПО и </w:t>
      </w:r>
      <w:r w:rsidR="00BC7DC7">
        <w:t>МЗИ</w:t>
      </w:r>
      <w:r w:rsidR="00524456" w:rsidRPr="00524456">
        <w:t xml:space="preserve"> </w:t>
      </w:r>
      <w:r w:rsidR="00524456">
        <w:t>(с расширением «</w:t>
      </w:r>
      <w:r w:rsidR="00524456" w:rsidRPr="00524456">
        <w:t>.</w:t>
      </w:r>
      <w:r w:rsidR="00524456">
        <w:rPr>
          <w:lang w:val="en-US"/>
        </w:rPr>
        <w:t>rsv</w:t>
      </w:r>
      <w:r w:rsidR="00524456">
        <w:t>»)</w:t>
      </w:r>
      <w:r w:rsidR="00BC7DC7">
        <w:t>.</w:t>
      </w:r>
    </w:p>
    <w:p w14:paraId="2E6EC7D7" w14:textId="3B27888F" w:rsidR="00CD29E7" w:rsidRPr="00CD29E7" w:rsidRDefault="00CD29E7" w:rsidP="00CD29E7">
      <w:pPr>
        <w:spacing w:line="276" w:lineRule="auto"/>
        <w:rPr>
          <w:szCs w:val="28"/>
        </w:rPr>
      </w:pPr>
      <w:r w:rsidRPr="00CD29E7">
        <w:rPr>
          <w:szCs w:val="28"/>
        </w:rPr>
        <w:t>Механизм архивирования осуществляет формирование архивной копии и её выгрузку в хранилище архивов на АРМ администратора.</w:t>
      </w:r>
    </w:p>
    <w:p w14:paraId="6AF54BA3" w14:textId="751AC7D6" w:rsidR="00CD29E7" w:rsidRDefault="00CD29E7" w:rsidP="00CD29E7">
      <w:pPr>
        <w:spacing w:line="276" w:lineRule="auto"/>
        <w:rPr>
          <w:szCs w:val="28"/>
        </w:rPr>
      </w:pPr>
      <w:r w:rsidRPr="00CD29E7">
        <w:rPr>
          <w:szCs w:val="28"/>
        </w:rPr>
        <w:t xml:space="preserve">Архивирование и восстановление ПО осуществляется по командам </w:t>
      </w:r>
      <w:r w:rsidR="00247415">
        <w:rPr>
          <w:szCs w:val="28"/>
        </w:rPr>
        <w:t>ленты инструментов вкладки</w:t>
      </w:r>
      <w:r w:rsidRPr="00CD29E7">
        <w:rPr>
          <w:szCs w:val="28"/>
        </w:rPr>
        <w:t xml:space="preserve"> «</w:t>
      </w:r>
      <w:r w:rsidR="00E14131">
        <w:rPr>
          <w:szCs w:val="28"/>
        </w:rPr>
        <w:t>Целостность системы</w:t>
      </w:r>
      <w:r w:rsidRPr="00CD29E7">
        <w:rPr>
          <w:szCs w:val="28"/>
        </w:rPr>
        <w:t>» конфигуратора.</w:t>
      </w:r>
    </w:p>
    <w:p w14:paraId="0C1FABD0" w14:textId="05925A77" w:rsidR="00247415" w:rsidRDefault="00E77D31" w:rsidP="003E5962">
      <w:pPr>
        <w:pStyle w:val="20"/>
      </w:pPr>
      <w:bookmarkStart w:id="131" w:name="_Ref149055401"/>
      <w:bookmarkStart w:id="132" w:name="_Toc149055462"/>
      <w:r>
        <w:t>В</w:t>
      </w:r>
      <w:r w:rsidR="002C7EAC">
        <w:t>ыгрузк</w:t>
      </w:r>
      <w:r>
        <w:t>а</w:t>
      </w:r>
      <w:r w:rsidR="00247415" w:rsidRPr="00247415">
        <w:t xml:space="preserve"> эталонной копии </w:t>
      </w:r>
      <w:r w:rsidR="00F6579B" w:rsidRPr="00247415">
        <w:t xml:space="preserve">компоненты </w:t>
      </w:r>
      <w:r w:rsidR="00F6579B">
        <w:t>ПО МТК-30.КП</w:t>
      </w:r>
      <w:r w:rsidR="00247415">
        <w:t>:</w:t>
      </w:r>
      <w:bookmarkEnd w:id="131"/>
      <w:bookmarkEnd w:id="132"/>
    </w:p>
    <w:p w14:paraId="5F519AEA" w14:textId="77777777" w:rsidR="00674381" w:rsidRDefault="00674381" w:rsidP="00DE49E1">
      <w:pPr>
        <w:pStyle w:val="a4"/>
        <w:numPr>
          <w:ilvl w:val="0"/>
          <w:numId w:val="64"/>
        </w:numPr>
      </w:pPr>
      <w:r w:rsidRPr="004B5931">
        <w:t>Вызвать окно «Контроль целостности системы» путем нажатия кнопки</w:t>
      </w:r>
      <w:r>
        <w:rPr>
          <w:lang w:val="ru-RU"/>
        </w:rPr>
        <w:t xml:space="preserve"> </w:t>
      </w:r>
      <w:r w:rsidRPr="004B5931">
        <w:rPr>
          <w:noProof/>
        </w:rPr>
        <w:t>«Контроль целостности»</w:t>
      </w:r>
      <w:r>
        <w:rPr>
          <w:noProof/>
          <w:lang w:val="ru-RU"/>
        </w:rPr>
        <w:t xml:space="preserve"> главной ленты инструментов</w:t>
      </w:r>
      <w:r w:rsidRPr="004B5931">
        <w:rPr>
          <w:noProof/>
        </w:rPr>
        <w:t xml:space="preserve">. </w:t>
      </w:r>
    </w:p>
    <w:p w14:paraId="0E2B8C24" w14:textId="7D49496F" w:rsidR="00674381" w:rsidRPr="004B5931" w:rsidRDefault="00674381" w:rsidP="00DE49E1">
      <w:pPr>
        <w:pStyle w:val="a4"/>
        <w:numPr>
          <w:ilvl w:val="0"/>
          <w:numId w:val="64"/>
        </w:numPr>
      </w:pPr>
      <w:r>
        <w:rPr>
          <w:noProof/>
          <w:lang w:val="ru-RU"/>
        </w:rPr>
        <w:t>Нажать кнопку «</w:t>
      </w:r>
      <w:r w:rsidRPr="004B5931">
        <w:rPr>
          <w:noProof/>
        </w:rPr>
        <w:t>Загрузить список файлов</w:t>
      </w:r>
      <w:r>
        <w:rPr>
          <w:noProof/>
          <w:lang w:val="ru-RU"/>
        </w:rPr>
        <w:t>»</w:t>
      </w:r>
      <w:r w:rsidRPr="004B5931">
        <w:rPr>
          <w:noProof/>
        </w:rPr>
        <w:t>.</w:t>
      </w:r>
    </w:p>
    <w:p w14:paraId="1F715D65" w14:textId="17CDE110" w:rsidR="00247415" w:rsidRDefault="00247415" w:rsidP="00DE49E1">
      <w:pPr>
        <w:pStyle w:val="aff1"/>
        <w:numPr>
          <w:ilvl w:val="0"/>
          <w:numId w:val="64"/>
        </w:numPr>
        <w:rPr>
          <w:szCs w:val="28"/>
        </w:rPr>
      </w:pPr>
      <w:r>
        <w:rPr>
          <w:szCs w:val="28"/>
        </w:rPr>
        <w:t>В</w:t>
      </w:r>
      <w:r w:rsidRPr="00247415">
        <w:rPr>
          <w:szCs w:val="28"/>
        </w:rPr>
        <w:t>ыбрать</w:t>
      </w:r>
      <w:r>
        <w:rPr>
          <w:szCs w:val="28"/>
        </w:rPr>
        <w:t xml:space="preserve"> компоненту в списке загруженных файлов</w:t>
      </w:r>
      <w:r w:rsidR="00674381">
        <w:rPr>
          <w:szCs w:val="28"/>
        </w:rPr>
        <w:t xml:space="preserve"> (</w:t>
      </w:r>
      <w:r w:rsidR="00674381">
        <w:rPr>
          <w:szCs w:val="28"/>
          <w:lang w:val="en-US"/>
        </w:rPr>
        <w:t>ISS</w:t>
      </w:r>
      <w:r w:rsidR="00674381" w:rsidRPr="00674381">
        <w:rPr>
          <w:szCs w:val="28"/>
        </w:rPr>
        <w:t>.</w:t>
      </w:r>
      <w:r w:rsidR="00674381">
        <w:rPr>
          <w:szCs w:val="28"/>
          <w:lang w:val="en-US"/>
        </w:rPr>
        <w:t>mzi</w:t>
      </w:r>
      <w:r w:rsidR="00674381">
        <w:rPr>
          <w:szCs w:val="28"/>
        </w:rPr>
        <w:t xml:space="preserve"> или </w:t>
      </w:r>
      <w:r w:rsidR="00674381">
        <w:rPr>
          <w:szCs w:val="28"/>
          <w:lang w:val="en-US"/>
        </w:rPr>
        <w:t>Zemon</w:t>
      </w:r>
      <w:r w:rsidR="00674381" w:rsidRPr="00674381">
        <w:rPr>
          <w:szCs w:val="28"/>
        </w:rPr>
        <w:t>.</w:t>
      </w:r>
      <w:r w:rsidR="00674381">
        <w:rPr>
          <w:szCs w:val="28"/>
          <w:lang w:val="en-US"/>
        </w:rPr>
        <w:t>app</w:t>
      </w:r>
      <w:r w:rsidR="00674381" w:rsidRPr="00674381">
        <w:rPr>
          <w:szCs w:val="28"/>
        </w:rPr>
        <w:t>)</w:t>
      </w:r>
      <w:r>
        <w:rPr>
          <w:szCs w:val="28"/>
        </w:rPr>
        <w:t>.</w:t>
      </w:r>
      <w:r w:rsidR="00674381">
        <w:rPr>
          <w:szCs w:val="28"/>
        </w:rPr>
        <w:t xml:space="preserve"> </w:t>
      </w:r>
    </w:p>
    <w:p w14:paraId="4974967D" w14:textId="07A98369" w:rsidR="00247415" w:rsidRDefault="00247415" w:rsidP="00DE49E1">
      <w:pPr>
        <w:pStyle w:val="aff1"/>
        <w:numPr>
          <w:ilvl w:val="0"/>
          <w:numId w:val="64"/>
        </w:numPr>
        <w:rPr>
          <w:szCs w:val="28"/>
        </w:rPr>
      </w:pPr>
      <w:r>
        <w:rPr>
          <w:szCs w:val="28"/>
        </w:rPr>
        <w:t>Нажать кнопку «</w:t>
      </w:r>
      <w:r w:rsidR="00A12F88">
        <w:rPr>
          <w:szCs w:val="28"/>
        </w:rPr>
        <w:t>Выгрузить копию ПО</w:t>
      </w:r>
      <w:r>
        <w:rPr>
          <w:szCs w:val="28"/>
        </w:rPr>
        <w:t>» ленты инструментов.</w:t>
      </w:r>
    </w:p>
    <w:p w14:paraId="27CBC405" w14:textId="3F9EA39C" w:rsidR="00247415" w:rsidRDefault="00A12F88" w:rsidP="00247415">
      <w:pPr>
        <w:ind w:left="567" w:firstLine="0"/>
        <w:rPr>
          <w:szCs w:val="28"/>
        </w:rPr>
      </w:pPr>
      <w:r>
        <w:rPr>
          <w:noProof/>
        </w:rPr>
        <w:drawing>
          <wp:inline distT="0" distB="0" distL="0" distR="0" wp14:anchorId="43F76333" wp14:editId="04A578F8">
            <wp:extent cx="4821124" cy="2705100"/>
            <wp:effectExtent l="76200" t="76200" r="74930" b="762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824086" cy="2706762"/>
                    </a:xfrm>
                    <a:prstGeom prst="rect">
                      <a:avLst/>
                    </a:prstGeom>
                    <a:effectLst>
                      <a:glow rad="63500">
                        <a:sysClr val="window" lastClr="FFFFFF">
                          <a:lumMod val="75000"/>
                        </a:sysClr>
                      </a:glow>
                    </a:effectLst>
                  </pic:spPr>
                </pic:pic>
              </a:graphicData>
            </a:graphic>
          </wp:inline>
        </w:drawing>
      </w:r>
    </w:p>
    <w:p w14:paraId="52461B24" w14:textId="3924B38A" w:rsidR="00247415" w:rsidRDefault="00A12F88" w:rsidP="00247415">
      <w:pPr>
        <w:keepNext/>
        <w:ind w:firstLine="0"/>
      </w:pPr>
      <w:r>
        <w:rPr>
          <w:noProof/>
        </w:rPr>
        <w:drawing>
          <wp:inline distT="0" distB="0" distL="0" distR="0" wp14:anchorId="5008921F" wp14:editId="73DA7E29">
            <wp:extent cx="6120765" cy="252730"/>
            <wp:effectExtent l="76200" t="76200" r="70485" b="711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20765" cy="252730"/>
                    </a:xfrm>
                    <a:prstGeom prst="rect">
                      <a:avLst/>
                    </a:prstGeom>
                    <a:effectLst>
                      <a:glow rad="63500">
                        <a:sysClr val="window" lastClr="FFFFFF">
                          <a:lumMod val="75000"/>
                        </a:sysClr>
                      </a:glow>
                    </a:effectLst>
                  </pic:spPr>
                </pic:pic>
              </a:graphicData>
            </a:graphic>
          </wp:inline>
        </w:drawing>
      </w:r>
    </w:p>
    <w:p w14:paraId="79247D0E" w14:textId="10B6933B" w:rsidR="00247415" w:rsidRDefault="00247415" w:rsidP="00247415">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t xml:space="preserve"> Создание эталонной копии компоненты</w:t>
      </w:r>
    </w:p>
    <w:p w14:paraId="56636692" w14:textId="61760DCA" w:rsidR="00F6579B" w:rsidRPr="00F6579B" w:rsidRDefault="00F6579B" w:rsidP="00DE49E1">
      <w:pPr>
        <w:numPr>
          <w:ilvl w:val="0"/>
          <w:numId w:val="64"/>
        </w:numPr>
        <w:spacing w:line="276" w:lineRule="auto"/>
        <w:rPr>
          <w:color w:val="000000"/>
          <w:lang w:val="x-none" w:eastAsia="x-none"/>
        </w:rPr>
      </w:pPr>
      <w:r w:rsidRPr="00F6579B">
        <w:rPr>
          <w:color w:val="000000"/>
          <w:lang w:val="x-none" w:eastAsia="x-none"/>
        </w:rPr>
        <w:t xml:space="preserve">На АРМ открыть папку с установленным ПО Конфигуратор, перейти в подпапку </w:t>
      </w:r>
      <w:r w:rsidRPr="00F6579B">
        <w:rPr>
          <w:color w:val="000000"/>
          <w:lang w:val="en-US" w:eastAsia="x-none"/>
        </w:rPr>
        <w:t>rcv</w:t>
      </w:r>
      <w:r w:rsidRPr="00F6579B">
        <w:rPr>
          <w:color w:val="000000"/>
          <w:lang w:val="x-none" w:eastAsia="x-none"/>
        </w:rPr>
        <w:t>\</w:t>
      </w:r>
      <w:r w:rsidRPr="00F6579B">
        <w:rPr>
          <w:color w:val="000000"/>
          <w:lang w:val="en-US" w:eastAsia="x-none"/>
        </w:rPr>
        <w:t>IP</w:t>
      </w:r>
      <w:r w:rsidRPr="00F6579B">
        <w:rPr>
          <w:color w:val="000000"/>
          <w:lang w:eastAsia="x-none"/>
        </w:rPr>
        <w:t>-адрес источника</w:t>
      </w:r>
      <w:r w:rsidRPr="00F6579B">
        <w:rPr>
          <w:color w:val="000000"/>
          <w:lang w:val="x-none" w:eastAsia="x-none"/>
        </w:rPr>
        <w:t xml:space="preserve">. Найти только что загруженный файл, который будет иметь вид </w:t>
      </w:r>
      <w:r w:rsidRPr="00F6579B">
        <w:rPr>
          <w:color w:val="000000"/>
          <w:lang w:eastAsia="x-none"/>
        </w:rPr>
        <w:t>«</w:t>
      </w:r>
      <w:r w:rsidRPr="00F6579B">
        <w:rPr>
          <w:color w:val="000000"/>
          <w:lang w:val="en-US" w:eastAsia="x-none"/>
        </w:rPr>
        <w:t>YYMMDDHHMMSS</w:t>
      </w:r>
      <w:r w:rsidRPr="00F6579B">
        <w:rPr>
          <w:color w:val="000000"/>
          <w:lang w:val="x-none" w:eastAsia="x-none"/>
        </w:rPr>
        <w:t>-</w:t>
      </w:r>
      <w:r>
        <w:rPr>
          <w:color w:val="000000"/>
          <w:lang w:eastAsia="x-none"/>
        </w:rPr>
        <w:t>НазваниеКомпоненты</w:t>
      </w:r>
      <w:r w:rsidRPr="00F6579B">
        <w:rPr>
          <w:color w:val="000000"/>
          <w:lang w:eastAsia="x-none"/>
        </w:rPr>
        <w:t>.</w:t>
      </w:r>
      <w:r w:rsidRPr="00F6579B">
        <w:rPr>
          <w:color w:val="000000"/>
          <w:lang w:val="en-US" w:eastAsia="x-none"/>
        </w:rPr>
        <w:t>r</w:t>
      </w:r>
      <w:r>
        <w:rPr>
          <w:color w:val="000000"/>
          <w:lang w:val="en-US" w:eastAsia="x-none"/>
        </w:rPr>
        <w:t>ef</w:t>
      </w:r>
      <w:r w:rsidRPr="00F6579B">
        <w:rPr>
          <w:color w:val="000000"/>
          <w:lang w:eastAsia="x-none"/>
        </w:rPr>
        <w:t>», где «</w:t>
      </w:r>
      <w:r w:rsidRPr="00F6579B">
        <w:rPr>
          <w:color w:val="000000"/>
          <w:lang w:val="en-US" w:eastAsia="x-none"/>
        </w:rPr>
        <w:t>YYMMDDHHMMSS</w:t>
      </w:r>
      <w:r w:rsidRPr="00F6579B">
        <w:rPr>
          <w:rFonts w:ascii="Consolas" w:hAnsi="Consolas" w:cs="Consolas"/>
          <w:color w:val="000000"/>
          <w:sz w:val="19"/>
          <w:szCs w:val="19"/>
          <w:lang w:eastAsia="x-none"/>
        </w:rPr>
        <w:t xml:space="preserve">» </w:t>
      </w:r>
      <w:r w:rsidRPr="00F6579B">
        <w:rPr>
          <w:color w:val="000000"/>
          <w:lang w:val="x-none" w:eastAsia="x-none"/>
        </w:rPr>
        <w:t>— время создания копии на сервере.</w:t>
      </w:r>
      <w:r w:rsidRPr="00F6579B">
        <w:rPr>
          <w:color w:val="000000"/>
          <w:lang w:eastAsia="x-none"/>
        </w:rPr>
        <w:t xml:space="preserve"> Расширение файла «*.</w:t>
      </w:r>
      <w:r w:rsidRPr="00F6579B">
        <w:rPr>
          <w:color w:val="000000"/>
          <w:lang w:val="en-US" w:eastAsia="x-none"/>
        </w:rPr>
        <w:t>r</w:t>
      </w:r>
      <w:r>
        <w:rPr>
          <w:color w:val="000000"/>
          <w:lang w:val="en-US" w:eastAsia="x-none"/>
        </w:rPr>
        <w:t>ef</w:t>
      </w:r>
      <w:r w:rsidRPr="00F6579B">
        <w:rPr>
          <w:color w:val="000000"/>
          <w:lang w:eastAsia="x-none"/>
        </w:rPr>
        <w:t>» указывает на тип копии ПО (</w:t>
      </w:r>
      <w:r>
        <w:rPr>
          <w:color w:val="000000"/>
          <w:lang w:eastAsia="x-none"/>
        </w:rPr>
        <w:t>эталонная</w:t>
      </w:r>
      <w:r w:rsidRPr="00F6579B">
        <w:rPr>
          <w:color w:val="000000"/>
          <w:lang w:eastAsia="x-none"/>
        </w:rPr>
        <w:t>).</w:t>
      </w:r>
    </w:p>
    <w:p w14:paraId="2B3A08C2" w14:textId="77777777" w:rsidR="00DF36FD" w:rsidRDefault="00A12F88" w:rsidP="00DF36FD">
      <w:pPr>
        <w:keepNext/>
        <w:spacing w:after="120"/>
        <w:ind w:left="567" w:firstLine="0"/>
        <w:jc w:val="center"/>
      </w:pPr>
      <w:r>
        <w:rPr>
          <w:noProof/>
        </w:rPr>
        <w:lastRenderedPageBreak/>
        <w:drawing>
          <wp:inline distT="0" distB="0" distL="0" distR="0" wp14:anchorId="65F63CA1" wp14:editId="3280D1B8">
            <wp:extent cx="2819400" cy="1295400"/>
            <wp:effectExtent l="76200" t="76200" r="76200" b="76200"/>
            <wp:docPr id="1038" name="Рисунок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19400" cy="1295400"/>
                    </a:xfrm>
                    <a:prstGeom prst="rect">
                      <a:avLst/>
                    </a:prstGeom>
                    <a:effectLst>
                      <a:glow rad="63500">
                        <a:sysClr val="window" lastClr="FFFFFF">
                          <a:lumMod val="75000"/>
                        </a:sysClr>
                      </a:glow>
                    </a:effectLst>
                  </pic:spPr>
                </pic:pic>
              </a:graphicData>
            </a:graphic>
          </wp:inline>
        </w:drawing>
      </w:r>
    </w:p>
    <w:p w14:paraId="27DF7D44" w14:textId="0DD1BF43" w:rsidR="00247415" w:rsidRDefault="00DF36FD" w:rsidP="00DF36FD">
      <w:pPr>
        <w:pStyle w:val="af8"/>
        <w:rPr>
          <w:szCs w:val="28"/>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rPr>
          <w:noProof/>
        </w:rPr>
        <w:t xml:space="preserve"> Архив с выгруженной копией ПО</w:t>
      </w:r>
    </w:p>
    <w:p w14:paraId="4BD67A67" w14:textId="5BA2265E" w:rsidR="00F6579B" w:rsidRPr="00F6579B" w:rsidRDefault="00E77D31" w:rsidP="003E5962">
      <w:pPr>
        <w:pStyle w:val="20"/>
      </w:pPr>
      <w:bookmarkStart w:id="133" w:name="_Ref149054799"/>
      <w:bookmarkStart w:id="134" w:name="_Toc149055463"/>
      <w:r>
        <w:t>В</w:t>
      </w:r>
      <w:r w:rsidR="0057525E">
        <w:t>ыгрузк</w:t>
      </w:r>
      <w:r>
        <w:t>а</w:t>
      </w:r>
      <w:r w:rsidR="00F6579B" w:rsidRPr="00F6579B">
        <w:t xml:space="preserve"> резервной копии конфигурации </w:t>
      </w:r>
      <w:r w:rsidR="00674381">
        <w:t>ПО</w:t>
      </w:r>
      <w:r w:rsidR="00F6579B">
        <w:t xml:space="preserve"> МТК-30.КП</w:t>
      </w:r>
      <w:r w:rsidR="00F6579B" w:rsidRPr="00F6579B">
        <w:t>:</w:t>
      </w:r>
      <w:bookmarkEnd w:id="133"/>
      <w:bookmarkEnd w:id="134"/>
    </w:p>
    <w:p w14:paraId="5E5360C6" w14:textId="77777777" w:rsidR="00674381" w:rsidRDefault="00674381" w:rsidP="00DE49E1">
      <w:pPr>
        <w:pStyle w:val="a4"/>
        <w:numPr>
          <w:ilvl w:val="0"/>
          <w:numId w:val="66"/>
        </w:numPr>
      </w:pPr>
      <w:r w:rsidRPr="004B5931">
        <w:t>Вызвать окно «Контроль целостности системы» путем нажатия кнопки</w:t>
      </w:r>
      <w:r>
        <w:rPr>
          <w:lang w:val="ru-RU"/>
        </w:rPr>
        <w:t xml:space="preserve"> </w:t>
      </w:r>
      <w:r w:rsidRPr="004B5931">
        <w:rPr>
          <w:noProof/>
        </w:rPr>
        <w:t>«Контроль целостности»</w:t>
      </w:r>
      <w:r>
        <w:rPr>
          <w:noProof/>
          <w:lang w:val="ru-RU"/>
        </w:rPr>
        <w:t xml:space="preserve"> главной ленты инструментов</w:t>
      </w:r>
      <w:r w:rsidRPr="004B5931">
        <w:rPr>
          <w:noProof/>
        </w:rPr>
        <w:t xml:space="preserve">. </w:t>
      </w:r>
    </w:p>
    <w:p w14:paraId="70CC2160" w14:textId="54DD8075" w:rsidR="00674381" w:rsidRPr="00674381" w:rsidRDefault="00674381" w:rsidP="00DE49E1">
      <w:pPr>
        <w:pStyle w:val="a4"/>
        <w:numPr>
          <w:ilvl w:val="0"/>
          <w:numId w:val="66"/>
        </w:numPr>
      </w:pPr>
      <w:r>
        <w:rPr>
          <w:noProof/>
          <w:lang w:val="ru-RU"/>
        </w:rPr>
        <w:t>Нажать кнопку «</w:t>
      </w:r>
      <w:r w:rsidRPr="004B5931">
        <w:rPr>
          <w:noProof/>
        </w:rPr>
        <w:t>Загрузить список файлов</w:t>
      </w:r>
      <w:r>
        <w:rPr>
          <w:noProof/>
          <w:lang w:val="ru-RU"/>
        </w:rPr>
        <w:t>»</w:t>
      </w:r>
      <w:r w:rsidRPr="004B5931">
        <w:rPr>
          <w:noProof/>
        </w:rPr>
        <w:t>.</w:t>
      </w:r>
    </w:p>
    <w:p w14:paraId="2338AA3C" w14:textId="7BAAC9ED" w:rsidR="00F6579B" w:rsidRPr="00F6579B" w:rsidRDefault="00F6579B" w:rsidP="00DE49E1">
      <w:pPr>
        <w:pStyle w:val="aff1"/>
        <w:numPr>
          <w:ilvl w:val="0"/>
          <w:numId w:val="66"/>
        </w:numPr>
        <w:rPr>
          <w:color w:val="000000"/>
          <w:lang w:val="x-none" w:eastAsia="x-none"/>
        </w:rPr>
      </w:pPr>
      <w:r w:rsidRPr="00F6579B">
        <w:rPr>
          <w:noProof/>
          <w:color w:val="000000"/>
          <w:lang w:eastAsia="x-none"/>
        </w:rPr>
        <w:t xml:space="preserve"> </w:t>
      </w:r>
      <w:r w:rsidRPr="00F6579B">
        <w:rPr>
          <w:noProof/>
          <w:color w:val="000000"/>
          <w:lang w:val="x-none" w:eastAsia="x-none"/>
        </w:rPr>
        <w:t xml:space="preserve">Найти и выделить в списке компоненту, отвечающую за </w:t>
      </w:r>
      <w:r w:rsidR="00F948F5">
        <w:rPr>
          <w:noProof/>
          <w:color w:val="000000"/>
          <w:lang w:eastAsia="x-none"/>
        </w:rPr>
        <w:t xml:space="preserve">ПО </w:t>
      </w:r>
      <w:r w:rsidRPr="00F6579B">
        <w:rPr>
          <w:noProof/>
          <w:color w:val="000000"/>
          <w:lang w:eastAsia="x-none"/>
        </w:rPr>
        <w:t>контроллера</w:t>
      </w:r>
      <w:r w:rsidR="00F948F5">
        <w:rPr>
          <w:noProof/>
          <w:color w:val="000000"/>
          <w:lang w:val="x-none" w:eastAsia="x-none"/>
        </w:rPr>
        <w:t xml:space="preserve"> (</w:t>
      </w:r>
      <w:r w:rsidR="00674381">
        <w:rPr>
          <w:szCs w:val="28"/>
          <w:lang w:val="en-US"/>
        </w:rPr>
        <w:t>ISS</w:t>
      </w:r>
      <w:r w:rsidR="00674381" w:rsidRPr="00674381">
        <w:rPr>
          <w:szCs w:val="28"/>
        </w:rPr>
        <w:t>.</w:t>
      </w:r>
      <w:r w:rsidR="00674381">
        <w:rPr>
          <w:szCs w:val="28"/>
          <w:lang w:val="en-US"/>
        </w:rPr>
        <w:t>mzi</w:t>
      </w:r>
      <w:r w:rsidR="00674381">
        <w:rPr>
          <w:szCs w:val="28"/>
        </w:rPr>
        <w:t xml:space="preserve"> или </w:t>
      </w:r>
      <w:r w:rsidR="00674381">
        <w:rPr>
          <w:szCs w:val="28"/>
          <w:lang w:val="en-US"/>
        </w:rPr>
        <w:t>Zemon</w:t>
      </w:r>
      <w:r w:rsidR="00674381" w:rsidRPr="00674381">
        <w:rPr>
          <w:szCs w:val="28"/>
        </w:rPr>
        <w:t>.</w:t>
      </w:r>
      <w:r w:rsidR="00674381">
        <w:rPr>
          <w:szCs w:val="28"/>
          <w:lang w:val="en-US"/>
        </w:rPr>
        <w:t>app</w:t>
      </w:r>
      <w:r w:rsidRPr="00F6579B">
        <w:rPr>
          <w:noProof/>
          <w:lang w:val="x-none" w:eastAsia="x-none"/>
        </w:rPr>
        <w:t>).</w:t>
      </w:r>
    </w:p>
    <w:p w14:paraId="3359C3A2" w14:textId="31412FEB" w:rsidR="00F6579B" w:rsidRPr="00A12F88" w:rsidRDefault="00F6579B" w:rsidP="00DE49E1">
      <w:pPr>
        <w:pStyle w:val="aff1"/>
        <w:numPr>
          <w:ilvl w:val="0"/>
          <w:numId w:val="66"/>
        </w:numPr>
        <w:rPr>
          <w:color w:val="000000"/>
          <w:lang w:val="x-none" w:eastAsia="x-none"/>
        </w:rPr>
      </w:pPr>
      <w:r w:rsidRPr="00F6579B">
        <w:rPr>
          <w:noProof/>
          <w:color w:val="000000"/>
          <w:lang w:val="x-none" w:eastAsia="x-none"/>
        </w:rPr>
        <w:t xml:space="preserve">Нажать кнопку </w:t>
      </w:r>
      <w:r w:rsidRPr="00F6579B">
        <w:rPr>
          <w:noProof/>
          <w:color w:val="000000"/>
          <w:lang w:eastAsia="x-none"/>
        </w:rPr>
        <w:t>л</w:t>
      </w:r>
      <w:r w:rsidRPr="00F6579B">
        <w:rPr>
          <w:noProof/>
          <w:color w:val="000000"/>
          <w:lang w:val="x-none" w:eastAsia="x-none"/>
        </w:rPr>
        <w:t>енты инструментов «</w:t>
      </w:r>
      <w:r w:rsidR="00A12F88">
        <w:rPr>
          <w:noProof/>
          <w:color w:val="000000"/>
          <w:lang w:eastAsia="x-none"/>
        </w:rPr>
        <w:t>Выгрузить конфигурацию ПО</w:t>
      </w:r>
      <w:r w:rsidRPr="00F6579B">
        <w:rPr>
          <w:noProof/>
          <w:color w:val="000000"/>
          <w:lang w:val="x-none" w:eastAsia="x-none"/>
        </w:rPr>
        <w:t>». В появившемся окне подтверждения операции нажать «Да».</w:t>
      </w:r>
      <w:r>
        <w:rPr>
          <w:noProof/>
          <w:color w:val="000000"/>
          <w:lang w:eastAsia="x-none"/>
        </w:rPr>
        <w:t xml:space="preserve"> </w:t>
      </w:r>
      <w:r w:rsidRPr="00F6579B">
        <w:rPr>
          <w:color w:val="000000"/>
          <w:lang w:eastAsia="x-none"/>
        </w:rPr>
        <w:t>Убедиться в успешном выполнении операции</w:t>
      </w:r>
      <w:r>
        <w:rPr>
          <w:color w:val="000000"/>
          <w:lang w:eastAsia="x-none"/>
        </w:rPr>
        <w:t>.</w:t>
      </w:r>
    </w:p>
    <w:p w14:paraId="096E60C1" w14:textId="6AE70AC4" w:rsidR="00F6579B" w:rsidRDefault="00A12F88" w:rsidP="00F6579B">
      <w:pPr>
        <w:keepNext/>
        <w:spacing w:line="276" w:lineRule="auto"/>
        <w:ind w:firstLine="0"/>
        <w:jc w:val="center"/>
      </w:pPr>
      <w:r>
        <w:rPr>
          <w:noProof/>
        </w:rPr>
        <w:drawing>
          <wp:inline distT="0" distB="0" distL="0" distR="0" wp14:anchorId="3C94EA07" wp14:editId="37E2ECE1">
            <wp:extent cx="4934657" cy="2800350"/>
            <wp:effectExtent l="76200" t="76200" r="75565" b="76200"/>
            <wp:docPr id="905"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935332" cy="2800733"/>
                    </a:xfrm>
                    <a:prstGeom prst="rect">
                      <a:avLst/>
                    </a:prstGeom>
                    <a:effectLst>
                      <a:glow rad="63500">
                        <a:sysClr val="window" lastClr="FFFFFF">
                          <a:lumMod val="75000"/>
                        </a:sysClr>
                      </a:glow>
                    </a:effectLst>
                  </pic:spPr>
                </pic:pic>
              </a:graphicData>
            </a:graphic>
          </wp:inline>
        </w:drawing>
      </w:r>
    </w:p>
    <w:p w14:paraId="304CA94B" w14:textId="1C481B3A" w:rsidR="00F6579B" w:rsidRDefault="00A12F88" w:rsidP="00F6579B">
      <w:pPr>
        <w:keepNext/>
        <w:spacing w:line="276" w:lineRule="auto"/>
        <w:ind w:firstLine="0"/>
        <w:jc w:val="center"/>
      </w:pPr>
      <w:r>
        <w:rPr>
          <w:noProof/>
        </w:rPr>
        <w:drawing>
          <wp:inline distT="0" distB="0" distL="0" distR="0" wp14:anchorId="15493C77" wp14:editId="35A16424">
            <wp:extent cx="6120765" cy="336550"/>
            <wp:effectExtent l="76200" t="76200" r="70485" b="82550"/>
            <wp:docPr id="910" name="Рисунок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20765" cy="336550"/>
                    </a:xfrm>
                    <a:prstGeom prst="rect">
                      <a:avLst/>
                    </a:prstGeom>
                    <a:effectLst>
                      <a:glow rad="63500">
                        <a:sysClr val="window" lastClr="FFFFFF">
                          <a:lumMod val="75000"/>
                        </a:sysClr>
                      </a:glow>
                    </a:effectLst>
                  </pic:spPr>
                </pic:pic>
              </a:graphicData>
            </a:graphic>
          </wp:inline>
        </w:drawing>
      </w:r>
    </w:p>
    <w:p w14:paraId="4E5FCEB4" w14:textId="158FC12C" w:rsidR="00F6579B" w:rsidRPr="00F6579B" w:rsidRDefault="00F6579B" w:rsidP="00F6579B">
      <w:pPr>
        <w:pStyle w:val="af8"/>
        <w:rPr>
          <w:color w:val="000000"/>
          <w:lang w:val="x-none" w:eastAsia="x-none"/>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7.2</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t xml:space="preserve"> </w:t>
      </w:r>
      <w:r w:rsidR="00A12F88">
        <w:t>Выгрузка</w:t>
      </w:r>
      <w:r w:rsidRPr="00B36C53">
        <w:t xml:space="preserve"> резервной копии </w:t>
      </w:r>
      <w:r w:rsidR="00A12F88">
        <w:t>конфигурации</w:t>
      </w:r>
    </w:p>
    <w:p w14:paraId="2C76E564" w14:textId="5FC09255" w:rsidR="00F6579B" w:rsidRPr="00A12F88" w:rsidRDefault="00F6579B" w:rsidP="00DE49E1">
      <w:pPr>
        <w:numPr>
          <w:ilvl w:val="0"/>
          <w:numId w:val="66"/>
        </w:numPr>
        <w:spacing w:line="276" w:lineRule="auto"/>
        <w:ind w:left="1069"/>
        <w:rPr>
          <w:color w:val="000000"/>
          <w:lang w:val="x-none" w:eastAsia="x-none"/>
        </w:rPr>
      </w:pPr>
      <w:r w:rsidRPr="00F6579B">
        <w:rPr>
          <w:color w:val="000000"/>
          <w:lang w:val="x-none" w:eastAsia="x-none"/>
        </w:rPr>
        <w:t xml:space="preserve">На АРМ открыть папку с установленным ПО Конфигуратор, перейти в подпапку </w:t>
      </w:r>
      <w:r w:rsidRPr="00F6579B">
        <w:rPr>
          <w:color w:val="000000"/>
          <w:lang w:val="en-US" w:eastAsia="x-none"/>
        </w:rPr>
        <w:t>rcv</w:t>
      </w:r>
      <w:r w:rsidRPr="00F6579B">
        <w:rPr>
          <w:color w:val="000000"/>
          <w:lang w:val="x-none" w:eastAsia="x-none"/>
        </w:rPr>
        <w:t>\</w:t>
      </w:r>
      <w:r w:rsidRPr="00F6579B">
        <w:rPr>
          <w:color w:val="000000"/>
          <w:lang w:val="en-US" w:eastAsia="x-none"/>
        </w:rPr>
        <w:t>IP</w:t>
      </w:r>
      <w:r w:rsidRPr="00F6579B">
        <w:rPr>
          <w:color w:val="000000"/>
          <w:lang w:eastAsia="x-none"/>
        </w:rPr>
        <w:t>-адрес источника</w:t>
      </w:r>
      <w:r w:rsidRPr="00F6579B">
        <w:rPr>
          <w:color w:val="000000"/>
          <w:lang w:val="x-none" w:eastAsia="x-none"/>
        </w:rPr>
        <w:t xml:space="preserve">. Найти только что загруженный файл, который будет иметь вид </w:t>
      </w:r>
      <w:r w:rsidRPr="00F6579B">
        <w:rPr>
          <w:color w:val="000000"/>
          <w:lang w:eastAsia="x-none"/>
        </w:rPr>
        <w:t>«</w:t>
      </w:r>
      <w:r w:rsidRPr="00F6579B">
        <w:rPr>
          <w:color w:val="000000"/>
          <w:lang w:val="en-US" w:eastAsia="x-none"/>
        </w:rPr>
        <w:t>YYMMDDHHMMSS</w:t>
      </w:r>
      <w:r w:rsidRPr="00F6579B">
        <w:rPr>
          <w:color w:val="000000"/>
          <w:lang w:val="x-none" w:eastAsia="x-none"/>
        </w:rPr>
        <w:t>-</w:t>
      </w:r>
      <w:r w:rsidR="00F948F5">
        <w:rPr>
          <w:color w:val="000000"/>
          <w:lang w:val="en-US" w:eastAsia="x-none"/>
        </w:rPr>
        <w:t>I</w:t>
      </w:r>
      <w:r w:rsidR="00166308">
        <w:rPr>
          <w:color w:val="000000"/>
          <w:lang w:val="en-US" w:eastAsia="x-none"/>
        </w:rPr>
        <w:t>SS</w:t>
      </w:r>
      <w:r w:rsidR="00F948F5" w:rsidRPr="00F948F5">
        <w:rPr>
          <w:color w:val="000000"/>
          <w:lang w:eastAsia="x-none"/>
        </w:rPr>
        <w:t>.</w:t>
      </w:r>
      <w:r w:rsidR="00F948F5">
        <w:rPr>
          <w:color w:val="000000"/>
          <w:lang w:val="en-US" w:eastAsia="x-none"/>
        </w:rPr>
        <w:t>mzi</w:t>
      </w:r>
      <w:r w:rsidRPr="00F6579B">
        <w:rPr>
          <w:color w:val="000000"/>
          <w:lang w:eastAsia="x-none"/>
        </w:rPr>
        <w:t>.</w:t>
      </w:r>
      <w:r w:rsidRPr="00F6579B">
        <w:rPr>
          <w:color w:val="000000"/>
          <w:lang w:val="en-US" w:eastAsia="x-none"/>
        </w:rPr>
        <w:t>rsv</w:t>
      </w:r>
      <w:r w:rsidRPr="00F6579B">
        <w:rPr>
          <w:color w:val="000000"/>
          <w:lang w:eastAsia="x-none"/>
        </w:rPr>
        <w:t>», где «</w:t>
      </w:r>
      <w:r w:rsidRPr="00F6579B">
        <w:rPr>
          <w:color w:val="000000"/>
          <w:lang w:val="en-US" w:eastAsia="x-none"/>
        </w:rPr>
        <w:t>YYMMDDHHMMSS</w:t>
      </w:r>
      <w:r w:rsidRPr="00F6579B">
        <w:rPr>
          <w:rFonts w:ascii="Consolas" w:hAnsi="Consolas" w:cs="Consolas"/>
          <w:color w:val="000000"/>
          <w:sz w:val="19"/>
          <w:szCs w:val="19"/>
          <w:lang w:eastAsia="x-none"/>
        </w:rPr>
        <w:t xml:space="preserve">» </w:t>
      </w:r>
      <w:r w:rsidRPr="00F6579B">
        <w:rPr>
          <w:color w:val="000000"/>
          <w:lang w:val="x-none" w:eastAsia="x-none"/>
        </w:rPr>
        <w:t>— время создания копии на сервере.</w:t>
      </w:r>
      <w:r w:rsidRPr="00F6579B">
        <w:rPr>
          <w:color w:val="000000"/>
          <w:lang w:eastAsia="x-none"/>
        </w:rPr>
        <w:t xml:space="preserve"> Расширение файла «*.</w:t>
      </w:r>
      <w:r w:rsidRPr="00F6579B">
        <w:rPr>
          <w:color w:val="000000"/>
          <w:lang w:val="en-US" w:eastAsia="x-none"/>
        </w:rPr>
        <w:t>rsv</w:t>
      </w:r>
      <w:r w:rsidRPr="00F6579B">
        <w:rPr>
          <w:color w:val="000000"/>
          <w:lang w:eastAsia="x-none"/>
        </w:rPr>
        <w:t>» указывает на тип копии ПО (резервная).</w:t>
      </w:r>
    </w:p>
    <w:p w14:paraId="0B459CB3" w14:textId="77777777" w:rsidR="00E04AA6" w:rsidRDefault="00E04AA6" w:rsidP="00E04AA6">
      <w:pPr>
        <w:ind w:firstLine="0"/>
        <w:rPr>
          <w:szCs w:val="28"/>
        </w:rPr>
      </w:pPr>
    </w:p>
    <w:p w14:paraId="4659C3A1" w14:textId="01A62331" w:rsidR="00381A06" w:rsidRDefault="00381A06" w:rsidP="003E5962">
      <w:pPr>
        <w:pStyle w:val="20"/>
      </w:pPr>
      <w:bookmarkStart w:id="135" w:name="_Toc149055464"/>
      <w:r w:rsidRPr="00381A06">
        <w:lastRenderedPageBreak/>
        <w:t xml:space="preserve">Восстановление компонент </w:t>
      </w:r>
      <w:r w:rsidR="00981D0E">
        <w:t>С</w:t>
      </w:r>
      <w:r w:rsidRPr="00381A06">
        <w:t>ПО контроллера</w:t>
      </w:r>
      <w:r w:rsidR="00E04AA6">
        <w:t xml:space="preserve"> из выгруженной эталонной копии</w:t>
      </w:r>
      <w:bookmarkEnd w:id="135"/>
    </w:p>
    <w:p w14:paraId="5DA0D0E3" w14:textId="21DF960E" w:rsidR="00284B28" w:rsidRPr="00284B28" w:rsidRDefault="00284B28" w:rsidP="00034296">
      <w:pPr>
        <w:spacing w:line="276" w:lineRule="auto"/>
        <w:ind w:left="227" w:firstLine="340"/>
        <w:rPr>
          <w:szCs w:val="28"/>
        </w:rPr>
      </w:pPr>
      <w:r w:rsidRPr="00381A06">
        <w:rPr>
          <w:szCs w:val="28"/>
        </w:rPr>
        <w:t>В случаях необходимости восстановления</w:t>
      </w:r>
      <w:r>
        <w:rPr>
          <w:szCs w:val="28"/>
        </w:rPr>
        <w:t xml:space="preserve"> компонент системы предусмотрены команды восстановления.</w:t>
      </w:r>
    </w:p>
    <w:p w14:paraId="300B4DBA" w14:textId="5A8C7FC9" w:rsidR="00381A06" w:rsidRPr="00381A06" w:rsidRDefault="00981D0E" w:rsidP="00034296">
      <w:pPr>
        <w:spacing w:line="276" w:lineRule="auto"/>
      </w:pPr>
      <w:r>
        <w:t>В случаях, когда необходимо произвести откат к предыдущей версии СПО, необходимо произвести загрузку на уст</w:t>
      </w:r>
      <w:r w:rsidR="00E04AA6">
        <w:t>ройство ранее сохраненной копии.</w:t>
      </w:r>
      <w:r>
        <w:t xml:space="preserve"> </w:t>
      </w:r>
    </w:p>
    <w:p w14:paraId="078C3E07" w14:textId="100529BE" w:rsidR="00381A06" w:rsidRPr="00381A06" w:rsidRDefault="00381A06" w:rsidP="00DE49E1">
      <w:pPr>
        <w:pStyle w:val="a4"/>
        <w:numPr>
          <w:ilvl w:val="0"/>
          <w:numId w:val="72"/>
        </w:numPr>
      </w:pPr>
      <w:r w:rsidRPr="00381A06">
        <w:t xml:space="preserve">В окне «Контроль целостности системы», выбрать компоненту </w:t>
      </w:r>
      <w:r w:rsidRPr="001A6C49">
        <w:rPr>
          <w:lang w:val="ru-RU"/>
        </w:rPr>
        <w:t xml:space="preserve"> СПО (например, </w:t>
      </w:r>
      <w:r w:rsidRPr="00381A06">
        <w:t>«Zemon.app»</w:t>
      </w:r>
      <w:r w:rsidRPr="001A6C49">
        <w:rPr>
          <w:lang w:val="ru-RU"/>
        </w:rPr>
        <w:t>)</w:t>
      </w:r>
      <w:r w:rsidRPr="00381A06">
        <w:t>, а затем выбрать пункт меню «Восстановление-</w:t>
      </w:r>
      <w:r w:rsidRPr="001A6C49">
        <w:rPr>
          <w:lang w:val="en-US"/>
        </w:rPr>
        <w:t>&gt;</w:t>
      </w:r>
      <w:r w:rsidRPr="00381A06">
        <w:t>Загрузить копию ПО»</w:t>
      </w:r>
      <w:r w:rsidR="00981D0E">
        <w:rPr>
          <w:lang w:val="en-US"/>
        </w:rPr>
        <w:t>.</w:t>
      </w:r>
    </w:p>
    <w:p w14:paraId="2A344B91" w14:textId="77777777" w:rsidR="00381A06" w:rsidRPr="00381A06" w:rsidRDefault="00381A06" w:rsidP="00381A06">
      <w:pPr>
        <w:keepNext/>
        <w:spacing w:line="276" w:lineRule="auto"/>
        <w:ind w:left="568" w:firstLine="0"/>
        <w:rPr>
          <w:color w:val="000000"/>
          <w:lang w:val="x-none" w:eastAsia="x-none"/>
        </w:rPr>
      </w:pPr>
      <w:r w:rsidRPr="00381A06">
        <w:rPr>
          <w:noProof/>
          <w:color w:val="000000"/>
        </w:rPr>
        <w:drawing>
          <wp:inline distT="0" distB="0" distL="0" distR="0" wp14:anchorId="29A76C72" wp14:editId="16F80950">
            <wp:extent cx="5482590" cy="1279214"/>
            <wp:effectExtent l="76200" t="76200" r="80010" b="73660"/>
            <wp:docPr id="1040" name="Рисунок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95112" cy="1282136"/>
                    </a:xfrm>
                    <a:prstGeom prst="rect">
                      <a:avLst/>
                    </a:prstGeom>
                    <a:effectLst>
                      <a:glow rad="63500">
                        <a:sysClr val="window" lastClr="FFFFFF">
                          <a:lumMod val="75000"/>
                        </a:sysClr>
                      </a:glow>
                    </a:effectLst>
                  </pic:spPr>
                </pic:pic>
              </a:graphicData>
            </a:graphic>
          </wp:inline>
        </w:drawing>
      </w:r>
    </w:p>
    <w:p w14:paraId="35103B38" w14:textId="7E7CA2B1" w:rsidR="00381A06" w:rsidRDefault="00381A06" w:rsidP="00381A06">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t xml:space="preserve"> </w:t>
      </w:r>
      <w:r w:rsidRPr="00FA2921">
        <w:t>Загрузка резервной копии ПО на сервер</w:t>
      </w:r>
    </w:p>
    <w:p w14:paraId="47A6D3B5" w14:textId="005A6033" w:rsidR="00381A06" w:rsidRPr="00381A06" w:rsidRDefault="00381A06" w:rsidP="00381A06">
      <w:pPr>
        <w:pStyle w:val="a4"/>
      </w:pPr>
      <w:r w:rsidRPr="00381A06">
        <w:t>В появившемся диалоговом окне выбрать резервную копию СПО контроллера</w:t>
      </w:r>
      <w:r>
        <w:rPr>
          <w:lang w:val="ru-RU"/>
        </w:rPr>
        <w:t xml:space="preserve"> из списка ранее загруженных копий</w:t>
      </w:r>
      <w:r w:rsidRPr="00381A06">
        <w:t>.</w:t>
      </w:r>
    </w:p>
    <w:p w14:paraId="7B2C7A6C" w14:textId="025E0FA6" w:rsidR="00381A06" w:rsidRDefault="00381A06" w:rsidP="00381A06">
      <w:pPr>
        <w:keepNext/>
        <w:spacing w:line="276" w:lineRule="auto"/>
        <w:ind w:firstLine="0"/>
        <w:jc w:val="center"/>
      </w:pPr>
      <w:r w:rsidRPr="00381A06">
        <w:rPr>
          <w:noProof/>
          <w:color w:val="000000"/>
        </w:rPr>
        <w:drawing>
          <wp:inline distT="0" distB="0" distL="0" distR="0" wp14:anchorId="448A08DF" wp14:editId="7E831F6F">
            <wp:extent cx="4972050" cy="3527220"/>
            <wp:effectExtent l="76200" t="76200" r="76200" b="73660"/>
            <wp:docPr id="1042" name="Рисунок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977739" cy="3531255"/>
                    </a:xfrm>
                    <a:prstGeom prst="rect">
                      <a:avLst/>
                    </a:prstGeom>
                    <a:effectLst>
                      <a:glow rad="63500">
                        <a:sysClr val="window" lastClr="FFFFFF">
                          <a:lumMod val="75000"/>
                        </a:sysClr>
                      </a:glow>
                    </a:effectLst>
                  </pic:spPr>
                </pic:pic>
              </a:graphicData>
            </a:graphic>
          </wp:inline>
        </w:drawing>
      </w:r>
    </w:p>
    <w:p w14:paraId="6D8B17C9" w14:textId="21318220" w:rsidR="00381A06" w:rsidRDefault="00381A06" w:rsidP="00381A06">
      <w:pPr>
        <w:keepNext/>
        <w:spacing w:line="276" w:lineRule="auto"/>
        <w:ind w:firstLine="0"/>
        <w:jc w:val="center"/>
      </w:pPr>
      <w:r w:rsidRPr="00381A06">
        <w:rPr>
          <w:noProof/>
          <w:color w:val="000000"/>
        </w:rPr>
        <w:drawing>
          <wp:inline distT="0" distB="0" distL="0" distR="0" wp14:anchorId="0359CFA8" wp14:editId="4D1876AF">
            <wp:extent cx="2686050" cy="1281793"/>
            <wp:effectExtent l="76200" t="76200" r="76200" b="71120"/>
            <wp:docPr id="1043" name="Рисунок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99924" cy="1288414"/>
                    </a:xfrm>
                    <a:prstGeom prst="rect">
                      <a:avLst/>
                    </a:prstGeom>
                    <a:effectLst>
                      <a:glow rad="63500">
                        <a:sysClr val="window" lastClr="FFFFFF">
                          <a:lumMod val="75000"/>
                        </a:sysClr>
                      </a:glow>
                    </a:effectLst>
                  </pic:spPr>
                </pic:pic>
              </a:graphicData>
            </a:graphic>
          </wp:inline>
        </w:drawing>
      </w:r>
    </w:p>
    <w:p w14:paraId="6614B0B3" w14:textId="1D4DDA57" w:rsidR="00381A06" w:rsidRPr="00381A06" w:rsidRDefault="00381A06" w:rsidP="00381A06">
      <w:pPr>
        <w:pStyle w:val="af8"/>
        <w:rPr>
          <w:color w:val="000000"/>
          <w:lang w:val="x-none" w:eastAsia="x-none"/>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t xml:space="preserve"> </w:t>
      </w:r>
      <w:r w:rsidRPr="00B01068">
        <w:t>Выбор резервной копии компоненты для загрузки на сервер</w:t>
      </w:r>
    </w:p>
    <w:p w14:paraId="1D21CAB6" w14:textId="70BCE649" w:rsidR="00381A06" w:rsidRPr="00381A06" w:rsidRDefault="00381A06" w:rsidP="00381A06">
      <w:pPr>
        <w:ind w:firstLine="0"/>
        <w:jc w:val="center"/>
        <w:rPr>
          <w:color w:val="000000"/>
        </w:rPr>
      </w:pPr>
    </w:p>
    <w:p w14:paraId="346A7A2A" w14:textId="77777777" w:rsidR="00381A06" w:rsidRPr="00381A06" w:rsidRDefault="00381A06" w:rsidP="00381A06">
      <w:pPr>
        <w:pStyle w:val="a4"/>
      </w:pPr>
      <w:r w:rsidRPr="00381A06">
        <w:t>Дождаться сообщения в окне сообщений об успешном выполнении операции «Загрузка копии компоненты» и «Восстановление из эталонной копии».</w:t>
      </w:r>
    </w:p>
    <w:p w14:paraId="73DD731F" w14:textId="77777777" w:rsidR="00381A06" w:rsidRPr="00381A06" w:rsidRDefault="00381A06" w:rsidP="00381A06">
      <w:pPr>
        <w:keepNext/>
        <w:spacing w:line="276" w:lineRule="auto"/>
        <w:ind w:firstLine="0"/>
        <w:jc w:val="center"/>
        <w:rPr>
          <w:color w:val="000000"/>
          <w:lang w:val="x-none" w:eastAsia="x-none"/>
        </w:rPr>
      </w:pPr>
      <w:r w:rsidRPr="00381A06">
        <w:rPr>
          <w:noProof/>
          <w:color w:val="000000"/>
        </w:rPr>
        <w:drawing>
          <wp:inline distT="0" distB="0" distL="0" distR="0" wp14:anchorId="2B1C376F" wp14:editId="74877583">
            <wp:extent cx="5629275" cy="447675"/>
            <wp:effectExtent l="76200" t="76200" r="85725" b="85725"/>
            <wp:docPr id="1044" name="Рисунок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29275" cy="447675"/>
                    </a:xfrm>
                    <a:prstGeom prst="rect">
                      <a:avLst/>
                    </a:prstGeom>
                    <a:effectLst>
                      <a:glow rad="63500">
                        <a:sysClr val="window" lastClr="FFFFFF">
                          <a:lumMod val="75000"/>
                        </a:sysClr>
                      </a:glow>
                    </a:effectLst>
                  </pic:spPr>
                </pic:pic>
              </a:graphicData>
            </a:graphic>
          </wp:inline>
        </w:drawing>
      </w:r>
    </w:p>
    <w:p w14:paraId="1196729C" w14:textId="11379D08" w:rsidR="00381A06" w:rsidRDefault="00381A06" w:rsidP="00381A06">
      <w:pPr>
        <w:spacing w:after="120"/>
        <w:ind w:firstLine="0"/>
        <w:jc w:val="center"/>
        <w:rPr>
          <w:noProof/>
          <w:szCs w:val="24"/>
        </w:rPr>
      </w:pPr>
      <w:r w:rsidRPr="00381A06">
        <w:rPr>
          <w:szCs w:val="24"/>
        </w:rPr>
        <w:t xml:space="preserve">Рисунок </w:t>
      </w:r>
      <w:r w:rsidR="00C62A2C">
        <w:rPr>
          <w:szCs w:val="24"/>
        </w:rPr>
        <w:fldChar w:fldCharType="begin"/>
      </w:r>
      <w:r w:rsidR="00C62A2C">
        <w:rPr>
          <w:szCs w:val="24"/>
        </w:rPr>
        <w:instrText xml:space="preserve"> STYLEREF 2 \s </w:instrText>
      </w:r>
      <w:r w:rsidR="00C62A2C">
        <w:rPr>
          <w:szCs w:val="24"/>
        </w:rPr>
        <w:fldChar w:fldCharType="separate"/>
      </w:r>
      <w:r w:rsidR="009520F4">
        <w:rPr>
          <w:noProof/>
          <w:szCs w:val="24"/>
        </w:rPr>
        <w:t>7.3</w:t>
      </w:r>
      <w:r w:rsidR="00C62A2C">
        <w:rPr>
          <w:szCs w:val="24"/>
        </w:rPr>
        <w:fldChar w:fldCharType="end"/>
      </w:r>
      <w:r w:rsidR="00C62A2C">
        <w:rPr>
          <w:szCs w:val="24"/>
        </w:rPr>
        <w:t>.</w:t>
      </w:r>
      <w:r w:rsidR="00C62A2C">
        <w:rPr>
          <w:szCs w:val="24"/>
        </w:rPr>
        <w:fldChar w:fldCharType="begin"/>
      </w:r>
      <w:r w:rsidR="00C62A2C">
        <w:rPr>
          <w:szCs w:val="24"/>
        </w:rPr>
        <w:instrText xml:space="preserve"> SEQ Рисунок \* ARABIC \s 2 </w:instrText>
      </w:r>
      <w:r w:rsidR="00C62A2C">
        <w:rPr>
          <w:szCs w:val="24"/>
        </w:rPr>
        <w:fldChar w:fldCharType="separate"/>
      </w:r>
      <w:r w:rsidR="009520F4">
        <w:rPr>
          <w:noProof/>
          <w:szCs w:val="24"/>
        </w:rPr>
        <w:t>3</w:t>
      </w:r>
      <w:r w:rsidR="00C62A2C">
        <w:rPr>
          <w:szCs w:val="24"/>
        </w:rPr>
        <w:fldChar w:fldCharType="end"/>
      </w:r>
      <w:r w:rsidRPr="00381A06">
        <w:rPr>
          <w:noProof/>
          <w:szCs w:val="24"/>
        </w:rPr>
        <w:t xml:space="preserve"> - Сообщение об успешной загрузке компоненты</w:t>
      </w:r>
    </w:p>
    <w:p w14:paraId="5A5C86D3" w14:textId="3D23D08F" w:rsidR="00381A06" w:rsidRPr="00381A06" w:rsidRDefault="00381A06" w:rsidP="00381A06">
      <w:pPr>
        <w:pStyle w:val="a4"/>
      </w:pPr>
      <w:r w:rsidRPr="00381A06">
        <w:t>После восстановления компонент программного обеспечения необходимо обновить эталонные контрольные суммы. Для этого в окне «Контроль целостности системы» выделить компоненту «</w:t>
      </w:r>
      <w:r w:rsidRPr="00381A06">
        <w:rPr>
          <w:lang w:val="en-US"/>
        </w:rPr>
        <w:t>Zemon</w:t>
      </w:r>
      <w:r w:rsidRPr="00381A06">
        <w:t>.</w:t>
      </w:r>
      <w:r w:rsidRPr="00381A06">
        <w:rPr>
          <w:lang w:val="en-US"/>
        </w:rPr>
        <w:t>app</w:t>
      </w:r>
      <w:r w:rsidRPr="00381A06">
        <w:t>» и нажать кнопку «Записать КС компоненты».</w:t>
      </w:r>
    </w:p>
    <w:p w14:paraId="70801CB2" w14:textId="77777777" w:rsidR="00381A06" w:rsidRDefault="00381A06" w:rsidP="00381A06">
      <w:pPr>
        <w:pStyle w:val="a4"/>
        <w:keepNext/>
        <w:numPr>
          <w:ilvl w:val="0"/>
          <w:numId w:val="0"/>
        </w:numPr>
        <w:ind w:left="928"/>
        <w:jc w:val="center"/>
      </w:pPr>
      <w:r>
        <w:rPr>
          <w:noProof/>
          <w:lang w:val="ru-RU" w:eastAsia="ru-RU"/>
        </w:rPr>
        <w:drawing>
          <wp:inline distT="0" distB="0" distL="0" distR="0" wp14:anchorId="434A1513" wp14:editId="0C175B16">
            <wp:extent cx="4400550" cy="2912916"/>
            <wp:effectExtent l="76200" t="76200" r="76200" b="78105"/>
            <wp:docPr id="1065" name="Рисунок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404245" cy="2915362"/>
                    </a:xfrm>
                    <a:prstGeom prst="rect">
                      <a:avLst/>
                    </a:prstGeom>
                    <a:effectLst>
                      <a:glow rad="63500">
                        <a:sysClr val="window" lastClr="FFFFFF">
                          <a:lumMod val="75000"/>
                        </a:sysClr>
                      </a:glow>
                    </a:effectLst>
                  </pic:spPr>
                </pic:pic>
              </a:graphicData>
            </a:graphic>
          </wp:inline>
        </w:drawing>
      </w:r>
    </w:p>
    <w:p w14:paraId="2AAD31F5" w14:textId="79B04DFC" w:rsidR="00381A06" w:rsidRDefault="00381A06" w:rsidP="00381A06">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4</w:t>
      </w:r>
      <w:r w:rsidR="00F64EDF">
        <w:rPr>
          <w:noProof/>
        </w:rPr>
        <w:fldChar w:fldCharType="end"/>
      </w:r>
      <w:r>
        <w:t xml:space="preserve"> </w:t>
      </w:r>
      <w:r w:rsidRPr="00EC3C35">
        <w:t>Обновление КС компонент</w:t>
      </w:r>
    </w:p>
    <w:p w14:paraId="1013D1FC" w14:textId="7A5BA4C5" w:rsidR="008E1323" w:rsidRPr="008E1323" w:rsidRDefault="008E1323" w:rsidP="008E1323">
      <w:pPr>
        <w:pStyle w:val="a4"/>
      </w:pPr>
      <w:r w:rsidRPr="008E1323">
        <w:t xml:space="preserve">Перейти на вкладку «Управление «УСПД» ленты инструментов и нажать кнопку «Перезагрузка УСПД». После чего произойдет отключение от сервера МЗИ. </w:t>
      </w:r>
    </w:p>
    <w:p w14:paraId="093B9CE2" w14:textId="77777777" w:rsidR="008E1323" w:rsidRDefault="008E1323" w:rsidP="008E1323">
      <w:pPr>
        <w:pStyle w:val="a4"/>
        <w:keepNext/>
        <w:numPr>
          <w:ilvl w:val="0"/>
          <w:numId w:val="0"/>
        </w:numPr>
        <w:ind w:left="928"/>
        <w:jc w:val="center"/>
      </w:pPr>
      <w:r w:rsidRPr="0001634A">
        <w:rPr>
          <w:noProof/>
          <w:color w:val="FF0000"/>
          <w:lang w:val="ru-RU" w:eastAsia="ru-RU"/>
        </w:rPr>
        <w:drawing>
          <wp:inline distT="0" distB="0" distL="0" distR="0" wp14:anchorId="1E42FA81" wp14:editId="0A90E475">
            <wp:extent cx="2714625" cy="1466850"/>
            <wp:effectExtent l="76200" t="76200" r="85725" b="7620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14625" cy="1466850"/>
                    </a:xfrm>
                    <a:prstGeom prst="rect">
                      <a:avLst/>
                    </a:prstGeom>
                    <a:effectLst>
                      <a:glow rad="63500">
                        <a:sysClr val="window" lastClr="FFFFFF">
                          <a:lumMod val="75000"/>
                        </a:sysClr>
                      </a:glow>
                    </a:effectLst>
                  </pic:spPr>
                </pic:pic>
              </a:graphicData>
            </a:graphic>
          </wp:inline>
        </w:drawing>
      </w:r>
    </w:p>
    <w:p w14:paraId="636B73D5" w14:textId="7E6734E4" w:rsidR="008E1323" w:rsidRPr="0001634A" w:rsidRDefault="008E1323" w:rsidP="008E1323">
      <w:pPr>
        <w:pStyle w:val="af8"/>
        <w:rPr>
          <w:color w:val="FF0000"/>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7.3</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5</w:t>
      </w:r>
      <w:r w:rsidR="00F64EDF">
        <w:rPr>
          <w:noProof/>
        </w:rPr>
        <w:fldChar w:fldCharType="end"/>
      </w:r>
      <w:r>
        <w:t xml:space="preserve"> </w:t>
      </w:r>
      <w:r w:rsidRPr="008D650A">
        <w:t>Перезагрузка УСПД из "Конфигуратора"</w:t>
      </w:r>
    </w:p>
    <w:p w14:paraId="2F55A427" w14:textId="364D7792" w:rsidR="00381A06" w:rsidRPr="0050411B" w:rsidRDefault="008E1323" w:rsidP="008E1323">
      <w:pPr>
        <w:pStyle w:val="a4"/>
        <w:rPr>
          <w:szCs w:val="24"/>
        </w:rPr>
      </w:pPr>
      <w:r w:rsidRPr="0001634A">
        <w:rPr>
          <w:lang w:val="ru-RU"/>
        </w:rPr>
        <w:t>После перезагрузки контроллера повторно</w:t>
      </w:r>
      <w:r w:rsidRPr="0001634A">
        <w:t xml:space="preserve"> подключиться с помощью ПО «Конфигуратор» к МЗИ контроллера и осуществить контроль целостности компонент.</w:t>
      </w:r>
    </w:p>
    <w:p w14:paraId="438B5885" w14:textId="77777777" w:rsidR="0050411B" w:rsidRDefault="0050411B">
      <w:pPr>
        <w:ind w:firstLine="0"/>
        <w:jc w:val="left"/>
        <w:rPr>
          <w:rFonts w:eastAsia="Arial"/>
          <w:bCs/>
          <w:iCs/>
          <w:szCs w:val="24"/>
          <w:u w:val="single"/>
        </w:rPr>
      </w:pPr>
      <w:r>
        <w:rPr>
          <w:rFonts w:eastAsia="Arial"/>
          <w:bCs/>
          <w:iCs/>
          <w:szCs w:val="24"/>
          <w:u w:val="single"/>
        </w:rPr>
        <w:br w:type="page"/>
      </w:r>
    </w:p>
    <w:p w14:paraId="1079E624" w14:textId="12D97F4F" w:rsidR="0050411B" w:rsidRDefault="0050411B" w:rsidP="003E5962">
      <w:pPr>
        <w:pStyle w:val="20"/>
      </w:pPr>
      <w:bookmarkStart w:id="136" w:name="_Toc149055465"/>
      <w:r w:rsidRPr="0050411B">
        <w:lastRenderedPageBreak/>
        <w:t>Восстановление конфигурации МЗИ и СПО из резервной копии</w:t>
      </w:r>
      <w:bookmarkEnd w:id="136"/>
    </w:p>
    <w:p w14:paraId="3CF5AD1A" w14:textId="6665A02A" w:rsidR="0050411B" w:rsidRDefault="0050411B" w:rsidP="0050411B">
      <w:pPr>
        <w:rPr>
          <w:rFonts w:eastAsia="Arial"/>
        </w:rPr>
      </w:pPr>
      <w:r>
        <w:rPr>
          <w:rFonts w:eastAsia="Arial"/>
        </w:rPr>
        <w:t>Для отката конфигурации МЗИ к ранее выгруженной копии следует:</w:t>
      </w:r>
    </w:p>
    <w:p w14:paraId="344F80C5" w14:textId="43B17AFD" w:rsidR="0050411B" w:rsidRPr="0050411B" w:rsidRDefault="0050411B" w:rsidP="00DE49E1">
      <w:pPr>
        <w:pStyle w:val="a4"/>
        <w:numPr>
          <w:ilvl w:val="0"/>
          <w:numId w:val="73"/>
        </w:numPr>
        <w:jc w:val="left"/>
      </w:pPr>
      <w:r w:rsidRPr="0050411B">
        <w:t>Пройти процедуру авторизации в Системе под учётной записью «Администратор».</w:t>
      </w:r>
    </w:p>
    <w:p w14:paraId="690BDB0F" w14:textId="26E3BA87" w:rsidR="0050411B" w:rsidRPr="0050411B" w:rsidRDefault="0050411B" w:rsidP="0050411B">
      <w:pPr>
        <w:pStyle w:val="a4"/>
      </w:pPr>
      <w:r w:rsidRPr="0050411B">
        <w:t>Вызвать окно «Контроль целостности системы» путем нажатия кнопки ленты</w:t>
      </w:r>
      <w:r w:rsidRPr="0050411B">
        <w:rPr>
          <w:noProof/>
        </w:rPr>
        <w:t xml:space="preserve"> «Контроль целостности». Загрузить список файлов.</w:t>
      </w:r>
    </w:p>
    <w:p w14:paraId="06DFB1F5" w14:textId="77777777" w:rsidR="0050411B" w:rsidRPr="0050411B" w:rsidRDefault="0050411B" w:rsidP="0050411B">
      <w:pPr>
        <w:pStyle w:val="a4"/>
      </w:pPr>
      <w:r w:rsidRPr="0050411B">
        <w:rPr>
          <w:noProof/>
        </w:rPr>
        <w:t>Найти и выделить в списке компоненту, отвечающую за МЗИ («</w:t>
      </w:r>
      <w:r w:rsidRPr="0050411B">
        <w:rPr>
          <w:noProof/>
          <w:lang w:val="en-US"/>
        </w:rPr>
        <w:t>ISS</w:t>
      </w:r>
      <w:r w:rsidRPr="0050411B">
        <w:rPr>
          <w:noProof/>
        </w:rPr>
        <w:t>.</w:t>
      </w:r>
      <w:r w:rsidRPr="0050411B">
        <w:rPr>
          <w:noProof/>
          <w:lang w:val="en-US"/>
        </w:rPr>
        <w:t>mzi</w:t>
      </w:r>
      <w:r w:rsidRPr="0050411B">
        <w:rPr>
          <w:noProof/>
        </w:rPr>
        <w:t>»).</w:t>
      </w:r>
    </w:p>
    <w:p w14:paraId="70B27897" w14:textId="77777777" w:rsidR="0050411B" w:rsidRPr="0050411B" w:rsidRDefault="0050411B" w:rsidP="0050411B">
      <w:pPr>
        <w:pStyle w:val="a4"/>
        <w:rPr>
          <w:color w:val="FF0000"/>
        </w:rPr>
      </w:pPr>
      <w:r w:rsidRPr="0050411B">
        <w:t>В окне «Контроль целостности системы», выбрать компоненту «</w:t>
      </w:r>
      <w:r w:rsidRPr="0050411B">
        <w:rPr>
          <w:lang w:val="en-US"/>
        </w:rPr>
        <w:t>ISS</w:t>
      </w:r>
      <w:r w:rsidRPr="0050411B">
        <w:t>.</w:t>
      </w:r>
      <w:r w:rsidRPr="0050411B">
        <w:rPr>
          <w:lang w:val="en-US"/>
        </w:rPr>
        <w:t>mzi</w:t>
      </w:r>
      <w:r w:rsidRPr="0050411B">
        <w:t>», а затем выбрать пункт меню «Восстановление-&gt;Загрузить конфигурацию ПО»</w:t>
      </w:r>
      <w:r w:rsidRPr="0050411B">
        <w:rPr>
          <w:color w:val="FF0000"/>
        </w:rPr>
        <w:t xml:space="preserve">. </w:t>
      </w:r>
    </w:p>
    <w:p w14:paraId="47E276FF" w14:textId="77777777" w:rsidR="0050411B" w:rsidRDefault="0050411B" w:rsidP="0050411B">
      <w:pPr>
        <w:keepNext/>
        <w:spacing w:line="276" w:lineRule="auto"/>
        <w:ind w:firstLine="0"/>
        <w:jc w:val="center"/>
      </w:pPr>
      <w:r w:rsidRPr="0050411B">
        <w:rPr>
          <w:noProof/>
          <w:color w:val="000000"/>
        </w:rPr>
        <w:drawing>
          <wp:inline distT="0" distB="0" distL="0" distR="0" wp14:anchorId="1FF5ABA2" wp14:editId="2EC62CBC">
            <wp:extent cx="6120765" cy="1613535"/>
            <wp:effectExtent l="76200" t="76200" r="70485" b="81915"/>
            <wp:docPr id="1048" name="Рисунок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20765" cy="1613535"/>
                    </a:xfrm>
                    <a:prstGeom prst="rect">
                      <a:avLst/>
                    </a:prstGeom>
                    <a:noFill/>
                    <a:ln>
                      <a:noFill/>
                    </a:ln>
                    <a:effectLst>
                      <a:glow rad="63500">
                        <a:sysClr val="window" lastClr="FFFFFF">
                          <a:lumMod val="75000"/>
                        </a:sysClr>
                      </a:glow>
                    </a:effectLst>
                  </pic:spPr>
                </pic:pic>
              </a:graphicData>
            </a:graphic>
          </wp:inline>
        </w:drawing>
      </w:r>
    </w:p>
    <w:p w14:paraId="09C91CE3" w14:textId="11B4D161" w:rsidR="0050411B" w:rsidRPr="0050411B" w:rsidRDefault="0050411B" w:rsidP="0050411B">
      <w:pPr>
        <w:pStyle w:val="af8"/>
        <w:rPr>
          <w:color w:val="FF0000"/>
          <w:lang w:val="x-none" w:eastAsia="x-none"/>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7.4</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t xml:space="preserve"> </w:t>
      </w:r>
      <w:r w:rsidRPr="008C2730">
        <w:t>Вызов команды загрузки конфигурации МЗИ на сервер</w:t>
      </w:r>
    </w:p>
    <w:p w14:paraId="79BAC5A1" w14:textId="625B079F" w:rsidR="0050411B" w:rsidRPr="0050411B" w:rsidRDefault="0050411B" w:rsidP="0050411B">
      <w:pPr>
        <w:pStyle w:val="a4"/>
      </w:pPr>
      <w:r w:rsidRPr="0050411B">
        <w:t xml:space="preserve">В появившемся диалоговом окне выбрать </w:t>
      </w:r>
      <w:r>
        <w:rPr>
          <w:lang w:val="ru-RU"/>
        </w:rPr>
        <w:t>ранее</w:t>
      </w:r>
      <w:r w:rsidRPr="0050411B">
        <w:t xml:space="preserve"> </w:t>
      </w:r>
      <w:r>
        <w:rPr>
          <w:lang w:val="ru-RU"/>
        </w:rPr>
        <w:t>выгруженную</w:t>
      </w:r>
      <w:r w:rsidRPr="0050411B">
        <w:t xml:space="preserve"> резервную копию конфигурации МЗИ</w:t>
      </w:r>
      <w:r>
        <w:rPr>
          <w:lang w:val="ru-RU"/>
        </w:rPr>
        <w:t xml:space="preserve"> в папке </w:t>
      </w:r>
      <w:r w:rsidRPr="0050411B">
        <w:rPr>
          <w:lang w:val="ru-RU"/>
        </w:rPr>
        <w:t>/</w:t>
      </w:r>
      <w:r>
        <w:rPr>
          <w:lang w:val="en-US"/>
        </w:rPr>
        <w:t>rcv</w:t>
      </w:r>
      <w:r w:rsidRPr="0050411B">
        <w:rPr>
          <w:lang w:val="ru-RU"/>
        </w:rPr>
        <w:t>/</w:t>
      </w:r>
      <w:r>
        <w:rPr>
          <w:lang w:val="en-US"/>
        </w:rPr>
        <w:t>IP</w:t>
      </w:r>
      <w:r>
        <w:rPr>
          <w:lang w:val="ru-RU"/>
        </w:rPr>
        <w:t>-адрес</w:t>
      </w:r>
      <w:r w:rsidRPr="0050411B">
        <w:rPr>
          <w:lang w:val="ru-RU"/>
        </w:rPr>
        <w:t>/</w:t>
      </w:r>
      <w:r>
        <w:rPr>
          <w:lang w:val="ru-RU"/>
        </w:rPr>
        <w:t>дата-</w:t>
      </w:r>
      <w:r>
        <w:rPr>
          <w:lang w:val="en-US"/>
        </w:rPr>
        <w:t>ISS</w:t>
      </w:r>
      <w:r w:rsidRPr="0050411B">
        <w:rPr>
          <w:lang w:val="ru-RU"/>
        </w:rPr>
        <w:t>.</w:t>
      </w:r>
      <w:r>
        <w:rPr>
          <w:lang w:val="en-US"/>
        </w:rPr>
        <w:t>mzi</w:t>
      </w:r>
      <w:r w:rsidRPr="0050411B">
        <w:rPr>
          <w:lang w:val="ru-RU"/>
        </w:rPr>
        <w:t>.</w:t>
      </w:r>
      <w:r>
        <w:rPr>
          <w:lang w:val="en-US"/>
        </w:rPr>
        <w:t>rsv</w:t>
      </w:r>
      <w:r w:rsidRPr="0050411B">
        <w:t>.</w:t>
      </w:r>
    </w:p>
    <w:p w14:paraId="0D3CAE8C" w14:textId="77777777" w:rsidR="0050411B" w:rsidRPr="0050411B" w:rsidRDefault="0050411B" w:rsidP="0050411B">
      <w:pPr>
        <w:keepNext/>
        <w:spacing w:line="276" w:lineRule="auto"/>
        <w:ind w:left="928" w:firstLine="0"/>
        <w:jc w:val="center"/>
        <w:rPr>
          <w:color w:val="000000"/>
          <w:lang w:val="x-none" w:eastAsia="x-none"/>
        </w:rPr>
      </w:pPr>
      <w:r w:rsidRPr="0050411B">
        <w:rPr>
          <w:noProof/>
          <w:color w:val="000000"/>
        </w:rPr>
        <w:lastRenderedPageBreak/>
        <w:drawing>
          <wp:inline distT="0" distB="0" distL="0" distR="0" wp14:anchorId="03AEFBB2" wp14:editId="6AFA9582">
            <wp:extent cx="4510728" cy="3497580"/>
            <wp:effectExtent l="76200" t="76200" r="80645" b="83820"/>
            <wp:docPr id="1049" name="Рисунок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549552" cy="3527684"/>
                    </a:xfrm>
                    <a:prstGeom prst="rect">
                      <a:avLst/>
                    </a:prstGeom>
                    <a:noFill/>
                    <a:ln>
                      <a:noFill/>
                    </a:ln>
                    <a:effectLst>
                      <a:glow rad="63500">
                        <a:sysClr val="window" lastClr="FFFFFF">
                          <a:lumMod val="75000"/>
                        </a:sysClr>
                      </a:glow>
                    </a:effectLst>
                  </pic:spPr>
                </pic:pic>
              </a:graphicData>
            </a:graphic>
          </wp:inline>
        </w:drawing>
      </w:r>
    </w:p>
    <w:p w14:paraId="6C00EA7A" w14:textId="77777777" w:rsidR="0050411B" w:rsidRPr="0050411B" w:rsidRDefault="0050411B" w:rsidP="0050411B">
      <w:pPr>
        <w:keepNext/>
        <w:spacing w:line="276" w:lineRule="auto"/>
        <w:ind w:left="928" w:firstLine="0"/>
        <w:jc w:val="center"/>
        <w:rPr>
          <w:color w:val="000000"/>
          <w:lang w:val="x-none" w:eastAsia="x-none"/>
        </w:rPr>
      </w:pPr>
      <w:r w:rsidRPr="0050411B">
        <w:rPr>
          <w:noProof/>
          <w:color w:val="000000"/>
        </w:rPr>
        <w:drawing>
          <wp:inline distT="0" distB="0" distL="0" distR="0" wp14:anchorId="2A467EC2" wp14:editId="6D79ACEB">
            <wp:extent cx="2924175" cy="1227707"/>
            <wp:effectExtent l="76200" t="76200" r="66675" b="67945"/>
            <wp:docPr id="1050" name="Рисунок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926067" cy="1228501"/>
                    </a:xfrm>
                    <a:prstGeom prst="rect">
                      <a:avLst/>
                    </a:prstGeom>
                    <a:noFill/>
                    <a:ln>
                      <a:noFill/>
                    </a:ln>
                    <a:effectLst>
                      <a:glow rad="63500">
                        <a:sysClr val="window" lastClr="FFFFFF">
                          <a:lumMod val="75000"/>
                        </a:sysClr>
                      </a:glow>
                    </a:effectLst>
                  </pic:spPr>
                </pic:pic>
              </a:graphicData>
            </a:graphic>
          </wp:inline>
        </w:drawing>
      </w:r>
    </w:p>
    <w:p w14:paraId="7A303E4E" w14:textId="2904C2E4" w:rsidR="0050411B" w:rsidRPr="0050411B" w:rsidRDefault="0050411B" w:rsidP="0050411B">
      <w:pPr>
        <w:spacing w:after="120"/>
        <w:ind w:firstLine="0"/>
        <w:jc w:val="center"/>
        <w:rPr>
          <w:szCs w:val="24"/>
        </w:rPr>
      </w:pPr>
      <w:r w:rsidRPr="0050411B">
        <w:rPr>
          <w:szCs w:val="24"/>
        </w:rPr>
        <w:t xml:space="preserve">Рисунок </w:t>
      </w:r>
      <w:r w:rsidR="00C62A2C">
        <w:rPr>
          <w:szCs w:val="24"/>
        </w:rPr>
        <w:fldChar w:fldCharType="begin"/>
      </w:r>
      <w:r w:rsidR="00C62A2C">
        <w:rPr>
          <w:szCs w:val="24"/>
        </w:rPr>
        <w:instrText xml:space="preserve"> STYLEREF 2 \s </w:instrText>
      </w:r>
      <w:r w:rsidR="00C62A2C">
        <w:rPr>
          <w:szCs w:val="24"/>
        </w:rPr>
        <w:fldChar w:fldCharType="separate"/>
      </w:r>
      <w:r w:rsidR="009520F4">
        <w:rPr>
          <w:noProof/>
          <w:szCs w:val="24"/>
        </w:rPr>
        <w:t>7.4</w:t>
      </w:r>
      <w:r w:rsidR="00C62A2C">
        <w:rPr>
          <w:szCs w:val="24"/>
        </w:rPr>
        <w:fldChar w:fldCharType="end"/>
      </w:r>
      <w:r w:rsidR="00C62A2C">
        <w:rPr>
          <w:szCs w:val="24"/>
        </w:rPr>
        <w:t>.</w:t>
      </w:r>
      <w:r w:rsidR="00C62A2C">
        <w:rPr>
          <w:szCs w:val="24"/>
        </w:rPr>
        <w:fldChar w:fldCharType="begin"/>
      </w:r>
      <w:r w:rsidR="00C62A2C">
        <w:rPr>
          <w:szCs w:val="24"/>
        </w:rPr>
        <w:instrText xml:space="preserve"> SEQ Рисунок \* ARABIC \s 2 </w:instrText>
      </w:r>
      <w:r w:rsidR="00C62A2C">
        <w:rPr>
          <w:szCs w:val="24"/>
        </w:rPr>
        <w:fldChar w:fldCharType="separate"/>
      </w:r>
      <w:r w:rsidR="009520F4">
        <w:rPr>
          <w:noProof/>
          <w:szCs w:val="24"/>
        </w:rPr>
        <w:t>2</w:t>
      </w:r>
      <w:r w:rsidR="00C62A2C">
        <w:rPr>
          <w:szCs w:val="24"/>
        </w:rPr>
        <w:fldChar w:fldCharType="end"/>
      </w:r>
      <w:r w:rsidRPr="0050411B">
        <w:rPr>
          <w:szCs w:val="24"/>
        </w:rPr>
        <w:t xml:space="preserve"> – Выбор резервной копии компоненты для загрузки на сервер</w:t>
      </w:r>
    </w:p>
    <w:p w14:paraId="27D33D6F" w14:textId="77777777" w:rsidR="0050411B" w:rsidRPr="0050411B" w:rsidRDefault="0050411B" w:rsidP="0024056B">
      <w:pPr>
        <w:pStyle w:val="a4"/>
      </w:pPr>
      <w:r w:rsidRPr="0050411B">
        <w:t>Дождаться сообщения об успешном выполнении операции.</w:t>
      </w:r>
    </w:p>
    <w:p w14:paraId="6DE891FB" w14:textId="77777777" w:rsidR="0050411B" w:rsidRPr="0050411B" w:rsidRDefault="0050411B" w:rsidP="0050411B">
      <w:pPr>
        <w:spacing w:line="276" w:lineRule="auto"/>
        <w:ind w:firstLine="0"/>
        <w:rPr>
          <w:color w:val="FF0000"/>
          <w:lang w:val="x-none" w:eastAsia="x-none"/>
        </w:rPr>
      </w:pPr>
      <w:r w:rsidRPr="0050411B">
        <w:rPr>
          <w:noProof/>
          <w:color w:val="000000"/>
        </w:rPr>
        <w:drawing>
          <wp:inline distT="0" distB="0" distL="0" distR="0" wp14:anchorId="6FEBA868" wp14:editId="3EA8937E">
            <wp:extent cx="5886450" cy="552450"/>
            <wp:effectExtent l="76200" t="76200" r="76200" b="76200"/>
            <wp:docPr id="1051" name="Рисунок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886450" cy="552450"/>
                    </a:xfrm>
                    <a:prstGeom prst="rect">
                      <a:avLst/>
                    </a:prstGeom>
                    <a:noFill/>
                    <a:ln>
                      <a:noFill/>
                    </a:ln>
                    <a:effectLst>
                      <a:glow rad="63500">
                        <a:sysClr val="window" lastClr="FFFFFF">
                          <a:lumMod val="75000"/>
                        </a:sysClr>
                      </a:glow>
                    </a:effectLst>
                  </pic:spPr>
                </pic:pic>
              </a:graphicData>
            </a:graphic>
          </wp:inline>
        </w:drawing>
      </w:r>
    </w:p>
    <w:p w14:paraId="0E352F0A" w14:textId="77777777" w:rsidR="0050411B" w:rsidRPr="0050411B" w:rsidRDefault="0050411B" w:rsidP="0024056B">
      <w:pPr>
        <w:pStyle w:val="a4"/>
      </w:pPr>
      <w:r w:rsidRPr="0050411B">
        <w:t xml:space="preserve">После успешного восстановления компонент сервер автоматически разорвет соединение со всеми клиентами. </w:t>
      </w:r>
    </w:p>
    <w:p w14:paraId="295A58FE" w14:textId="77777777" w:rsidR="0050411B" w:rsidRPr="0050411B" w:rsidRDefault="0050411B" w:rsidP="0024056B">
      <w:pPr>
        <w:pStyle w:val="a4"/>
      </w:pPr>
      <w:r w:rsidRPr="0050411B">
        <w:t>Осуществить повторное подключение к МЗИ-контроллера.</w:t>
      </w:r>
    </w:p>
    <w:p w14:paraId="0A14D142" w14:textId="77777777" w:rsidR="0050411B" w:rsidRPr="0050411B" w:rsidRDefault="0050411B" w:rsidP="0024056B">
      <w:pPr>
        <w:pStyle w:val="a4"/>
      </w:pPr>
      <w:r w:rsidRPr="0050411B">
        <w:t>Перейти в окно «Настройки безопасности» и убедится, что измененной значение параметра безопасности откатилось к предыдущему.</w:t>
      </w:r>
    </w:p>
    <w:p w14:paraId="5BAC814E" w14:textId="48FD266A" w:rsidR="0050411B" w:rsidRPr="0050411B" w:rsidRDefault="0050411B" w:rsidP="0024056B">
      <w:pPr>
        <w:pStyle w:val="a4"/>
      </w:pPr>
      <w:r w:rsidRPr="0050411B">
        <w:t>Повторно посчитать контрольные суммы компонент. Убедиться в отсутствии ошибок целостности компонент.</w:t>
      </w:r>
    </w:p>
    <w:p w14:paraId="03E96D40" w14:textId="2982BC0D" w:rsidR="0050411B" w:rsidRPr="0050411B" w:rsidRDefault="0050411B" w:rsidP="0024056B">
      <w:pPr>
        <w:pStyle w:val="a4"/>
      </w:pPr>
      <w:r w:rsidRPr="0050411B">
        <w:t>Осуществить просмотр журнала аудита и убедиться в наличии сообщений безопасности (</w:t>
      </w:r>
      <w:r w:rsidRPr="0050411B">
        <w:fldChar w:fldCharType="begin"/>
      </w:r>
      <w:r w:rsidRPr="0050411B">
        <w:instrText xml:space="preserve"> REF _Ref88748443 \h </w:instrText>
      </w:r>
      <w:r w:rsidRPr="0050411B">
        <w:fldChar w:fldCharType="separate"/>
      </w:r>
      <w:r w:rsidR="009520F4" w:rsidRPr="0050411B">
        <w:rPr>
          <w:szCs w:val="24"/>
        </w:rPr>
        <w:t xml:space="preserve">Рисунок </w:t>
      </w:r>
      <w:r w:rsidR="009520F4">
        <w:rPr>
          <w:noProof/>
          <w:szCs w:val="24"/>
        </w:rPr>
        <w:t>7.4</w:t>
      </w:r>
      <w:r w:rsidR="009520F4">
        <w:rPr>
          <w:szCs w:val="24"/>
        </w:rPr>
        <w:t>.</w:t>
      </w:r>
      <w:r w:rsidR="009520F4">
        <w:rPr>
          <w:noProof/>
          <w:szCs w:val="24"/>
        </w:rPr>
        <w:t>3</w:t>
      </w:r>
      <w:r w:rsidRPr="0050411B">
        <w:fldChar w:fldCharType="end"/>
      </w:r>
      <w:r w:rsidRPr="0050411B">
        <w:t>).</w:t>
      </w:r>
    </w:p>
    <w:p w14:paraId="2D10D08C" w14:textId="77777777" w:rsidR="0050411B" w:rsidRPr="0050411B" w:rsidRDefault="0050411B" w:rsidP="0050411B">
      <w:pPr>
        <w:keepNext/>
        <w:spacing w:line="276" w:lineRule="auto"/>
        <w:ind w:firstLine="0"/>
        <w:rPr>
          <w:color w:val="000000"/>
          <w:lang w:val="x-none" w:eastAsia="x-none"/>
        </w:rPr>
      </w:pPr>
      <w:r w:rsidRPr="0050411B">
        <w:rPr>
          <w:noProof/>
          <w:color w:val="000000"/>
        </w:rPr>
        <w:drawing>
          <wp:inline distT="0" distB="0" distL="0" distR="0" wp14:anchorId="642F3066" wp14:editId="01609AEA">
            <wp:extent cx="6120765" cy="778510"/>
            <wp:effectExtent l="76200" t="76200" r="70485" b="78740"/>
            <wp:docPr id="1052" name="Рисунок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20765" cy="778510"/>
                    </a:xfrm>
                    <a:prstGeom prst="rect">
                      <a:avLst/>
                    </a:prstGeom>
                    <a:noFill/>
                    <a:ln>
                      <a:noFill/>
                    </a:ln>
                    <a:effectLst>
                      <a:glow rad="63500">
                        <a:sysClr val="window" lastClr="FFFFFF">
                          <a:lumMod val="75000"/>
                        </a:sysClr>
                      </a:glow>
                    </a:effectLst>
                  </pic:spPr>
                </pic:pic>
              </a:graphicData>
            </a:graphic>
          </wp:inline>
        </w:drawing>
      </w:r>
    </w:p>
    <w:p w14:paraId="791D4959" w14:textId="2948B64C" w:rsidR="0050411B" w:rsidRPr="0050411B" w:rsidRDefault="0050411B" w:rsidP="0050411B">
      <w:pPr>
        <w:spacing w:after="120"/>
        <w:ind w:firstLine="0"/>
        <w:jc w:val="center"/>
        <w:rPr>
          <w:szCs w:val="24"/>
        </w:rPr>
      </w:pPr>
      <w:bookmarkStart w:id="137" w:name="_Ref88748443"/>
      <w:r w:rsidRPr="0050411B">
        <w:rPr>
          <w:szCs w:val="24"/>
        </w:rPr>
        <w:t xml:space="preserve">Рисунок </w:t>
      </w:r>
      <w:r w:rsidR="00C62A2C">
        <w:rPr>
          <w:szCs w:val="24"/>
        </w:rPr>
        <w:fldChar w:fldCharType="begin"/>
      </w:r>
      <w:r w:rsidR="00C62A2C">
        <w:rPr>
          <w:szCs w:val="24"/>
        </w:rPr>
        <w:instrText xml:space="preserve"> STYLEREF 2 \s </w:instrText>
      </w:r>
      <w:r w:rsidR="00C62A2C">
        <w:rPr>
          <w:szCs w:val="24"/>
        </w:rPr>
        <w:fldChar w:fldCharType="separate"/>
      </w:r>
      <w:r w:rsidR="009520F4">
        <w:rPr>
          <w:noProof/>
          <w:szCs w:val="24"/>
        </w:rPr>
        <w:t>7.4</w:t>
      </w:r>
      <w:r w:rsidR="00C62A2C">
        <w:rPr>
          <w:szCs w:val="24"/>
        </w:rPr>
        <w:fldChar w:fldCharType="end"/>
      </w:r>
      <w:r w:rsidR="00C62A2C">
        <w:rPr>
          <w:szCs w:val="24"/>
        </w:rPr>
        <w:t>.</w:t>
      </w:r>
      <w:r w:rsidR="00C62A2C">
        <w:rPr>
          <w:szCs w:val="24"/>
        </w:rPr>
        <w:fldChar w:fldCharType="begin"/>
      </w:r>
      <w:r w:rsidR="00C62A2C">
        <w:rPr>
          <w:szCs w:val="24"/>
        </w:rPr>
        <w:instrText xml:space="preserve"> SEQ Рисунок \* ARABIC \s 2 </w:instrText>
      </w:r>
      <w:r w:rsidR="00C62A2C">
        <w:rPr>
          <w:szCs w:val="24"/>
        </w:rPr>
        <w:fldChar w:fldCharType="separate"/>
      </w:r>
      <w:r w:rsidR="009520F4">
        <w:rPr>
          <w:noProof/>
          <w:szCs w:val="24"/>
        </w:rPr>
        <w:t>3</w:t>
      </w:r>
      <w:r w:rsidR="00C62A2C">
        <w:rPr>
          <w:szCs w:val="24"/>
        </w:rPr>
        <w:fldChar w:fldCharType="end"/>
      </w:r>
      <w:bookmarkEnd w:id="137"/>
      <w:r w:rsidRPr="0050411B">
        <w:rPr>
          <w:szCs w:val="24"/>
        </w:rPr>
        <w:t xml:space="preserve"> Сообщения аудита при откате конфигурации</w:t>
      </w:r>
    </w:p>
    <w:p w14:paraId="5CA6EAAB" w14:textId="37D0E144" w:rsidR="00381A06" w:rsidRDefault="00785417" w:rsidP="003E5962">
      <w:pPr>
        <w:pStyle w:val="20"/>
      </w:pPr>
      <w:bookmarkStart w:id="138" w:name="_Toc149055466"/>
      <w:bookmarkStart w:id="139" w:name="_Toc31701208"/>
      <w:r w:rsidRPr="008E1323">
        <w:lastRenderedPageBreak/>
        <w:t>Процедура замены файла</w:t>
      </w:r>
      <w:bookmarkEnd w:id="138"/>
    </w:p>
    <w:p w14:paraId="635ED10E" w14:textId="49295979" w:rsidR="00E77D31" w:rsidRDefault="00E04AA6" w:rsidP="00E77D31">
      <w:r>
        <w:t>С помощью ПО «Конфигуратор» можно заменить какой-либо файл СПО на контроллере. Для этого необходимо воспользоваться командой «Заменить файл на сервере» вкладки «Целостность системы» ленты инструментов.</w:t>
      </w:r>
    </w:p>
    <w:p w14:paraId="525A5597" w14:textId="77777777" w:rsidR="00E04AA6" w:rsidRDefault="00E04AA6" w:rsidP="00E77D31"/>
    <w:p w14:paraId="4663E4DB" w14:textId="77777777" w:rsidR="00E04AA6" w:rsidRDefault="00E04AA6" w:rsidP="00E04AA6">
      <w:pPr>
        <w:keepNext/>
        <w:jc w:val="center"/>
      </w:pPr>
      <w:r>
        <w:rPr>
          <w:noProof/>
        </w:rPr>
        <w:drawing>
          <wp:inline distT="0" distB="0" distL="0" distR="0" wp14:anchorId="59B428A1" wp14:editId="6F8795BB">
            <wp:extent cx="3609975" cy="857250"/>
            <wp:effectExtent l="0" t="0" r="9525" b="0"/>
            <wp:docPr id="972" name="Рисунок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09975" cy="857250"/>
                    </a:xfrm>
                    <a:prstGeom prst="rect">
                      <a:avLst/>
                    </a:prstGeom>
                  </pic:spPr>
                </pic:pic>
              </a:graphicData>
            </a:graphic>
          </wp:inline>
        </w:drawing>
      </w:r>
    </w:p>
    <w:p w14:paraId="28D72A5D" w14:textId="0E17B077" w:rsidR="00E04AA6" w:rsidRDefault="00E04AA6" w:rsidP="00E04AA6">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7.5</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t xml:space="preserve"> Кнопка для вызова команды замены файла</w:t>
      </w:r>
    </w:p>
    <w:p w14:paraId="1FC022F4" w14:textId="7CDE719F" w:rsidR="00E04AA6" w:rsidRDefault="00E04AA6" w:rsidP="00E04AA6">
      <w:r>
        <w:t>Для этого необходимо:</w:t>
      </w:r>
    </w:p>
    <w:p w14:paraId="7CF2DF96" w14:textId="77777777" w:rsidR="00E04AA6" w:rsidRPr="0050411B" w:rsidRDefault="00E04AA6" w:rsidP="00DE49E1">
      <w:pPr>
        <w:pStyle w:val="a4"/>
        <w:numPr>
          <w:ilvl w:val="0"/>
          <w:numId w:val="74"/>
        </w:numPr>
        <w:jc w:val="left"/>
      </w:pPr>
      <w:r w:rsidRPr="0050411B">
        <w:t>Пройти процедуру авторизации в Системе под учётной записью «Администратор».</w:t>
      </w:r>
    </w:p>
    <w:p w14:paraId="0C78803F" w14:textId="77777777" w:rsidR="00E04AA6" w:rsidRPr="0050411B" w:rsidRDefault="00E04AA6" w:rsidP="00E04AA6">
      <w:pPr>
        <w:pStyle w:val="a4"/>
      </w:pPr>
      <w:r w:rsidRPr="0050411B">
        <w:t>Вызвать окно «Контроль целостности системы» путем нажатия кнопки ленты</w:t>
      </w:r>
      <w:r w:rsidRPr="0050411B">
        <w:rPr>
          <w:noProof/>
        </w:rPr>
        <w:t xml:space="preserve"> «Контроль целостности». Загрузить список файлов.</w:t>
      </w:r>
    </w:p>
    <w:p w14:paraId="05DCA305" w14:textId="197BE078" w:rsidR="00E04AA6" w:rsidRPr="0050411B" w:rsidRDefault="00E04AA6" w:rsidP="00E04AA6">
      <w:pPr>
        <w:pStyle w:val="a4"/>
      </w:pPr>
      <w:r w:rsidRPr="0050411B">
        <w:rPr>
          <w:noProof/>
        </w:rPr>
        <w:t xml:space="preserve">Найти и выделить в списке </w:t>
      </w:r>
      <w:r w:rsidR="008E77AB">
        <w:rPr>
          <w:noProof/>
          <w:lang w:val="ru-RU"/>
        </w:rPr>
        <w:t>файл СПО</w:t>
      </w:r>
      <w:r w:rsidRPr="0050411B">
        <w:rPr>
          <w:noProof/>
        </w:rPr>
        <w:t xml:space="preserve"> («</w:t>
      </w:r>
      <w:r>
        <w:rPr>
          <w:noProof/>
          <w:lang w:val="en-US"/>
        </w:rPr>
        <w:t>Zemon</w:t>
      </w:r>
      <w:r w:rsidRPr="00E04AA6">
        <w:rPr>
          <w:noProof/>
          <w:lang w:val="ru-RU"/>
        </w:rPr>
        <w:t>.</w:t>
      </w:r>
      <w:r>
        <w:rPr>
          <w:noProof/>
          <w:lang w:val="en-US"/>
        </w:rPr>
        <w:t>app</w:t>
      </w:r>
      <w:r w:rsidRPr="0050411B">
        <w:rPr>
          <w:noProof/>
        </w:rPr>
        <w:t>»)</w:t>
      </w:r>
      <w:r w:rsidR="008E77AB">
        <w:rPr>
          <w:noProof/>
          <w:lang w:val="ru-RU"/>
        </w:rPr>
        <w:t>, который необходимо заменить</w:t>
      </w:r>
      <w:r w:rsidRPr="0050411B">
        <w:rPr>
          <w:noProof/>
        </w:rPr>
        <w:t>.</w:t>
      </w:r>
    </w:p>
    <w:p w14:paraId="7CB9D57F" w14:textId="7CD20B80" w:rsidR="00E04AA6" w:rsidRPr="008E77AB" w:rsidRDefault="008E77AB" w:rsidP="008E77AB">
      <w:pPr>
        <w:pStyle w:val="a4"/>
      </w:pPr>
      <w:r>
        <w:rPr>
          <w:lang w:val="ru-RU"/>
        </w:rPr>
        <w:t>Нажать кнопку «Заменить файл на сервере». Выбрать файл из списка и подтвердить операцию.</w:t>
      </w:r>
    </w:p>
    <w:p w14:paraId="6D20D8B7" w14:textId="745ECBFA" w:rsidR="008E77AB" w:rsidRDefault="008E77AB" w:rsidP="008E77AB">
      <w:pPr>
        <w:pStyle w:val="a4"/>
        <w:numPr>
          <w:ilvl w:val="0"/>
          <w:numId w:val="0"/>
        </w:numPr>
        <w:ind w:left="928"/>
      </w:pPr>
      <w:r>
        <w:rPr>
          <w:noProof/>
          <w:lang w:val="ru-RU" w:eastAsia="ru-RU"/>
        </w:rPr>
        <w:drawing>
          <wp:inline distT="0" distB="0" distL="0" distR="0" wp14:anchorId="6F525018" wp14:editId="4B295A68">
            <wp:extent cx="5540782" cy="3248025"/>
            <wp:effectExtent l="0" t="0" r="3175" b="0"/>
            <wp:docPr id="973" name="Рисунок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43421" cy="3249572"/>
                    </a:xfrm>
                    <a:prstGeom prst="rect">
                      <a:avLst/>
                    </a:prstGeom>
                  </pic:spPr>
                </pic:pic>
              </a:graphicData>
            </a:graphic>
          </wp:inline>
        </w:drawing>
      </w:r>
    </w:p>
    <w:p w14:paraId="429773D3" w14:textId="77777777" w:rsidR="008E77AB" w:rsidRDefault="008E77AB" w:rsidP="008E77AB">
      <w:pPr>
        <w:pStyle w:val="a4"/>
        <w:keepNext/>
        <w:numPr>
          <w:ilvl w:val="0"/>
          <w:numId w:val="0"/>
        </w:numPr>
        <w:ind w:left="928"/>
        <w:jc w:val="center"/>
      </w:pPr>
      <w:r>
        <w:rPr>
          <w:noProof/>
          <w:lang w:val="ru-RU" w:eastAsia="ru-RU"/>
        </w:rPr>
        <w:drawing>
          <wp:inline distT="0" distB="0" distL="0" distR="0" wp14:anchorId="3FAA0EFC" wp14:editId="7A0D9DCE">
            <wp:extent cx="2343150" cy="1476375"/>
            <wp:effectExtent l="0" t="0" r="0" b="9525"/>
            <wp:docPr id="974" name="Рисунок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343150" cy="1476375"/>
                    </a:xfrm>
                    <a:prstGeom prst="rect">
                      <a:avLst/>
                    </a:prstGeom>
                  </pic:spPr>
                </pic:pic>
              </a:graphicData>
            </a:graphic>
          </wp:inline>
        </w:drawing>
      </w:r>
    </w:p>
    <w:p w14:paraId="73C42E61" w14:textId="7B9CF81C" w:rsidR="008E77AB" w:rsidRPr="00E04AA6" w:rsidRDefault="008E77AB" w:rsidP="008E77AB">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7.5</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r>
        <w:t xml:space="preserve"> Замена файла СПО на устройстве</w:t>
      </w:r>
    </w:p>
    <w:p w14:paraId="312A9393" w14:textId="77777777" w:rsidR="00863576" w:rsidRDefault="00863576" w:rsidP="00284B28">
      <w:pPr>
        <w:pStyle w:val="3f4"/>
        <w:tabs>
          <w:tab w:val="clear" w:pos="2126"/>
          <w:tab w:val="num" w:pos="567"/>
        </w:tabs>
        <w:spacing w:before="120" w:after="120"/>
        <w:ind w:left="709" w:hanging="709"/>
        <w:rPr>
          <w:szCs w:val="28"/>
        </w:rPr>
      </w:pPr>
      <w:r>
        <w:br w:type="page"/>
      </w:r>
    </w:p>
    <w:p w14:paraId="1F39928C" w14:textId="5F86A2C4" w:rsidR="00CD29E7" w:rsidRDefault="00284B28" w:rsidP="00034296">
      <w:pPr>
        <w:pStyle w:val="1"/>
        <w:spacing w:before="120" w:after="120"/>
        <w:ind w:left="567" w:hanging="567"/>
        <w:rPr>
          <w:sz w:val="28"/>
          <w:szCs w:val="28"/>
        </w:rPr>
      </w:pPr>
      <w:bookmarkStart w:id="140" w:name="_Ref130903265"/>
      <w:bookmarkStart w:id="141" w:name="_Toc149055467"/>
      <w:r w:rsidRPr="00034296">
        <w:rPr>
          <w:sz w:val="28"/>
          <w:szCs w:val="28"/>
        </w:rPr>
        <w:lastRenderedPageBreak/>
        <w:t>АНАЛИЗ И УПРАВЛЕНИЕ СОБЫТИЯМИ БЕЗОПАСНОСТИ</w:t>
      </w:r>
      <w:bookmarkEnd w:id="139"/>
      <w:bookmarkEnd w:id="140"/>
      <w:bookmarkEnd w:id="141"/>
    </w:p>
    <w:p w14:paraId="50D64719" w14:textId="77777777" w:rsidR="00034296" w:rsidRPr="008B393A" w:rsidRDefault="00034296" w:rsidP="00034296">
      <w:pPr>
        <w:pStyle w:val="affffffffffff5"/>
      </w:pPr>
      <w:r w:rsidRPr="008B393A">
        <w:t xml:space="preserve">В </w:t>
      </w:r>
      <w:r>
        <w:t>МЗИ контроллера</w:t>
      </w:r>
      <w:r w:rsidRPr="008B393A">
        <w:t xml:space="preserve"> </w:t>
      </w:r>
      <w:r>
        <w:t>выполняется непрерывный мониторинг</w:t>
      </w:r>
      <w:r w:rsidRPr="008B393A">
        <w:t xml:space="preserve"> (контроль) нарушений свойств защищаемой инфо</w:t>
      </w:r>
      <w:r>
        <w:t>рмации, включающий</w:t>
      </w:r>
      <w:r w:rsidRPr="008B393A">
        <w:t xml:space="preserve"> сбор, запись и хранение информации о событиях безопасности следующих категорий:</w:t>
      </w:r>
    </w:p>
    <w:p w14:paraId="477266EB" w14:textId="77777777" w:rsidR="00034296" w:rsidRPr="008B393A" w:rsidRDefault="00034296" w:rsidP="00034296">
      <w:pPr>
        <w:pStyle w:val="E1-Lvl1"/>
        <w:spacing w:line="276" w:lineRule="auto"/>
      </w:pPr>
      <w:r>
        <w:t>попытки</w:t>
      </w:r>
      <w:r w:rsidRPr="008B393A">
        <w:t xml:space="preserve"> авторизации пользователей; </w:t>
      </w:r>
    </w:p>
    <w:p w14:paraId="0AE3213D" w14:textId="77777777" w:rsidR="00034296" w:rsidRPr="008B393A" w:rsidRDefault="00034296" w:rsidP="00034296">
      <w:pPr>
        <w:pStyle w:val="E1-Lvl1"/>
        <w:spacing w:line="276" w:lineRule="auto"/>
      </w:pPr>
      <w:r w:rsidRPr="008B393A">
        <w:t>контроль и изменение параметров рабочих сеансов пользователей;</w:t>
      </w:r>
    </w:p>
    <w:p w14:paraId="467EC8CC" w14:textId="77777777" w:rsidR="00034296" w:rsidRPr="008B393A" w:rsidRDefault="00034296" w:rsidP="00034296">
      <w:pPr>
        <w:pStyle w:val="E1-Lvl1"/>
        <w:spacing w:line="276" w:lineRule="auto"/>
      </w:pPr>
      <w:r w:rsidRPr="008B393A">
        <w:t>запрос на доступ к защищаемому ресурсу (чтение данных, запуск программы, запись на носитель, выдача на печать информации);</w:t>
      </w:r>
    </w:p>
    <w:p w14:paraId="08EA1753" w14:textId="77777777" w:rsidR="00034296" w:rsidRPr="008B393A" w:rsidRDefault="00034296" w:rsidP="00034296">
      <w:pPr>
        <w:pStyle w:val="E1-Lvl1"/>
        <w:spacing w:line="276" w:lineRule="auto"/>
      </w:pPr>
      <w:r w:rsidRPr="008B393A">
        <w:t xml:space="preserve">создание и уничтожение объекта доступа, обращение к объектам доступа; </w:t>
      </w:r>
    </w:p>
    <w:p w14:paraId="178D7D22" w14:textId="77777777" w:rsidR="00034296" w:rsidRPr="008B393A" w:rsidRDefault="00034296" w:rsidP="00034296">
      <w:pPr>
        <w:pStyle w:val="E1-Lvl1"/>
        <w:spacing w:line="276" w:lineRule="auto"/>
      </w:pPr>
      <w:r w:rsidRPr="008B393A">
        <w:t>контроль целостности программного обеспечения;</w:t>
      </w:r>
    </w:p>
    <w:p w14:paraId="2A063AC0" w14:textId="77777777" w:rsidR="00034296" w:rsidRPr="008B393A" w:rsidRDefault="00034296" w:rsidP="00034296">
      <w:pPr>
        <w:pStyle w:val="E1-Lvl1"/>
        <w:spacing w:line="276" w:lineRule="auto"/>
      </w:pPr>
      <w:r w:rsidRPr="008B393A">
        <w:t>изменение параметров политики безопасности (включая политику паролей);</w:t>
      </w:r>
    </w:p>
    <w:p w14:paraId="4C089078" w14:textId="77777777" w:rsidR="00034296" w:rsidRPr="008B393A" w:rsidRDefault="00034296" w:rsidP="00034296">
      <w:pPr>
        <w:pStyle w:val="E1-Lvl1"/>
        <w:spacing w:line="276" w:lineRule="auto"/>
      </w:pPr>
      <w:r w:rsidRPr="008B393A">
        <w:t>операции с учётными данными пользователей и ролевыми группами;</w:t>
      </w:r>
    </w:p>
    <w:p w14:paraId="7F9B38B0" w14:textId="77777777" w:rsidR="00034296" w:rsidRDefault="00034296" w:rsidP="00034296">
      <w:pPr>
        <w:pStyle w:val="E1-Lvl1"/>
        <w:spacing w:line="276" w:lineRule="auto"/>
      </w:pPr>
      <w:r w:rsidRPr="008B393A">
        <w:t xml:space="preserve">действия с журналом </w:t>
      </w:r>
      <w:r>
        <w:t>аудита</w:t>
      </w:r>
    </w:p>
    <w:p w14:paraId="00DAA3C3" w14:textId="77777777" w:rsidR="00034296" w:rsidRPr="006D6E7D" w:rsidRDefault="00034296" w:rsidP="00034296">
      <w:pPr>
        <w:pStyle w:val="affffffffffff5"/>
        <w:rPr>
          <w:color w:val="FF0000"/>
        </w:rPr>
      </w:pPr>
      <w:r>
        <w:t xml:space="preserve">Журнал аудита представляет собой файл базы данных </w:t>
      </w:r>
      <w:r>
        <w:rPr>
          <w:lang w:val="en-US"/>
        </w:rPr>
        <w:t>SQLite</w:t>
      </w:r>
      <w:r>
        <w:t xml:space="preserve"> (</w:t>
      </w:r>
      <w:r w:rsidRPr="00542BF0">
        <w:t>/work/iss/</w:t>
      </w:r>
      <w:r>
        <w:rPr>
          <w:lang w:val="en-US"/>
        </w:rPr>
        <w:t>Audit</w:t>
      </w:r>
      <w:r w:rsidRPr="00EE7247">
        <w:t>/</w:t>
      </w:r>
      <w:r>
        <w:rPr>
          <w:lang w:val="en-US"/>
        </w:rPr>
        <w:t>issAudit</w:t>
      </w:r>
      <w:r w:rsidRPr="00EE7247">
        <w:t>.</w:t>
      </w:r>
      <w:r>
        <w:rPr>
          <w:lang w:val="en-US"/>
        </w:rPr>
        <w:t>log</w:t>
      </w:r>
      <w:r>
        <w:t xml:space="preserve">), который доступен для чтения только уполномоченным пользователям МЗИ. Файл базы данных </w:t>
      </w:r>
      <w:r>
        <w:rPr>
          <w:lang w:val="en-US"/>
        </w:rPr>
        <w:t>SQLite</w:t>
      </w:r>
      <w:r>
        <w:t xml:space="preserve"> создается при инициализац</w:t>
      </w:r>
      <w:r w:rsidRPr="00B22AF7">
        <w:t>ии МЗИ</w:t>
      </w:r>
      <w:r>
        <w:t>.</w:t>
      </w:r>
    </w:p>
    <w:p w14:paraId="5EC93200" w14:textId="57333588" w:rsidR="00034296" w:rsidRPr="006D58F1" w:rsidRDefault="00034296" w:rsidP="00034296">
      <w:pPr>
        <w:pStyle w:val="210"/>
        <w:pBdr>
          <w:top w:val="single" w:sz="4" w:space="1" w:color="auto"/>
          <w:left w:val="single" w:sz="4" w:space="4" w:color="auto"/>
          <w:bottom w:val="single" w:sz="4" w:space="1" w:color="auto"/>
          <w:right w:val="single" w:sz="4" w:space="4" w:color="auto"/>
        </w:pBdr>
        <w:shd w:val="clear" w:color="auto" w:fill="BFBFBF"/>
        <w:spacing w:before="0" w:line="276" w:lineRule="auto"/>
        <w:ind w:firstLine="0"/>
        <w:rPr>
          <w:rFonts w:ascii="Times New Roman" w:hAnsi="Times New Roman" w:cs="Times New Roman"/>
          <w:sz w:val="24"/>
          <w:szCs w:val="24"/>
        </w:rPr>
      </w:pPr>
      <w:r>
        <w:rPr>
          <w:rFonts w:ascii="Times New Roman" w:hAnsi="Times New Roman" w:cs="Times New Roman"/>
          <w:sz w:val="24"/>
          <w:szCs w:val="24"/>
          <w:u w:val="single"/>
        </w:rPr>
        <w:t>ВАЖНО</w:t>
      </w:r>
      <w:r w:rsidRPr="006D58F1">
        <w:rPr>
          <w:rFonts w:ascii="Times New Roman" w:hAnsi="Times New Roman" w:cs="Times New Roman"/>
          <w:sz w:val="24"/>
          <w:szCs w:val="24"/>
          <w:u w:val="single"/>
        </w:rPr>
        <w:t>.</w:t>
      </w:r>
      <w:r>
        <w:rPr>
          <w:rFonts w:ascii="Times New Roman" w:hAnsi="Times New Roman" w:cs="Times New Roman"/>
          <w:sz w:val="24"/>
          <w:szCs w:val="24"/>
        </w:rPr>
        <w:t xml:space="preserve"> </w:t>
      </w:r>
      <w:r w:rsidRPr="006D58F1">
        <w:rPr>
          <w:rFonts w:ascii="Times New Roman" w:hAnsi="Times New Roman" w:cs="Times New Roman"/>
          <w:sz w:val="24"/>
          <w:szCs w:val="24"/>
        </w:rPr>
        <w:t>При заполнении файла журнала аудита более чем на 90% от установленного размера, МЗИ формирует сообщение, предписывающее администратору выполнить выгрузку и очистку журнала аудита. Невыполнение предписания о ручной очистке журнала аудита в последующем при</w:t>
      </w:r>
      <w:r>
        <w:rPr>
          <w:rFonts w:ascii="Times New Roman" w:hAnsi="Times New Roman" w:cs="Times New Roman"/>
          <w:sz w:val="24"/>
          <w:szCs w:val="24"/>
        </w:rPr>
        <w:t xml:space="preserve">водит к формированию сообщения </w:t>
      </w:r>
      <w:r w:rsidRPr="006D58F1">
        <w:rPr>
          <w:rFonts w:ascii="Times New Roman" w:hAnsi="Times New Roman" w:cs="Times New Roman"/>
          <w:sz w:val="24"/>
          <w:szCs w:val="24"/>
        </w:rPr>
        <w:t xml:space="preserve">100% заполнении файла журнала аудита. При этом осуществляется автоматическое удаление старых записей аудита с формированием соответствующих уведомлений в окне сообщений оператору.  </w:t>
      </w:r>
    </w:p>
    <w:p w14:paraId="679012C0" w14:textId="77777777" w:rsidR="00034296" w:rsidRDefault="00034296" w:rsidP="00034296">
      <w:pPr>
        <w:pStyle w:val="affffffffffff5"/>
        <w:spacing w:before="120"/>
      </w:pPr>
      <w:r>
        <w:t xml:space="preserve">Записи журнала аудита защищены криптографическим механизмом платформы </w:t>
      </w:r>
      <w:r>
        <w:rPr>
          <w:lang w:val="en-US"/>
        </w:rPr>
        <w:t>SQLite</w:t>
      </w:r>
      <w:r>
        <w:t xml:space="preserve"> с помощью закрытого ключа, который включён в состав программного кода МЗИ и является секретом производителя. </w:t>
      </w:r>
    </w:p>
    <w:p w14:paraId="1D2C3282" w14:textId="77777777" w:rsidR="00034296" w:rsidRDefault="00034296" w:rsidP="00034296">
      <w:pPr>
        <w:pStyle w:val="affffffffffff5"/>
      </w:pPr>
      <w:r w:rsidRPr="00B95CD9">
        <w:t xml:space="preserve">Каждая запись аудита имеет отметку времени регистрируемого события, набор полей, описывающий категорию события, и подсистему, к которой данное событие относится, описание события с набором параметров и контрольная сумма всех вышеперечисленных полей. </w:t>
      </w:r>
    </w:p>
    <w:p w14:paraId="439A6823" w14:textId="77777777" w:rsidR="00034296" w:rsidRPr="000429BA" w:rsidRDefault="00034296" w:rsidP="00034296">
      <w:pPr>
        <w:pStyle w:val="affffffffffff5"/>
      </w:pPr>
      <w:r w:rsidRPr="000429BA">
        <w:t xml:space="preserve">Процесс чтения записей журнала аудита осуществляется в </w:t>
      </w:r>
      <w:r>
        <w:t>2-а этапа</w:t>
      </w:r>
      <w:r w:rsidRPr="000429BA">
        <w:t>:</w:t>
      </w:r>
      <w:r>
        <w:t xml:space="preserve"> выгрузка файла журнала аудита на АРМ управления ИБ и чтение записей журнала аудита из локального файла.</w:t>
      </w:r>
    </w:p>
    <w:p w14:paraId="1599E86D" w14:textId="77777777" w:rsidR="00034296" w:rsidRPr="000429BA" w:rsidRDefault="00034296" w:rsidP="00DE49E1">
      <w:pPr>
        <w:pStyle w:val="affffffffffff5"/>
        <w:numPr>
          <w:ilvl w:val="0"/>
          <w:numId w:val="95"/>
        </w:numPr>
        <w:tabs>
          <w:tab w:val="left" w:pos="851"/>
        </w:tabs>
        <w:ind w:left="0" w:firstLine="567"/>
      </w:pPr>
      <w:r w:rsidRPr="000429BA">
        <w:t xml:space="preserve">Авторизированный пользователь </w:t>
      </w:r>
      <w:r>
        <w:t>использует</w:t>
      </w:r>
      <w:r w:rsidRPr="000429BA">
        <w:t xml:space="preserve"> клиентское приложение «Конфигуратор», </w:t>
      </w:r>
      <w:r>
        <w:t>для формирования</w:t>
      </w:r>
      <w:r w:rsidRPr="000429BA">
        <w:t xml:space="preserve"> запрос</w:t>
      </w:r>
      <w:r>
        <w:t>а МЗИ</w:t>
      </w:r>
      <w:r w:rsidRPr="000429BA">
        <w:t xml:space="preserve"> на </w:t>
      </w:r>
      <w:r>
        <w:t>выгрузку</w:t>
      </w:r>
      <w:r w:rsidRPr="000429BA">
        <w:t xml:space="preserve"> журнала аудита по протоколу </w:t>
      </w:r>
      <w:r w:rsidRPr="000429BA">
        <w:rPr>
          <w:i/>
          <w:lang w:val="en-US"/>
        </w:rPr>
        <w:t>systel</w:t>
      </w:r>
      <w:r w:rsidRPr="000429BA">
        <w:rPr>
          <w:i/>
        </w:rPr>
        <w:t>.</w:t>
      </w:r>
      <w:r w:rsidRPr="000429BA">
        <w:rPr>
          <w:i/>
          <w:lang w:val="en-US"/>
        </w:rPr>
        <w:t>link</w:t>
      </w:r>
      <w:r w:rsidRPr="000429BA">
        <w:rPr>
          <w:i/>
        </w:rPr>
        <w:t>.</w:t>
      </w:r>
    </w:p>
    <w:p w14:paraId="4C764BAE" w14:textId="77777777" w:rsidR="00034296" w:rsidRPr="000429BA" w:rsidRDefault="00034296" w:rsidP="00DE49E1">
      <w:pPr>
        <w:pStyle w:val="affffffffffff5"/>
        <w:numPr>
          <w:ilvl w:val="0"/>
          <w:numId w:val="95"/>
        </w:numPr>
        <w:tabs>
          <w:tab w:val="left" w:pos="851"/>
        </w:tabs>
        <w:ind w:left="0" w:firstLine="567"/>
      </w:pPr>
      <w:r>
        <w:t>МЗИ</w:t>
      </w:r>
      <w:r w:rsidRPr="000429BA">
        <w:t xml:space="preserve"> проверяет наличие права чтения журнала аудита для роли пользователя;</w:t>
      </w:r>
    </w:p>
    <w:p w14:paraId="714220E2" w14:textId="77777777" w:rsidR="00034296" w:rsidRPr="007831F0" w:rsidRDefault="00034296" w:rsidP="00DE49E1">
      <w:pPr>
        <w:pStyle w:val="affffffffffff5"/>
        <w:numPr>
          <w:ilvl w:val="0"/>
          <w:numId w:val="95"/>
        </w:numPr>
        <w:tabs>
          <w:tab w:val="left" w:pos="851"/>
        </w:tabs>
        <w:ind w:left="0" w:firstLine="567"/>
      </w:pPr>
      <w:r w:rsidRPr="007831F0">
        <w:t>При условии наличия права</w:t>
      </w:r>
      <w:r>
        <w:t xml:space="preserve">, МЗИ </w:t>
      </w:r>
      <w:r w:rsidRPr="007831F0">
        <w:t>создаёт копию журнала аудита в виде защищённого архива</w:t>
      </w:r>
      <w:r>
        <w:t xml:space="preserve"> и экспортирует его на АРМ управления </w:t>
      </w:r>
      <w:r w:rsidRPr="007831F0">
        <w:t xml:space="preserve">по протоколу </w:t>
      </w:r>
      <w:r w:rsidRPr="007831F0">
        <w:rPr>
          <w:i/>
          <w:lang w:val="en-US"/>
        </w:rPr>
        <w:t>systel</w:t>
      </w:r>
      <w:r w:rsidRPr="007831F0">
        <w:rPr>
          <w:i/>
        </w:rPr>
        <w:t>.</w:t>
      </w:r>
      <w:r w:rsidRPr="007831F0">
        <w:rPr>
          <w:i/>
          <w:lang w:val="en-US"/>
        </w:rPr>
        <w:t>link</w:t>
      </w:r>
      <w:r w:rsidRPr="007831F0">
        <w:t>;</w:t>
      </w:r>
    </w:p>
    <w:p w14:paraId="10F473AB" w14:textId="77777777" w:rsidR="00034296" w:rsidRPr="007831F0" w:rsidRDefault="00034296" w:rsidP="00DE49E1">
      <w:pPr>
        <w:pStyle w:val="affffffffffff5"/>
        <w:numPr>
          <w:ilvl w:val="0"/>
          <w:numId w:val="95"/>
        </w:numPr>
        <w:tabs>
          <w:tab w:val="left" w:pos="851"/>
        </w:tabs>
        <w:ind w:left="0" w:firstLine="567"/>
      </w:pPr>
      <w:r>
        <w:t>П</w:t>
      </w:r>
      <w:r w:rsidRPr="007831F0">
        <w:t xml:space="preserve">осле завершения </w:t>
      </w:r>
      <w:r>
        <w:t>процедуры экспорта МЗИ</w:t>
      </w:r>
      <w:r w:rsidRPr="007831F0">
        <w:t xml:space="preserve"> </w:t>
      </w:r>
      <w:r>
        <w:t>удаляет</w:t>
      </w:r>
      <w:r w:rsidRPr="007831F0">
        <w:t xml:space="preserve"> копию журнала аудита</w:t>
      </w:r>
      <w:r>
        <w:t xml:space="preserve"> на </w:t>
      </w:r>
      <w:r w:rsidRPr="00286F15">
        <w:t>УСПД</w:t>
      </w:r>
      <w:r w:rsidRPr="007831F0">
        <w:t>;</w:t>
      </w:r>
    </w:p>
    <w:p w14:paraId="0D061A73" w14:textId="77777777" w:rsidR="00034296" w:rsidRDefault="00034296" w:rsidP="00DE49E1">
      <w:pPr>
        <w:pStyle w:val="affffffffffff5"/>
        <w:numPr>
          <w:ilvl w:val="0"/>
          <w:numId w:val="95"/>
        </w:numPr>
        <w:tabs>
          <w:tab w:val="left" w:pos="851"/>
        </w:tabs>
        <w:ind w:left="0" w:firstLine="567"/>
      </w:pPr>
      <w:r>
        <w:t xml:space="preserve">ПО </w:t>
      </w:r>
      <w:r w:rsidRPr="000429BA">
        <w:t>«Конфигуратор»</w:t>
      </w:r>
      <w:r w:rsidRPr="007831F0">
        <w:t xml:space="preserve">, получив </w:t>
      </w:r>
      <w:r>
        <w:t>зашифрованный</w:t>
      </w:r>
      <w:r w:rsidRPr="007831F0">
        <w:t xml:space="preserve"> архив, распаковывает </w:t>
      </w:r>
      <w:r>
        <w:t>и</w:t>
      </w:r>
      <w:r w:rsidRPr="007831F0">
        <w:t xml:space="preserve"> расшифровывает </w:t>
      </w:r>
      <w:r>
        <w:t xml:space="preserve">его </w:t>
      </w:r>
      <w:r w:rsidRPr="007831F0">
        <w:t xml:space="preserve">общим ключом. </w:t>
      </w:r>
    </w:p>
    <w:p w14:paraId="3E317183" w14:textId="77777777" w:rsidR="00034296" w:rsidRDefault="00034296" w:rsidP="00DE49E1">
      <w:pPr>
        <w:pStyle w:val="affffffffffff5"/>
        <w:numPr>
          <w:ilvl w:val="0"/>
          <w:numId w:val="95"/>
        </w:numPr>
        <w:tabs>
          <w:tab w:val="left" w:pos="851"/>
        </w:tabs>
        <w:ind w:left="0" w:firstLine="567"/>
      </w:pPr>
      <w:r>
        <w:t>Далее информация сохраняется в локальном</w:t>
      </w:r>
      <w:r w:rsidRPr="007831F0">
        <w:t xml:space="preserve"> файл</w:t>
      </w:r>
      <w:r>
        <w:t>е</w:t>
      </w:r>
      <w:r w:rsidRPr="007831F0">
        <w:t xml:space="preserve"> </w:t>
      </w:r>
      <w:r>
        <w:t>в подпапке «</w:t>
      </w:r>
      <w:r>
        <w:rPr>
          <w:lang w:val="en-US"/>
        </w:rPr>
        <w:t>issClient</w:t>
      </w:r>
      <w:r w:rsidRPr="004709AE">
        <w:t>\</w:t>
      </w:r>
      <w:r>
        <w:rPr>
          <w:lang w:val="en-US"/>
        </w:rPr>
        <w:t>rcv</w:t>
      </w:r>
      <w:r>
        <w:t>\</w:t>
      </w:r>
      <w:r>
        <w:rPr>
          <w:lang w:val="en-US"/>
        </w:rPr>
        <w:t>IP</w:t>
      </w:r>
      <w:r>
        <w:t xml:space="preserve">-адрес сервера» ПО «Конфигуратор» </w:t>
      </w:r>
      <w:r w:rsidRPr="007831F0">
        <w:t>в формат</w:t>
      </w:r>
      <w:r>
        <w:t>е</w:t>
      </w:r>
      <w:r w:rsidRPr="007831F0">
        <w:t xml:space="preserve"> </w:t>
      </w:r>
      <w:r w:rsidRPr="0037121B">
        <w:rPr>
          <w:i/>
        </w:rPr>
        <w:t>«</w:t>
      </w:r>
      <w:r>
        <w:rPr>
          <w:i/>
          <w:lang w:val="en-US"/>
        </w:rPr>
        <w:t>audit</w:t>
      </w:r>
      <w:r w:rsidRPr="0037121B">
        <w:rPr>
          <w:i/>
        </w:rPr>
        <w:t>ГодМесяцДатаВремя.</w:t>
      </w:r>
      <w:r>
        <w:rPr>
          <w:i/>
          <w:lang w:val="en-US"/>
        </w:rPr>
        <w:t>log</w:t>
      </w:r>
      <w:r>
        <w:t xml:space="preserve">» в преобразованном виде с помощью ключа, известного программе </w:t>
      </w:r>
      <w:r w:rsidRPr="007831F0">
        <w:t>«Конфигурат</w:t>
      </w:r>
      <w:r>
        <w:t>ор».</w:t>
      </w:r>
    </w:p>
    <w:p w14:paraId="09DC903A" w14:textId="77777777" w:rsidR="00034296" w:rsidRPr="0037121B" w:rsidRDefault="00034296" w:rsidP="00DE49E1">
      <w:pPr>
        <w:pStyle w:val="affffffffffff5"/>
        <w:numPr>
          <w:ilvl w:val="0"/>
          <w:numId w:val="95"/>
        </w:numPr>
        <w:tabs>
          <w:tab w:val="left" w:pos="851"/>
        </w:tabs>
        <w:ind w:left="0" w:firstLine="567"/>
      </w:pPr>
      <w:r w:rsidRPr="0037121B">
        <w:lastRenderedPageBreak/>
        <w:t>Чтение записей журнала аудита осуществляется из локального файла</w:t>
      </w:r>
      <w:r>
        <w:t xml:space="preserve"> авторизированным пользователем программы «Конфигуратор».</w:t>
      </w:r>
    </w:p>
    <w:p w14:paraId="6D95A82E" w14:textId="77777777" w:rsidR="00034296" w:rsidRDefault="00034296" w:rsidP="00034296">
      <w:pPr>
        <w:pStyle w:val="affffffffffff5"/>
      </w:pPr>
      <w:r>
        <w:t>Выгрузка информации о событиях безопасности (</w:t>
      </w:r>
      <w:r w:rsidRPr="008B393A">
        <w:t>журнал аудита</w:t>
      </w:r>
      <w:r>
        <w:t>)</w:t>
      </w:r>
      <w:r w:rsidRPr="008B393A">
        <w:t xml:space="preserve"> </w:t>
      </w:r>
      <w:r>
        <w:t>на АРМ управления</w:t>
      </w:r>
      <w:r w:rsidRPr="008B393A">
        <w:t xml:space="preserve"> осуществляется в защищённом виде. Применяется протокол </w:t>
      </w:r>
      <w:r w:rsidRPr="008B393A">
        <w:rPr>
          <w:lang w:val="en-US"/>
        </w:rPr>
        <w:t>IPSec</w:t>
      </w:r>
      <w:r w:rsidRPr="008B393A">
        <w:t xml:space="preserve">, который обеспечивает проверку подлинности источника данных, защиту целостности и конфиденциальность данных. </w:t>
      </w:r>
    </w:p>
    <w:p w14:paraId="2161E5DF" w14:textId="7D77AE7D" w:rsidR="00034296" w:rsidRPr="008B393A" w:rsidRDefault="00034296" w:rsidP="00034296">
      <w:pPr>
        <w:pStyle w:val="affffffffffff5"/>
        <w:rPr>
          <w:rFonts w:eastAsia="Arial"/>
        </w:rPr>
      </w:pPr>
      <w:r w:rsidRPr="008B393A">
        <w:rPr>
          <w:rFonts w:eastAsia="Arial"/>
        </w:rPr>
        <w:t xml:space="preserve">Доступ </w:t>
      </w:r>
      <w:r>
        <w:rPr>
          <w:rFonts w:eastAsia="Arial"/>
        </w:rPr>
        <w:t xml:space="preserve">на выгрузку </w:t>
      </w:r>
      <w:r w:rsidRPr="008B393A">
        <w:rPr>
          <w:rFonts w:eastAsia="Arial"/>
        </w:rPr>
        <w:t>журнал</w:t>
      </w:r>
      <w:r>
        <w:rPr>
          <w:rFonts w:eastAsia="Arial"/>
        </w:rPr>
        <w:t>а</w:t>
      </w:r>
      <w:r w:rsidRPr="008B393A">
        <w:rPr>
          <w:rFonts w:eastAsia="Arial"/>
        </w:rPr>
        <w:t xml:space="preserve"> аудита обеспечивается только для уполномоченных </w:t>
      </w:r>
      <w:r>
        <w:rPr>
          <w:rFonts w:eastAsia="Arial"/>
        </w:rPr>
        <w:t>пользователей</w:t>
      </w:r>
      <w:r w:rsidRPr="008B393A">
        <w:rPr>
          <w:rFonts w:eastAsia="Arial"/>
        </w:rPr>
        <w:t xml:space="preserve"> в соответствие с</w:t>
      </w:r>
      <w:r>
        <w:rPr>
          <w:rFonts w:eastAsia="Arial"/>
        </w:rPr>
        <w:t xml:space="preserve"> правами разграничения доступа (Таблица 3).</w:t>
      </w:r>
    </w:p>
    <w:p w14:paraId="7FDD1507" w14:textId="2851E03D" w:rsidR="00034296" w:rsidRDefault="00034296" w:rsidP="00034296">
      <w:pPr>
        <w:rPr>
          <w:rFonts w:eastAsia="Arial"/>
        </w:rPr>
      </w:pPr>
      <w:r>
        <w:rPr>
          <w:rFonts w:eastAsia="Arial"/>
        </w:rPr>
        <w:t>П</w:t>
      </w:r>
      <w:r w:rsidRPr="008B393A">
        <w:rPr>
          <w:rFonts w:eastAsia="Arial"/>
        </w:rPr>
        <w:t xml:space="preserve">редусмотрена пересылка событий безопасности на внешний </w:t>
      </w:r>
      <w:r w:rsidRPr="00C56AFD">
        <w:rPr>
          <w:rFonts w:eastAsia="Arial"/>
        </w:rPr>
        <w:t>syslog</w:t>
      </w:r>
      <w:r>
        <w:rPr>
          <w:rFonts w:eastAsia="Arial"/>
        </w:rPr>
        <w:t>-сервер из программы «Конфигуратор».</w:t>
      </w:r>
    </w:p>
    <w:p w14:paraId="681453CF" w14:textId="468DD638" w:rsidR="00034296" w:rsidRDefault="00034296" w:rsidP="00034296">
      <w:pPr>
        <w:rPr>
          <w:rFonts w:eastAsia="Arial"/>
        </w:rPr>
      </w:pPr>
    </w:p>
    <w:p w14:paraId="4456829D" w14:textId="3F937BB7" w:rsidR="00034296" w:rsidRDefault="00034296" w:rsidP="003E5962">
      <w:pPr>
        <w:pStyle w:val="20"/>
      </w:pPr>
      <w:bookmarkStart w:id="142" w:name="_Toc149055468"/>
      <w:r>
        <w:t>Интерфейс работы с журналом аудита</w:t>
      </w:r>
      <w:bookmarkEnd w:id="142"/>
    </w:p>
    <w:p w14:paraId="1D201C20" w14:textId="501DD73C" w:rsidR="00B21D35" w:rsidRDefault="00B21D35" w:rsidP="00CD29E7">
      <w:pPr>
        <w:spacing w:after="120" w:line="276" w:lineRule="auto"/>
        <w:rPr>
          <w:szCs w:val="28"/>
        </w:rPr>
      </w:pPr>
      <w:r>
        <w:rPr>
          <w:szCs w:val="28"/>
        </w:rPr>
        <w:t>Функции взаимодействия с журналом аудита находятся на контекстной вкладке «Журнал аудита» ленты инструментов. Для вызова которой необходимо нажать кнопку «Журнал аудита» главной вкладки ленты инструментов.</w:t>
      </w:r>
    </w:p>
    <w:p w14:paraId="15B68919" w14:textId="77777777" w:rsidR="00B21D35" w:rsidRDefault="00B21D35" w:rsidP="00B21D35">
      <w:pPr>
        <w:keepNext/>
        <w:spacing w:after="120" w:line="276" w:lineRule="auto"/>
        <w:jc w:val="center"/>
      </w:pPr>
      <w:r>
        <w:rPr>
          <w:noProof/>
        </w:rPr>
        <w:drawing>
          <wp:inline distT="0" distB="0" distL="0" distR="0" wp14:anchorId="0F63D0B3" wp14:editId="034A28A4">
            <wp:extent cx="3857625" cy="838200"/>
            <wp:effectExtent l="0" t="0" r="9525" b="0"/>
            <wp:docPr id="532" name="Рисунок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857625" cy="838200"/>
                    </a:xfrm>
                    <a:prstGeom prst="rect">
                      <a:avLst/>
                    </a:prstGeom>
                  </pic:spPr>
                </pic:pic>
              </a:graphicData>
            </a:graphic>
          </wp:inline>
        </w:drawing>
      </w:r>
    </w:p>
    <w:p w14:paraId="23D706B8" w14:textId="6B16092B" w:rsidR="00B21D35" w:rsidRDefault="00B21D35" w:rsidP="00B21D35">
      <w:pPr>
        <w:pStyle w:val="af8"/>
        <w:rPr>
          <w:szCs w:val="28"/>
        </w:rPr>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8.1</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rPr>
          <w:noProof/>
        </w:rPr>
        <w:t xml:space="preserve"> Вызов вкладки «Журнал аудита»</w:t>
      </w:r>
    </w:p>
    <w:p w14:paraId="74DFB23C" w14:textId="6A0156DC" w:rsidR="00B21D35" w:rsidRPr="00F0292F" w:rsidRDefault="00B21D35" w:rsidP="00034296">
      <w:pPr>
        <w:spacing w:after="120" w:line="276" w:lineRule="auto"/>
        <w:rPr>
          <w:szCs w:val="28"/>
        </w:rPr>
      </w:pPr>
      <w:r>
        <w:rPr>
          <w:szCs w:val="28"/>
        </w:rPr>
        <w:t xml:space="preserve">Команды, доступные на контекстной вкладке «Журнал событий» ленты инструментов, описаны в Таблице </w:t>
      </w:r>
      <w:r w:rsidR="004341B8">
        <w:rPr>
          <w:szCs w:val="28"/>
        </w:rPr>
        <w:t>6</w:t>
      </w:r>
      <w:r>
        <w:rPr>
          <w:szCs w:val="28"/>
        </w:rPr>
        <w:t>.</w:t>
      </w:r>
    </w:p>
    <w:p w14:paraId="6D99FC05" w14:textId="3B171B46" w:rsidR="00B21D35" w:rsidRPr="00F0292F" w:rsidRDefault="00B21D35" w:rsidP="00034296">
      <w:pPr>
        <w:pStyle w:val="aff1"/>
        <w:spacing w:before="0" w:after="0"/>
        <w:ind w:left="0" w:firstLine="0"/>
        <w:jc w:val="right"/>
        <w:rPr>
          <w:szCs w:val="24"/>
        </w:rPr>
      </w:pPr>
      <w:r w:rsidRPr="00F0292F">
        <w:rPr>
          <w:szCs w:val="24"/>
        </w:rPr>
        <w:t xml:space="preserve">Таблица </w:t>
      </w:r>
      <w:r w:rsidR="004341B8">
        <w:rPr>
          <w:szCs w:val="24"/>
        </w:rPr>
        <w:t>6</w:t>
      </w:r>
      <w:r w:rsidRPr="00F0292F">
        <w:rPr>
          <w:szCs w:val="24"/>
        </w:rPr>
        <w:t xml:space="preserve"> – Команды контекстной вкладки «</w:t>
      </w:r>
      <w:r>
        <w:rPr>
          <w:szCs w:val="24"/>
        </w:rPr>
        <w:t>Журнал событий</w:t>
      </w:r>
      <w:r w:rsidRPr="00F0292F">
        <w:rPr>
          <w:szCs w:val="24"/>
        </w:rPr>
        <w:t>» ленты инструментов</w:t>
      </w:r>
    </w:p>
    <w:tbl>
      <w:tblPr>
        <w:tblStyle w:val="affc"/>
        <w:tblW w:w="9734" w:type="dxa"/>
        <w:tblInd w:w="-5" w:type="dxa"/>
        <w:tblLook w:val="04A0" w:firstRow="1" w:lastRow="0" w:firstColumn="1" w:lastColumn="0" w:noHBand="0" w:noVBand="1"/>
      </w:tblPr>
      <w:tblGrid>
        <w:gridCol w:w="3290"/>
        <w:gridCol w:w="6444"/>
      </w:tblGrid>
      <w:tr w:rsidR="00B21D35" w:rsidRPr="00CD29E7" w14:paraId="623A8992" w14:textId="77777777" w:rsidTr="00B21D35">
        <w:trPr>
          <w:trHeight w:val="571"/>
        </w:trPr>
        <w:tc>
          <w:tcPr>
            <w:tcW w:w="3290" w:type="dxa"/>
            <w:shd w:val="clear" w:color="auto" w:fill="D9D9D9" w:themeFill="background1" w:themeFillShade="D9"/>
            <w:vAlign w:val="center"/>
          </w:tcPr>
          <w:p w14:paraId="47662C79" w14:textId="77777777" w:rsidR="00B21D35" w:rsidRPr="00CD29E7" w:rsidRDefault="00B21D35" w:rsidP="00B21D35">
            <w:pPr>
              <w:spacing w:before="120" w:after="120" w:line="276" w:lineRule="auto"/>
              <w:ind w:firstLine="0"/>
              <w:jc w:val="center"/>
              <w:rPr>
                <w:b/>
              </w:rPr>
            </w:pPr>
            <w:r w:rsidRPr="00CD29E7">
              <w:rPr>
                <w:b/>
              </w:rPr>
              <w:t>Название элемента</w:t>
            </w:r>
          </w:p>
        </w:tc>
        <w:tc>
          <w:tcPr>
            <w:tcW w:w="6444" w:type="dxa"/>
            <w:shd w:val="clear" w:color="auto" w:fill="D9D9D9" w:themeFill="background1" w:themeFillShade="D9"/>
            <w:vAlign w:val="center"/>
          </w:tcPr>
          <w:p w14:paraId="35C50416" w14:textId="77777777" w:rsidR="00B21D35" w:rsidRPr="00CD29E7" w:rsidRDefault="00B21D35" w:rsidP="00B21D35">
            <w:pPr>
              <w:spacing w:before="120" w:after="120" w:line="276" w:lineRule="auto"/>
              <w:ind w:firstLine="0"/>
              <w:jc w:val="center"/>
              <w:rPr>
                <w:b/>
              </w:rPr>
            </w:pPr>
            <w:r w:rsidRPr="00CD29E7">
              <w:rPr>
                <w:b/>
              </w:rPr>
              <w:t>Пояснение</w:t>
            </w:r>
          </w:p>
        </w:tc>
      </w:tr>
      <w:tr w:rsidR="00B21D35" w:rsidRPr="00CD29E7" w14:paraId="64DA0985" w14:textId="77777777" w:rsidTr="00B21D35">
        <w:tc>
          <w:tcPr>
            <w:tcW w:w="3290" w:type="dxa"/>
          </w:tcPr>
          <w:p w14:paraId="7ABC8E1C" w14:textId="77777777" w:rsidR="00B21D35" w:rsidRPr="00CD29E7" w:rsidRDefault="00B21D35" w:rsidP="00B21D35">
            <w:pPr>
              <w:spacing w:before="120" w:after="120" w:line="276" w:lineRule="auto"/>
              <w:ind w:firstLine="0"/>
              <w:jc w:val="center"/>
            </w:pPr>
            <w:r w:rsidRPr="00CD29E7">
              <w:object w:dxaOrig="810" w:dyaOrig="825" w14:anchorId="6251BD80">
                <v:shape id="_x0000_i1031" type="#_x0000_t75" style="width:40.5pt;height:41.25pt" o:ole="">
                  <v:imagedata r:id="rId67" o:title=""/>
                </v:shape>
                <o:OLEObject Type="Embed" ProgID="PBrush" ShapeID="_x0000_i1031" DrawAspect="Content" ObjectID="_1805196273" r:id="rId152"/>
              </w:object>
            </w:r>
          </w:p>
        </w:tc>
        <w:tc>
          <w:tcPr>
            <w:tcW w:w="6444" w:type="dxa"/>
          </w:tcPr>
          <w:p w14:paraId="2EA4D3D7" w14:textId="77777777" w:rsidR="00B21D35" w:rsidRDefault="00B21D35" w:rsidP="00B21D35">
            <w:pPr>
              <w:spacing w:before="120" w:after="120" w:line="276" w:lineRule="auto"/>
              <w:ind w:firstLine="0"/>
              <w:jc w:val="left"/>
              <w:rPr>
                <w:szCs w:val="28"/>
              </w:rPr>
            </w:pPr>
            <w:r w:rsidRPr="00CD29E7">
              <w:rPr>
                <w:szCs w:val="28"/>
              </w:rPr>
              <w:t>Вызывает окно свойств</w:t>
            </w:r>
            <w:r>
              <w:rPr>
                <w:szCs w:val="28"/>
              </w:rPr>
              <w:t xml:space="preserve"> журнала аудита.</w:t>
            </w:r>
          </w:p>
          <w:p w14:paraId="045FA8C4" w14:textId="77777777" w:rsidR="00B21D35" w:rsidRPr="00CD29E7" w:rsidRDefault="00B21D35" w:rsidP="00B21D35">
            <w:pPr>
              <w:spacing w:before="120" w:after="120" w:line="276" w:lineRule="auto"/>
              <w:ind w:firstLine="0"/>
              <w:jc w:val="left"/>
              <w:rPr>
                <w:szCs w:val="28"/>
              </w:rPr>
            </w:pPr>
          </w:p>
        </w:tc>
      </w:tr>
      <w:tr w:rsidR="00B21D35" w:rsidRPr="00CD29E7" w14:paraId="73A89683" w14:textId="77777777" w:rsidTr="00B21D35">
        <w:tc>
          <w:tcPr>
            <w:tcW w:w="3290" w:type="dxa"/>
          </w:tcPr>
          <w:p w14:paraId="1BAC1480" w14:textId="77777777" w:rsidR="00B21D35" w:rsidRPr="00CD29E7" w:rsidRDefault="00B21D35" w:rsidP="00B21D35">
            <w:pPr>
              <w:spacing w:before="120" w:after="120" w:line="276" w:lineRule="auto"/>
              <w:ind w:firstLine="0"/>
              <w:jc w:val="center"/>
            </w:pPr>
            <w:r>
              <w:rPr>
                <w:noProof/>
              </w:rPr>
              <w:drawing>
                <wp:inline distT="0" distB="0" distL="0" distR="0" wp14:anchorId="494039E4" wp14:editId="3FF9C56E">
                  <wp:extent cx="542925" cy="723900"/>
                  <wp:effectExtent l="0" t="0" r="9525" b="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2925" cy="723900"/>
                          </a:xfrm>
                          <a:prstGeom prst="rect">
                            <a:avLst/>
                          </a:prstGeom>
                        </pic:spPr>
                      </pic:pic>
                    </a:graphicData>
                  </a:graphic>
                </wp:inline>
              </w:drawing>
            </w:r>
          </w:p>
        </w:tc>
        <w:tc>
          <w:tcPr>
            <w:tcW w:w="6444" w:type="dxa"/>
          </w:tcPr>
          <w:p w14:paraId="339B3C88" w14:textId="77777777" w:rsidR="00B21D35" w:rsidRDefault="00B21D35" w:rsidP="00B21D35">
            <w:pPr>
              <w:spacing w:before="120" w:after="120" w:line="276" w:lineRule="auto"/>
              <w:ind w:firstLine="0"/>
              <w:jc w:val="left"/>
              <w:rPr>
                <w:szCs w:val="28"/>
              </w:rPr>
            </w:pPr>
            <w:r>
              <w:rPr>
                <w:szCs w:val="28"/>
              </w:rPr>
              <w:t>Посылка команды на получения файла журнала аудита с сервера МЗИ.</w:t>
            </w:r>
          </w:p>
          <w:p w14:paraId="656DF290" w14:textId="77777777" w:rsidR="00B21D35" w:rsidRDefault="00B21D35" w:rsidP="00B21D35">
            <w:pPr>
              <w:spacing w:before="120" w:after="120" w:line="276" w:lineRule="auto"/>
              <w:ind w:firstLine="0"/>
              <w:jc w:val="left"/>
              <w:rPr>
                <w:szCs w:val="28"/>
              </w:rPr>
            </w:pPr>
            <w:r>
              <w:rPr>
                <w:szCs w:val="28"/>
              </w:rPr>
              <w:t>Файл с журналом аудита помещается в папку «</w:t>
            </w:r>
            <w:r>
              <w:rPr>
                <w:szCs w:val="28"/>
                <w:lang w:val="en-US"/>
              </w:rPr>
              <w:t>rcv</w:t>
            </w:r>
            <w:r w:rsidRPr="00694421">
              <w:rPr>
                <w:szCs w:val="28"/>
              </w:rPr>
              <w:t>\</w:t>
            </w:r>
            <w:r>
              <w:rPr>
                <w:szCs w:val="28"/>
                <w:lang w:val="en-US"/>
              </w:rPr>
              <w:t>ip</w:t>
            </w:r>
            <w:r w:rsidRPr="00694421">
              <w:rPr>
                <w:szCs w:val="28"/>
              </w:rPr>
              <w:t>-</w:t>
            </w:r>
            <w:r>
              <w:rPr>
                <w:szCs w:val="28"/>
              </w:rPr>
              <w:t>адрес источника</w:t>
            </w:r>
            <w:r>
              <w:t>\</w:t>
            </w:r>
            <w:r w:rsidRPr="00694421">
              <w:rPr>
                <w:szCs w:val="28"/>
              </w:rPr>
              <w:t>audit</w:t>
            </w:r>
            <w:r>
              <w:rPr>
                <w:szCs w:val="28"/>
              </w:rPr>
              <w:t>ГГММДДЧЧММСС</w:t>
            </w:r>
            <w:r w:rsidRPr="00694421">
              <w:rPr>
                <w:szCs w:val="28"/>
              </w:rPr>
              <w:t>.log</w:t>
            </w:r>
            <w:r>
              <w:rPr>
                <w:szCs w:val="28"/>
              </w:rPr>
              <w:t>» с установленным ПО «Конфигуратор»</w:t>
            </w:r>
          </w:p>
          <w:p w14:paraId="45FF7141" w14:textId="77777777" w:rsidR="00B21D35" w:rsidRPr="00CD29E7" w:rsidRDefault="00B21D35" w:rsidP="00B21D35">
            <w:pPr>
              <w:spacing w:before="120" w:after="120" w:line="276" w:lineRule="auto"/>
              <w:ind w:firstLine="0"/>
              <w:jc w:val="left"/>
              <w:rPr>
                <w:szCs w:val="28"/>
              </w:rPr>
            </w:pPr>
            <w:r>
              <w:rPr>
                <w:szCs w:val="28"/>
              </w:rPr>
              <w:t>После удачной загрузки файла события отобразятся в окне «Журнал аудита»</w:t>
            </w:r>
          </w:p>
        </w:tc>
      </w:tr>
      <w:tr w:rsidR="00B21D35" w:rsidRPr="00CD29E7" w14:paraId="3ED0C2EB" w14:textId="77777777" w:rsidTr="00B21D35">
        <w:tc>
          <w:tcPr>
            <w:tcW w:w="3290" w:type="dxa"/>
          </w:tcPr>
          <w:p w14:paraId="25A31FDE" w14:textId="77777777" w:rsidR="00B21D35" w:rsidRPr="00CD29E7" w:rsidRDefault="00B21D35" w:rsidP="00B21D35">
            <w:pPr>
              <w:spacing w:before="120" w:after="120" w:line="276" w:lineRule="auto"/>
              <w:ind w:firstLine="0"/>
              <w:jc w:val="center"/>
            </w:pPr>
            <w:r>
              <w:rPr>
                <w:noProof/>
              </w:rPr>
              <w:drawing>
                <wp:inline distT="0" distB="0" distL="0" distR="0" wp14:anchorId="6C17F27D" wp14:editId="6DBE83F8">
                  <wp:extent cx="676275" cy="714375"/>
                  <wp:effectExtent l="0" t="0" r="9525" b="9525"/>
                  <wp:docPr id="896" name="Рисунок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676275" cy="714375"/>
                          </a:xfrm>
                          <a:prstGeom prst="rect">
                            <a:avLst/>
                          </a:prstGeom>
                        </pic:spPr>
                      </pic:pic>
                    </a:graphicData>
                  </a:graphic>
                </wp:inline>
              </w:drawing>
            </w:r>
          </w:p>
        </w:tc>
        <w:tc>
          <w:tcPr>
            <w:tcW w:w="6444" w:type="dxa"/>
          </w:tcPr>
          <w:p w14:paraId="7E0A6049" w14:textId="77777777" w:rsidR="00B21D35" w:rsidRDefault="00B21D35" w:rsidP="00B21D35">
            <w:pPr>
              <w:spacing w:before="120" w:after="120" w:line="276" w:lineRule="auto"/>
              <w:ind w:firstLine="0"/>
              <w:jc w:val="left"/>
              <w:rPr>
                <w:szCs w:val="28"/>
              </w:rPr>
            </w:pPr>
            <w:r>
              <w:rPr>
                <w:szCs w:val="28"/>
              </w:rPr>
              <w:t>Чтения событий из ранее загруженного журнала аудита. Команда не требует подключения к МЗИ.</w:t>
            </w:r>
          </w:p>
          <w:p w14:paraId="6F1CCC26" w14:textId="77777777" w:rsidR="00B21D35" w:rsidRPr="00CD29E7" w:rsidRDefault="00B21D35" w:rsidP="00B21D35">
            <w:pPr>
              <w:spacing w:before="120" w:after="120" w:line="276" w:lineRule="auto"/>
              <w:ind w:firstLine="0"/>
              <w:jc w:val="left"/>
              <w:rPr>
                <w:szCs w:val="28"/>
              </w:rPr>
            </w:pPr>
            <w:r>
              <w:rPr>
                <w:noProof/>
              </w:rPr>
              <w:lastRenderedPageBreak/>
              <w:drawing>
                <wp:inline distT="0" distB="0" distL="0" distR="0" wp14:anchorId="40D9A3ED" wp14:editId="7872850C">
                  <wp:extent cx="3949931" cy="1895475"/>
                  <wp:effectExtent l="0" t="0" r="0" b="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955978" cy="1898377"/>
                          </a:xfrm>
                          <a:prstGeom prst="rect">
                            <a:avLst/>
                          </a:prstGeom>
                        </pic:spPr>
                      </pic:pic>
                    </a:graphicData>
                  </a:graphic>
                </wp:inline>
              </w:drawing>
            </w:r>
          </w:p>
        </w:tc>
      </w:tr>
      <w:tr w:rsidR="00B21D35" w:rsidRPr="00CD29E7" w14:paraId="1B00DD86" w14:textId="77777777" w:rsidTr="00B21D35">
        <w:tc>
          <w:tcPr>
            <w:tcW w:w="3290" w:type="dxa"/>
          </w:tcPr>
          <w:p w14:paraId="69D2879D" w14:textId="77777777" w:rsidR="00B21D35" w:rsidRPr="00CD29E7" w:rsidRDefault="00B21D35" w:rsidP="00B21D35">
            <w:pPr>
              <w:spacing w:before="120" w:after="120" w:line="276" w:lineRule="auto"/>
              <w:ind w:firstLine="0"/>
              <w:jc w:val="center"/>
            </w:pPr>
            <w:r>
              <w:rPr>
                <w:noProof/>
              </w:rPr>
              <w:lastRenderedPageBreak/>
              <w:drawing>
                <wp:inline distT="0" distB="0" distL="0" distR="0" wp14:anchorId="5C672846" wp14:editId="7C80FCA3">
                  <wp:extent cx="571500" cy="638175"/>
                  <wp:effectExtent l="0" t="0" r="0" b="9525"/>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71500" cy="638175"/>
                          </a:xfrm>
                          <a:prstGeom prst="rect">
                            <a:avLst/>
                          </a:prstGeom>
                        </pic:spPr>
                      </pic:pic>
                    </a:graphicData>
                  </a:graphic>
                </wp:inline>
              </w:drawing>
            </w:r>
          </w:p>
        </w:tc>
        <w:tc>
          <w:tcPr>
            <w:tcW w:w="6444" w:type="dxa"/>
          </w:tcPr>
          <w:p w14:paraId="4CA96E7F" w14:textId="77777777" w:rsidR="00B21D35" w:rsidRPr="00CD29E7" w:rsidRDefault="00B21D35" w:rsidP="00B21D35">
            <w:pPr>
              <w:spacing w:before="120" w:after="120" w:line="276" w:lineRule="auto"/>
              <w:ind w:firstLine="0"/>
              <w:jc w:val="left"/>
              <w:rPr>
                <w:szCs w:val="28"/>
              </w:rPr>
            </w:pPr>
            <w:r>
              <w:rPr>
                <w:szCs w:val="28"/>
              </w:rPr>
              <w:t>Очистка примененных фильтров</w:t>
            </w:r>
          </w:p>
        </w:tc>
      </w:tr>
      <w:tr w:rsidR="00B21D35" w:rsidRPr="00CD29E7" w14:paraId="59A8791B" w14:textId="77777777" w:rsidTr="00B21D35">
        <w:tc>
          <w:tcPr>
            <w:tcW w:w="3290" w:type="dxa"/>
          </w:tcPr>
          <w:p w14:paraId="0B3F19ED" w14:textId="77777777" w:rsidR="00B21D35" w:rsidRPr="00CD29E7" w:rsidRDefault="00B21D35" w:rsidP="00B21D35">
            <w:pPr>
              <w:spacing w:before="120" w:after="120" w:line="276" w:lineRule="auto"/>
              <w:ind w:firstLine="0"/>
              <w:jc w:val="center"/>
            </w:pPr>
            <w:r>
              <w:rPr>
                <w:noProof/>
              </w:rPr>
              <w:drawing>
                <wp:inline distT="0" distB="0" distL="0" distR="0" wp14:anchorId="7B68F90A" wp14:editId="0526F058">
                  <wp:extent cx="895350" cy="685800"/>
                  <wp:effectExtent l="0" t="0" r="0" b="0"/>
                  <wp:docPr id="898" name="Рисунок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895350" cy="685800"/>
                          </a:xfrm>
                          <a:prstGeom prst="rect">
                            <a:avLst/>
                          </a:prstGeom>
                        </pic:spPr>
                      </pic:pic>
                    </a:graphicData>
                  </a:graphic>
                </wp:inline>
              </w:drawing>
            </w:r>
          </w:p>
        </w:tc>
        <w:tc>
          <w:tcPr>
            <w:tcW w:w="6444" w:type="dxa"/>
          </w:tcPr>
          <w:p w14:paraId="0ED24E13" w14:textId="77777777" w:rsidR="00B21D35" w:rsidRDefault="00B21D35" w:rsidP="00B21D35">
            <w:pPr>
              <w:spacing w:before="120" w:after="120" w:line="276" w:lineRule="auto"/>
              <w:ind w:firstLine="0"/>
              <w:jc w:val="left"/>
              <w:rPr>
                <w:szCs w:val="28"/>
              </w:rPr>
            </w:pPr>
            <w:r>
              <w:rPr>
                <w:szCs w:val="28"/>
              </w:rPr>
              <w:t xml:space="preserve">Экспорт текущего журнала аудита в </w:t>
            </w:r>
            <w:r>
              <w:rPr>
                <w:szCs w:val="28"/>
                <w:lang w:val="en-US"/>
              </w:rPr>
              <w:t>syslog</w:t>
            </w:r>
            <w:r>
              <w:rPr>
                <w:szCs w:val="28"/>
              </w:rPr>
              <w:t>.</w:t>
            </w:r>
          </w:p>
          <w:p w14:paraId="3509F27D" w14:textId="77777777" w:rsidR="00B21D35" w:rsidRPr="00081E77" w:rsidRDefault="00B21D35" w:rsidP="00B21D35">
            <w:pPr>
              <w:spacing w:before="120" w:after="120" w:line="276" w:lineRule="auto"/>
              <w:ind w:firstLine="0"/>
              <w:jc w:val="left"/>
              <w:rPr>
                <w:szCs w:val="28"/>
              </w:rPr>
            </w:pPr>
            <w:r>
              <w:rPr>
                <w:szCs w:val="28"/>
              </w:rPr>
              <w:t xml:space="preserve">Предварительно должно быть настроено подключение к </w:t>
            </w:r>
            <w:r>
              <w:rPr>
                <w:szCs w:val="28"/>
                <w:lang w:val="en-US"/>
              </w:rPr>
              <w:t>syslog</w:t>
            </w:r>
            <w:r w:rsidRPr="00081E77">
              <w:rPr>
                <w:szCs w:val="28"/>
              </w:rPr>
              <w:t>-</w:t>
            </w:r>
            <w:r>
              <w:rPr>
                <w:szCs w:val="28"/>
              </w:rPr>
              <w:t>серверу (п.3.4).</w:t>
            </w:r>
          </w:p>
        </w:tc>
      </w:tr>
      <w:tr w:rsidR="00B21D35" w:rsidRPr="00CD29E7" w14:paraId="0691F5D8" w14:textId="77777777" w:rsidTr="00B21D35">
        <w:tc>
          <w:tcPr>
            <w:tcW w:w="3290" w:type="dxa"/>
          </w:tcPr>
          <w:p w14:paraId="2F3AD687" w14:textId="77777777" w:rsidR="00B21D35" w:rsidRPr="00CD29E7" w:rsidRDefault="00B21D35" w:rsidP="00B21D35">
            <w:pPr>
              <w:spacing w:before="120" w:after="120" w:line="276" w:lineRule="auto"/>
              <w:ind w:firstLine="0"/>
              <w:jc w:val="center"/>
              <w:rPr>
                <w:noProof/>
              </w:rPr>
            </w:pPr>
            <w:r>
              <w:rPr>
                <w:noProof/>
              </w:rPr>
              <w:drawing>
                <wp:inline distT="0" distB="0" distL="0" distR="0" wp14:anchorId="41DF0F40" wp14:editId="2558D555">
                  <wp:extent cx="1733550" cy="361950"/>
                  <wp:effectExtent l="0" t="0" r="0" b="0"/>
                  <wp:docPr id="899" name="Рисунок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733550" cy="361950"/>
                          </a:xfrm>
                          <a:prstGeom prst="rect">
                            <a:avLst/>
                          </a:prstGeom>
                        </pic:spPr>
                      </pic:pic>
                    </a:graphicData>
                  </a:graphic>
                </wp:inline>
              </w:drawing>
            </w:r>
          </w:p>
        </w:tc>
        <w:tc>
          <w:tcPr>
            <w:tcW w:w="6444" w:type="dxa"/>
          </w:tcPr>
          <w:p w14:paraId="7F44CB16" w14:textId="77777777" w:rsidR="00B21D35" w:rsidRDefault="00B21D35" w:rsidP="00B21D35">
            <w:pPr>
              <w:spacing w:before="120" w:after="120" w:line="276" w:lineRule="auto"/>
              <w:ind w:firstLine="0"/>
              <w:jc w:val="left"/>
              <w:rPr>
                <w:szCs w:val="28"/>
              </w:rPr>
            </w:pPr>
            <w:r>
              <w:rPr>
                <w:szCs w:val="28"/>
              </w:rPr>
              <w:t>Посылка команды серверу МЗИ на удаление 20% самых старых событий.</w:t>
            </w:r>
          </w:p>
          <w:p w14:paraId="0D30073A" w14:textId="77777777" w:rsidR="00B21D35" w:rsidRPr="00CD29E7" w:rsidRDefault="00B21D35" w:rsidP="00B21D35">
            <w:pPr>
              <w:spacing w:before="120" w:after="120" w:line="276" w:lineRule="auto"/>
              <w:ind w:firstLine="0"/>
              <w:jc w:val="left"/>
              <w:rPr>
                <w:szCs w:val="28"/>
              </w:rPr>
            </w:pPr>
            <w:r>
              <w:rPr>
                <w:noProof/>
              </w:rPr>
              <w:drawing>
                <wp:inline distT="0" distB="0" distL="0" distR="0" wp14:anchorId="5BFCD181" wp14:editId="27AADF3C">
                  <wp:extent cx="3009900" cy="1208639"/>
                  <wp:effectExtent l="0" t="0" r="0" b="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016037" cy="1211103"/>
                          </a:xfrm>
                          <a:prstGeom prst="rect">
                            <a:avLst/>
                          </a:prstGeom>
                        </pic:spPr>
                      </pic:pic>
                    </a:graphicData>
                  </a:graphic>
                </wp:inline>
              </w:drawing>
            </w:r>
          </w:p>
        </w:tc>
      </w:tr>
      <w:tr w:rsidR="00B21D35" w:rsidRPr="00CD29E7" w14:paraId="3920DEFE" w14:textId="77777777" w:rsidTr="00B21D35">
        <w:tc>
          <w:tcPr>
            <w:tcW w:w="3290" w:type="dxa"/>
          </w:tcPr>
          <w:p w14:paraId="289114AB" w14:textId="77777777" w:rsidR="00B21D35" w:rsidRPr="00CD29E7" w:rsidRDefault="00B21D35" w:rsidP="00B21D35">
            <w:pPr>
              <w:spacing w:before="120" w:after="120" w:line="276" w:lineRule="auto"/>
              <w:ind w:firstLine="0"/>
              <w:jc w:val="center"/>
              <w:rPr>
                <w:noProof/>
              </w:rPr>
            </w:pPr>
            <w:r>
              <w:rPr>
                <w:noProof/>
              </w:rPr>
              <w:drawing>
                <wp:inline distT="0" distB="0" distL="0" distR="0" wp14:anchorId="0C56F01C" wp14:editId="7E460AC8">
                  <wp:extent cx="1704975" cy="276225"/>
                  <wp:effectExtent l="0" t="0" r="9525" b="9525"/>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04975" cy="276225"/>
                          </a:xfrm>
                          <a:prstGeom prst="rect">
                            <a:avLst/>
                          </a:prstGeom>
                        </pic:spPr>
                      </pic:pic>
                    </a:graphicData>
                  </a:graphic>
                </wp:inline>
              </w:drawing>
            </w:r>
          </w:p>
        </w:tc>
        <w:tc>
          <w:tcPr>
            <w:tcW w:w="6444" w:type="dxa"/>
          </w:tcPr>
          <w:p w14:paraId="60D2BC9C" w14:textId="77777777" w:rsidR="00B21D35" w:rsidRDefault="00B21D35" w:rsidP="00B21D35">
            <w:pPr>
              <w:spacing w:before="120" w:after="120" w:line="276" w:lineRule="auto"/>
              <w:ind w:firstLine="0"/>
              <w:jc w:val="left"/>
              <w:rPr>
                <w:szCs w:val="28"/>
              </w:rPr>
            </w:pPr>
            <w:r>
              <w:rPr>
                <w:szCs w:val="28"/>
              </w:rPr>
              <w:t>Посылка команды серверу МЗИ на удаление событий, записанных ранее определенной даты (появление окна выбора даты).</w:t>
            </w:r>
          </w:p>
          <w:p w14:paraId="0F9A9A5F" w14:textId="77777777" w:rsidR="00B21D35" w:rsidRPr="00CD29E7" w:rsidRDefault="00B21D35" w:rsidP="00B21D35">
            <w:pPr>
              <w:spacing w:before="120" w:after="120" w:line="276" w:lineRule="auto"/>
              <w:ind w:firstLine="0"/>
              <w:jc w:val="left"/>
              <w:rPr>
                <w:szCs w:val="28"/>
              </w:rPr>
            </w:pPr>
            <w:r>
              <w:rPr>
                <w:noProof/>
              </w:rPr>
              <w:drawing>
                <wp:inline distT="0" distB="0" distL="0" distR="0" wp14:anchorId="601885BA" wp14:editId="589D60EC">
                  <wp:extent cx="1219200" cy="1962456"/>
                  <wp:effectExtent l="0" t="0" r="0" b="0"/>
                  <wp:docPr id="90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221419" cy="1966028"/>
                          </a:xfrm>
                          <a:prstGeom prst="rect">
                            <a:avLst/>
                          </a:prstGeom>
                        </pic:spPr>
                      </pic:pic>
                    </a:graphicData>
                  </a:graphic>
                </wp:inline>
              </w:drawing>
            </w:r>
          </w:p>
        </w:tc>
      </w:tr>
    </w:tbl>
    <w:p w14:paraId="3D177DC1" w14:textId="77777777" w:rsidR="00B21D35" w:rsidRDefault="00B21D35" w:rsidP="00B21D35">
      <w:pPr>
        <w:spacing w:line="276" w:lineRule="auto"/>
        <w:rPr>
          <w:szCs w:val="28"/>
        </w:rPr>
      </w:pPr>
    </w:p>
    <w:p w14:paraId="761633BC" w14:textId="6B4C6A12" w:rsidR="00034296" w:rsidRPr="009A4CA8" w:rsidRDefault="00034296" w:rsidP="003E5962">
      <w:pPr>
        <w:pStyle w:val="20"/>
      </w:pPr>
      <w:bookmarkStart w:id="143" w:name="_Toc149055469"/>
      <w:r w:rsidRPr="009D346F">
        <w:lastRenderedPageBreak/>
        <w:t>Чтение записей журнала аудита</w:t>
      </w:r>
      <w:bookmarkEnd w:id="143"/>
    </w:p>
    <w:p w14:paraId="4CCBB1DA" w14:textId="77777777" w:rsidR="00034296" w:rsidRDefault="00034296" w:rsidP="00034296">
      <w:pPr>
        <w:spacing w:after="120" w:line="276" w:lineRule="auto"/>
        <w:rPr>
          <w:szCs w:val="28"/>
        </w:rPr>
      </w:pPr>
      <w:r w:rsidRPr="00CD29E7">
        <w:rPr>
          <w:szCs w:val="28"/>
        </w:rPr>
        <w:t>Для вызова журнала аудита необходимо на главной панели ленты инструментов нажать кнопку «Журнал событий». Сразу появляется окно просмотра журнала событий безопасности. Для отображения записей необходимо нажать кнопку «</w:t>
      </w:r>
      <w:r>
        <w:rPr>
          <w:szCs w:val="28"/>
        </w:rPr>
        <w:t>Загрузить</w:t>
      </w:r>
      <w:r w:rsidRPr="00CD29E7">
        <w:rPr>
          <w:szCs w:val="28"/>
        </w:rPr>
        <w:t xml:space="preserve"> журнал» на контекстной панели «Журнал событий» ленты инструментов. После чего на сервер отправится запрос на получение журнала событий и результат отоб</w:t>
      </w:r>
      <w:r>
        <w:rPr>
          <w:szCs w:val="28"/>
        </w:rPr>
        <w:t>разится в интерфейсе</w:t>
      </w:r>
      <w:r w:rsidRPr="00CD29E7">
        <w:rPr>
          <w:szCs w:val="28"/>
        </w:rPr>
        <w:t xml:space="preserve">.  </w:t>
      </w:r>
    </w:p>
    <w:p w14:paraId="77BFC2A6" w14:textId="77777777" w:rsidR="00034296" w:rsidRPr="00CD29E7" w:rsidRDefault="00034296" w:rsidP="00034296">
      <w:pPr>
        <w:spacing w:after="120" w:line="276" w:lineRule="auto"/>
        <w:rPr>
          <w:szCs w:val="28"/>
        </w:rPr>
      </w:pPr>
      <w:r>
        <w:rPr>
          <w:noProof/>
        </w:rPr>
        <w:drawing>
          <wp:inline distT="0" distB="0" distL="0" distR="0" wp14:anchorId="5422FE8D" wp14:editId="5D8C3DEA">
            <wp:extent cx="5591175" cy="653725"/>
            <wp:effectExtent l="76200" t="76200" r="66675" b="70485"/>
            <wp:docPr id="1001" name="Рисунок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617256" cy="656774"/>
                    </a:xfrm>
                    <a:prstGeom prst="rect">
                      <a:avLst/>
                    </a:prstGeom>
                    <a:noFill/>
                    <a:ln>
                      <a:noFill/>
                    </a:ln>
                    <a:effectLst>
                      <a:glow rad="63500">
                        <a:schemeClr val="bg1">
                          <a:lumMod val="75000"/>
                        </a:schemeClr>
                      </a:glow>
                    </a:effectLst>
                  </pic:spPr>
                </pic:pic>
              </a:graphicData>
            </a:graphic>
          </wp:inline>
        </w:drawing>
      </w:r>
    </w:p>
    <w:p w14:paraId="129B4288" w14:textId="77777777" w:rsidR="00034296" w:rsidRPr="00CD29E7" w:rsidRDefault="00034296" w:rsidP="00034296">
      <w:pPr>
        <w:keepNext/>
        <w:spacing w:after="120" w:line="276" w:lineRule="auto"/>
        <w:ind w:firstLine="0"/>
        <w:rPr>
          <w:szCs w:val="24"/>
        </w:rPr>
      </w:pPr>
      <w:r>
        <w:rPr>
          <w:noProof/>
        </w:rPr>
        <w:drawing>
          <wp:inline distT="0" distB="0" distL="0" distR="0" wp14:anchorId="683019EA" wp14:editId="185F1308">
            <wp:extent cx="6035040" cy="1097565"/>
            <wp:effectExtent l="76200" t="76200" r="80010" b="83820"/>
            <wp:docPr id="842" name="Рисунок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6051793" cy="1100612"/>
                    </a:xfrm>
                    <a:prstGeom prst="rect">
                      <a:avLst/>
                    </a:prstGeom>
                    <a:noFill/>
                    <a:ln>
                      <a:noFill/>
                    </a:ln>
                    <a:effectLst>
                      <a:glow rad="63500">
                        <a:schemeClr val="bg1">
                          <a:lumMod val="75000"/>
                        </a:schemeClr>
                      </a:glow>
                    </a:effectLst>
                  </pic:spPr>
                </pic:pic>
              </a:graphicData>
            </a:graphic>
          </wp:inline>
        </w:drawing>
      </w:r>
    </w:p>
    <w:p w14:paraId="6954285B" w14:textId="1C28651E" w:rsidR="00034296" w:rsidRPr="00CD29E7" w:rsidRDefault="00034296" w:rsidP="00034296">
      <w:pPr>
        <w:spacing w:before="120" w:after="120"/>
        <w:ind w:firstLine="0"/>
        <w:jc w:val="center"/>
        <w:rPr>
          <w:bCs/>
          <w:szCs w:val="28"/>
        </w:rPr>
      </w:pPr>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8.2</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1</w:t>
      </w:r>
      <w:r>
        <w:rPr>
          <w:bCs/>
        </w:rPr>
        <w:fldChar w:fldCharType="end"/>
      </w:r>
      <w:r w:rsidRPr="00CD29E7">
        <w:rPr>
          <w:bCs/>
        </w:rPr>
        <w:t xml:space="preserve"> Вид окна журнала событий безопасности</w:t>
      </w:r>
    </w:p>
    <w:p w14:paraId="5C9D19CD" w14:textId="77777777" w:rsidR="00034296" w:rsidRDefault="00034296" w:rsidP="00034296">
      <w:pPr>
        <w:spacing w:line="276" w:lineRule="auto"/>
        <w:rPr>
          <w:szCs w:val="28"/>
        </w:rPr>
      </w:pPr>
      <w:r w:rsidRPr="00CD29E7">
        <w:rPr>
          <w:szCs w:val="28"/>
        </w:rPr>
        <w:t>Каждая запись, отображаемая в реестре событий журнала аудита, содержит следующую информацию:</w:t>
      </w:r>
    </w:p>
    <w:p w14:paraId="11F3B926" w14:textId="77777777" w:rsidR="00034296" w:rsidRPr="00CD29E7" w:rsidRDefault="00034296" w:rsidP="00034296">
      <w:pPr>
        <w:numPr>
          <w:ilvl w:val="0"/>
          <w:numId w:val="56"/>
        </w:numPr>
        <w:ind w:left="992" w:hanging="425"/>
        <w:rPr>
          <w:rFonts w:eastAsia="Calibri"/>
          <w:szCs w:val="24"/>
          <w:lang w:eastAsia="en-US"/>
        </w:rPr>
      </w:pPr>
      <w:r w:rsidRPr="00CD29E7">
        <w:rPr>
          <w:rFonts w:eastAsia="Calibri"/>
          <w:szCs w:val="24"/>
          <w:lang w:eastAsia="en-US"/>
        </w:rPr>
        <w:t>статус: информационное, ошибка, предупреждение</w:t>
      </w:r>
      <w:r>
        <w:rPr>
          <w:rFonts w:eastAsia="Calibri"/>
          <w:szCs w:val="24"/>
          <w:lang w:eastAsia="en-US"/>
        </w:rPr>
        <w:t>, успех</w:t>
      </w:r>
      <w:r w:rsidRPr="00CD29E7">
        <w:rPr>
          <w:rFonts w:eastAsia="Calibri"/>
          <w:szCs w:val="24"/>
          <w:lang w:eastAsia="en-US"/>
        </w:rPr>
        <w:t>.</w:t>
      </w:r>
    </w:p>
    <w:p w14:paraId="4E129AF4" w14:textId="77777777" w:rsidR="00034296" w:rsidRDefault="00034296" w:rsidP="00034296">
      <w:pPr>
        <w:numPr>
          <w:ilvl w:val="0"/>
          <w:numId w:val="56"/>
        </w:numPr>
        <w:spacing w:line="276" w:lineRule="auto"/>
        <w:ind w:left="992" w:hanging="425"/>
        <w:rPr>
          <w:rFonts w:eastAsia="Calibri"/>
          <w:szCs w:val="24"/>
          <w:lang w:eastAsia="en-US"/>
        </w:rPr>
      </w:pPr>
      <w:r w:rsidRPr="00CD29E7">
        <w:rPr>
          <w:rFonts w:eastAsia="Calibri"/>
          <w:szCs w:val="24"/>
          <w:lang w:eastAsia="en-US"/>
        </w:rPr>
        <w:t xml:space="preserve">дата и время; </w:t>
      </w:r>
    </w:p>
    <w:p w14:paraId="3ACF6CAA" w14:textId="77777777" w:rsidR="00034296"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категория события безопасности;</w:t>
      </w:r>
    </w:p>
    <w:p w14:paraId="4288906C" w14:textId="77777777" w:rsidR="00034296" w:rsidRDefault="00034296" w:rsidP="00034296">
      <w:pPr>
        <w:numPr>
          <w:ilvl w:val="0"/>
          <w:numId w:val="56"/>
        </w:numPr>
        <w:spacing w:before="60" w:after="160" w:line="276" w:lineRule="auto"/>
        <w:ind w:left="993" w:hanging="426"/>
        <w:contextualSpacing/>
        <w:rPr>
          <w:rFonts w:eastAsia="Calibri"/>
          <w:szCs w:val="24"/>
          <w:lang w:eastAsia="en-US"/>
        </w:rPr>
      </w:pPr>
      <w:r>
        <w:rPr>
          <w:rFonts w:eastAsia="Calibri"/>
          <w:szCs w:val="24"/>
          <w:lang w:eastAsia="en-US"/>
        </w:rPr>
        <w:t xml:space="preserve">название события безопасности и </w:t>
      </w:r>
      <w:r w:rsidRPr="004B2FAA">
        <w:rPr>
          <w:rFonts w:eastAsia="Calibri"/>
          <w:szCs w:val="24"/>
          <w:lang w:eastAsia="en-US"/>
        </w:rPr>
        <w:t>[</w:t>
      </w:r>
      <w:r>
        <w:rPr>
          <w:rFonts w:eastAsia="Calibri"/>
          <w:szCs w:val="24"/>
          <w:lang w:eastAsia="en-US"/>
        </w:rPr>
        <w:t>код</w:t>
      </w:r>
      <w:r w:rsidRPr="004B2FAA">
        <w:rPr>
          <w:rFonts w:eastAsia="Calibri"/>
          <w:szCs w:val="24"/>
          <w:lang w:eastAsia="en-US"/>
        </w:rPr>
        <w:t>]</w:t>
      </w:r>
      <w:r w:rsidRPr="00CD29E7">
        <w:rPr>
          <w:rFonts w:eastAsia="Calibri"/>
          <w:szCs w:val="24"/>
          <w:lang w:eastAsia="en-US"/>
        </w:rPr>
        <w:t xml:space="preserve"> безопасности;</w:t>
      </w:r>
    </w:p>
    <w:p w14:paraId="0C1950D6" w14:textId="77777777" w:rsidR="00034296" w:rsidRPr="00CD29E7"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результат события</w:t>
      </w:r>
      <w:r>
        <w:rPr>
          <w:rFonts w:eastAsia="Calibri"/>
          <w:szCs w:val="24"/>
          <w:lang w:eastAsia="en-US"/>
        </w:rPr>
        <w:t xml:space="preserve"> (ошибка, успех)</w:t>
      </w:r>
      <w:r w:rsidRPr="00CD29E7">
        <w:rPr>
          <w:rFonts w:eastAsia="Calibri"/>
          <w:szCs w:val="24"/>
          <w:lang w:eastAsia="en-US"/>
        </w:rPr>
        <w:t>;</w:t>
      </w:r>
    </w:p>
    <w:p w14:paraId="423ECDCD" w14:textId="77777777" w:rsidR="00034296" w:rsidRPr="00CD29E7"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пользователь, связанный с регистрируемым событием;</w:t>
      </w:r>
    </w:p>
    <w:p w14:paraId="7E6A03D1" w14:textId="77777777" w:rsidR="00034296" w:rsidRPr="00CD29E7"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объект регистрируемого события;</w:t>
      </w:r>
    </w:p>
    <w:p w14:paraId="44215AAB" w14:textId="77777777" w:rsidR="00034296" w:rsidRPr="00CD29E7"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модуль, связанный с регистрируемым событием;</w:t>
      </w:r>
    </w:p>
    <w:p w14:paraId="4EA021C5" w14:textId="77777777" w:rsidR="00034296" w:rsidRDefault="00034296" w:rsidP="00034296">
      <w:pPr>
        <w:numPr>
          <w:ilvl w:val="0"/>
          <w:numId w:val="56"/>
        </w:numPr>
        <w:spacing w:before="60" w:after="160" w:line="276" w:lineRule="auto"/>
        <w:ind w:left="993" w:hanging="426"/>
        <w:contextualSpacing/>
        <w:rPr>
          <w:rFonts w:eastAsia="Calibri"/>
          <w:szCs w:val="24"/>
          <w:lang w:eastAsia="en-US"/>
        </w:rPr>
      </w:pPr>
      <w:r w:rsidRPr="00CD29E7">
        <w:rPr>
          <w:rFonts w:eastAsia="Calibri"/>
          <w:szCs w:val="24"/>
          <w:lang w:eastAsia="en-US"/>
        </w:rPr>
        <w:t>текст с дополнительной информацией</w:t>
      </w:r>
      <w:r>
        <w:rPr>
          <w:rFonts w:eastAsia="Calibri"/>
          <w:szCs w:val="24"/>
          <w:lang w:eastAsia="en-US"/>
        </w:rPr>
        <w:t xml:space="preserve"> (если есть)</w:t>
      </w:r>
      <w:r w:rsidRPr="00CD29E7">
        <w:rPr>
          <w:rFonts w:eastAsia="Calibri"/>
          <w:szCs w:val="24"/>
          <w:lang w:eastAsia="en-US"/>
        </w:rPr>
        <w:t>.</w:t>
      </w:r>
    </w:p>
    <w:p w14:paraId="703C5FA0" w14:textId="77777777" w:rsidR="00034296" w:rsidRDefault="00034296" w:rsidP="00034296">
      <w:pPr>
        <w:spacing w:line="276" w:lineRule="auto"/>
        <w:rPr>
          <w:rFonts w:eastAsia="Calibri"/>
          <w:lang w:eastAsia="en-US"/>
        </w:rPr>
      </w:pPr>
    </w:p>
    <w:p w14:paraId="572D6DE4" w14:textId="77777777" w:rsidR="00034296" w:rsidRDefault="00034296" w:rsidP="00034296">
      <w:pPr>
        <w:spacing w:line="276" w:lineRule="auto"/>
        <w:rPr>
          <w:rFonts w:eastAsia="Calibri"/>
          <w:lang w:eastAsia="en-US"/>
        </w:rPr>
      </w:pPr>
      <w:r>
        <w:rPr>
          <w:rFonts w:eastAsia="Calibri"/>
          <w:lang w:eastAsia="en-US"/>
        </w:rPr>
        <w:t>Записи аудита безопасности располагаются снизу-вверх. Таким образом самые новые записи находятся вверху списка.</w:t>
      </w:r>
    </w:p>
    <w:p w14:paraId="04DDABE8" w14:textId="77777777" w:rsidR="00034296" w:rsidRPr="002A27EE" w:rsidRDefault="00034296" w:rsidP="00034296">
      <w:pPr>
        <w:spacing w:line="276" w:lineRule="auto"/>
        <w:rPr>
          <w:rFonts w:eastAsia="Calibri"/>
          <w:lang w:eastAsia="en-US"/>
        </w:rPr>
      </w:pPr>
      <w:r>
        <w:rPr>
          <w:rFonts w:eastAsia="Calibri"/>
          <w:lang w:eastAsia="en-US"/>
        </w:rPr>
        <w:t>При выгрузке журнала аудита происходит его сохранение на диске в папке «</w:t>
      </w:r>
      <w:r>
        <w:rPr>
          <w:rFonts w:eastAsia="Calibri"/>
          <w:lang w:val="en-US" w:eastAsia="en-US"/>
        </w:rPr>
        <w:t>rcv</w:t>
      </w:r>
      <w:r w:rsidRPr="002A27EE">
        <w:rPr>
          <w:rFonts w:eastAsia="Calibri"/>
          <w:lang w:eastAsia="en-US"/>
        </w:rPr>
        <w:t>/</w:t>
      </w:r>
      <w:r>
        <w:rPr>
          <w:rFonts w:eastAsia="Calibri"/>
          <w:lang w:val="en-US" w:eastAsia="en-US"/>
        </w:rPr>
        <w:t>IP</w:t>
      </w:r>
      <w:r>
        <w:rPr>
          <w:rFonts w:eastAsia="Calibri"/>
          <w:lang w:eastAsia="en-US"/>
        </w:rPr>
        <w:t>-адрес сервера» с именем «</w:t>
      </w:r>
      <w:r>
        <w:rPr>
          <w:rFonts w:eastAsia="Calibri"/>
          <w:lang w:val="en-US" w:eastAsia="en-US"/>
        </w:rPr>
        <w:t>audit</w:t>
      </w:r>
      <w:r>
        <w:rPr>
          <w:rFonts w:eastAsia="Calibri"/>
          <w:lang w:eastAsia="en-US"/>
        </w:rPr>
        <w:t>_Дата_Время</w:t>
      </w:r>
      <w:r w:rsidRPr="002A27EE">
        <w:rPr>
          <w:rFonts w:eastAsia="Calibri"/>
          <w:lang w:eastAsia="en-US"/>
        </w:rPr>
        <w:t>.</w:t>
      </w:r>
      <w:r>
        <w:rPr>
          <w:rFonts w:eastAsia="Calibri"/>
          <w:lang w:val="en-US" w:eastAsia="en-US"/>
        </w:rPr>
        <w:t>log</w:t>
      </w:r>
      <w:r>
        <w:rPr>
          <w:rFonts w:eastAsia="Calibri"/>
          <w:lang w:eastAsia="en-US"/>
        </w:rPr>
        <w:t>».</w:t>
      </w:r>
    </w:p>
    <w:p w14:paraId="4718A239" w14:textId="77777777" w:rsidR="00034296" w:rsidRDefault="00034296" w:rsidP="00034296">
      <w:pPr>
        <w:spacing w:line="276" w:lineRule="auto"/>
        <w:rPr>
          <w:szCs w:val="28"/>
        </w:rPr>
      </w:pPr>
    </w:p>
    <w:p w14:paraId="70C3BE6B" w14:textId="77777777" w:rsidR="003E5962" w:rsidRDefault="003E5962">
      <w:pPr>
        <w:ind w:firstLine="0"/>
        <w:jc w:val="left"/>
        <w:rPr>
          <w:b/>
          <w:bCs/>
          <w:iCs/>
          <w:szCs w:val="28"/>
        </w:rPr>
      </w:pPr>
      <w:r>
        <w:br w:type="page"/>
      </w:r>
    </w:p>
    <w:p w14:paraId="17142E5D" w14:textId="354D47AE" w:rsidR="00034296" w:rsidRPr="002A27EE" w:rsidRDefault="00034296" w:rsidP="003E5962">
      <w:pPr>
        <w:pStyle w:val="20"/>
      </w:pPr>
      <w:bookmarkStart w:id="144" w:name="_Toc149055470"/>
      <w:r w:rsidRPr="002A27EE">
        <w:lastRenderedPageBreak/>
        <w:t>Выборочное чтение записей аудита</w:t>
      </w:r>
      <w:bookmarkEnd w:id="144"/>
    </w:p>
    <w:p w14:paraId="7C436E76" w14:textId="6E16BCDF" w:rsidR="00034296" w:rsidRPr="00CD29E7" w:rsidRDefault="00034296" w:rsidP="00034296">
      <w:pPr>
        <w:spacing w:line="276" w:lineRule="auto"/>
        <w:rPr>
          <w:szCs w:val="28"/>
        </w:rPr>
      </w:pPr>
      <w:r w:rsidRPr="00CD29E7">
        <w:rPr>
          <w:szCs w:val="28"/>
        </w:rPr>
        <w:t>Для выбора из общего реестра требуемых событий безопасности применяются фильтры. На контекстной вкладке ленты инструментов «Журнал событий» находится панель «Фильтры» (</w:t>
      </w:r>
      <w:r>
        <w:rPr>
          <w:szCs w:val="28"/>
        </w:rPr>
        <w:fldChar w:fldCharType="begin"/>
      </w:r>
      <w:r>
        <w:rPr>
          <w:szCs w:val="28"/>
        </w:rPr>
        <w:instrText xml:space="preserve"> REF _Ref105427372 \h </w:instrText>
      </w:r>
      <w:r>
        <w:rPr>
          <w:szCs w:val="28"/>
        </w:rPr>
      </w:r>
      <w:r>
        <w:rPr>
          <w:szCs w:val="28"/>
        </w:rPr>
        <w:fldChar w:fldCharType="separate"/>
      </w:r>
      <w:r w:rsidR="009520F4" w:rsidRPr="00CD29E7">
        <w:rPr>
          <w:bCs/>
        </w:rPr>
        <w:t xml:space="preserve">Рисунок </w:t>
      </w:r>
      <w:r w:rsidR="009520F4">
        <w:rPr>
          <w:bCs/>
          <w:noProof/>
        </w:rPr>
        <w:t>8.3</w:t>
      </w:r>
      <w:r w:rsidR="009520F4">
        <w:rPr>
          <w:bCs/>
        </w:rPr>
        <w:t>.</w:t>
      </w:r>
      <w:r w:rsidR="009520F4">
        <w:rPr>
          <w:bCs/>
          <w:noProof/>
        </w:rPr>
        <w:t>1</w:t>
      </w:r>
      <w:r>
        <w:rPr>
          <w:szCs w:val="28"/>
        </w:rPr>
        <w:fldChar w:fldCharType="end"/>
      </w:r>
      <w:r w:rsidRPr="00CD29E7">
        <w:rPr>
          <w:szCs w:val="28"/>
        </w:rPr>
        <w:t>)</w:t>
      </w:r>
    </w:p>
    <w:p w14:paraId="41F1AC6A" w14:textId="77777777" w:rsidR="00034296" w:rsidRPr="00CD29E7" w:rsidRDefault="00034296" w:rsidP="00034296">
      <w:pPr>
        <w:keepNext/>
        <w:spacing w:line="276" w:lineRule="auto"/>
        <w:rPr>
          <w:szCs w:val="24"/>
        </w:rPr>
      </w:pPr>
      <w:r w:rsidRPr="00CD29E7">
        <w:rPr>
          <w:noProof/>
          <w:szCs w:val="24"/>
        </w:rPr>
        <w:drawing>
          <wp:inline distT="0" distB="0" distL="0" distR="0" wp14:anchorId="1269D866" wp14:editId="019F8744">
            <wp:extent cx="5648688" cy="1041991"/>
            <wp:effectExtent l="0" t="0" r="0" b="6350"/>
            <wp:docPr id="480" name="Рисунок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670243" cy="1045967"/>
                    </a:xfrm>
                    <a:prstGeom prst="rect">
                      <a:avLst/>
                    </a:prstGeom>
                  </pic:spPr>
                </pic:pic>
              </a:graphicData>
            </a:graphic>
          </wp:inline>
        </w:drawing>
      </w:r>
    </w:p>
    <w:p w14:paraId="6F70289C" w14:textId="70F97CD7" w:rsidR="00034296" w:rsidRPr="00CD29E7" w:rsidRDefault="00034296" w:rsidP="00034296">
      <w:pPr>
        <w:spacing w:before="120" w:after="120"/>
        <w:ind w:firstLine="0"/>
        <w:jc w:val="center"/>
        <w:rPr>
          <w:bCs/>
          <w:szCs w:val="28"/>
        </w:rPr>
      </w:pPr>
      <w:bookmarkStart w:id="145" w:name="_Ref105427372"/>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8.3</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1</w:t>
      </w:r>
      <w:r>
        <w:rPr>
          <w:bCs/>
        </w:rPr>
        <w:fldChar w:fldCharType="end"/>
      </w:r>
      <w:bookmarkEnd w:id="145"/>
      <w:r w:rsidRPr="00CD29E7">
        <w:rPr>
          <w:bCs/>
        </w:rPr>
        <w:t xml:space="preserve"> Панель фильтров журнала событий</w:t>
      </w:r>
    </w:p>
    <w:p w14:paraId="3CD2DB2A" w14:textId="77777777" w:rsidR="00034296" w:rsidRPr="00CD29E7" w:rsidRDefault="00034296" w:rsidP="00034296">
      <w:pPr>
        <w:spacing w:line="276" w:lineRule="auto"/>
        <w:rPr>
          <w:szCs w:val="28"/>
        </w:rPr>
      </w:pPr>
      <w:r w:rsidRPr="00CD29E7">
        <w:rPr>
          <w:szCs w:val="28"/>
        </w:rPr>
        <w:t>При нажатии кнопок «Дата начала» и «Дата окончания» вызывается диалоговое окно выбора даты для фильтрации полученного списка событий по дате (Рис.).</w:t>
      </w:r>
      <w:r>
        <w:rPr>
          <w:szCs w:val="28"/>
        </w:rPr>
        <w:t xml:space="preserve"> </w:t>
      </w:r>
      <w:r w:rsidRPr="00CD29E7">
        <w:rPr>
          <w:szCs w:val="28"/>
        </w:rPr>
        <w:t>А ниспадающие списки позволят отфильтровать события безопасности по следующим критериям:</w:t>
      </w:r>
    </w:p>
    <w:p w14:paraId="002EA2B8" w14:textId="77777777" w:rsidR="00034296" w:rsidRPr="00CD29E7" w:rsidRDefault="00034296" w:rsidP="00DE49E1">
      <w:pPr>
        <w:numPr>
          <w:ilvl w:val="0"/>
          <w:numId w:val="61"/>
        </w:numPr>
        <w:spacing w:line="276" w:lineRule="auto"/>
        <w:rPr>
          <w:szCs w:val="28"/>
        </w:rPr>
      </w:pPr>
      <w:r w:rsidRPr="00CD29E7">
        <w:rPr>
          <w:szCs w:val="28"/>
        </w:rPr>
        <w:t>Статус события: информация, предупреждение, ошибка.</w:t>
      </w:r>
    </w:p>
    <w:p w14:paraId="182512C3" w14:textId="77777777" w:rsidR="00034296" w:rsidRPr="00CD29E7" w:rsidRDefault="00034296" w:rsidP="00DE49E1">
      <w:pPr>
        <w:numPr>
          <w:ilvl w:val="0"/>
          <w:numId w:val="61"/>
        </w:numPr>
        <w:spacing w:line="276" w:lineRule="auto"/>
        <w:rPr>
          <w:szCs w:val="28"/>
        </w:rPr>
      </w:pPr>
      <w:r w:rsidRPr="00CD29E7">
        <w:rPr>
          <w:szCs w:val="28"/>
        </w:rPr>
        <w:t>Категория события.</w:t>
      </w:r>
    </w:p>
    <w:p w14:paraId="614D72DE" w14:textId="77777777" w:rsidR="00034296" w:rsidRPr="00CD29E7" w:rsidRDefault="00034296" w:rsidP="00DE49E1">
      <w:pPr>
        <w:numPr>
          <w:ilvl w:val="0"/>
          <w:numId w:val="61"/>
        </w:numPr>
        <w:spacing w:after="120" w:line="276" w:lineRule="auto"/>
        <w:ind w:left="924" w:hanging="357"/>
        <w:rPr>
          <w:szCs w:val="28"/>
        </w:rPr>
      </w:pPr>
      <w:r w:rsidRPr="00CD29E7">
        <w:rPr>
          <w:szCs w:val="28"/>
        </w:rPr>
        <w:t>Пользователь, в чей сеанс сгенерировано событие (если есть).</w:t>
      </w:r>
    </w:p>
    <w:p w14:paraId="733CA769" w14:textId="77777777" w:rsidR="00034296" w:rsidRPr="00CD29E7" w:rsidRDefault="00034296" w:rsidP="00034296">
      <w:pPr>
        <w:keepNext/>
        <w:spacing w:line="276" w:lineRule="auto"/>
        <w:jc w:val="center"/>
        <w:rPr>
          <w:szCs w:val="24"/>
        </w:rPr>
      </w:pPr>
      <w:r w:rsidRPr="00CD29E7">
        <w:rPr>
          <w:noProof/>
          <w:szCs w:val="24"/>
        </w:rPr>
        <w:drawing>
          <wp:inline distT="0" distB="0" distL="0" distR="0" wp14:anchorId="6014F6BF" wp14:editId="1F4ADC53">
            <wp:extent cx="2900438" cy="27857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912702" cy="2797510"/>
                    </a:xfrm>
                    <a:prstGeom prst="rect">
                      <a:avLst/>
                    </a:prstGeom>
                  </pic:spPr>
                </pic:pic>
              </a:graphicData>
            </a:graphic>
          </wp:inline>
        </w:drawing>
      </w:r>
    </w:p>
    <w:p w14:paraId="78EF67B8" w14:textId="4E7D566B" w:rsidR="00034296" w:rsidRPr="00CD29E7" w:rsidRDefault="00034296" w:rsidP="00034296">
      <w:pPr>
        <w:spacing w:before="120" w:after="120"/>
        <w:ind w:firstLine="0"/>
        <w:jc w:val="center"/>
        <w:rPr>
          <w:bCs/>
          <w:szCs w:val="28"/>
        </w:rPr>
      </w:pPr>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8.3</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2</w:t>
      </w:r>
      <w:r>
        <w:rPr>
          <w:bCs/>
        </w:rPr>
        <w:fldChar w:fldCharType="end"/>
      </w:r>
      <w:r w:rsidRPr="00CD29E7">
        <w:rPr>
          <w:bCs/>
        </w:rPr>
        <w:t xml:space="preserve"> Фильтр по дате сообщения</w:t>
      </w:r>
    </w:p>
    <w:p w14:paraId="136AF25C" w14:textId="77777777" w:rsidR="00034296" w:rsidRPr="00CD29E7" w:rsidRDefault="00034296" w:rsidP="00034296">
      <w:pPr>
        <w:keepNext/>
        <w:spacing w:line="276" w:lineRule="auto"/>
        <w:jc w:val="center"/>
        <w:rPr>
          <w:szCs w:val="24"/>
        </w:rPr>
      </w:pPr>
      <w:r w:rsidRPr="00CD29E7">
        <w:rPr>
          <w:noProof/>
          <w:szCs w:val="24"/>
        </w:rPr>
        <w:drawing>
          <wp:inline distT="0" distB="0" distL="0" distR="0" wp14:anchorId="15F3206A" wp14:editId="2B2F4831">
            <wp:extent cx="2209800" cy="16573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209800" cy="1657350"/>
                    </a:xfrm>
                    <a:prstGeom prst="rect">
                      <a:avLst/>
                    </a:prstGeom>
                  </pic:spPr>
                </pic:pic>
              </a:graphicData>
            </a:graphic>
          </wp:inline>
        </w:drawing>
      </w:r>
    </w:p>
    <w:p w14:paraId="08E07849" w14:textId="030FCE7C" w:rsidR="00034296" w:rsidRPr="00CD29E7" w:rsidRDefault="00034296" w:rsidP="00034296">
      <w:pPr>
        <w:spacing w:before="120" w:after="120"/>
        <w:ind w:firstLine="0"/>
        <w:jc w:val="center"/>
        <w:rPr>
          <w:bCs/>
        </w:rPr>
      </w:pPr>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8.3</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3</w:t>
      </w:r>
      <w:r>
        <w:rPr>
          <w:bCs/>
        </w:rPr>
        <w:fldChar w:fldCharType="end"/>
      </w:r>
      <w:r w:rsidRPr="00CD29E7">
        <w:rPr>
          <w:bCs/>
        </w:rPr>
        <w:t xml:space="preserve"> Фильтр по типу сообщения</w:t>
      </w:r>
    </w:p>
    <w:p w14:paraId="2673393A" w14:textId="77777777" w:rsidR="00034296" w:rsidRPr="00CD29E7" w:rsidRDefault="00034296" w:rsidP="00034296">
      <w:pPr>
        <w:keepNext/>
        <w:spacing w:line="276" w:lineRule="auto"/>
        <w:jc w:val="center"/>
        <w:rPr>
          <w:szCs w:val="24"/>
        </w:rPr>
      </w:pPr>
      <w:r>
        <w:rPr>
          <w:noProof/>
        </w:rPr>
        <w:lastRenderedPageBreak/>
        <w:drawing>
          <wp:inline distT="0" distB="0" distL="0" distR="0" wp14:anchorId="4FF156CB" wp14:editId="789B7F29">
            <wp:extent cx="5610225" cy="1581150"/>
            <wp:effectExtent l="0" t="0" r="9525" b="0"/>
            <wp:docPr id="533" name="Рисунок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610225" cy="1581150"/>
                    </a:xfrm>
                    <a:prstGeom prst="rect">
                      <a:avLst/>
                    </a:prstGeom>
                  </pic:spPr>
                </pic:pic>
              </a:graphicData>
            </a:graphic>
          </wp:inline>
        </w:drawing>
      </w:r>
    </w:p>
    <w:p w14:paraId="2D671C18" w14:textId="6B087673" w:rsidR="00034296" w:rsidRPr="00CD29E7" w:rsidRDefault="00034296" w:rsidP="00034296">
      <w:pPr>
        <w:spacing w:before="120" w:after="120"/>
        <w:ind w:firstLine="0"/>
        <w:jc w:val="center"/>
        <w:rPr>
          <w:bCs/>
          <w:szCs w:val="28"/>
        </w:rPr>
      </w:pPr>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8.3</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4</w:t>
      </w:r>
      <w:r>
        <w:rPr>
          <w:bCs/>
        </w:rPr>
        <w:fldChar w:fldCharType="end"/>
      </w:r>
      <w:r w:rsidRPr="00CD29E7">
        <w:rPr>
          <w:bCs/>
        </w:rPr>
        <w:t xml:space="preserve"> Фильтр по категории сообщения</w:t>
      </w:r>
    </w:p>
    <w:p w14:paraId="67AD9D22" w14:textId="77777777" w:rsidR="00034296" w:rsidRPr="00CD29E7" w:rsidRDefault="00034296" w:rsidP="00034296">
      <w:pPr>
        <w:keepNext/>
        <w:spacing w:line="276" w:lineRule="auto"/>
        <w:rPr>
          <w:szCs w:val="24"/>
        </w:rPr>
      </w:pPr>
    </w:p>
    <w:p w14:paraId="0A720815" w14:textId="77777777" w:rsidR="00034296" w:rsidRPr="00CD29E7" w:rsidRDefault="00034296" w:rsidP="00034296">
      <w:pPr>
        <w:keepNext/>
        <w:spacing w:line="276" w:lineRule="auto"/>
        <w:rPr>
          <w:szCs w:val="24"/>
        </w:rPr>
      </w:pPr>
      <w:r>
        <w:rPr>
          <w:noProof/>
        </w:rPr>
        <w:drawing>
          <wp:inline distT="0" distB="0" distL="0" distR="0" wp14:anchorId="006A4ACC" wp14:editId="08C4342D">
            <wp:extent cx="5915025" cy="1609725"/>
            <wp:effectExtent l="0" t="0" r="9525" b="9525"/>
            <wp:docPr id="534" name="Рисунок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15025" cy="1609725"/>
                    </a:xfrm>
                    <a:prstGeom prst="rect">
                      <a:avLst/>
                    </a:prstGeom>
                  </pic:spPr>
                </pic:pic>
              </a:graphicData>
            </a:graphic>
          </wp:inline>
        </w:drawing>
      </w:r>
    </w:p>
    <w:p w14:paraId="53ACC23A" w14:textId="5A28D79A" w:rsidR="00034296" w:rsidRPr="00CD29E7" w:rsidRDefault="00034296" w:rsidP="00034296">
      <w:pPr>
        <w:spacing w:before="120" w:after="120"/>
        <w:ind w:firstLine="0"/>
        <w:jc w:val="center"/>
        <w:rPr>
          <w:bCs/>
          <w:szCs w:val="28"/>
        </w:rPr>
      </w:pPr>
      <w:r w:rsidRPr="00CD29E7">
        <w:rPr>
          <w:bCs/>
        </w:rPr>
        <w:t xml:space="preserve">Рисунок </w:t>
      </w:r>
      <w:r>
        <w:rPr>
          <w:bCs/>
        </w:rPr>
        <w:fldChar w:fldCharType="begin"/>
      </w:r>
      <w:r>
        <w:rPr>
          <w:bCs/>
        </w:rPr>
        <w:instrText xml:space="preserve"> STYLEREF 2 \s </w:instrText>
      </w:r>
      <w:r>
        <w:rPr>
          <w:bCs/>
        </w:rPr>
        <w:fldChar w:fldCharType="separate"/>
      </w:r>
      <w:r w:rsidR="009520F4">
        <w:rPr>
          <w:bCs/>
          <w:noProof/>
        </w:rPr>
        <w:t>8.3</w:t>
      </w:r>
      <w:r>
        <w:rPr>
          <w:bCs/>
        </w:rPr>
        <w:fldChar w:fldCharType="end"/>
      </w:r>
      <w:r>
        <w:rPr>
          <w:bCs/>
        </w:rPr>
        <w:t>.</w:t>
      </w:r>
      <w:r>
        <w:rPr>
          <w:bCs/>
        </w:rPr>
        <w:fldChar w:fldCharType="begin"/>
      </w:r>
      <w:r>
        <w:rPr>
          <w:bCs/>
        </w:rPr>
        <w:instrText xml:space="preserve"> SEQ Рисунок \* ARABIC \s 2 </w:instrText>
      </w:r>
      <w:r>
        <w:rPr>
          <w:bCs/>
        </w:rPr>
        <w:fldChar w:fldCharType="separate"/>
      </w:r>
      <w:r w:rsidR="009520F4">
        <w:rPr>
          <w:bCs/>
          <w:noProof/>
        </w:rPr>
        <w:t>5</w:t>
      </w:r>
      <w:r>
        <w:rPr>
          <w:bCs/>
        </w:rPr>
        <w:fldChar w:fldCharType="end"/>
      </w:r>
      <w:r w:rsidRPr="00CD29E7">
        <w:rPr>
          <w:bCs/>
        </w:rPr>
        <w:t xml:space="preserve"> Фильтр по пользователю, в чей сеанс сгенерировано сообщение</w:t>
      </w:r>
    </w:p>
    <w:p w14:paraId="25A4188B" w14:textId="77777777" w:rsidR="00034296" w:rsidRPr="00DB3FBB" w:rsidRDefault="00034296" w:rsidP="00034296">
      <w:pPr>
        <w:keepNext/>
        <w:ind w:firstLine="0"/>
      </w:pPr>
      <w:r>
        <w:rPr>
          <w:noProof/>
        </w:rPr>
        <w:drawing>
          <wp:inline distT="0" distB="0" distL="0" distR="0" wp14:anchorId="6A126170" wp14:editId="5E30E8C7">
            <wp:extent cx="6120765" cy="1574800"/>
            <wp:effectExtent l="76200" t="76200" r="70485" b="82550"/>
            <wp:docPr id="999"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120765" cy="1574800"/>
                    </a:xfrm>
                    <a:prstGeom prst="rect">
                      <a:avLst/>
                    </a:prstGeom>
                    <a:effectLst>
                      <a:glow rad="63500">
                        <a:sysClr val="window" lastClr="FFFFFF">
                          <a:lumMod val="75000"/>
                        </a:sysClr>
                      </a:glow>
                    </a:effectLst>
                  </pic:spPr>
                </pic:pic>
              </a:graphicData>
            </a:graphic>
          </wp:inline>
        </w:drawing>
      </w:r>
    </w:p>
    <w:p w14:paraId="234E4E6F" w14:textId="28615063" w:rsidR="00034296" w:rsidRDefault="00034296" w:rsidP="00034296">
      <w:pPr>
        <w:spacing w:after="120"/>
        <w:jc w:val="center"/>
        <w:rPr>
          <w:lang w:bidi="ru-RU"/>
        </w:rPr>
      </w:pPr>
      <w:bookmarkStart w:id="146" w:name="_Ref87964367"/>
      <w:r w:rsidRPr="00DB3FBB">
        <w:rPr>
          <w:lang w:bidi="ru-RU"/>
        </w:rPr>
        <w:t xml:space="preserve">Рисунок </w:t>
      </w:r>
      <w:r>
        <w:rPr>
          <w:lang w:bidi="ru-RU"/>
        </w:rPr>
        <w:fldChar w:fldCharType="begin"/>
      </w:r>
      <w:r>
        <w:rPr>
          <w:lang w:bidi="ru-RU"/>
        </w:rPr>
        <w:instrText xml:space="preserve"> STYLEREF 2 \s </w:instrText>
      </w:r>
      <w:r>
        <w:rPr>
          <w:lang w:bidi="ru-RU"/>
        </w:rPr>
        <w:fldChar w:fldCharType="separate"/>
      </w:r>
      <w:r w:rsidR="009520F4">
        <w:rPr>
          <w:noProof/>
          <w:lang w:bidi="ru-RU"/>
        </w:rPr>
        <w:t>8.3</w:t>
      </w:r>
      <w:r>
        <w:rPr>
          <w:lang w:bidi="ru-RU"/>
        </w:rPr>
        <w:fldChar w:fldCharType="end"/>
      </w:r>
      <w:r>
        <w:rPr>
          <w:lang w:bidi="ru-RU"/>
        </w:rPr>
        <w:t>.</w:t>
      </w:r>
      <w:r>
        <w:rPr>
          <w:lang w:bidi="ru-RU"/>
        </w:rPr>
        <w:fldChar w:fldCharType="begin"/>
      </w:r>
      <w:r>
        <w:rPr>
          <w:lang w:bidi="ru-RU"/>
        </w:rPr>
        <w:instrText xml:space="preserve"> SEQ Рисунок \* ARABIC \s 2 </w:instrText>
      </w:r>
      <w:r>
        <w:rPr>
          <w:lang w:bidi="ru-RU"/>
        </w:rPr>
        <w:fldChar w:fldCharType="separate"/>
      </w:r>
      <w:r w:rsidR="009520F4">
        <w:rPr>
          <w:noProof/>
          <w:lang w:bidi="ru-RU"/>
        </w:rPr>
        <w:t>6</w:t>
      </w:r>
      <w:r>
        <w:rPr>
          <w:lang w:bidi="ru-RU"/>
        </w:rPr>
        <w:fldChar w:fldCharType="end"/>
      </w:r>
      <w:bookmarkEnd w:id="146"/>
      <w:r w:rsidRPr="00DB3FBB">
        <w:rPr>
          <w:lang w:bidi="ru-RU"/>
        </w:rPr>
        <w:t xml:space="preserve"> Выборочный просмотр событий аудита</w:t>
      </w:r>
    </w:p>
    <w:p w14:paraId="0E23CC2C" w14:textId="77777777" w:rsidR="00034296" w:rsidRDefault="00034296" w:rsidP="00034296">
      <w:pPr>
        <w:rPr>
          <w:lang w:bidi="ru-RU"/>
        </w:rPr>
      </w:pPr>
      <w:r w:rsidRPr="002A27EE">
        <w:rPr>
          <w:lang w:bidi="ru-RU"/>
        </w:rPr>
        <w:t xml:space="preserve">Для сброса выбранных фильтров необходимо нажать кнопку «Очистить» контекстной </w:t>
      </w:r>
      <w:r>
        <w:rPr>
          <w:lang w:bidi="ru-RU"/>
        </w:rPr>
        <w:t>в</w:t>
      </w:r>
      <w:r w:rsidRPr="002A27EE">
        <w:rPr>
          <w:lang w:bidi="ru-RU"/>
        </w:rPr>
        <w:t>кладки «Журнал аудита» ленты инструментов.</w:t>
      </w:r>
    </w:p>
    <w:p w14:paraId="0E5C7147" w14:textId="77777777" w:rsidR="00034296" w:rsidRPr="002E5BE0" w:rsidRDefault="00034296" w:rsidP="00034296">
      <w:pPr>
        <w:rPr>
          <w:lang w:bidi="ru-RU"/>
        </w:rPr>
      </w:pPr>
    </w:p>
    <w:p w14:paraId="0B727A9A" w14:textId="77777777" w:rsidR="00034296" w:rsidRDefault="00034296" w:rsidP="00034296">
      <w:pPr>
        <w:ind w:firstLine="0"/>
        <w:jc w:val="left"/>
        <w:rPr>
          <w:rFonts w:eastAsia="Arial"/>
          <w:b/>
          <w:bCs/>
          <w:iCs/>
          <w:szCs w:val="24"/>
          <w:u w:val="single"/>
          <w:lang w:eastAsia="en-US"/>
        </w:rPr>
      </w:pPr>
      <w:r>
        <w:br w:type="page"/>
      </w:r>
    </w:p>
    <w:p w14:paraId="41D61633" w14:textId="77777777" w:rsidR="00034296" w:rsidRPr="002A27EE" w:rsidRDefault="00034296" w:rsidP="003E5962">
      <w:pPr>
        <w:pStyle w:val="20"/>
      </w:pPr>
      <w:bookmarkStart w:id="147" w:name="_Toc149055471"/>
      <w:r w:rsidRPr="002A27EE">
        <w:lastRenderedPageBreak/>
        <w:t>Просмотр ранее загруженных журналов аудита</w:t>
      </w:r>
      <w:bookmarkEnd w:id="147"/>
    </w:p>
    <w:p w14:paraId="4D1E7B77" w14:textId="77777777" w:rsidR="00034296" w:rsidRPr="002A27EE" w:rsidRDefault="00034296" w:rsidP="00034296">
      <w:pPr>
        <w:spacing w:line="276" w:lineRule="auto"/>
        <w:rPr>
          <w:szCs w:val="24"/>
        </w:rPr>
      </w:pPr>
      <w:r w:rsidRPr="002A27EE">
        <w:rPr>
          <w:szCs w:val="24"/>
        </w:rPr>
        <w:t xml:space="preserve">В программе «Конфигуратор» существует возможность просмотра ранее загруженных журналов аудита. При этом подключение к серверу МЗИ не требуется. </w:t>
      </w:r>
    </w:p>
    <w:p w14:paraId="25737560" w14:textId="77777777" w:rsidR="00034296" w:rsidRPr="002A27EE" w:rsidRDefault="00034296" w:rsidP="00DE49E1">
      <w:pPr>
        <w:pStyle w:val="a4"/>
        <w:numPr>
          <w:ilvl w:val="0"/>
          <w:numId w:val="76"/>
        </w:numPr>
      </w:pPr>
      <w:r w:rsidRPr="002A27EE">
        <w:t>Вызвать окно «Журнал аудита» нажатием кнопки «Журнал аудита» ленты инструментов.</w:t>
      </w:r>
    </w:p>
    <w:p w14:paraId="596AA1FD" w14:textId="77777777" w:rsidR="00034296" w:rsidRPr="002A27EE" w:rsidRDefault="00034296" w:rsidP="00DE49E1">
      <w:pPr>
        <w:numPr>
          <w:ilvl w:val="0"/>
          <w:numId w:val="69"/>
        </w:numPr>
        <w:spacing w:line="276" w:lineRule="auto"/>
        <w:rPr>
          <w:color w:val="000000"/>
          <w:lang w:val="x-none" w:eastAsia="x-none"/>
        </w:rPr>
      </w:pPr>
      <w:r w:rsidRPr="002A27EE">
        <w:rPr>
          <w:color w:val="000000"/>
          <w:lang w:val="x-none" w:eastAsia="x-none"/>
        </w:rPr>
        <w:t xml:space="preserve">Нажатием кнопки «прочитать из файла» вызвать диалоговое окно выбора файла журнала аудита для чтения. По умолчанию все копии журнала аудита, полученные </w:t>
      </w:r>
      <w:r w:rsidRPr="002A27EE">
        <w:rPr>
          <w:color w:val="000000"/>
          <w:lang w:eastAsia="x-none"/>
        </w:rPr>
        <w:t>от</w:t>
      </w:r>
      <w:r w:rsidRPr="002A27EE">
        <w:rPr>
          <w:color w:val="000000"/>
          <w:lang w:val="x-none" w:eastAsia="x-none"/>
        </w:rPr>
        <w:t xml:space="preserve"> серверов МЗИ, сохраняются в подпапку «</w:t>
      </w:r>
      <w:r w:rsidRPr="002A27EE">
        <w:rPr>
          <w:color w:val="000000"/>
          <w:lang w:val="en-US" w:eastAsia="x-none"/>
        </w:rPr>
        <w:t>rcv</w:t>
      </w:r>
      <w:r w:rsidRPr="002A27EE">
        <w:rPr>
          <w:color w:val="000000"/>
          <w:lang w:eastAsia="x-none"/>
        </w:rPr>
        <w:t>\</w:t>
      </w:r>
      <w:r w:rsidRPr="002A27EE">
        <w:rPr>
          <w:color w:val="000000"/>
          <w:lang w:val="en-US" w:eastAsia="x-none"/>
        </w:rPr>
        <w:t>IP</w:t>
      </w:r>
      <w:r w:rsidRPr="002A27EE">
        <w:rPr>
          <w:color w:val="000000"/>
          <w:lang w:eastAsia="x-none"/>
        </w:rPr>
        <w:t>-адрес сервера</w:t>
      </w:r>
      <w:r w:rsidRPr="002A27EE">
        <w:rPr>
          <w:color w:val="000000"/>
          <w:lang w:val="x-none" w:eastAsia="x-none"/>
        </w:rPr>
        <w:t>» ПО «Конфигуратор ИБ».</w:t>
      </w:r>
    </w:p>
    <w:p w14:paraId="6AD55700" w14:textId="77777777" w:rsidR="00034296" w:rsidRPr="002A27EE" w:rsidRDefault="00034296" w:rsidP="00034296">
      <w:pPr>
        <w:pStyle w:val="a4"/>
        <w:rPr>
          <w:rFonts w:eastAsia="Calibri"/>
          <w:lang w:val="ru-RU"/>
        </w:rPr>
      </w:pPr>
      <w:r w:rsidRPr="002A27EE">
        <w:t xml:space="preserve">Выбрать из списка нужный журнал </w:t>
      </w:r>
      <w:r>
        <w:rPr>
          <w:lang w:val="ru-RU"/>
        </w:rPr>
        <w:t>который был загружен в папку</w:t>
      </w:r>
      <w:r>
        <w:rPr>
          <w:rFonts w:eastAsia="Calibri"/>
        </w:rPr>
        <w:t>«</w:t>
      </w:r>
      <w:r>
        <w:rPr>
          <w:rFonts w:eastAsia="Calibri"/>
          <w:lang w:val="en-US"/>
        </w:rPr>
        <w:t>rcv</w:t>
      </w:r>
      <w:r w:rsidRPr="002A27EE">
        <w:rPr>
          <w:rFonts w:eastAsia="Calibri"/>
          <w:lang w:val="ru-RU"/>
        </w:rPr>
        <w:t>/</w:t>
      </w:r>
      <w:r>
        <w:rPr>
          <w:rFonts w:eastAsia="Calibri"/>
          <w:lang w:val="en-US"/>
        </w:rPr>
        <w:t>IP</w:t>
      </w:r>
      <w:r>
        <w:rPr>
          <w:rFonts w:eastAsia="Calibri"/>
        </w:rPr>
        <w:t>-адрес сервера» с именем «</w:t>
      </w:r>
      <w:r>
        <w:rPr>
          <w:rFonts w:eastAsia="Calibri"/>
          <w:lang w:val="en-US"/>
        </w:rPr>
        <w:t>audit</w:t>
      </w:r>
      <w:r>
        <w:rPr>
          <w:rFonts w:eastAsia="Calibri"/>
        </w:rPr>
        <w:t>_Дата_Время</w:t>
      </w:r>
      <w:r w:rsidRPr="002A27EE">
        <w:rPr>
          <w:rFonts w:eastAsia="Calibri"/>
          <w:lang w:val="ru-RU"/>
        </w:rPr>
        <w:t>.</w:t>
      </w:r>
      <w:r>
        <w:rPr>
          <w:rFonts w:eastAsia="Calibri"/>
          <w:lang w:val="en-US"/>
        </w:rPr>
        <w:t>log</w:t>
      </w:r>
      <w:r>
        <w:rPr>
          <w:rFonts w:eastAsia="Calibri"/>
        </w:rPr>
        <w:t>».</w:t>
      </w:r>
      <w:r>
        <w:rPr>
          <w:rFonts w:eastAsia="Calibri"/>
          <w:lang w:val="ru-RU"/>
        </w:rPr>
        <w:t xml:space="preserve"> Нажать кнопку «Открыть».</w:t>
      </w:r>
    </w:p>
    <w:p w14:paraId="15779104" w14:textId="77777777" w:rsidR="00034296" w:rsidRPr="002A27EE" w:rsidRDefault="00034296" w:rsidP="00DE49E1">
      <w:pPr>
        <w:numPr>
          <w:ilvl w:val="0"/>
          <w:numId w:val="69"/>
        </w:numPr>
        <w:spacing w:line="276" w:lineRule="auto"/>
        <w:jc w:val="left"/>
        <w:rPr>
          <w:color w:val="000000"/>
          <w:lang w:val="x-none" w:eastAsia="x-none"/>
        </w:rPr>
      </w:pPr>
      <w:r w:rsidRPr="002A27EE">
        <w:rPr>
          <w:color w:val="000000"/>
          <w:lang w:val="x-none" w:eastAsia="x-none"/>
        </w:rPr>
        <w:t>Убедится в отображении данных аудита.</w:t>
      </w:r>
    </w:p>
    <w:p w14:paraId="2702FD3A" w14:textId="77777777" w:rsidR="00034296" w:rsidRPr="002A27EE" w:rsidRDefault="00034296" w:rsidP="00034296">
      <w:pPr>
        <w:keepNext/>
        <w:widowControl w:val="0"/>
        <w:tabs>
          <w:tab w:val="left" w:pos="993"/>
        </w:tabs>
        <w:spacing w:before="120" w:line="276" w:lineRule="auto"/>
        <w:ind w:firstLine="0"/>
        <w:jc w:val="center"/>
        <w:rPr>
          <w:rFonts w:eastAsia="Arial" w:cs="Arial"/>
          <w:color w:val="000000"/>
          <w:szCs w:val="22"/>
          <w:lang w:bidi="ru-RU"/>
        </w:rPr>
      </w:pPr>
      <w:r w:rsidRPr="002A27EE">
        <w:rPr>
          <w:noProof/>
          <w:color w:val="000000"/>
        </w:rPr>
        <w:drawing>
          <wp:inline distT="0" distB="0" distL="0" distR="0" wp14:anchorId="155F0FC9" wp14:editId="7AED3E4D">
            <wp:extent cx="2284941" cy="990960"/>
            <wp:effectExtent l="76200" t="76200" r="77470" b="76200"/>
            <wp:docPr id="843" name="Рисунок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2287970" cy="992273"/>
                    </a:xfrm>
                    <a:prstGeom prst="rect">
                      <a:avLst/>
                    </a:prstGeom>
                    <a:effectLst>
                      <a:glow rad="63500">
                        <a:sysClr val="window" lastClr="FFFFFF">
                          <a:lumMod val="75000"/>
                        </a:sysClr>
                      </a:glow>
                    </a:effectLst>
                  </pic:spPr>
                </pic:pic>
              </a:graphicData>
            </a:graphic>
          </wp:inline>
        </w:drawing>
      </w:r>
    </w:p>
    <w:p w14:paraId="38B96B71" w14:textId="77777777" w:rsidR="00034296" w:rsidRPr="002A27EE" w:rsidRDefault="00034296" w:rsidP="00034296">
      <w:pPr>
        <w:keepNext/>
        <w:widowControl w:val="0"/>
        <w:tabs>
          <w:tab w:val="left" w:pos="993"/>
        </w:tabs>
        <w:spacing w:after="120" w:line="276" w:lineRule="auto"/>
        <w:ind w:firstLine="0"/>
        <w:jc w:val="center"/>
        <w:rPr>
          <w:rFonts w:eastAsia="Arial" w:cs="Arial"/>
          <w:color w:val="000000"/>
          <w:szCs w:val="22"/>
          <w:lang w:bidi="ru-RU"/>
        </w:rPr>
      </w:pPr>
      <w:r w:rsidRPr="002A27EE">
        <w:rPr>
          <w:noProof/>
          <w:color w:val="000000"/>
        </w:rPr>
        <w:drawing>
          <wp:inline distT="0" distB="0" distL="0" distR="0" wp14:anchorId="7A7BF738" wp14:editId="00C82B3D">
            <wp:extent cx="5202555" cy="2369185"/>
            <wp:effectExtent l="76200" t="76200" r="74295" b="69215"/>
            <wp:docPr id="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202555" cy="2369185"/>
                    </a:xfrm>
                    <a:prstGeom prst="rect">
                      <a:avLst/>
                    </a:prstGeom>
                    <a:effectLst>
                      <a:glow rad="63500">
                        <a:sysClr val="window" lastClr="FFFFFF">
                          <a:lumMod val="75000"/>
                        </a:sysClr>
                      </a:glow>
                    </a:effectLst>
                  </pic:spPr>
                </pic:pic>
              </a:graphicData>
            </a:graphic>
          </wp:inline>
        </w:drawing>
      </w:r>
    </w:p>
    <w:p w14:paraId="3C5BB1EE" w14:textId="29CA2CA8" w:rsidR="00034296" w:rsidRPr="002A27EE" w:rsidRDefault="00034296" w:rsidP="00034296">
      <w:pPr>
        <w:ind w:firstLine="0"/>
        <w:jc w:val="center"/>
        <w:rPr>
          <w:lang w:val="x-none"/>
        </w:rPr>
      </w:pPr>
      <w:bookmarkStart w:id="148" w:name="_Ref69984362"/>
      <w:r w:rsidRPr="002A27EE">
        <w:rPr>
          <w:color w:val="000000"/>
        </w:rPr>
        <w:t xml:space="preserve">Рисунок </w:t>
      </w:r>
      <w:r>
        <w:rPr>
          <w:color w:val="000000"/>
        </w:rPr>
        <w:fldChar w:fldCharType="begin"/>
      </w:r>
      <w:r>
        <w:rPr>
          <w:color w:val="000000"/>
        </w:rPr>
        <w:instrText xml:space="preserve"> STYLEREF 2 \s </w:instrText>
      </w:r>
      <w:r>
        <w:rPr>
          <w:color w:val="000000"/>
        </w:rPr>
        <w:fldChar w:fldCharType="separate"/>
      </w:r>
      <w:r w:rsidR="009520F4">
        <w:rPr>
          <w:noProof/>
          <w:color w:val="000000"/>
        </w:rPr>
        <w:t>8.4</w:t>
      </w:r>
      <w:r>
        <w:rPr>
          <w:color w:val="000000"/>
        </w:rPr>
        <w:fldChar w:fldCharType="end"/>
      </w:r>
      <w:r>
        <w:rPr>
          <w:color w:val="000000"/>
        </w:rPr>
        <w:t>.</w:t>
      </w:r>
      <w:r>
        <w:rPr>
          <w:color w:val="000000"/>
        </w:rPr>
        <w:fldChar w:fldCharType="begin"/>
      </w:r>
      <w:r>
        <w:rPr>
          <w:color w:val="000000"/>
        </w:rPr>
        <w:instrText xml:space="preserve"> SEQ Рисунок \* ARABIC \s 2 </w:instrText>
      </w:r>
      <w:r>
        <w:rPr>
          <w:color w:val="000000"/>
        </w:rPr>
        <w:fldChar w:fldCharType="separate"/>
      </w:r>
      <w:r w:rsidR="009520F4">
        <w:rPr>
          <w:noProof/>
          <w:color w:val="000000"/>
        </w:rPr>
        <w:t>1</w:t>
      </w:r>
      <w:r>
        <w:rPr>
          <w:color w:val="000000"/>
        </w:rPr>
        <w:fldChar w:fldCharType="end"/>
      </w:r>
      <w:bookmarkEnd w:id="148"/>
      <w:r w:rsidRPr="002A27EE">
        <w:rPr>
          <w:color w:val="000000"/>
        </w:rPr>
        <w:t xml:space="preserve"> Чтение ранее выгруженных из контроллера событий аудита</w:t>
      </w:r>
    </w:p>
    <w:p w14:paraId="24C5D62C" w14:textId="77777777" w:rsidR="00034296" w:rsidRDefault="00034296" w:rsidP="00034296"/>
    <w:p w14:paraId="72923EC6" w14:textId="77777777" w:rsidR="003E5962" w:rsidRDefault="003E5962">
      <w:pPr>
        <w:ind w:firstLine="0"/>
        <w:jc w:val="left"/>
        <w:rPr>
          <w:b/>
          <w:bCs/>
          <w:iCs/>
          <w:szCs w:val="28"/>
        </w:rPr>
      </w:pPr>
      <w:r>
        <w:br w:type="page"/>
      </w:r>
    </w:p>
    <w:p w14:paraId="54B6203D" w14:textId="152CCBC7" w:rsidR="00034296" w:rsidRDefault="00034296" w:rsidP="003E5962">
      <w:pPr>
        <w:pStyle w:val="20"/>
      </w:pPr>
      <w:bookmarkStart w:id="149" w:name="_Toc149055472"/>
      <w:r>
        <w:lastRenderedPageBreak/>
        <w:t>О</w:t>
      </w:r>
      <w:r w:rsidRPr="00B21D35">
        <w:t>чистка журнала аудита</w:t>
      </w:r>
      <w:bookmarkEnd w:id="149"/>
      <w:r w:rsidRPr="00B21D35">
        <w:t xml:space="preserve"> </w:t>
      </w:r>
    </w:p>
    <w:p w14:paraId="69FF9E39" w14:textId="77777777" w:rsidR="00034296" w:rsidRDefault="00034296" w:rsidP="00034296">
      <w:pPr>
        <w:spacing w:line="276" w:lineRule="auto"/>
        <w:rPr>
          <w:rFonts w:eastAsia="Arial"/>
          <w:lang w:eastAsia="en-US"/>
        </w:rPr>
      </w:pPr>
      <w:r>
        <w:rPr>
          <w:rFonts w:eastAsia="Arial"/>
          <w:lang w:eastAsia="en-US"/>
        </w:rPr>
        <w:t xml:space="preserve">На устройстве установлено ограничение по размеру журнала аудита. В связи с этим необходимо осуществлять периодическую выгрузку данных аудита на АРМ с помощью команды «Загрузить журнал».  </w:t>
      </w:r>
    </w:p>
    <w:p w14:paraId="0E65D74A" w14:textId="77777777" w:rsidR="00034296" w:rsidRDefault="00034296" w:rsidP="00034296">
      <w:pPr>
        <w:spacing w:line="276" w:lineRule="auto"/>
        <w:rPr>
          <w:rFonts w:eastAsia="Arial"/>
          <w:lang w:eastAsia="en-US"/>
        </w:rPr>
      </w:pPr>
      <w:r>
        <w:rPr>
          <w:rFonts w:eastAsia="Arial"/>
          <w:lang w:eastAsia="en-US"/>
        </w:rPr>
        <w:t>При достижении текущего размера журнала аудита в 90</w:t>
      </w:r>
      <w:r w:rsidRPr="00CC62E3">
        <w:rPr>
          <w:rFonts w:eastAsia="Arial"/>
          <w:lang w:eastAsia="en-US"/>
        </w:rPr>
        <w:t>%</w:t>
      </w:r>
      <w:r>
        <w:rPr>
          <w:rFonts w:eastAsia="Arial"/>
          <w:lang w:eastAsia="en-US"/>
        </w:rPr>
        <w:t xml:space="preserve"> от максимального в окне сообщений «Конфигуратора» отобразится сообщение, представленное на рисунке.</w:t>
      </w:r>
    </w:p>
    <w:p w14:paraId="7400D88B" w14:textId="77777777" w:rsidR="00034296" w:rsidRPr="00B21D35" w:rsidRDefault="00034296" w:rsidP="00034296">
      <w:pPr>
        <w:keepNext/>
        <w:widowControl w:val="0"/>
        <w:tabs>
          <w:tab w:val="left" w:pos="851"/>
        </w:tabs>
        <w:spacing w:after="120" w:line="276" w:lineRule="auto"/>
        <w:ind w:firstLine="0"/>
        <w:jc w:val="left"/>
        <w:rPr>
          <w:rFonts w:ascii="Arial Narrow" w:eastAsia="Arial Narrow" w:hAnsi="Arial Narrow" w:cs="Arial Narrow"/>
          <w:color w:val="000000"/>
          <w:sz w:val="21"/>
          <w:szCs w:val="21"/>
        </w:rPr>
      </w:pPr>
      <w:r w:rsidRPr="00B21D35">
        <w:rPr>
          <w:noProof/>
          <w:color w:val="000000"/>
        </w:rPr>
        <w:drawing>
          <wp:inline distT="0" distB="0" distL="0" distR="0" wp14:anchorId="1A2F7B6F" wp14:editId="2A9F149D">
            <wp:extent cx="6120765" cy="735330"/>
            <wp:effectExtent l="76200" t="76200" r="70485" b="838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735330"/>
                    </a:xfrm>
                    <a:prstGeom prst="rect">
                      <a:avLst/>
                    </a:prstGeom>
                    <a:noFill/>
                    <a:ln>
                      <a:noFill/>
                    </a:ln>
                    <a:effectLst>
                      <a:glow rad="63500">
                        <a:sysClr val="window" lastClr="FFFFFF">
                          <a:lumMod val="75000"/>
                        </a:sysClr>
                      </a:glow>
                    </a:effectLst>
                  </pic:spPr>
                </pic:pic>
              </a:graphicData>
            </a:graphic>
          </wp:inline>
        </w:drawing>
      </w:r>
    </w:p>
    <w:p w14:paraId="5F804235" w14:textId="031D1CD1" w:rsidR="00034296" w:rsidRPr="00B21D35" w:rsidRDefault="00034296" w:rsidP="00034296">
      <w:pPr>
        <w:spacing w:after="120"/>
        <w:ind w:firstLine="0"/>
        <w:jc w:val="center"/>
        <w:rPr>
          <w:color w:val="000000"/>
        </w:rPr>
      </w:pPr>
      <w:r w:rsidRPr="00B21D35">
        <w:rPr>
          <w:color w:val="000000"/>
        </w:rPr>
        <w:t xml:space="preserve">Рисунок </w:t>
      </w:r>
      <w:r>
        <w:rPr>
          <w:color w:val="000000"/>
        </w:rPr>
        <w:fldChar w:fldCharType="begin"/>
      </w:r>
      <w:r>
        <w:rPr>
          <w:color w:val="000000"/>
        </w:rPr>
        <w:instrText xml:space="preserve"> STYLEREF 2 \s </w:instrText>
      </w:r>
      <w:r>
        <w:rPr>
          <w:color w:val="000000"/>
        </w:rPr>
        <w:fldChar w:fldCharType="separate"/>
      </w:r>
      <w:r w:rsidR="009520F4">
        <w:rPr>
          <w:noProof/>
          <w:color w:val="000000"/>
        </w:rPr>
        <w:t>8.5</w:t>
      </w:r>
      <w:r>
        <w:rPr>
          <w:color w:val="000000"/>
        </w:rPr>
        <w:fldChar w:fldCharType="end"/>
      </w:r>
      <w:r>
        <w:rPr>
          <w:color w:val="000000"/>
        </w:rPr>
        <w:t>.</w:t>
      </w:r>
      <w:r>
        <w:rPr>
          <w:color w:val="000000"/>
        </w:rPr>
        <w:fldChar w:fldCharType="begin"/>
      </w:r>
      <w:r>
        <w:rPr>
          <w:color w:val="000000"/>
        </w:rPr>
        <w:instrText xml:space="preserve"> SEQ Рисунок \* ARABIC \s 2 </w:instrText>
      </w:r>
      <w:r>
        <w:rPr>
          <w:color w:val="000000"/>
        </w:rPr>
        <w:fldChar w:fldCharType="separate"/>
      </w:r>
      <w:r w:rsidR="009520F4">
        <w:rPr>
          <w:noProof/>
          <w:color w:val="000000"/>
        </w:rPr>
        <w:t>1</w:t>
      </w:r>
      <w:r>
        <w:rPr>
          <w:color w:val="000000"/>
        </w:rPr>
        <w:fldChar w:fldCharType="end"/>
      </w:r>
      <w:r w:rsidRPr="00B21D35">
        <w:rPr>
          <w:color w:val="000000"/>
        </w:rPr>
        <w:t xml:space="preserve"> </w:t>
      </w:r>
      <w:r w:rsidRPr="00B21D35">
        <w:t>Сообщения о размере журнала аудита</w:t>
      </w:r>
    </w:p>
    <w:p w14:paraId="5678D2E1" w14:textId="08D696C6" w:rsidR="00034296" w:rsidRDefault="00034296" w:rsidP="00034296">
      <w:pPr>
        <w:spacing w:line="276" w:lineRule="auto"/>
        <w:rPr>
          <w:rFonts w:eastAsia="Arial"/>
          <w:lang w:eastAsia="en-US"/>
        </w:rPr>
      </w:pPr>
      <w:r>
        <w:rPr>
          <w:rFonts w:eastAsia="Arial"/>
          <w:lang w:eastAsia="en-US"/>
        </w:rPr>
        <w:t>Если оператором не было предпринято никаких действий по ручной очистке, тогда по достижению 100% размера журнала аудита произойдет его автоматическая очистка до размера 80% от максимального (</w:t>
      </w:r>
      <w:r>
        <w:rPr>
          <w:rFonts w:eastAsia="Arial"/>
          <w:lang w:eastAsia="en-US"/>
        </w:rPr>
        <w:fldChar w:fldCharType="begin"/>
      </w:r>
      <w:r>
        <w:rPr>
          <w:rFonts w:eastAsia="Arial"/>
          <w:lang w:eastAsia="en-US"/>
        </w:rPr>
        <w:instrText xml:space="preserve"> REF _Ref131004005 \h  \* MERGEFORMAT </w:instrText>
      </w:r>
      <w:r>
        <w:rPr>
          <w:rFonts w:eastAsia="Arial"/>
          <w:lang w:eastAsia="en-US"/>
        </w:rPr>
      </w:r>
      <w:r>
        <w:rPr>
          <w:rFonts w:eastAsia="Arial"/>
          <w:lang w:eastAsia="en-US"/>
        </w:rPr>
        <w:fldChar w:fldCharType="separate"/>
      </w:r>
      <w:r w:rsidR="009520F4">
        <w:t xml:space="preserve">Рисунок </w:t>
      </w:r>
      <w:r w:rsidR="009520F4">
        <w:rPr>
          <w:noProof/>
        </w:rPr>
        <w:t>8.5</w:t>
      </w:r>
      <w:r w:rsidR="009520F4">
        <w:t>.</w:t>
      </w:r>
      <w:r w:rsidR="009520F4">
        <w:rPr>
          <w:noProof/>
        </w:rPr>
        <w:t>2</w:t>
      </w:r>
      <w:r>
        <w:rPr>
          <w:rFonts w:eastAsia="Arial"/>
          <w:lang w:eastAsia="en-US"/>
        </w:rPr>
        <w:fldChar w:fldCharType="end"/>
      </w:r>
      <w:r>
        <w:rPr>
          <w:rFonts w:eastAsia="Arial"/>
          <w:lang w:eastAsia="en-US"/>
        </w:rPr>
        <w:t>).</w:t>
      </w:r>
    </w:p>
    <w:p w14:paraId="3D703437" w14:textId="77777777" w:rsidR="00034296" w:rsidRDefault="00034296" w:rsidP="00034296">
      <w:pPr>
        <w:keepNext/>
      </w:pPr>
      <w:r w:rsidRPr="00B21D35">
        <w:rPr>
          <w:noProof/>
          <w:color w:val="000000"/>
        </w:rPr>
        <w:drawing>
          <wp:inline distT="0" distB="0" distL="0" distR="0" wp14:anchorId="33E68E5C" wp14:editId="2EF02DE9">
            <wp:extent cx="5286375" cy="923925"/>
            <wp:effectExtent l="76200" t="76200" r="85725" b="857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86375" cy="923925"/>
                    </a:xfrm>
                    <a:prstGeom prst="rect">
                      <a:avLst/>
                    </a:prstGeom>
                    <a:effectLst>
                      <a:glow rad="63500">
                        <a:sysClr val="window" lastClr="FFFFFF">
                          <a:lumMod val="75000"/>
                        </a:sysClr>
                      </a:glow>
                    </a:effectLst>
                  </pic:spPr>
                </pic:pic>
              </a:graphicData>
            </a:graphic>
          </wp:inline>
        </w:drawing>
      </w:r>
    </w:p>
    <w:p w14:paraId="148FF89A" w14:textId="560613F4" w:rsidR="00034296" w:rsidRDefault="00034296" w:rsidP="00034296">
      <w:pPr>
        <w:pStyle w:val="af8"/>
        <w:rPr>
          <w:rFonts w:eastAsia="Arial"/>
          <w:lang w:eastAsia="en-US"/>
        </w:rPr>
      </w:pPr>
      <w:bookmarkStart w:id="150" w:name="_Ref131004005"/>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8.5</w:t>
      </w:r>
      <w:r w:rsidR="00F64EDF">
        <w:rPr>
          <w:noProof/>
        </w:rPr>
        <w:fldChar w:fldCharType="end"/>
      </w:r>
      <w:r>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2</w:t>
      </w:r>
      <w:r w:rsidR="00F64EDF">
        <w:rPr>
          <w:noProof/>
        </w:rPr>
        <w:fldChar w:fldCharType="end"/>
      </w:r>
      <w:bookmarkEnd w:id="150"/>
      <w:r>
        <w:t xml:space="preserve"> </w:t>
      </w:r>
      <w:r w:rsidRPr="007A14D0">
        <w:t>Сообщение об автоматической очистке журнала аудита</w:t>
      </w:r>
    </w:p>
    <w:p w14:paraId="7240DE85" w14:textId="77777777" w:rsidR="00034296" w:rsidRPr="00B21D35" w:rsidRDefault="00034296" w:rsidP="00034296">
      <w:pPr>
        <w:spacing w:line="276" w:lineRule="auto"/>
        <w:jc w:val="left"/>
        <w:rPr>
          <w:lang w:val="x-none" w:eastAsia="x-none"/>
        </w:rPr>
      </w:pPr>
      <w:r w:rsidRPr="00B21D35">
        <w:rPr>
          <w:lang w:val="x-none" w:eastAsia="x-none"/>
        </w:rPr>
        <w:t xml:space="preserve">В окне свойств журнала событий </w:t>
      </w:r>
      <w:r w:rsidRPr="00B21D35">
        <w:rPr>
          <w:lang w:eastAsia="x-none"/>
        </w:rPr>
        <w:t>отображается</w:t>
      </w:r>
      <w:r w:rsidRPr="00B21D35">
        <w:rPr>
          <w:lang w:val="x-none" w:eastAsia="x-none"/>
        </w:rPr>
        <w:t xml:space="preserve"> текущий уровень заполнения журнала событий (в % от максимального).</w:t>
      </w:r>
    </w:p>
    <w:p w14:paraId="3DA58575" w14:textId="77777777" w:rsidR="00034296" w:rsidRDefault="00034296" w:rsidP="00034296">
      <w:pPr>
        <w:keepNext/>
        <w:widowControl w:val="0"/>
        <w:tabs>
          <w:tab w:val="left" w:pos="993"/>
        </w:tabs>
        <w:spacing w:line="276" w:lineRule="auto"/>
        <w:ind w:firstLine="0"/>
        <w:jc w:val="center"/>
        <w:rPr>
          <w:rFonts w:eastAsia="Arial" w:cs="Arial"/>
          <w:color w:val="000000"/>
          <w:szCs w:val="22"/>
          <w:lang w:bidi="ru-RU"/>
        </w:rPr>
      </w:pPr>
      <w:r w:rsidRPr="00B21D35">
        <w:rPr>
          <w:noProof/>
          <w:color w:val="000000"/>
        </w:rPr>
        <w:drawing>
          <wp:inline distT="0" distB="0" distL="0" distR="0" wp14:anchorId="4F1E149B" wp14:editId="50094F0B">
            <wp:extent cx="6027420" cy="1099458"/>
            <wp:effectExtent l="76200" t="76200" r="68580" b="81915"/>
            <wp:docPr id="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044134" cy="1102507"/>
                    </a:xfrm>
                    <a:prstGeom prst="rect">
                      <a:avLst/>
                    </a:prstGeom>
                    <a:effectLst>
                      <a:glow rad="63500">
                        <a:sysClr val="window" lastClr="FFFFFF">
                          <a:lumMod val="75000"/>
                        </a:sysClr>
                      </a:glow>
                    </a:effectLst>
                  </pic:spPr>
                </pic:pic>
              </a:graphicData>
            </a:graphic>
          </wp:inline>
        </w:drawing>
      </w:r>
    </w:p>
    <w:p w14:paraId="11FDBE23" w14:textId="77777777" w:rsidR="00034296" w:rsidRPr="00B21D35" w:rsidRDefault="00034296" w:rsidP="00034296">
      <w:pPr>
        <w:keepNext/>
        <w:widowControl w:val="0"/>
        <w:tabs>
          <w:tab w:val="left" w:pos="993"/>
        </w:tabs>
        <w:spacing w:line="276" w:lineRule="auto"/>
        <w:ind w:firstLine="0"/>
        <w:jc w:val="center"/>
        <w:rPr>
          <w:rFonts w:eastAsia="Arial" w:cs="Arial"/>
          <w:color w:val="000000"/>
          <w:szCs w:val="22"/>
          <w:lang w:bidi="ru-RU"/>
        </w:rPr>
      </w:pPr>
      <w:r w:rsidRPr="00B21D35">
        <w:rPr>
          <w:noProof/>
          <w:color w:val="000000"/>
        </w:rPr>
        <w:drawing>
          <wp:inline distT="0" distB="0" distL="0" distR="0" wp14:anchorId="102A3B28" wp14:editId="3F2C1F0F">
            <wp:extent cx="6120765" cy="739140"/>
            <wp:effectExtent l="76200" t="76200" r="70485" b="80010"/>
            <wp:docPr id="1003" name="Рисунок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6120765" cy="739140"/>
                    </a:xfrm>
                    <a:prstGeom prst="rect">
                      <a:avLst/>
                    </a:prstGeom>
                    <a:noFill/>
                    <a:ln>
                      <a:noFill/>
                    </a:ln>
                    <a:effectLst>
                      <a:glow rad="63500">
                        <a:sysClr val="window" lastClr="FFFFFF">
                          <a:lumMod val="75000"/>
                        </a:sysClr>
                      </a:glow>
                    </a:effectLst>
                  </pic:spPr>
                </pic:pic>
              </a:graphicData>
            </a:graphic>
          </wp:inline>
        </w:drawing>
      </w:r>
    </w:p>
    <w:p w14:paraId="4E73F604" w14:textId="6D9A9459" w:rsidR="00034296" w:rsidRPr="00B21D35" w:rsidRDefault="00034296" w:rsidP="00034296">
      <w:pPr>
        <w:spacing w:after="120"/>
        <w:ind w:firstLine="0"/>
        <w:jc w:val="center"/>
        <w:rPr>
          <w:color w:val="000000"/>
        </w:rPr>
      </w:pPr>
      <w:bookmarkStart w:id="151" w:name="_Ref69733501"/>
      <w:r w:rsidRPr="00B21D35">
        <w:rPr>
          <w:color w:val="000000"/>
        </w:rPr>
        <w:t xml:space="preserve">Рисунок </w:t>
      </w:r>
      <w:r>
        <w:rPr>
          <w:color w:val="000000"/>
        </w:rPr>
        <w:fldChar w:fldCharType="begin"/>
      </w:r>
      <w:r>
        <w:rPr>
          <w:color w:val="000000"/>
        </w:rPr>
        <w:instrText xml:space="preserve"> STYLEREF 2 \s </w:instrText>
      </w:r>
      <w:r>
        <w:rPr>
          <w:color w:val="000000"/>
        </w:rPr>
        <w:fldChar w:fldCharType="separate"/>
      </w:r>
      <w:r w:rsidR="009520F4">
        <w:rPr>
          <w:noProof/>
          <w:color w:val="000000"/>
        </w:rPr>
        <w:t>8.5</w:t>
      </w:r>
      <w:r>
        <w:rPr>
          <w:color w:val="000000"/>
        </w:rPr>
        <w:fldChar w:fldCharType="end"/>
      </w:r>
      <w:r>
        <w:rPr>
          <w:color w:val="000000"/>
        </w:rPr>
        <w:t>.</w:t>
      </w:r>
      <w:r>
        <w:rPr>
          <w:color w:val="000000"/>
        </w:rPr>
        <w:fldChar w:fldCharType="begin"/>
      </w:r>
      <w:r>
        <w:rPr>
          <w:color w:val="000000"/>
        </w:rPr>
        <w:instrText xml:space="preserve"> SEQ Рисунок \* ARABIC \s 2 </w:instrText>
      </w:r>
      <w:r>
        <w:rPr>
          <w:color w:val="000000"/>
        </w:rPr>
        <w:fldChar w:fldCharType="separate"/>
      </w:r>
      <w:r w:rsidR="009520F4">
        <w:rPr>
          <w:noProof/>
          <w:color w:val="000000"/>
        </w:rPr>
        <w:t>3</w:t>
      </w:r>
      <w:r>
        <w:rPr>
          <w:color w:val="000000"/>
        </w:rPr>
        <w:fldChar w:fldCharType="end"/>
      </w:r>
      <w:bookmarkEnd w:id="151"/>
      <w:r w:rsidRPr="00B21D35">
        <w:rPr>
          <w:color w:val="000000"/>
        </w:rPr>
        <w:t xml:space="preserve"> Свойства журнала событий</w:t>
      </w:r>
    </w:p>
    <w:p w14:paraId="51B1E539" w14:textId="77777777" w:rsidR="00034296" w:rsidRPr="00427E9E" w:rsidRDefault="00034296" w:rsidP="00034296">
      <w:pPr>
        <w:rPr>
          <w:rFonts w:eastAsia="Arial Narrow"/>
        </w:rPr>
      </w:pPr>
      <w:r>
        <w:rPr>
          <w:rFonts w:eastAsia="Arial Narrow"/>
        </w:rPr>
        <w:t>Для ручной очистки журнала аудита необходимо:</w:t>
      </w:r>
    </w:p>
    <w:p w14:paraId="30B39985" w14:textId="77777777" w:rsidR="00034296" w:rsidRPr="00427E9E" w:rsidRDefault="00034296" w:rsidP="00DE49E1">
      <w:pPr>
        <w:pStyle w:val="aff1"/>
        <w:numPr>
          <w:ilvl w:val="0"/>
          <w:numId w:val="78"/>
        </w:numPr>
        <w:spacing w:before="0" w:after="120"/>
        <w:ind w:left="924" w:hanging="357"/>
        <w:contextualSpacing w:val="0"/>
        <w:rPr>
          <w:color w:val="000000"/>
          <w:lang w:val="x-none" w:eastAsia="x-none"/>
        </w:rPr>
      </w:pPr>
      <w:r w:rsidRPr="00427E9E">
        <w:rPr>
          <w:color w:val="000000"/>
          <w:lang w:val="x-none" w:eastAsia="x-none"/>
        </w:rPr>
        <w:t xml:space="preserve">На ленте инструментов раздела «Журнал </w:t>
      </w:r>
      <w:r w:rsidRPr="00427E9E">
        <w:rPr>
          <w:color w:val="000000"/>
          <w:lang w:eastAsia="x-none"/>
        </w:rPr>
        <w:t>аудита</w:t>
      </w:r>
      <w:r w:rsidRPr="00427E9E">
        <w:rPr>
          <w:color w:val="000000"/>
          <w:lang w:val="x-none" w:eastAsia="x-none"/>
        </w:rPr>
        <w:t xml:space="preserve">» </w:t>
      </w:r>
      <w:r>
        <w:rPr>
          <w:color w:val="000000"/>
          <w:lang w:eastAsia="x-none"/>
        </w:rPr>
        <w:t>вызвать одну из команд</w:t>
      </w:r>
      <w:r w:rsidRPr="00427E9E">
        <w:rPr>
          <w:color w:val="000000"/>
          <w:lang w:eastAsia="x-none"/>
        </w:rPr>
        <w:t xml:space="preserve"> удаления записей аудита, </w:t>
      </w:r>
      <w:r>
        <w:rPr>
          <w:color w:val="000000"/>
          <w:lang w:eastAsia="x-none"/>
        </w:rPr>
        <w:t xml:space="preserve">а </w:t>
      </w:r>
      <w:r w:rsidRPr="00427E9E">
        <w:rPr>
          <w:color w:val="000000"/>
          <w:lang w:eastAsia="x-none"/>
        </w:rPr>
        <w:t>именно:</w:t>
      </w:r>
    </w:p>
    <w:p w14:paraId="751546AD" w14:textId="77777777" w:rsidR="00034296" w:rsidRPr="00B21D35" w:rsidRDefault="00034296" w:rsidP="00DE49E1">
      <w:pPr>
        <w:numPr>
          <w:ilvl w:val="0"/>
          <w:numId w:val="77"/>
        </w:numPr>
        <w:spacing w:line="276" w:lineRule="auto"/>
        <w:jc w:val="left"/>
        <w:rPr>
          <w:color w:val="000000"/>
          <w:lang w:val="x-none" w:eastAsia="x-none"/>
        </w:rPr>
      </w:pPr>
      <w:r w:rsidRPr="00B21D35">
        <w:rPr>
          <w:color w:val="000000"/>
          <w:lang w:val="x-none" w:eastAsia="x-none"/>
        </w:rPr>
        <w:t xml:space="preserve">кнопка «Удалить часть сообщений» </w:t>
      </w:r>
      <w:r w:rsidRPr="00B21D35">
        <w:rPr>
          <w:color w:val="000000"/>
          <w:lang w:eastAsia="x-none"/>
        </w:rPr>
        <w:t>позволяет удалять</w:t>
      </w:r>
      <w:r w:rsidRPr="00B21D35">
        <w:rPr>
          <w:color w:val="000000"/>
          <w:lang w:val="x-none" w:eastAsia="x-none"/>
        </w:rPr>
        <w:t xml:space="preserve"> </w:t>
      </w:r>
      <w:r w:rsidRPr="00B21D35">
        <w:rPr>
          <w:color w:val="000000"/>
          <w:lang w:eastAsia="x-none"/>
        </w:rPr>
        <w:t xml:space="preserve">порциями по </w:t>
      </w:r>
      <w:r w:rsidRPr="00B21D35">
        <w:rPr>
          <w:color w:val="000000"/>
          <w:lang w:val="x-none" w:eastAsia="x-none"/>
        </w:rPr>
        <w:t xml:space="preserve">20% </w:t>
      </w:r>
      <w:r w:rsidRPr="00B21D35">
        <w:rPr>
          <w:color w:val="000000"/>
          <w:lang w:eastAsia="x-none"/>
        </w:rPr>
        <w:t xml:space="preserve">самых </w:t>
      </w:r>
      <w:r w:rsidRPr="00B21D35">
        <w:rPr>
          <w:color w:val="000000"/>
          <w:lang w:val="x-none" w:eastAsia="x-none"/>
        </w:rPr>
        <w:t>старых событий</w:t>
      </w:r>
      <w:r w:rsidRPr="00B21D35">
        <w:rPr>
          <w:color w:val="000000"/>
          <w:lang w:eastAsia="x-none"/>
        </w:rPr>
        <w:t xml:space="preserve"> аудита</w:t>
      </w:r>
    </w:p>
    <w:p w14:paraId="4C454000" w14:textId="77777777" w:rsidR="00034296" w:rsidRPr="00B21D35" w:rsidRDefault="00034296" w:rsidP="00DE49E1">
      <w:pPr>
        <w:numPr>
          <w:ilvl w:val="0"/>
          <w:numId w:val="77"/>
        </w:numPr>
        <w:spacing w:line="276" w:lineRule="auto"/>
        <w:jc w:val="left"/>
        <w:rPr>
          <w:color w:val="000000"/>
          <w:lang w:val="x-none" w:eastAsia="x-none"/>
        </w:rPr>
      </w:pPr>
      <w:r w:rsidRPr="00B21D35">
        <w:rPr>
          <w:color w:val="000000"/>
          <w:lang w:val="x-none" w:eastAsia="x-none"/>
        </w:rPr>
        <w:t xml:space="preserve">кнопка «Удалить старые сообщения» </w:t>
      </w:r>
      <w:r w:rsidRPr="00B21D35">
        <w:rPr>
          <w:color w:val="000000"/>
          <w:lang w:eastAsia="x-none"/>
        </w:rPr>
        <w:t>позволяет установить</w:t>
      </w:r>
      <w:r w:rsidRPr="00B21D35">
        <w:rPr>
          <w:color w:val="000000"/>
          <w:lang w:val="x-none" w:eastAsia="x-none"/>
        </w:rPr>
        <w:t xml:space="preserve"> дату, ранее которой </w:t>
      </w:r>
      <w:r w:rsidRPr="00B21D35">
        <w:rPr>
          <w:color w:val="000000"/>
          <w:lang w:eastAsia="x-none"/>
        </w:rPr>
        <w:t>будут</w:t>
      </w:r>
      <w:r w:rsidRPr="00B21D35">
        <w:rPr>
          <w:color w:val="000000"/>
          <w:lang w:val="x-none" w:eastAsia="x-none"/>
        </w:rPr>
        <w:t xml:space="preserve"> удалены все записи аудита.</w:t>
      </w:r>
    </w:p>
    <w:p w14:paraId="17B5223C" w14:textId="77777777" w:rsidR="00034296" w:rsidRPr="00B21D35" w:rsidRDefault="00034296" w:rsidP="00034296">
      <w:pPr>
        <w:keepNext/>
        <w:widowControl w:val="0"/>
        <w:tabs>
          <w:tab w:val="left" w:pos="993"/>
        </w:tabs>
        <w:spacing w:line="276" w:lineRule="auto"/>
        <w:ind w:firstLine="0"/>
        <w:jc w:val="center"/>
        <w:rPr>
          <w:rFonts w:eastAsia="Arial" w:cs="Arial"/>
          <w:color w:val="000000"/>
          <w:szCs w:val="22"/>
          <w:lang w:bidi="ru-RU"/>
        </w:rPr>
      </w:pPr>
      <w:r w:rsidRPr="00B21D35">
        <w:rPr>
          <w:rFonts w:eastAsia="Arial" w:cs="Arial"/>
          <w:noProof/>
          <w:color w:val="000000"/>
          <w:szCs w:val="22"/>
        </w:rPr>
        <w:lastRenderedPageBreak/>
        <w:drawing>
          <wp:inline distT="0" distB="0" distL="0" distR="0" wp14:anchorId="1AB05EC3" wp14:editId="7B303049">
            <wp:extent cx="4592955" cy="2078355"/>
            <wp:effectExtent l="76200" t="57150" r="55245" b="55245"/>
            <wp:docPr id="885"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3"/>
                    <pic:cNvPicPr>
                      <a:picLocks noChangeAspect="1" noChangeArrowheads="1"/>
                    </pic:cNvPicPr>
                  </pic:nvPicPr>
                  <pic:blipFill>
                    <a:blip r:embed="rId175">
                      <a:extLst>
                        <a:ext uri="{28A0092B-C50C-407E-A947-70E740481C1C}">
                          <a14:useLocalDpi xmlns:a14="http://schemas.microsoft.com/office/drawing/2010/main" val="0"/>
                        </a:ext>
                      </a:extLst>
                    </a:blip>
                    <a:srcRect l="3932"/>
                    <a:stretch>
                      <a:fillRect/>
                    </a:stretch>
                  </pic:blipFill>
                  <pic:spPr bwMode="auto">
                    <a:xfrm>
                      <a:off x="0" y="0"/>
                      <a:ext cx="4592955" cy="2078355"/>
                    </a:xfrm>
                    <a:prstGeom prst="rect">
                      <a:avLst/>
                    </a:prstGeom>
                    <a:effectLst>
                      <a:glow rad="63500">
                        <a:sysClr val="window" lastClr="FFFFFF">
                          <a:lumMod val="75000"/>
                        </a:sysClr>
                      </a:glow>
                    </a:effectLst>
                  </pic:spPr>
                </pic:pic>
              </a:graphicData>
            </a:graphic>
          </wp:inline>
        </w:drawing>
      </w:r>
      <w:r w:rsidRPr="00B21D35">
        <w:rPr>
          <w:rFonts w:eastAsia="Arial" w:cs="Arial"/>
          <w:noProof/>
          <w:color w:val="000000"/>
          <w:szCs w:val="22"/>
        </w:rPr>
        <w:drawing>
          <wp:inline distT="0" distB="0" distL="0" distR="0" wp14:anchorId="02B94B5F" wp14:editId="198D2FE4">
            <wp:extent cx="1212215" cy="2071370"/>
            <wp:effectExtent l="76200" t="76200" r="83185" b="81280"/>
            <wp:docPr id="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212215" cy="2071370"/>
                    </a:xfrm>
                    <a:prstGeom prst="rect">
                      <a:avLst/>
                    </a:prstGeom>
                    <a:effectLst>
                      <a:glow rad="63500">
                        <a:sysClr val="window" lastClr="FFFFFF">
                          <a:lumMod val="75000"/>
                        </a:sysClr>
                      </a:glow>
                    </a:effectLst>
                  </pic:spPr>
                </pic:pic>
              </a:graphicData>
            </a:graphic>
          </wp:inline>
        </w:drawing>
      </w:r>
    </w:p>
    <w:p w14:paraId="1AEF104C" w14:textId="7D2BF9BF" w:rsidR="00034296" w:rsidRPr="00B21D35" w:rsidRDefault="00034296" w:rsidP="00034296">
      <w:pPr>
        <w:spacing w:after="120"/>
        <w:ind w:firstLine="0"/>
        <w:jc w:val="center"/>
        <w:rPr>
          <w:color w:val="000000"/>
        </w:rPr>
      </w:pPr>
      <w:bookmarkStart w:id="152" w:name="_Ref69909820"/>
      <w:r w:rsidRPr="00B21D35">
        <w:rPr>
          <w:color w:val="000000"/>
        </w:rPr>
        <w:t xml:space="preserve">Рисунок </w:t>
      </w:r>
      <w:r>
        <w:rPr>
          <w:color w:val="000000"/>
        </w:rPr>
        <w:fldChar w:fldCharType="begin"/>
      </w:r>
      <w:r>
        <w:rPr>
          <w:color w:val="000000"/>
        </w:rPr>
        <w:instrText xml:space="preserve"> STYLEREF 2 \s </w:instrText>
      </w:r>
      <w:r>
        <w:rPr>
          <w:color w:val="000000"/>
        </w:rPr>
        <w:fldChar w:fldCharType="separate"/>
      </w:r>
      <w:r w:rsidR="009520F4">
        <w:rPr>
          <w:noProof/>
          <w:color w:val="000000"/>
        </w:rPr>
        <w:t>8.5</w:t>
      </w:r>
      <w:r>
        <w:rPr>
          <w:color w:val="000000"/>
        </w:rPr>
        <w:fldChar w:fldCharType="end"/>
      </w:r>
      <w:r>
        <w:rPr>
          <w:color w:val="000000"/>
        </w:rPr>
        <w:t>.</w:t>
      </w:r>
      <w:r>
        <w:rPr>
          <w:color w:val="000000"/>
        </w:rPr>
        <w:fldChar w:fldCharType="begin"/>
      </w:r>
      <w:r>
        <w:rPr>
          <w:color w:val="000000"/>
        </w:rPr>
        <w:instrText xml:space="preserve"> SEQ Рисунок \* ARABIC \s 2 </w:instrText>
      </w:r>
      <w:r>
        <w:rPr>
          <w:color w:val="000000"/>
        </w:rPr>
        <w:fldChar w:fldCharType="separate"/>
      </w:r>
      <w:r w:rsidR="009520F4">
        <w:rPr>
          <w:noProof/>
          <w:color w:val="000000"/>
        </w:rPr>
        <w:t>4</w:t>
      </w:r>
      <w:r>
        <w:rPr>
          <w:color w:val="000000"/>
        </w:rPr>
        <w:fldChar w:fldCharType="end"/>
      </w:r>
      <w:bookmarkEnd w:id="152"/>
      <w:r w:rsidRPr="00B21D35">
        <w:rPr>
          <w:color w:val="000000"/>
        </w:rPr>
        <w:t xml:space="preserve"> Способы очистки журнала аудита</w:t>
      </w:r>
    </w:p>
    <w:p w14:paraId="6050E56F" w14:textId="20E7BDFF" w:rsidR="00034296" w:rsidRPr="00B21D35" w:rsidRDefault="00034296" w:rsidP="00DE49E1">
      <w:pPr>
        <w:numPr>
          <w:ilvl w:val="0"/>
          <w:numId w:val="69"/>
        </w:numPr>
        <w:spacing w:line="276" w:lineRule="auto"/>
        <w:jc w:val="left"/>
        <w:rPr>
          <w:color w:val="000000"/>
          <w:lang w:val="x-none" w:eastAsia="x-none"/>
        </w:rPr>
      </w:pPr>
      <w:r>
        <w:rPr>
          <w:color w:val="000000"/>
          <w:lang w:eastAsia="x-none"/>
        </w:rPr>
        <w:t>Вызвать одну из команд</w:t>
      </w:r>
      <w:r w:rsidRPr="00B21D35">
        <w:rPr>
          <w:color w:val="000000"/>
          <w:lang w:val="x-none" w:eastAsia="x-none"/>
        </w:rPr>
        <w:t>.</w:t>
      </w:r>
      <w:r>
        <w:rPr>
          <w:color w:val="000000"/>
          <w:lang w:eastAsia="x-none"/>
        </w:rPr>
        <w:t xml:space="preserve"> В журнале появятся соответствующие записи аудита ()</w:t>
      </w:r>
      <w:r>
        <w:rPr>
          <w:color w:val="000000"/>
          <w:lang w:eastAsia="x-none"/>
        </w:rPr>
        <w:fldChar w:fldCharType="begin"/>
      </w:r>
      <w:r>
        <w:rPr>
          <w:color w:val="000000"/>
          <w:lang w:eastAsia="x-none"/>
        </w:rPr>
        <w:instrText xml:space="preserve"> REF _Ref69909832 \h </w:instrText>
      </w:r>
      <w:r>
        <w:rPr>
          <w:color w:val="000000"/>
          <w:lang w:eastAsia="x-none"/>
        </w:rPr>
      </w:r>
      <w:r>
        <w:rPr>
          <w:color w:val="000000"/>
          <w:lang w:eastAsia="x-none"/>
        </w:rPr>
        <w:fldChar w:fldCharType="separate"/>
      </w:r>
      <w:r w:rsidR="009520F4" w:rsidRPr="00B21D35">
        <w:rPr>
          <w:color w:val="000000"/>
        </w:rPr>
        <w:t xml:space="preserve">Рисунок </w:t>
      </w:r>
      <w:r w:rsidR="009520F4">
        <w:rPr>
          <w:noProof/>
          <w:color w:val="000000"/>
        </w:rPr>
        <w:t>8.5</w:t>
      </w:r>
      <w:r w:rsidR="009520F4">
        <w:rPr>
          <w:color w:val="000000"/>
        </w:rPr>
        <w:t>.</w:t>
      </w:r>
      <w:r w:rsidR="009520F4">
        <w:rPr>
          <w:noProof/>
          <w:color w:val="000000"/>
        </w:rPr>
        <w:t>5</w:t>
      </w:r>
      <w:r>
        <w:rPr>
          <w:color w:val="000000"/>
          <w:lang w:eastAsia="x-none"/>
        </w:rPr>
        <w:fldChar w:fldCharType="end"/>
      </w:r>
      <w:r>
        <w:rPr>
          <w:color w:val="000000"/>
          <w:lang w:eastAsia="x-none"/>
        </w:rPr>
        <w:t>.</w:t>
      </w:r>
    </w:p>
    <w:p w14:paraId="1A7ECB83" w14:textId="77777777" w:rsidR="00034296" w:rsidRPr="00B21D35" w:rsidRDefault="00034296" w:rsidP="00034296">
      <w:pPr>
        <w:keepNext/>
        <w:widowControl w:val="0"/>
        <w:tabs>
          <w:tab w:val="left" w:pos="993"/>
        </w:tabs>
        <w:spacing w:line="276" w:lineRule="auto"/>
        <w:ind w:firstLine="0"/>
        <w:jc w:val="center"/>
        <w:rPr>
          <w:rFonts w:eastAsia="Arial" w:cs="Arial"/>
          <w:color w:val="000000"/>
          <w:szCs w:val="22"/>
          <w:lang w:bidi="ru-RU"/>
        </w:rPr>
      </w:pPr>
      <w:r w:rsidRPr="00B21D35">
        <w:rPr>
          <w:noProof/>
          <w:color w:val="000000"/>
        </w:rPr>
        <w:drawing>
          <wp:inline distT="0" distB="0" distL="0" distR="0" wp14:anchorId="5872F008" wp14:editId="4C6F4835">
            <wp:extent cx="5514340" cy="3512185"/>
            <wp:effectExtent l="76200" t="76200" r="67310" b="69215"/>
            <wp:docPr id="8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14340" cy="3512185"/>
                    </a:xfrm>
                    <a:prstGeom prst="rect">
                      <a:avLst/>
                    </a:prstGeom>
                    <a:effectLst>
                      <a:glow rad="63500">
                        <a:sysClr val="window" lastClr="FFFFFF">
                          <a:lumMod val="75000"/>
                        </a:sysClr>
                      </a:glow>
                    </a:effectLst>
                  </pic:spPr>
                </pic:pic>
              </a:graphicData>
            </a:graphic>
          </wp:inline>
        </w:drawing>
      </w:r>
    </w:p>
    <w:p w14:paraId="0D52218E" w14:textId="37E4F158" w:rsidR="00034296" w:rsidRPr="00B21D35" w:rsidRDefault="00034296" w:rsidP="00034296">
      <w:pPr>
        <w:spacing w:after="120"/>
        <w:ind w:firstLine="0"/>
        <w:jc w:val="center"/>
        <w:rPr>
          <w:color w:val="000000"/>
        </w:rPr>
      </w:pPr>
      <w:bookmarkStart w:id="153" w:name="_Ref69909832"/>
      <w:r w:rsidRPr="00B21D35">
        <w:rPr>
          <w:color w:val="000000"/>
        </w:rPr>
        <w:t xml:space="preserve">Рисунок </w:t>
      </w:r>
      <w:r>
        <w:rPr>
          <w:color w:val="000000"/>
        </w:rPr>
        <w:fldChar w:fldCharType="begin"/>
      </w:r>
      <w:r>
        <w:rPr>
          <w:color w:val="000000"/>
        </w:rPr>
        <w:instrText xml:space="preserve"> STYLEREF 2 \s </w:instrText>
      </w:r>
      <w:r>
        <w:rPr>
          <w:color w:val="000000"/>
        </w:rPr>
        <w:fldChar w:fldCharType="separate"/>
      </w:r>
      <w:r w:rsidR="009520F4">
        <w:rPr>
          <w:noProof/>
          <w:color w:val="000000"/>
        </w:rPr>
        <w:t>8.5</w:t>
      </w:r>
      <w:r>
        <w:rPr>
          <w:color w:val="000000"/>
        </w:rPr>
        <w:fldChar w:fldCharType="end"/>
      </w:r>
      <w:r>
        <w:rPr>
          <w:color w:val="000000"/>
        </w:rPr>
        <w:t>.</w:t>
      </w:r>
      <w:r>
        <w:rPr>
          <w:color w:val="000000"/>
        </w:rPr>
        <w:fldChar w:fldCharType="begin"/>
      </w:r>
      <w:r>
        <w:rPr>
          <w:color w:val="000000"/>
        </w:rPr>
        <w:instrText xml:space="preserve"> SEQ Рисунок \* ARABIC \s 2 </w:instrText>
      </w:r>
      <w:r>
        <w:rPr>
          <w:color w:val="000000"/>
        </w:rPr>
        <w:fldChar w:fldCharType="separate"/>
      </w:r>
      <w:r w:rsidR="009520F4">
        <w:rPr>
          <w:noProof/>
          <w:color w:val="000000"/>
        </w:rPr>
        <w:t>5</w:t>
      </w:r>
      <w:r>
        <w:rPr>
          <w:color w:val="000000"/>
        </w:rPr>
        <w:fldChar w:fldCharType="end"/>
      </w:r>
      <w:bookmarkEnd w:id="153"/>
      <w:r w:rsidRPr="00B21D35">
        <w:rPr>
          <w:color w:val="000000"/>
        </w:rPr>
        <w:t xml:space="preserve">  Сообщения об успешной загрузке и очистке журнала аудита</w:t>
      </w:r>
    </w:p>
    <w:p w14:paraId="072EEE4A" w14:textId="77777777" w:rsidR="003E5962" w:rsidRDefault="003E5962">
      <w:pPr>
        <w:ind w:firstLine="0"/>
        <w:jc w:val="left"/>
        <w:rPr>
          <w:b/>
          <w:bCs/>
          <w:iCs/>
          <w:szCs w:val="28"/>
        </w:rPr>
      </w:pPr>
      <w:r>
        <w:br w:type="page"/>
      </w:r>
    </w:p>
    <w:p w14:paraId="22DE0A92" w14:textId="26A44670" w:rsidR="00034296" w:rsidRPr="00B21D35" w:rsidRDefault="00034296" w:rsidP="003E5962">
      <w:pPr>
        <w:pStyle w:val="20"/>
      </w:pPr>
      <w:bookmarkStart w:id="154" w:name="_Toc149055473"/>
      <w:r>
        <w:lastRenderedPageBreak/>
        <w:t>Загрузка</w:t>
      </w:r>
      <w:r w:rsidRPr="00B21D35">
        <w:t xml:space="preserve"> журнала аудита на </w:t>
      </w:r>
      <w:r w:rsidRPr="00284B28">
        <w:t>syslog</w:t>
      </w:r>
      <w:r w:rsidRPr="00B21D35">
        <w:t>-сервер</w:t>
      </w:r>
      <w:bookmarkEnd w:id="154"/>
    </w:p>
    <w:p w14:paraId="3B484F8B" w14:textId="77777777" w:rsidR="00034296" w:rsidRPr="00B21D35" w:rsidRDefault="00034296" w:rsidP="00034296">
      <w:pPr>
        <w:spacing w:line="276" w:lineRule="auto"/>
        <w:rPr>
          <w:szCs w:val="24"/>
        </w:rPr>
      </w:pPr>
      <w:r w:rsidRPr="00B21D35">
        <w:rPr>
          <w:szCs w:val="24"/>
        </w:rPr>
        <w:t xml:space="preserve">В случаях, когда необходимо выгрузить данные журнала аудита на </w:t>
      </w:r>
      <w:r w:rsidRPr="00B21D35">
        <w:rPr>
          <w:i/>
          <w:szCs w:val="24"/>
          <w:lang w:val="en-US"/>
        </w:rPr>
        <w:t>syslog</w:t>
      </w:r>
      <w:r w:rsidRPr="00B21D35">
        <w:rPr>
          <w:i/>
          <w:szCs w:val="24"/>
        </w:rPr>
        <w:t>-сервер</w:t>
      </w:r>
      <w:r w:rsidRPr="00B21D35">
        <w:rPr>
          <w:szCs w:val="24"/>
        </w:rPr>
        <w:t xml:space="preserve">, предусмотрен механизм экспорта ранее выгруженных журналов аудита с помощью программы «Конфигуратор». Для этого предварительно необходимо произвести настройку доступа к серверу </w:t>
      </w:r>
      <w:r w:rsidRPr="00B21D35">
        <w:rPr>
          <w:i/>
          <w:szCs w:val="24"/>
          <w:lang w:val="en-US"/>
        </w:rPr>
        <w:t>syslog</w:t>
      </w:r>
      <w:r w:rsidRPr="00B21D35">
        <w:rPr>
          <w:szCs w:val="24"/>
        </w:rPr>
        <w:t xml:space="preserve"> (</w:t>
      </w:r>
      <w:r>
        <w:rPr>
          <w:szCs w:val="24"/>
        </w:rPr>
        <w:t>раздел 3.5</w:t>
      </w:r>
      <w:r w:rsidRPr="00B21D35">
        <w:rPr>
          <w:szCs w:val="24"/>
        </w:rPr>
        <w:t>).</w:t>
      </w:r>
    </w:p>
    <w:p w14:paraId="60204C6E" w14:textId="77777777" w:rsidR="00034296" w:rsidRPr="00427E9E" w:rsidRDefault="00034296" w:rsidP="00DE49E1">
      <w:pPr>
        <w:pStyle w:val="a4"/>
        <w:numPr>
          <w:ilvl w:val="0"/>
          <w:numId w:val="79"/>
        </w:numPr>
        <w:jc w:val="left"/>
      </w:pPr>
      <w:r>
        <w:rPr>
          <w:lang w:val="ru-RU"/>
        </w:rPr>
        <w:t>Нажать кнопку «Загрузить журнал» ленты инструментов.</w:t>
      </w:r>
    </w:p>
    <w:p w14:paraId="5220F5FF" w14:textId="77777777" w:rsidR="00034296" w:rsidRPr="00427E9E" w:rsidRDefault="00034296" w:rsidP="00DE49E1">
      <w:pPr>
        <w:pStyle w:val="a4"/>
        <w:numPr>
          <w:ilvl w:val="0"/>
          <w:numId w:val="79"/>
        </w:numPr>
      </w:pPr>
      <w:r>
        <w:rPr>
          <w:lang w:val="ru-RU"/>
        </w:rPr>
        <w:t>Н</w:t>
      </w:r>
      <w:r w:rsidRPr="00427E9E">
        <w:t xml:space="preserve">ажать кнопку «Экспортировать журнал». В появившемся окне подтвердить операцию. Дождаться окончания выгрузки данных. </w:t>
      </w:r>
    </w:p>
    <w:p w14:paraId="558A0FE7" w14:textId="77777777" w:rsidR="00034296" w:rsidRPr="00B21D35" w:rsidRDefault="00034296" w:rsidP="00034296">
      <w:pPr>
        <w:spacing w:line="276" w:lineRule="auto"/>
        <w:ind w:left="786" w:firstLine="0"/>
        <w:jc w:val="center"/>
        <w:rPr>
          <w:color w:val="000000"/>
          <w:lang w:val="x-none" w:eastAsia="x-none"/>
        </w:rPr>
      </w:pPr>
      <w:r w:rsidRPr="00B21D35">
        <w:rPr>
          <w:noProof/>
          <w:color w:val="000000"/>
        </w:rPr>
        <w:drawing>
          <wp:inline distT="0" distB="0" distL="0" distR="0" wp14:anchorId="64320945" wp14:editId="6E9A8B1C">
            <wp:extent cx="3851275" cy="2694940"/>
            <wp:effectExtent l="76200" t="76200" r="73025" b="67310"/>
            <wp:docPr id="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51275" cy="2694940"/>
                    </a:xfrm>
                    <a:prstGeom prst="rect">
                      <a:avLst/>
                    </a:prstGeom>
                    <a:noFill/>
                    <a:ln>
                      <a:noFill/>
                    </a:ln>
                    <a:effectLst>
                      <a:glow rad="63500">
                        <a:sysClr val="window" lastClr="FFFFFF">
                          <a:lumMod val="75000"/>
                        </a:sysClr>
                      </a:glow>
                    </a:effectLst>
                  </pic:spPr>
                </pic:pic>
              </a:graphicData>
            </a:graphic>
          </wp:inline>
        </w:drawing>
      </w:r>
    </w:p>
    <w:p w14:paraId="2C90E9B6" w14:textId="1B0E0BC1" w:rsidR="00034296" w:rsidRPr="00B21D35" w:rsidRDefault="00034296" w:rsidP="00034296">
      <w:pPr>
        <w:spacing w:line="276" w:lineRule="auto"/>
        <w:ind w:left="786" w:firstLine="0"/>
        <w:jc w:val="center"/>
        <w:rPr>
          <w:color w:val="000000"/>
          <w:lang w:val="x-none" w:eastAsia="x-none"/>
        </w:rPr>
      </w:pPr>
      <w:bookmarkStart w:id="155" w:name="_Ref70001215"/>
      <w:r w:rsidRPr="00B21D35">
        <w:rPr>
          <w:color w:val="000000"/>
          <w:lang w:val="x-none" w:eastAsia="x-none"/>
        </w:rPr>
        <w:t xml:space="preserve">Рисунок </w:t>
      </w:r>
      <w:r>
        <w:rPr>
          <w:color w:val="000000"/>
          <w:lang w:val="x-none" w:eastAsia="x-none"/>
        </w:rPr>
        <w:fldChar w:fldCharType="begin"/>
      </w:r>
      <w:r>
        <w:rPr>
          <w:color w:val="000000"/>
          <w:lang w:val="x-none" w:eastAsia="x-none"/>
        </w:rPr>
        <w:instrText xml:space="preserve"> STYLEREF 2 \s </w:instrText>
      </w:r>
      <w:r>
        <w:rPr>
          <w:color w:val="000000"/>
          <w:lang w:val="x-none" w:eastAsia="x-none"/>
        </w:rPr>
        <w:fldChar w:fldCharType="separate"/>
      </w:r>
      <w:r w:rsidR="009520F4">
        <w:rPr>
          <w:noProof/>
          <w:color w:val="000000"/>
          <w:lang w:val="x-none" w:eastAsia="x-none"/>
        </w:rPr>
        <w:t>8.6</w:t>
      </w:r>
      <w:r>
        <w:rPr>
          <w:color w:val="000000"/>
          <w:lang w:val="x-none" w:eastAsia="x-none"/>
        </w:rPr>
        <w:fldChar w:fldCharType="end"/>
      </w:r>
      <w:r>
        <w:rPr>
          <w:color w:val="000000"/>
          <w:lang w:val="x-none" w:eastAsia="x-none"/>
        </w:rPr>
        <w:t>.</w:t>
      </w:r>
      <w:r>
        <w:rPr>
          <w:color w:val="000000"/>
          <w:lang w:val="x-none" w:eastAsia="x-none"/>
        </w:rPr>
        <w:fldChar w:fldCharType="begin"/>
      </w:r>
      <w:r>
        <w:rPr>
          <w:color w:val="000000"/>
          <w:lang w:val="x-none" w:eastAsia="x-none"/>
        </w:rPr>
        <w:instrText xml:space="preserve"> SEQ Рисунок \* ARABIC \s 2 </w:instrText>
      </w:r>
      <w:r>
        <w:rPr>
          <w:color w:val="000000"/>
          <w:lang w:val="x-none" w:eastAsia="x-none"/>
        </w:rPr>
        <w:fldChar w:fldCharType="separate"/>
      </w:r>
      <w:r w:rsidR="009520F4">
        <w:rPr>
          <w:noProof/>
          <w:color w:val="000000"/>
          <w:lang w:val="x-none" w:eastAsia="x-none"/>
        </w:rPr>
        <w:t>1</w:t>
      </w:r>
      <w:r>
        <w:rPr>
          <w:color w:val="000000"/>
          <w:lang w:val="x-none" w:eastAsia="x-none"/>
        </w:rPr>
        <w:fldChar w:fldCharType="end"/>
      </w:r>
      <w:bookmarkEnd w:id="155"/>
      <w:r w:rsidRPr="00B21D35">
        <w:rPr>
          <w:color w:val="000000"/>
          <w:lang w:val="x-none" w:eastAsia="x-none"/>
        </w:rPr>
        <w:t xml:space="preserve"> Экспорт журнала аудита</w:t>
      </w:r>
    </w:p>
    <w:p w14:paraId="4E62A7F5" w14:textId="77777777" w:rsidR="00034296" w:rsidRPr="00B21D35" w:rsidRDefault="00034296" w:rsidP="00034296">
      <w:pPr>
        <w:keepNext/>
        <w:widowControl w:val="0"/>
        <w:tabs>
          <w:tab w:val="left" w:pos="993"/>
        </w:tabs>
        <w:spacing w:line="276" w:lineRule="auto"/>
        <w:ind w:firstLine="0"/>
        <w:rPr>
          <w:rFonts w:ascii="Arial" w:eastAsia="Arial" w:hAnsi="Arial" w:cs="Arial"/>
          <w:color w:val="000000"/>
          <w:sz w:val="22"/>
          <w:szCs w:val="22"/>
          <w:lang w:bidi="ru-RU"/>
        </w:rPr>
      </w:pPr>
      <w:r w:rsidRPr="00B21D35">
        <w:rPr>
          <w:rFonts w:ascii="Arial" w:eastAsia="Arial" w:hAnsi="Arial" w:cs="Arial"/>
          <w:noProof/>
          <w:color w:val="000000"/>
          <w:sz w:val="22"/>
          <w:szCs w:val="22"/>
        </w:rPr>
        <w:drawing>
          <wp:inline distT="0" distB="0" distL="0" distR="0" wp14:anchorId="39D7925B" wp14:editId="1E16772A">
            <wp:extent cx="6042660" cy="1022632"/>
            <wp:effectExtent l="76200" t="76200" r="72390" b="82550"/>
            <wp:docPr id="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74878" cy="1028085"/>
                    </a:xfrm>
                    <a:prstGeom prst="rect">
                      <a:avLst/>
                    </a:prstGeom>
                    <a:effectLst>
                      <a:glow rad="63500">
                        <a:sysClr val="window" lastClr="FFFFFF">
                          <a:lumMod val="75000"/>
                        </a:sysClr>
                      </a:glow>
                    </a:effectLst>
                  </pic:spPr>
                </pic:pic>
              </a:graphicData>
            </a:graphic>
          </wp:inline>
        </w:drawing>
      </w:r>
    </w:p>
    <w:p w14:paraId="39D24EBA" w14:textId="19A774FD" w:rsidR="00034296" w:rsidRPr="003E5962" w:rsidRDefault="00034296" w:rsidP="001A63B6">
      <w:pPr>
        <w:spacing w:after="120"/>
        <w:ind w:firstLine="0"/>
        <w:jc w:val="right"/>
        <w:rPr>
          <w:szCs w:val="24"/>
        </w:rPr>
      </w:pPr>
      <w:bookmarkStart w:id="156" w:name="_Ref86316967"/>
      <w:r w:rsidRPr="00B21D35">
        <w:rPr>
          <w:szCs w:val="24"/>
        </w:rPr>
        <w:t xml:space="preserve">Рисунок </w:t>
      </w:r>
      <w:r>
        <w:rPr>
          <w:szCs w:val="24"/>
        </w:rPr>
        <w:fldChar w:fldCharType="begin"/>
      </w:r>
      <w:r>
        <w:rPr>
          <w:szCs w:val="24"/>
        </w:rPr>
        <w:instrText xml:space="preserve"> STYLEREF 2 \s </w:instrText>
      </w:r>
      <w:r>
        <w:rPr>
          <w:szCs w:val="24"/>
        </w:rPr>
        <w:fldChar w:fldCharType="separate"/>
      </w:r>
      <w:r w:rsidR="009520F4">
        <w:rPr>
          <w:noProof/>
          <w:szCs w:val="24"/>
        </w:rPr>
        <w:t>8.6</w:t>
      </w:r>
      <w:r>
        <w:rPr>
          <w:szCs w:val="24"/>
        </w:rPr>
        <w:fldChar w:fldCharType="end"/>
      </w:r>
      <w:r>
        <w:rPr>
          <w:szCs w:val="24"/>
        </w:rPr>
        <w:t>.</w:t>
      </w:r>
      <w:r>
        <w:rPr>
          <w:szCs w:val="24"/>
        </w:rPr>
        <w:fldChar w:fldCharType="begin"/>
      </w:r>
      <w:r>
        <w:rPr>
          <w:szCs w:val="24"/>
        </w:rPr>
        <w:instrText xml:space="preserve"> SEQ Рисунок \* ARABIC \s 2 </w:instrText>
      </w:r>
      <w:r>
        <w:rPr>
          <w:szCs w:val="24"/>
        </w:rPr>
        <w:fldChar w:fldCharType="separate"/>
      </w:r>
      <w:r w:rsidR="009520F4">
        <w:rPr>
          <w:noProof/>
          <w:szCs w:val="24"/>
        </w:rPr>
        <w:t>2</w:t>
      </w:r>
      <w:r>
        <w:rPr>
          <w:szCs w:val="24"/>
        </w:rPr>
        <w:fldChar w:fldCharType="end"/>
      </w:r>
      <w:bookmarkEnd w:id="156"/>
      <w:r w:rsidRPr="00B21D35">
        <w:rPr>
          <w:szCs w:val="24"/>
        </w:rPr>
        <w:t xml:space="preserve"> Сообщения аудита, переданные в </w:t>
      </w:r>
      <w:r w:rsidRPr="00B21D35">
        <w:rPr>
          <w:szCs w:val="24"/>
          <w:lang w:val="en-US"/>
        </w:rPr>
        <w:t>syslog</w:t>
      </w:r>
      <w:r w:rsidRPr="00B21D35">
        <w:rPr>
          <w:szCs w:val="24"/>
        </w:rPr>
        <w:t xml:space="preserve"> через Конфигуратор ИБ</w:t>
      </w:r>
      <w:r>
        <w:rPr>
          <w:szCs w:val="24"/>
        </w:rPr>
        <w:t xml:space="preserve"> </w:t>
      </w:r>
    </w:p>
    <w:p w14:paraId="2B439E4E" w14:textId="77777777" w:rsidR="003E5962" w:rsidRDefault="003E5962">
      <w:pPr>
        <w:ind w:firstLine="0"/>
        <w:jc w:val="left"/>
        <w:rPr>
          <w:b/>
          <w:bCs/>
          <w:iCs/>
          <w:szCs w:val="28"/>
        </w:rPr>
      </w:pPr>
      <w:r>
        <w:br w:type="page"/>
      </w:r>
    </w:p>
    <w:p w14:paraId="1F71D30F" w14:textId="2CB4B2FF" w:rsidR="00B21D35" w:rsidRDefault="00CC62E3" w:rsidP="003E5962">
      <w:pPr>
        <w:pStyle w:val="20"/>
      </w:pPr>
      <w:bookmarkStart w:id="157" w:name="_Toc149055474"/>
      <w:r>
        <w:lastRenderedPageBreak/>
        <w:t>Регистрируемые события безопасности</w:t>
      </w:r>
      <w:bookmarkEnd w:id="157"/>
    </w:p>
    <w:p w14:paraId="7EB7BC01" w14:textId="1A1C813B" w:rsidR="00CD29E7" w:rsidRDefault="00CD29E7" w:rsidP="00CD29E7">
      <w:pPr>
        <w:spacing w:after="120" w:line="276" w:lineRule="auto"/>
        <w:rPr>
          <w:szCs w:val="28"/>
        </w:rPr>
      </w:pPr>
      <w:r w:rsidRPr="00CD29E7">
        <w:rPr>
          <w:szCs w:val="28"/>
        </w:rPr>
        <w:t xml:space="preserve">В журнале безопасности МЗИ фиксируются события безопасности, представленные в Таблице </w:t>
      </w:r>
      <w:r w:rsidR="004341B8">
        <w:rPr>
          <w:szCs w:val="28"/>
        </w:rPr>
        <w:t>7</w:t>
      </w:r>
      <w:r w:rsidRPr="00CD29E7">
        <w:rPr>
          <w:szCs w:val="28"/>
        </w:rPr>
        <w:t xml:space="preserve">. </w:t>
      </w:r>
    </w:p>
    <w:p w14:paraId="2C8C52E6" w14:textId="1C866631" w:rsidR="00CB7D05" w:rsidRDefault="00CB7D05" w:rsidP="00CB7D05">
      <w:pPr>
        <w:pStyle w:val="af8"/>
        <w:keepNext/>
        <w:jc w:val="right"/>
      </w:pPr>
      <w:r>
        <w:t xml:space="preserve">Таблица </w:t>
      </w:r>
      <w:r w:rsidR="004341B8">
        <w:t>7</w:t>
      </w:r>
      <w:r>
        <w:rPr>
          <w:noProof/>
        </w:rPr>
        <w:t xml:space="preserve"> – </w:t>
      </w:r>
      <w:r w:rsidRPr="009237FA">
        <w:rPr>
          <w:noProof/>
        </w:rPr>
        <w:t>События безопасности журнала аудита</w:t>
      </w:r>
    </w:p>
    <w:tbl>
      <w:tblPr>
        <w:tblStyle w:val="1f9"/>
        <w:tblpPr w:leftFromText="180" w:rightFromText="180" w:vertAnchor="text" w:tblpX="269" w:tblpY="1"/>
        <w:tblOverlap w:val="never"/>
        <w:tblW w:w="9355" w:type="dxa"/>
        <w:tblLayout w:type="fixed"/>
        <w:tblLook w:val="04A0" w:firstRow="1" w:lastRow="0" w:firstColumn="1" w:lastColumn="0" w:noHBand="0" w:noVBand="1"/>
      </w:tblPr>
      <w:tblGrid>
        <w:gridCol w:w="2122"/>
        <w:gridCol w:w="7233"/>
      </w:tblGrid>
      <w:tr w:rsidR="00F73954" w:rsidRPr="00F73954" w14:paraId="784C09E1" w14:textId="77777777" w:rsidTr="00444364">
        <w:tc>
          <w:tcPr>
            <w:tcW w:w="2122" w:type="dxa"/>
            <w:vAlign w:val="center"/>
          </w:tcPr>
          <w:p w14:paraId="48D00B1D" w14:textId="57D9A67E" w:rsidR="00F73954" w:rsidRPr="00F73954" w:rsidRDefault="00444364" w:rsidP="00F73954">
            <w:pPr>
              <w:ind w:firstLine="0"/>
              <w:jc w:val="center"/>
              <w:rPr>
                <w:rFonts w:ascii="Times New Roman" w:hAnsi="Times New Roman" w:cs="Times New Roman"/>
                <w:b/>
                <w:szCs w:val="24"/>
              </w:rPr>
            </w:pPr>
            <w:r>
              <w:rPr>
                <w:rFonts w:ascii="Times New Roman" w:hAnsi="Times New Roman" w:cs="Times New Roman"/>
                <w:b/>
                <w:szCs w:val="24"/>
              </w:rPr>
              <w:t>Идентификатор</w:t>
            </w:r>
            <w:r w:rsidR="00F73954" w:rsidRPr="00F73954">
              <w:rPr>
                <w:rFonts w:ascii="Times New Roman" w:hAnsi="Times New Roman" w:cs="Times New Roman"/>
                <w:b/>
                <w:szCs w:val="24"/>
              </w:rPr>
              <w:t xml:space="preserve"> события</w:t>
            </w:r>
          </w:p>
        </w:tc>
        <w:tc>
          <w:tcPr>
            <w:tcW w:w="7233" w:type="dxa"/>
            <w:vAlign w:val="center"/>
          </w:tcPr>
          <w:p w14:paraId="70473F15" w14:textId="77777777" w:rsidR="00F73954" w:rsidRPr="00F73954" w:rsidRDefault="00F73954" w:rsidP="00F73954">
            <w:pPr>
              <w:ind w:firstLine="0"/>
              <w:jc w:val="left"/>
              <w:rPr>
                <w:rFonts w:ascii="Times New Roman" w:hAnsi="Times New Roman" w:cs="Times New Roman"/>
                <w:b/>
                <w:sz w:val="22"/>
              </w:rPr>
            </w:pPr>
            <w:r w:rsidRPr="00F73954">
              <w:rPr>
                <w:rFonts w:ascii="Times New Roman" w:hAnsi="Times New Roman" w:cs="Times New Roman"/>
                <w:b/>
                <w:sz w:val="22"/>
              </w:rPr>
              <w:t>Название события</w:t>
            </w:r>
          </w:p>
        </w:tc>
      </w:tr>
      <w:tr w:rsidR="00F73954" w:rsidRPr="00F73954" w14:paraId="76947C5B" w14:textId="77777777" w:rsidTr="00444364">
        <w:tc>
          <w:tcPr>
            <w:tcW w:w="2122" w:type="dxa"/>
            <w:vAlign w:val="center"/>
          </w:tcPr>
          <w:p w14:paraId="1823E351"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w:t>
            </w:r>
          </w:p>
        </w:tc>
        <w:tc>
          <w:tcPr>
            <w:tcW w:w="7233" w:type="dxa"/>
            <w:vAlign w:val="center"/>
          </w:tcPr>
          <w:p w14:paraId="33D46787"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Старт сервера аудита</w:t>
            </w:r>
          </w:p>
        </w:tc>
      </w:tr>
      <w:tr w:rsidR="00F73954" w:rsidRPr="00F73954" w14:paraId="0F42715C" w14:textId="77777777" w:rsidTr="00444364">
        <w:tc>
          <w:tcPr>
            <w:tcW w:w="2122" w:type="dxa"/>
            <w:vAlign w:val="center"/>
          </w:tcPr>
          <w:p w14:paraId="3973B8DA"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w:t>
            </w:r>
          </w:p>
        </w:tc>
        <w:tc>
          <w:tcPr>
            <w:tcW w:w="7233" w:type="dxa"/>
            <w:vAlign w:val="center"/>
          </w:tcPr>
          <w:p w14:paraId="27875E89"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Останов сервера аудита</w:t>
            </w:r>
          </w:p>
        </w:tc>
      </w:tr>
      <w:tr w:rsidR="00F73954" w:rsidRPr="00F73954" w14:paraId="5E76B56D" w14:textId="77777777" w:rsidTr="00444364">
        <w:tc>
          <w:tcPr>
            <w:tcW w:w="2122" w:type="dxa"/>
            <w:vAlign w:val="center"/>
          </w:tcPr>
          <w:p w14:paraId="030383C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11</w:t>
            </w:r>
          </w:p>
        </w:tc>
        <w:tc>
          <w:tcPr>
            <w:tcW w:w="7233" w:type="dxa"/>
            <w:vAlign w:val="center"/>
          </w:tcPr>
          <w:p w14:paraId="38E258D5"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Старт сервера подключения пользователей</w:t>
            </w:r>
          </w:p>
        </w:tc>
      </w:tr>
      <w:tr w:rsidR="00F73954" w:rsidRPr="00F73954" w14:paraId="6EEB150A" w14:textId="77777777" w:rsidTr="00444364">
        <w:tc>
          <w:tcPr>
            <w:tcW w:w="2122" w:type="dxa"/>
            <w:vAlign w:val="center"/>
          </w:tcPr>
          <w:p w14:paraId="0B1B037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13</w:t>
            </w:r>
          </w:p>
        </w:tc>
        <w:tc>
          <w:tcPr>
            <w:tcW w:w="7233" w:type="dxa"/>
            <w:vAlign w:val="center"/>
          </w:tcPr>
          <w:p w14:paraId="2660E98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Останов сервера подключения пользователей</w:t>
            </w:r>
          </w:p>
        </w:tc>
      </w:tr>
      <w:tr w:rsidR="00F73954" w:rsidRPr="00F73954" w14:paraId="1F7AEEAC" w14:textId="77777777" w:rsidTr="00444364">
        <w:tc>
          <w:tcPr>
            <w:tcW w:w="2122" w:type="dxa"/>
            <w:vAlign w:val="center"/>
          </w:tcPr>
          <w:p w14:paraId="4B93014A"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21</w:t>
            </w:r>
          </w:p>
        </w:tc>
        <w:tc>
          <w:tcPr>
            <w:tcW w:w="7233" w:type="dxa"/>
            <w:vAlign w:val="center"/>
          </w:tcPr>
          <w:p w14:paraId="61A55A02"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Начало пользовательской сессии</w:t>
            </w:r>
          </w:p>
        </w:tc>
      </w:tr>
      <w:tr w:rsidR="00F73954" w:rsidRPr="00F73954" w14:paraId="05382A41" w14:textId="77777777" w:rsidTr="00444364">
        <w:tc>
          <w:tcPr>
            <w:tcW w:w="2122" w:type="dxa"/>
            <w:vAlign w:val="center"/>
          </w:tcPr>
          <w:p w14:paraId="4A22FE3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22</w:t>
            </w:r>
          </w:p>
        </w:tc>
        <w:tc>
          <w:tcPr>
            <w:tcW w:w="7233" w:type="dxa"/>
            <w:vAlign w:val="center"/>
          </w:tcPr>
          <w:p w14:paraId="3B7EA978"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Окончание пользовательской сессии</w:t>
            </w:r>
          </w:p>
        </w:tc>
      </w:tr>
      <w:tr w:rsidR="00F73954" w:rsidRPr="00F73954" w14:paraId="73066BF8" w14:textId="77777777" w:rsidTr="00444364">
        <w:tc>
          <w:tcPr>
            <w:tcW w:w="2122" w:type="dxa"/>
            <w:vAlign w:val="center"/>
          </w:tcPr>
          <w:p w14:paraId="56B9A1EE"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23</w:t>
            </w:r>
          </w:p>
        </w:tc>
        <w:tc>
          <w:tcPr>
            <w:tcW w:w="7233" w:type="dxa"/>
            <w:vAlign w:val="center"/>
          </w:tcPr>
          <w:p w14:paraId="2A8608A5"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аутентификации пользователя</w:t>
            </w:r>
          </w:p>
        </w:tc>
      </w:tr>
      <w:tr w:rsidR="00F73954" w:rsidRPr="00F73954" w14:paraId="53F6AB98" w14:textId="77777777" w:rsidTr="00444364">
        <w:tc>
          <w:tcPr>
            <w:tcW w:w="2122" w:type="dxa"/>
            <w:vAlign w:val="center"/>
          </w:tcPr>
          <w:p w14:paraId="5868F49D"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24</w:t>
            </w:r>
          </w:p>
        </w:tc>
        <w:tc>
          <w:tcPr>
            <w:tcW w:w="7233" w:type="dxa"/>
            <w:vAlign w:val="center"/>
          </w:tcPr>
          <w:p w14:paraId="4D7D1E0D"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окончания сессии</w:t>
            </w:r>
          </w:p>
        </w:tc>
      </w:tr>
      <w:tr w:rsidR="00F73954" w:rsidRPr="00F73954" w14:paraId="6F76158E" w14:textId="77777777" w:rsidTr="00444364">
        <w:tc>
          <w:tcPr>
            <w:tcW w:w="2122" w:type="dxa"/>
          </w:tcPr>
          <w:p w14:paraId="3921BC03"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100</w:t>
            </w:r>
          </w:p>
        </w:tc>
        <w:tc>
          <w:tcPr>
            <w:tcW w:w="7233" w:type="dxa"/>
          </w:tcPr>
          <w:p w14:paraId="5E36981A"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пользователя на исполнение операции</w:t>
            </w:r>
          </w:p>
        </w:tc>
      </w:tr>
      <w:tr w:rsidR="00F73954" w:rsidRPr="00F73954" w14:paraId="1E4B69B0" w14:textId="77777777" w:rsidTr="00444364">
        <w:tc>
          <w:tcPr>
            <w:tcW w:w="2122" w:type="dxa"/>
            <w:vAlign w:val="center"/>
          </w:tcPr>
          <w:p w14:paraId="2025C8F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101</w:t>
            </w:r>
          </w:p>
        </w:tc>
        <w:tc>
          <w:tcPr>
            <w:tcW w:w="7233" w:type="dxa"/>
            <w:vAlign w:val="center"/>
          </w:tcPr>
          <w:p w14:paraId="649AB62B"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Установка пароля пользователя</w:t>
            </w:r>
          </w:p>
        </w:tc>
      </w:tr>
      <w:tr w:rsidR="00F73954" w:rsidRPr="00F73954" w14:paraId="56316B83" w14:textId="77777777" w:rsidTr="00444364">
        <w:tc>
          <w:tcPr>
            <w:tcW w:w="2122" w:type="dxa"/>
            <w:vAlign w:val="center"/>
          </w:tcPr>
          <w:p w14:paraId="4E224527"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102</w:t>
            </w:r>
          </w:p>
        </w:tc>
        <w:tc>
          <w:tcPr>
            <w:tcW w:w="7233" w:type="dxa"/>
            <w:vAlign w:val="center"/>
          </w:tcPr>
          <w:p w14:paraId="13C3B63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Добавление нового пользователя</w:t>
            </w:r>
          </w:p>
        </w:tc>
      </w:tr>
      <w:tr w:rsidR="00F73954" w:rsidRPr="00F73954" w14:paraId="2A6C753C" w14:textId="77777777" w:rsidTr="00444364">
        <w:tc>
          <w:tcPr>
            <w:tcW w:w="2122" w:type="dxa"/>
            <w:vAlign w:val="center"/>
          </w:tcPr>
          <w:p w14:paraId="40F66824"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103</w:t>
            </w:r>
          </w:p>
        </w:tc>
        <w:tc>
          <w:tcPr>
            <w:tcW w:w="7233" w:type="dxa"/>
            <w:vAlign w:val="center"/>
          </w:tcPr>
          <w:p w14:paraId="480607F7"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Удаление пользователя</w:t>
            </w:r>
          </w:p>
        </w:tc>
      </w:tr>
      <w:tr w:rsidR="00F73954" w:rsidRPr="00F73954" w14:paraId="11B448B9" w14:textId="77777777" w:rsidTr="00444364">
        <w:tc>
          <w:tcPr>
            <w:tcW w:w="2122" w:type="dxa"/>
            <w:vAlign w:val="center"/>
          </w:tcPr>
          <w:p w14:paraId="1DDA44DB"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104</w:t>
            </w:r>
          </w:p>
        </w:tc>
        <w:tc>
          <w:tcPr>
            <w:tcW w:w="7233" w:type="dxa"/>
            <w:vAlign w:val="center"/>
          </w:tcPr>
          <w:p w14:paraId="59905907"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Изменение параметров пользователя</w:t>
            </w:r>
          </w:p>
        </w:tc>
      </w:tr>
      <w:tr w:rsidR="00F73954" w:rsidRPr="00F73954" w14:paraId="51ECB89B" w14:textId="77777777" w:rsidTr="00444364">
        <w:tc>
          <w:tcPr>
            <w:tcW w:w="2122" w:type="dxa"/>
            <w:vAlign w:val="center"/>
          </w:tcPr>
          <w:p w14:paraId="4C569941"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105</w:t>
            </w:r>
          </w:p>
        </w:tc>
        <w:tc>
          <w:tcPr>
            <w:tcW w:w="7233" w:type="dxa"/>
            <w:vAlign w:val="center"/>
          </w:tcPr>
          <w:p w14:paraId="3142275C"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Добавление новой роли</w:t>
            </w:r>
          </w:p>
        </w:tc>
      </w:tr>
      <w:tr w:rsidR="00F73954" w:rsidRPr="00F73954" w14:paraId="5D04104F" w14:textId="77777777" w:rsidTr="00444364">
        <w:tc>
          <w:tcPr>
            <w:tcW w:w="2122" w:type="dxa"/>
            <w:vAlign w:val="center"/>
          </w:tcPr>
          <w:p w14:paraId="0172F764"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106</w:t>
            </w:r>
          </w:p>
        </w:tc>
        <w:tc>
          <w:tcPr>
            <w:tcW w:w="7233" w:type="dxa"/>
            <w:vAlign w:val="center"/>
          </w:tcPr>
          <w:p w14:paraId="32896C14"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Удаление роли</w:t>
            </w:r>
          </w:p>
        </w:tc>
      </w:tr>
      <w:tr w:rsidR="00F73954" w:rsidRPr="00F73954" w14:paraId="4D22BE6E" w14:textId="77777777" w:rsidTr="00444364">
        <w:tc>
          <w:tcPr>
            <w:tcW w:w="2122" w:type="dxa"/>
            <w:vAlign w:val="center"/>
          </w:tcPr>
          <w:p w14:paraId="7FF29241"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107</w:t>
            </w:r>
          </w:p>
        </w:tc>
        <w:tc>
          <w:tcPr>
            <w:tcW w:w="7233" w:type="dxa"/>
            <w:vAlign w:val="center"/>
          </w:tcPr>
          <w:p w14:paraId="17E1D12F"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Изменение параметров роли</w:t>
            </w:r>
          </w:p>
        </w:tc>
      </w:tr>
      <w:tr w:rsidR="00F73954" w:rsidRPr="00F73954" w14:paraId="2E36B074" w14:textId="77777777" w:rsidTr="00444364">
        <w:tc>
          <w:tcPr>
            <w:tcW w:w="2122" w:type="dxa"/>
          </w:tcPr>
          <w:p w14:paraId="48F0714E"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108</w:t>
            </w:r>
          </w:p>
        </w:tc>
        <w:tc>
          <w:tcPr>
            <w:tcW w:w="7233" w:type="dxa"/>
          </w:tcPr>
          <w:p w14:paraId="4B379407"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Изменение параметров политики аутентификации</w:t>
            </w:r>
          </w:p>
        </w:tc>
      </w:tr>
      <w:tr w:rsidR="00F73954" w:rsidRPr="00F73954" w14:paraId="04467FF2" w14:textId="77777777" w:rsidTr="00444364">
        <w:tc>
          <w:tcPr>
            <w:tcW w:w="2122" w:type="dxa"/>
            <w:vAlign w:val="center"/>
          </w:tcPr>
          <w:p w14:paraId="031C18CD"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110</w:t>
            </w:r>
          </w:p>
        </w:tc>
        <w:tc>
          <w:tcPr>
            <w:tcW w:w="7233" w:type="dxa"/>
            <w:vAlign w:val="center"/>
          </w:tcPr>
          <w:p w14:paraId="67F02EF6" w14:textId="77777777" w:rsidR="00F73954" w:rsidRPr="00F73954" w:rsidRDefault="00F73954" w:rsidP="00F73954">
            <w:pPr>
              <w:ind w:firstLine="0"/>
              <w:jc w:val="left"/>
              <w:rPr>
                <w:rFonts w:ascii="Times New Roman" w:hAnsi="Times New Roman" w:cs="Times New Roman"/>
                <w:sz w:val="22"/>
                <w:lang w:val="en-US"/>
              </w:rPr>
            </w:pPr>
            <w:r w:rsidRPr="00F73954">
              <w:rPr>
                <w:rFonts w:ascii="Times New Roman" w:hAnsi="Times New Roman" w:cs="Times New Roman"/>
                <w:sz w:val="22"/>
                <w:lang w:val="en-US"/>
              </w:rPr>
              <w:t>Требование смены пользовательского пароля</w:t>
            </w:r>
          </w:p>
        </w:tc>
      </w:tr>
      <w:tr w:rsidR="00F73954" w:rsidRPr="00F73954" w14:paraId="668514C2" w14:textId="77777777" w:rsidTr="00444364">
        <w:tc>
          <w:tcPr>
            <w:tcW w:w="2122" w:type="dxa"/>
            <w:vAlign w:val="center"/>
          </w:tcPr>
          <w:p w14:paraId="1FA7129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111</w:t>
            </w:r>
          </w:p>
        </w:tc>
        <w:tc>
          <w:tcPr>
            <w:tcW w:w="7233" w:type="dxa"/>
            <w:vAlign w:val="center"/>
          </w:tcPr>
          <w:p w14:paraId="67814D7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Блокировка пользователя</w:t>
            </w:r>
          </w:p>
        </w:tc>
      </w:tr>
      <w:tr w:rsidR="00F73954" w:rsidRPr="00F73954" w14:paraId="4CDDA550" w14:textId="77777777" w:rsidTr="00444364">
        <w:tc>
          <w:tcPr>
            <w:tcW w:w="2122" w:type="dxa"/>
            <w:vAlign w:val="center"/>
          </w:tcPr>
          <w:p w14:paraId="1A7A4A78" w14:textId="77777777" w:rsidR="00F73954" w:rsidRPr="00F73954" w:rsidRDefault="00F73954" w:rsidP="00F73954">
            <w:pPr>
              <w:ind w:firstLine="0"/>
              <w:jc w:val="center"/>
              <w:rPr>
                <w:rFonts w:ascii="Times New Roman" w:hAnsi="Times New Roman" w:cs="Times New Roman"/>
                <w:szCs w:val="24"/>
              </w:rPr>
            </w:pPr>
            <w:r w:rsidRPr="00F73954">
              <w:rPr>
                <w:rFonts w:ascii="Times New Roman" w:hAnsi="Times New Roman" w:cs="Times New Roman"/>
                <w:szCs w:val="24"/>
              </w:rPr>
              <w:t>112</w:t>
            </w:r>
          </w:p>
        </w:tc>
        <w:tc>
          <w:tcPr>
            <w:tcW w:w="7233" w:type="dxa"/>
            <w:vAlign w:val="center"/>
          </w:tcPr>
          <w:p w14:paraId="608797F6"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Разблокировка пользователя</w:t>
            </w:r>
          </w:p>
        </w:tc>
      </w:tr>
      <w:tr w:rsidR="00F73954" w:rsidRPr="00F73954" w14:paraId="376D6257" w14:textId="77777777" w:rsidTr="00444364">
        <w:tc>
          <w:tcPr>
            <w:tcW w:w="2122" w:type="dxa"/>
            <w:vAlign w:val="center"/>
          </w:tcPr>
          <w:p w14:paraId="6E1BCBF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1A1</w:t>
            </w:r>
          </w:p>
        </w:tc>
        <w:tc>
          <w:tcPr>
            <w:tcW w:w="7233" w:type="dxa"/>
            <w:vAlign w:val="center"/>
          </w:tcPr>
          <w:p w14:paraId="3B6BF39B"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пользователя на разрешение доступа к операции</w:t>
            </w:r>
          </w:p>
        </w:tc>
      </w:tr>
      <w:tr w:rsidR="00F73954" w:rsidRPr="00F73954" w14:paraId="7F75C6E1" w14:textId="77777777" w:rsidTr="00444364">
        <w:tc>
          <w:tcPr>
            <w:tcW w:w="2122" w:type="dxa"/>
            <w:vAlign w:val="center"/>
          </w:tcPr>
          <w:p w14:paraId="7A62860F"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201</w:t>
            </w:r>
          </w:p>
        </w:tc>
        <w:tc>
          <w:tcPr>
            <w:tcW w:w="7233" w:type="dxa"/>
            <w:vAlign w:val="center"/>
          </w:tcPr>
          <w:p w14:paraId="30BDE137"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на проверку всех систем</w:t>
            </w:r>
          </w:p>
        </w:tc>
      </w:tr>
      <w:tr w:rsidR="00F73954" w:rsidRPr="00F73954" w14:paraId="3D622DFD" w14:textId="77777777" w:rsidTr="00444364">
        <w:tc>
          <w:tcPr>
            <w:tcW w:w="2122" w:type="dxa"/>
            <w:vAlign w:val="center"/>
          </w:tcPr>
          <w:p w14:paraId="645BA603"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202</w:t>
            </w:r>
          </w:p>
        </w:tc>
        <w:tc>
          <w:tcPr>
            <w:tcW w:w="7233" w:type="dxa"/>
            <w:vAlign w:val="center"/>
          </w:tcPr>
          <w:p w14:paraId="2AFCC018"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на проверку компоненты МЗИ или СПО</w:t>
            </w:r>
          </w:p>
        </w:tc>
      </w:tr>
      <w:tr w:rsidR="00F73954" w:rsidRPr="00F73954" w14:paraId="5745D406" w14:textId="77777777" w:rsidTr="00444364">
        <w:tc>
          <w:tcPr>
            <w:tcW w:w="2122" w:type="dxa"/>
            <w:vAlign w:val="center"/>
          </w:tcPr>
          <w:p w14:paraId="7A8B118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211</w:t>
            </w:r>
          </w:p>
        </w:tc>
        <w:tc>
          <w:tcPr>
            <w:tcW w:w="7233" w:type="dxa"/>
            <w:vAlign w:val="center"/>
          </w:tcPr>
          <w:p w14:paraId="442B96D2"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пользователя на проверку целостности файла</w:t>
            </w:r>
          </w:p>
        </w:tc>
      </w:tr>
      <w:tr w:rsidR="00F73954" w:rsidRPr="00F73954" w14:paraId="57D75ECA" w14:textId="77777777" w:rsidTr="00444364">
        <w:tc>
          <w:tcPr>
            <w:tcW w:w="2122" w:type="dxa"/>
            <w:vAlign w:val="center"/>
          </w:tcPr>
          <w:p w14:paraId="2CE3CCF0"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2A1</w:t>
            </w:r>
          </w:p>
        </w:tc>
        <w:tc>
          <w:tcPr>
            <w:tcW w:w="7233" w:type="dxa"/>
            <w:vAlign w:val="center"/>
          </w:tcPr>
          <w:p w14:paraId="3A39D619"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Замена файла на загруженный с АРМа</w:t>
            </w:r>
          </w:p>
        </w:tc>
      </w:tr>
      <w:tr w:rsidR="00F73954" w:rsidRPr="00F73954" w14:paraId="581B33A6" w14:textId="77777777" w:rsidTr="00444364">
        <w:tc>
          <w:tcPr>
            <w:tcW w:w="2122" w:type="dxa"/>
            <w:vAlign w:val="center"/>
          </w:tcPr>
          <w:p w14:paraId="7C5C3FD3"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2A2</w:t>
            </w:r>
          </w:p>
        </w:tc>
        <w:tc>
          <w:tcPr>
            <w:tcW w:w="7233" w:type="dxa"/>
            <w:vAlign w:val="center"/>
          </w:tcPr>
          <w:p w14:paraId="7A0976B0"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Восстановление файла из копии</w:t>
            </w:r>
          </w:p>
        </w:tc>
      </w:tr>
      <w:tr w:rsidR="00F73954" w:rsidRPr="00F73954" w14:paraId="5F781FCE" w14:textId="77777777" w:rsidTr="00444364">
        <w:tc>
          <w:tcPr>
            <w:tcW w:w="2122" w:type="dxa"/>
            <w:vAlign w:val="center"/>
          </w:tcPr>
          <w:p w14:paraId="26994EEF"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281</w:t>
            </w:r>
          </w:p>
        </w:tc>
        <w:tc>
          <w:tcPr>
            <w:tcW w:w="7233" w:type="dxa"/>
            <w:vAlign w:val="center"/>
          </w:tcPr>
          <w:p w14:paraId="6275E251"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Старт сервера резервирования и контроля целостности</w:t>
            </w:r>
          </w:p>
        </w:tc>
      </w:tr>
      <w:tr w:rsidR="00F73954" w:rsidRPr="00F73954" w14:paraId="5ABA870B" w14:textId="77777777" w:rsidTr="00444364">
        <w:tc>
          <w:tcPr>
            <w:tcW w:w="2122" w:type="dxa"/>
            <w:vAlign w:val="center"/>
          </w:tcPr>
          <w:p w14:paraId="1E690EA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282</w:t>
            </w:r>
          </w:p>
        </w:tc>
        <w:tc>
          <w:tcPr>
            <w:tcW w:w="7233" w:type="dxa"/>
            <w:vAlign w:val="center"/>
          </w:tcPr>
          <w:p w14:paraId="3F632CCD"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Останов сервера резервирования и контроля целостности</w:t>
            </w:r>
          </w:p>
        </w:tc>
      </w:tr>
      <w:tr w:rsidR="00F73954" w:rsidRPr="00F73954" w14:paraId="27061F7F" w14:textId="77777777" w:rsidTr="00444364">
        <w:tc>
          <w:tcPr>
            <w:tcW w:w="2122" w:type="dxa"/>
            <w:vAlign w:val="center"/>
          </w:tcPr>
          <w:p w14:paraId="40DB9147"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291</w:t>
            </w:r>
          </w:p>
        </w:tc>
        <w:tc>
          <w:tcPr>
            <w:tcW w:w="7233" w:type="dxa"/>
            <w:vAlign w:val="center"/>
          </w:tcPr>
          <w:p w14:paraId="42613A4B"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Старт программы проверки целостности и инициализации МЗИ</w:t>
            </w:r>
          </w:p>
        </w:tc>
      </w:tr>
      <w:tr w:rsidR="00F73954" w:rsidRPr="00F73954" w14:paraId="285F1F14" w14:textId="77777777" w:rsidTr="00444364">
        <w:tc>
          <w:tcPr>
            <w:tcW w:w="2122" w:type="dxa"/>
            <w:vAlign w:val="center"/>
          </w:tcPr>
          <w:p w14:paraId="30F31338"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292</w:t>
            </w:r>
          </w:p>
        </w:tc>
        <w:tc>
          <w:tcPr>
            <w:tcW w:w="7233" w:type="dxa"/>
            <w:vAlign w:val="center"/>
          </w:tcPr>
          <w:p w14:paraId="78351B24"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Останов программы проверки целостности и инициализации МЗИ</w:t>
            </w:r>
          </w:p>
        </w:tc>
      </w:tr>
      <w:tr w:rsidR="00F73954" w:rsidRPr="00F73954" w14:paraId="52DCD79F" w14:textId="77777777" w:rsidTr="00444364">
        <w:tc>
          <w:tcPr>
            <w:tcW w:w="2122" w:type="dxa"/>
            <w:vAlign w:val="center"/>
          </w:tcPr>
          <w:p w14:paraId="6438046D"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2C1</w:t>
            </w:r>
          </w:p>
        </w:tc>
        <w:tc>
          <w:tcPr>
            <w:tcW w:w="7233" w:type="dxa"/>
            <w:vAlign w:val="center"/>
          </w:tcPr>
          <w:p w14:paraId="540EB259"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Запись в конфигурационную базу всех измененных параметров</w:t>
            </w:r>
          </w:p>
        </w:tc>
      </w:tr>
      <w:tr w:rsidR="00F73954" w:rsidRPr="00F73954" w14:paraId="711137A3" w14:textId="77777777" w:rsidTr="00444364">
        <w:tc>
          <w:tcPr>
            <w:tcW w:w="2122" w:type="dxa"/>
            <w:vAlign w:val="center"/>
          </w:tcPr>
          <w:p w14:paraId="7D48E00D"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2B1</w:t>
            </w:r>
          </w:p>
        </w:tc>
        <w:tc>
          <w:tcPr>
            <w:tcW w:w="7233" w:type="dxa"/>
            <w:vAlign w:val="center"/>
          </w:tcPr>
          <w:p w14:paraId="6FC8452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Обновление контрольных сумм всех компонент указанного раздела</w:t>
            </w:r>
          </w:p>
        </w:tc>
      </w:tr>
      <w:tr w:rsidR="00F73954" w:rsidRPr="00F73954" w14:paraId="36582B42" w14:textId="77777777" w:rsidTr="00444364">
        <w:tc>
          <w:tcPr>
            <w:tcW w:w="2122" w:type="dxa"/>
            <w:vAlign w:val="center"/>
          </w:tcPr>
          <w:p w14:paraId="3C906605"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2B2</w:t>
            </w:r>
          </w:p>
        </w:tc>
        <w:tc>
          <w:tcPr>
            <w:tcW w:w="7233" w:type="dxa"/>
            <w:vAlign w:val="center"/>
          </w:tcPr>
          <w:p w14:paraId="0AA6A6C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Обновление контрольных сумм всех компонент МЗИ и СПО</w:t>
            </w:r>
          </w:p>
        </w:tc>
      </w:tr>
      <w:tr w:rsidR="00F73954" w:rsidRPr="00F73954" w14:paraId="194DAE6E" w14:textId="77777777" w:rsidTr="00444364">
        <w:tc>
          <w:tcPr>
            <w:tcW w:w="2122" w:type="dxa"/>
            <w:vAlign w:val="center"/>
          </w:tcPr>
          <w:p w14:paraId="6F804117"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300</w:t>
            </w:r>
          </w:p>
        </w:tc>
        <w:tc>
          <w:tcPr>
            <w:tcW w:w="7233" w:type="dxa"/>
            <w:vAlign w:val="center"/>
          </w:tcPr>
          <w:p w14:paraId="264DFF7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на останов всех компонент МЗИ и СПО</w:t>
            </w:r>
          </w:p>
        </w:tc>
      </w:tr>
      <w:tr w:rsidR="00F73954" w:rsidRPr="00F73954" w14:paraId="5E9CAB1C" w14:textId="77777777" w:rsidTr="00444364">
        <w:tc>
          <w:tcPr>
            <w:tcW w:w="2122" w:type="dxa"/>
            <w:vAlign w:val="center"/>
          </w:tcPr>
          <w:p w14:paraId="542968A8"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301</w:t>
            </w:r>
          </w:p>
        </w:tc>
        <w:tc>
          <w:tcPr>
            <w:tcW w:w="7233" w:type="dxa"/>
            <w:vAlign w:val="center"/>
          </w:tcPr>
          <w:p w14:paraId="53A0E5CC"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на запуск всех компонент указанного приложения</w:t>
            </w:r>
          </w:p>
        </w:tc>
      </w:tr>
      <w:tr w:rsidR="00F73954" w:rsidRPr="00F73954" w14:paraId="397A5AAB" w14:textId="77777777" w:rsidTr="00444364">
        <w:tc>
          <w:tcPr>
            <w:tcW w:w="2122" w:type="dxa"/>
            <w:vAlign w:val="center"/>
          </w:tcPr>
          <w:p w14:paraId="3B5D2F82"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302</w:t>
            </w:r>
          </w:p>
        </w:tc>
        <w:tc>
          <w:tcPr>
            <w:tcW w:w="7233" w:type="dxa"/>
            <w:vAlign w:val="center"/>
          </w:tcPr>
          <w:p w14:paraId="00F45C02"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Запрос на останов всех компонент указанного приложения</w:t>
            </w:r>
          </w:p>
        </w:tc>
      </w:tr>
      <w:tr w:rsidR="00F73954" w:rsidRPr="00F73954" w14:paraId="36EC7562" w14:textId="77777777" w:rsidTr="00444364">
        <w:tc>
          <w:tcPr>
            <w:tcW w:w="2122" w:type="dxa"/>
            <w:vAlign w:val="center"/>
          </w:tcPr>
          <w:p w14:paraId="25F536D4"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501</w:t>
            </w:r>
          </w:p>
        </w:tc>
        <w:tc>
          <w:tcPr>
            <w:tcW w:w="7233" w:type="dxa"/>
            <w:vAlign w:val="center"/>
          </w:tcPr>
          <w:p w14:paraId="4B4526C0"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Создание эталонной копии ПО</w:t>
            </w:r>
          </w:p>
        </w:tc>
      </w:tr>
      <w:tr w:rsidR="00F73954" w:rsidRPr="00F73954" w14:paraId="5CDEECA3" w14:textId="77777777" w:rsidTr="00444364">
        <w:tc>
          <w:tcPr>
            <w:tcW w:w="2122" w:type="dxa"/>
            <w:vAlign w:val="center"/>
          </w:tcPr>
          <w:p w14:paraId="285FFE14"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502</w:t>
            </w:r>
          </w:p>
        </w:tc>
        <w:tc>
          <w:tcPr>
            <w:tcW w:w="7233" w:type="dxa"/>
            <w:vAlign w:val="center"/>
          </w:tcPr>
          <w:p w14:paraId="05A31811"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Выгрузка эталонной копии на АРМ</w:t>
            </w:r>
          </w:p>
        </w:tc>
      </w:tr>
      <w:tr w:rsidR="00F73954" w:rsidRPr="00F73954" w14:paraId="65D57C34" w14:textId="77777777" w:rsidTr="00444364">
        <w:tc>
          <w:tcPr>
            <w:tcW w:w="2122" w:type="dxa"/>
            <w:vAlign w:val="center"/>
          </w:tcPr>
          <w:p w14:paraId="6F29065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503</w:t>
            </w:r>
          </w:p>
        </w:tc>
        <w:tc>
          <w:tcPr>
            <w:tcW w:w="7233" w:type="dxa"/>
            <w:vAlign w:val="center"/>
          </w:tcPr>
          <w:p w14:paraId="13E57C12"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Восстановление компонент из эталонной копии</w:t>
            </w:r>
          </w:p>
        </w:tc>
      </w:tr>
      <w:tr w:rsidR="00F73954" w:rsidRPr="00F73954" w14:paraId="7E423140" w14:textId="77777777" w:rsidTr="00444364">
        <w:tc>
          <w:tcPr>
            <w:tcW w:w="2122" w:type="dxa"/>
            <w:vAlign w:val="center"/>
          </w:tcPr>
          <w:p w14:paraId="4A0AC38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504</w:t>
            </w:r>
          </w:p>
        </w:tc>
        <w:tc>
          <w:tcPr>
            <w:tcW w:w="7233" w:type="dxa"/>
            <w:vAlign w:val="center"/>
          </w:tcPr>
          <w:p w14:paraId="19FC4726"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Создание резервной копии конфигурации</w:t>
            </w:r>
          </w:p>
        </w:tc>
      </w:tr>
      <w:tr w:rsidR="00F73954" w:rsidRPr="00F73954" w14:paraId="596B5F83" w14:textId="77777777" w:rsidTr="00444364">
        <w:tc>
          <w:tcPr>
            <w:tcW w:w="2122" w:type="dxa"/>
            <w:vAlign w:val="center"/>
          </w:tcPr>
          <w:p w14:paraId="4C686A25"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505</w:t>
            </w:r>
          </w:p>
        </w:tc>
        <w:tc>
          <w:tcPr>
            <w:tcW w:w="7233" w:type="dxa"/>
            <w:vAlign w:val="center"/>
          </w:tcPr>
          <w:p w14:paraId="5CBCFE0F"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 xml:space="preserve">Выгрузка резервной копии </w:t>
            </w:r>
            <w:r w:rsidR="00F05024">
              <w:rPr>
                <w:rFonts w:ascii="Times New Roman" w:hAnsi="Times New Roman" w:cs="Times New Roman"/>
                <w:sz w:val="22"/>
              </w:rPr>
              <w:t xml:space="preserve">компоненты </w:t>
            </w:r>
            <w:r w:rsidRPr="00F73954">
              <w:rPr>
                <w:rFonts w:ascii="Times New Roman" w:hAnsi="Times New Roman" w:cs="Times New Roman"/>
                <w:sz w:val="22"/>
              </w:rPr>
              <w:t>на АРМ</w:t>
            </w:r>
          </w:p>
        </w:tc>
      </w:tr>
      <w:tr w:rsidR="00F73954" w:rsidRPr="00F73954" w14:paraId="039AD8A8" w14:textId="77777777" w:rsidTr="00444364">
        <w:tc>
          <w:tcPr>
            <w:tcW w:w="2122" w:type="dxa"/>
            <w:vAlign w:val="center"/>
          </w:tcPr>
          <w:p w14:paraId="073C0B2C"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506</w:t>
            </w:r>
          </w:p>
        </w:tc>
        <w:tc>
          <w:tcPr>
            <w:tcW w:w="7233" w:type="dxa"/>
            <w:vAlign w:val="center"/>
          </w:tcPr>
          <w:p w14:paraId="25853DA6"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Восстановление компонент из резервной копии</w:t>
            </w:r>
          </w:p>
        </w:tc>
      </w:tr>
      <w:tr w:rsidR="00F73954" w:rsidRPr="00F73954" w14:paraId="0F6BB6F0" w14:textId="77777777" w:rsidTr="00444364">
        <w:tc>
          <w:tcPr>
            <w:tcW w:w="2122" w:type="dxa"/>
            <w:vAlign w:val="center"/>
          </w:tcPr>
          <w:p w14:paraId="66766638"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lastRenderedPageBreak/>
              <w:t>507</w:t>
            </w:r>
          </w:p>
        </w:tc>
        <w:tc>
          <w:tcPr>
            <w:tcW w:w="7233" w:type="dxa"/>
            <w:vAlign w:val="center"/>
          </w:tcPr>
          <w:p w14:paraId="673C4D3B"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Загрузка файла с эталонной или резервной копией в контроллер</w:t>
            </w:r>
          </w:p>
        </w:tc>
      </w:tr>
      <w:tr w:rsidR="00F73954" w:rsidRPr="00F73954" w14:paraId="0D61313D" w14:textId="77777777" w:rsidTr="00444364">
        <w:tc>
          <w:tcPr>
            <w:tcW w:w="2122" w:type="dxa"/>
            <w:vAlign w:val="center"/>
          </w:tcPr>
          <w:p w14:paraId="3255DB3F"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508</w:t>
            </w:r>
          </w:p>
        </w:tc>
        <w:tc>
          <w:tcPr>
            <w:tcW w:w="7233" w:type="dxa"/>
            <w:vAlign w:val="center"/>
          </w:tcPr>
          <w:p w14:paraId="22C8D35C"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Загрузка файла с эталонной копией в контроллер</w:t>
            </w:r>
          </w:p>
        </w:tc>
      </w:tr>
      <w:tr w:rsidR="00F73954" w:rsidRPr="00F73954" w14:paraId="26C06330" w14:textId="77777777" w:rsidTr="00444364">
        <w:tc>
          <w:tcPr>
            <w:tcW w:w="2122" w:type="dxa"/>
            <w:vAlign w:val="center"/>
          </w:tcPr>
          <w:p w14:paraId="64AAA934" w14:textId="77777777" w:rsidR="00F73954" w:rsidRPr="00F73954" w:rsidRDefault="00F73954" w:rsidP="00F73954">
            <w:pPr>
              <w:ind w:firstLine="0"/>
              <w:jc w:val="center"/>
              <w:rPr>
                <w:rFonts w:ascii="Times New Roman" w:hAnsi="Times New Roman" w:cs="Times New Roman"/>
                <w:szCs w:val="24"/>
              </w:rPr>
            </w:pPr>
            <w:r w:rsidRPr="00F73954">
              <w:rPr>
                <w:rFonts w:ascii="Times New Roman" w:hAnsi="Times New Roman" w:cs="Times New Roman"/>
                <w:szCs w:val="24"/>
                <w:lang w:val="en-US"/>
              </w:rPr>
              <w:t>509</w:t>
            </w:r>
          </w:p>
        </w:tc>
        <w:tc>
          <w:tcPr>
            <w:tcW w:w="7233" w:type="dxa"/>
            <w:vAlign w:val="center"/>
          </w:tcPr>
          <w:p w14:paraId="022A2B00"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Загрузка файла с резервной копией в контроллер</w:t>
            </w:r>
          </w:p>
        </w:tc>
      </w:tr>
      <w:tr w:rsidR="00F73954" w:rsidRPr="00F73954" w14:paraId="6DD87D7F" w14:textId="77777777" w:rsidTr="00444364">
        <w:tc>
          <w:tcPr>
            <w:tcW w:w="2122" w:type="dxa"/>
            <w:vAlign w:val="center"/>
          </w:tcPr>
          <w:p w14:paraId="3DA9E728"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604</w:t>
            </w:r>
          </w:p>
        </w:tc>
        <w:tc>
          <w:tcPr>
            <w:tcW w:w="7233" w:type="dxa"/>
            <w:vAlign w:val="center"/>
          </w:tcPr>
          <w:p w14:paraId="3A15B549"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Выгрузка копии файла аудита на АРМ</w:t>
            </w:r>
          </w:p>
        </w:tc>
      </w:tr>
      <w:tr w:rsidR="00F73954" w:rsidRPr="00F73954" w14:paraId="72F8BEC1" w14:textId="77777777" w:rsidTr="00444364">
        <w:tc>
          <w:tcPr>
            <w:tcW w:w="2122" w:type="dxa"/>
            <w:vAlign w:val="center"/>
          </w:tcPr>
          <w:p w14:paraId="25535205"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605</w:t>
            </w:r>
          </w:p>
        </w:tc>
        <w:tc>
          <w:tcPr>
            <w:tcW w:w="7233" w:type="dxa"/>
            <w:vAlign w:val="center"/>
          </w:tcPr>
          <w:p w14:paraId="087E5E6A"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Удаление старых событий аудита</w:t>
            </w:r>
          </w:p>
        </w:tc>
      </w:tr>
      <w:tr w:rsidR="00F73954" w:rsidRPr="00F73954" w14:paraId="22A43EE6" w14:textId="77777777" w:rsidTr="00444364">
        <w:tc>
          <w:tcPr>
            <w:tcW w:w="2122" w:type="dxa"/>
            <w:vAlign w:val="center"/>
          </w:tcPr>
          <w:p w14:paraId="4BBADF6F"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A001</w:t>
            </w:r>
          </w:p>
        </w:tc>
        <w:tc>
          <w:tcPr>
            <w:tcW w:w="7233" w:type="dxa"/>
            <w:vAlign w:val="center"/>
          </w:tcPr>
          <w:p w14:paraId="5B1A7FC3"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Файл аудита достиг размера 90% от максимума</w:t>
            </w:r>
          </w:p>
        </w:tc>
      </w:tr>
      <w:tr w:rsidR="00F73954" w:rsidRPr="00F73954" w14:paraId="4966C0F0" w14:textId="77777777" w:rsidTr="00444364">
        <w:tc>
          <w:tcPr>
            <w:tcW w:w="2122" w:type="dxa"/>
            <w:vAlign w:val="center"/>
          </w:tcPr>
          <w:p w14:paraId="120DB5FB"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A002</w:t>
            </w:r>
          </w:p>
        </w:tc>
        <w:tc>
          <w:tcPr>
            <w:tcW w:w="7233" w:type="dxa"/>
            <w:vAlign w:val="center"/>
          </w:tcPr>
          <w:p w14:paraId="330B090B"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Файл аудита достиг максимального размера</w:t>
            </w:r>
          </w:p>
        </w:tc>
      </w:tr>
      <w:tr w:rsidR="00F73954" w:rsidRPr="00F73954" w14:paraId="27D7F93D" w14:textId="77777777" w:rsidTr="00444364">
        <w:tc>
          <w:tcPr>
            <w:tcW w:w="2122" w:type="dxa"/>
            <w:vAlign w:val="center"/>
          </w:tcPr>
          <w:p w14:paraId="06049E25"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A003</w:t>
            </w:r>
          </w:p>
        </w:tc>
        <w:tc>
          <w:tcPr>
            <w:tcW w:w="7233" w:type="dxa"/>
            <w:vAlign w:val="center"/>
          </w:tcPr>
          <w:p w14:paraId="7A339494"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Произведено  автоматическое удаление старых событий до размера аудита 90%</w:t>
            </w:r>
            <w:r w:rsidR="00F05024">
              <w:rPr>
                <w:rFonts w:ascii="Times New Roman" w:hAnsi="Times New Roman" w:cs="Times New Roman"/>
                <w:sz w:val="22"/>
              </w:rPr>
              <w:t xml:space="preserve"> </w:t>
            </w:r>
            <w:r w:rsidRPr="00F73954">
              <w:rPr>
                <w:rFonts w:ascii="Times New Roman" w:hAnsi="Times New Roman" w:cs="Times New Roman"/>
                <w:sz w:val="22"/>
              </w:rPr>
              <w:t>(Max)</w:t>
            </w:r>
          </w:p>
        </w:tc>
      </w:tr>
      <w:tr w:rsidR="00F73954" w:rsidRPr="00F73954" w14:paraId="21C1191D" w14:textId="77777777" w:rsidTr="00444364">
        <w:tc>
          <w:tcPr>
            <w:tcW w:w="2122" w:type="dxa"/>
            <w:vAlign w:val="center"/>
          </w:tcPr>
          <w:p w14:paraId="23815C3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E002</w:t>
            </w:r>
          </w:p>
        </w:tc>
        <w:tc>
          <w:tcPr>
            <w:tcW w:w="7233" w:type="dxa"/>
            <w:vAlign w:val="center"/>
          </w:tcPr>
          <w:p w14:paraId="34BBBFFD"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Запуск на контроллере сервера удалённого доступа sshd</w:t>
            </w:r>
          </w:p>
        </w:tc>
      </w:tr>
      <w:tr w:rsidR="00F73954" w:rsidRPr="00F73954" w14:paraId="7D37F871" w14:textId="77777777" w:rsidTr="00444364">
        <w:tc>
          <w:tcPr>
            <w:tcW w:w="2122" w:type="dxa"/>
            <w:vAlign w:val="center"/>
          </w:tcPr>
          <w:p w14:paraId="07ED3CF7"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E003</w:t>
            </w:r>
          </w:p>
        </w:tc>
        <w:tc>
          <w:tcPr>
            <w:tcW w:w="7233" w:type="dxa"/>
            <w:vAlign w:val="center"/>
          </w:tcPr>
          <w:p w14:paraId="33487186"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Остановка на контроллере сервера удалённого доступа sshd</w:t>
            </w:r>
          </w:p>
        </w:tc>
      </w:tr>
      <w:tr w:rsidR="00F73954" w:rsidRPr="00F73954" w14:paraId="082E14C2" w14:textId="77777777" w:rsidTr="00444364">
        <w:tc>
          <w:tcPr>
            <w:tcW w:w="2122" w:type="dxa"/>
            <w:vAlign w:val="center"/>
          </w:tcPr>
          <w:p w14:paraId="6743144A"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E004</w:t>
            </w:r>
          </w:p>
        </w:tc>
        <w:tc>
          <w:tcPr>
            <w:tcW w:w="7233" w:type="dxa"/>
            <w:vAlign w:val="center"/>
          </w:tcPr>
          <w:p w14:paraId="136E43DC" w14:textId="77777777" w:rsidR="00F73954" w:rsidRPr="00F73954" w:rsidRDefault="00F73954" w:rsidP="00F73954">
            <w:pPr>
              <w:ind w:firstLine="0"/>
              <w:jc w:val="left"/>
              <w:rPr>
                <w:rFonts w:ascii="Times New Roman" w:hAnsi="Times New Roman" w:cs="Times New Roman"/>
                <w:sz w:val="22"/>
              </w:rPr>
            </w:pPr>
            <w:r w:rsidRPr="00F73954">
              <w:rPr>
                <w:rFonts w:ascii="Times New Roman" w:hAnsi="Times New Roman" w:cs="Times New Roman"/>
                <w:sz w:val="22"/>
              </w:rPr>
              <w:t>Перезагрузка контроллера</w:t>
            </w:r>
          </w:p>
        </w:tc>
      </w:tr>
      <w:tr w:rsidR="00F73954" w:rsidRPr="00F73954" w14:paraId="5B0DB96B" w14:textId="77777777" w:rsidTr="00444364">
        <w:tc>
          <w:tcPr>
            <w:tcW w:w="2122" w:type="dxa"/>
            <w:vAlign w:val="center"/>
          </w:tcPr>
          <w:p w14:paraId="6ADF150A"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DC01</w:t>
            </w:r>
          </w:p>
        </w:tc>
        <w:tc>
          <w:tcPr>
            <w:tcW w:w="7233" w:type="dxa"/>
            <w:vAlign w:val="center"/>
          </w:tcPr>
          <w:p w14:paraId="0B37142D"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с описанием событий</w:t>
            </w:r>
          </w:p>
        </w:tc>
      </w:tr>
      <w:tr w:rsidR="00F73954" w:rsidRPr="00F73954" w14:paraId="32B6AA75" w14:textId="77777777" w:rsidTr="00444364">
        <w:tc>
          <w:tcPr>
            <w:tcW w:w="2122" w:type="dxa"/>
            <w:vAlign w:val="center"/>
          </w:tcPr>
          <w:p w14:paraId="388F2B1E"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DC02</w:t>
            </w:r>
          </w:p>
        </w:tc>
        <w:tc>
          <w:tcPr>
            <w:tcW w:w="7233" w:type="dxa"/>
            <w:vAlign w:val="center"/>
          </w:tcPr>
          <w:p w14:paraId="6775F14B"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Занесение записи с параметрами для подключения Конфигуратора</w:t>
            </w:r>
          </w:p>
        </w:tc>
      </w:tr>
      <w:tr w:rsidR="00F73954" w:rsidRPr="00F73954" w14:paraId="62684143" w14:textId="77777777" w:rsidTr="00444364">
        <w:tc>
          <w:tcPr>
            <w:tcW w:w="2122" w:type="dxa"/>
            <w:vAlign w:val="center"/>
          </w:tcPr>
          <w:p w14:paraId="24B606AC"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DC03</w:t>
            </w:r>
          </w:p>
        </w:tc>
        <w:tc>
          <w:tcPr>
            <w:tcW w:w="7233" w:type="dxa"/>
            <w:vAlign w:val="center"/>
          </w:tcPr>
          <w:p w14:paraId="762AC8DA"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с параметрами политики безопасности</w:t>
            </w:r>
          </w:p>
        </w:tc>
      </w:tr>
      <w:tr w:rsidR="00F73954" w:rsidRPr="00F73954" w14:paraId="1893256B" w14:textId="77777777" w:rsidTr="00444364">
        <w:tc>
          <w:tcPr>
            <w:tcW w:w="2122" w:type="dxa"/>
            <w:vAlign w:val="center"/>
          </w:tcPr>
          <w:p w14:paraId="549CA119"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DC04</w:t>
            </w:r>
          </w:p>
        </w:tc>
        <w:tc>
          <w:tcPr>
            <w:tcW w:w="7233" w:type="dxa"/>
            <w:vAlign w:val="center"/>
          </w:tcPr>
          <w:p w14:paraId="17DD1C4B"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масок прав доступа</w:t>
            </w:r>
          </w:p>
        </w:tc>
      </w:tr>
      <w:tr w:rsidR="00F73954" w:rsidRPr="00F73954" w14:paraId="168CAABD" w14:textId="77777777" w:rsidTr="00444364">
        <w:tc>
          <w:tcPr>
            <w:tcW w:w="2122" w:type="dxa"/>
            <w:vAlign w:val="center"/>
          </w:tcPr>
          <w:p w14:paraId="600F27E0"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DC05</w:t>
            </w:r>
          </w:p>
        </w:tc>
        <w:tc>
          <w:tcPr>
            <w:tcW w:w="7233" w:type="dxa"/>
            <w:vAlign w:val="center"/>
          </w:tcPr>
          <w:p w14:paraId="4079AA72"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требуемых для исполнения операций прав доступа</w:t>
            </w:r>
          </w:p>
        </w:tc>
      </w:tr>
      <w:tr w:rsidR="00F73954" w:rsidRPr="00F73954" w14:paraId="370B383B" w14:textId="77777777" w:rsidTr="00444364">
        <w:tc>
          <w:tcPr>
            <w:tcW w:w="2122" w:type="dxa"/>
            <w:vAlign w:val="center"/>
          </w:tcPr>
          <w:p w14:paraId="2D7EC78A"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DC06</w:t>
            </w:r>
          </w:p>
        </w:tc>
        <w:tc>
          <w:tcPr>
            <w:tcW w:w="7233" w:type="dxa"/>
            <w:vAlign w:val="center"/>
          </w:tcPr>
          <w:p w14:paraId="73B9B96B"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ролей</w:t>
            </w:r>
          </w:p>
        </w:tc>
      </w:tr>
      <w:tr w:rsidR="00F73954" w:rsidRPr="00F73954" w14:paraId="2C93440C" w14:textId="77777777" w:rsidTr="00444364">
        <w:tc>
          <w:tcPr>
            <w:tcW w:w="2122" w:type="dxa"/>
            <w:vAlign w:val="center"/>
          </w:tcPr>
          <w:p w14:paraId="4478FABD"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DC07</w:t>
            </w:r>
          </w:p>
        </w:tc>
        <w:tc>
          <w:tcPr>
            <w:tcW w:w="7233" w:type="dxa"/>
            <w:vAlign w:val="center"/>
          </w:tcPr>
          <w:p w14:paraId="7037ED30"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Инициализация таблицы пользователей</w:t>
            </w:r>
          </w:p>
        </w:tc>
      </w:tr>
      <w:tr w:rsidR="00F73954" w:rsidRPr="00F73954" w14:paraId="4894A8DA" w14:textId="77777777" w:rsidTr="00444364">
        <w:tc>
          <w:tcPr>
            <w:tcW w:w="2122" w:type="dxa"/>
            <w:vAlign w:val="center"/>
          </w:tcPr>
          <w:p w14:paraId="28A652B5" w14:textId="77777777" w:rsidR="00F73954" w:rsidRPr="00F73954" w:rsidRDefault="00F73954" w:rsidP="00F73954">
            <w:pPr>
              <w:ind w:firstLine="0"/>
              <w:jc w:val="center"/>
              <w:rPr>
                <w:rFonts w:ascii="Times New Roman" w:hAnsi="Times New Roman" w:cs="Times New Roman"/>
                <w:szCs w:val="24"/>
                <w:lang w:val="en-US"/>
              </w:rPr>
            </w:pPr>
            <w:r w:rsidRPr="00F73954">
              <w:rPr>
                <w:rFonts w:ascii="Times New Roman" w:hAnsi="Times New Roman" w:cs="Times New Roman"/>
                <w:szCs w:val="24"/>
                <w:lang w:val="en-US"/>
              </w:rPr>
              <w:t>DCEC</w:t>
            </w:r>
          </w:p>
        </w:tc>
        <w:tc>
          <w:tcPr>
            <w:tcW w:w="7233" w:type="dxa"/>
            <w:vAlign w:val="center"/>
          </w:tcPr>
          <w:p w14:paraId="0FBFB523" w14:textId="77777777" w:rsidR="00F73954" w:rsidRPr="00F73954" w:rsidRDefault="00F73954" w:rsidP="00F73954">
            <w:pPr>
              <w:ind w:firstLine="0"/>
              <w:jc w:val="left"/>
              <w:rPr>
                <w:rFonts w:ascii="Times New Roman" w:hAnsi="Times New Roman" w:cs="Times New Roman"/>
                <w:szCs w:val="24"/>
              </w:rPr>
            </w:pPr>
            <w:r w:rsidRPr="00F73954">
              <w:rPr>
                <w:rFonts w:ascii="Times New Roman" w:hAnsi="Times New Roman" w:cs="Times New Roman"/>
                <w:szCs w:val="24"/>
              </w:rPr>
              <w:t>Подготовка базы контрольных сумм компонентов МЗИ и СПО</w:t>
            </w:r>
          </w:p>
        </w:tc>
      </w:tr>
    </w:tbl>
    <w:p w14:paraId="0A1E8253" w14:textId="77777777" w:rsidR="00F73954" w:rsidRPr="00CD29E7" w:rsidRDefault="00F73954" w:rsidP="00CD29E7">
      <w:pPr>
        <w:spacing w:after="120" w:line="276" w:lineRule="auto"/>
        <w:rPr>
          <w:szCs w:val="28"/>
        </w:rPr>
      </w:pPr>
    </w:p>
    <w:p w14:paraId="26D2FE2E" w14:textId="154BEB8B" w:rsidR="00284B28" w:rsidRPr="003E5962" w:rsidRDefault="00284B28" w:rsidP="00DF36FD">
      <w:pPr>
        <w:spacing w:after="120"/>
        <w:ind w:firstLine="0"/>
        <w:jc w:val="center"/>
        <w:rPr>
          <w:szCs w:val="24"/>
        </w:rPr>
      </w:pPr>
      <w:bookmarkStart w:id="158" w:name="_Toc519512414"/>
      <w:bookmarkStart w:id="159" w:name="_Ref130902309"/>
      <w:bookmarkStart w:id="160" w:name="_Ref130902320"/>
      <w:bookmarkStart w:id="161" w:name="_Ref130902335"/>
      <w:bookmarkStart w:id="162" w:name="_Ref130902347"/>
      <w:bookmarkEnd w:id="100"/>
      <w:r w:rsidRPr="003E5962">
        <w:rPr>
          <w:szCs w:val="24"/>
        </w:rPr>
        <w:br w:type="page"/>
      </w:r>
    </w:p>
    <w:p w14:paraId="3F81D691" w14:textId="39A6F1DB" w:rsidR="00CB6D93" w:rsidRPr="001A63B6" w:rsidRDefault="00284B28" w:rsidP="001A63B6">
      <w:pPr>
        <w:pStyle w:val="1"/>
        <w:spacing w:before="120" w:after="120"/>
        <w:ind w:left="567" w:hanging="567"/>
        <w:rPr>
          <w:sz w:val="28"/>
          <w:szCs w:val="28"/>
        </w:rPr>
      </w:pPr>
      <w:bookmarkStart w:id="163" w:name="_Toc149055475"/>
      <w:r w:rsidRPr="001A63B6">
        <w:rPr>
          <w:sz w:val="28"/>
          <w:szCs w:val="28"/>
        </w:rPr>
        <w:lastRenderedPageBreak/>
        <w:t>УПРАВЛЕНИЕ УСПД</w:t>
      </w:r>
      <w:bookmarkEnd w:id="163"/>
    </w:p>
    <w:p w14:paraId="5ED782A4" w14:textId="34DD8F27" w:rsidR="00CB6D93" w:rsidRDefault="00CB6D93" w:rsidP="006F28E2">
      <w:pPr>
        <w:spacing w:line="276" w:lineRule="auto"/>
      </w:pPr>
      <w:r>
        <w:t xml:space="preserve">С помощью ПО «Конфигуратор» можно посылать сервисные команды для управления работой </w:t>
      </w:r>
      <w:r w:rsidR="006F28E2">
        <w:t>контроллера</w:t>
      </w:r>
      <w:r>
        <w:t xml:space="preserve">. Доступные команды представлены в </w:t>
      </w:r>
      <w:r w:rsidR="00873638">
        <w:fldChar w:fldCharType="begin"/>
      </w:r>
      <w:r w:rsidR="00873638">
        <w:instrText xml:space="preserve"> REF _Ref131002302 \h </w:instrText>
      </w:r>
      <w:r w:rsidR="001A63B6">
        <w:instrText xml:space="preserve"> \* MERGEFORMAT </w:instrText>
      </w:r>
      <w:r w:rsidR="00873638">
        <w:fldChar w:fldCharType="separate"/>
      </w:r>
      <w:r w:rsidR="009520F4">
        <w:t xml:space="preserve">Таблица </w:t>
      </w:r>
      <w:r w:rsidR="009520F4">
        <w:rPr>
          <w:noProof/>
        </w:rPr>
        <w:t>6</w:t>
      </w:r>
      <w:r w:rsidR="00873638">
        <w:fldChar w:fldCharType="end"/>
      </w:r>
      <w:r>
        <w:t>.</w:t>
      </w:r>
    </w:p>
    <w:p w14:paraId="687B514D" w14:textId="77777777" w:rsidR="00CB6D93" w:rsidRDefault="00CB6D93" w:rsidP="00CB6D93">
      <w:pPr>
        <w:keepNext/>
        <w:jc w:val="center"/>
      </w:pPr>
      <w:r>
        <w:rPr>
          <w:noProof/>
        </w:rPr>
        <w:drawing>
          <wp:inline distT="0" distB="0" distL="0" distR="0" wp14:anchorId="4DA5F0CF" wp14:editId="225D0A07">
            <wp:extent cx="3762375" cy="99818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789190" cy="1005295"/>
                    </a:xfrm>
                    <a:prstGeom prst="rect">
                      <a:avLst/>
                    </a:prstGeom>
                  </pic:spPr>
                </pic:pic>
              </a:graphicData>
            </a:graphic>
          </wp:inline>
        </w:drawing>
      </w:r>
    </w:p>
    <w:p w14:paraId="036A5D56" w14:textId="3532B0C4" w:rsidR="00CB6D93" w:rsidRDefault="00CB6D93" w:rsidP="00427E9E">
      <w:pPr>
        <w:pStyle w:val="af8"/>
      </w:pPr>
      <w:r>
        <w:t xml:space="preserve">Рисунок </w:t>
      </w:r>
      <w:r w:rsidR="00F64EDF">
        <w:rPr>
          <w:noProof/>
        </w:rPr>
        <w:fldChar w:fldCharType="begin"/>
      </w:r>
      <w:r w:rsidR="00F64EDF">
        <w:rPr>
          <w:noProof/>
        </w:rPr>
        <w:instrText xml:space="preserve"> STYLEREF 2 \s </w:instrText>
      </w:r>
      <w:r w:rsidR="00F64EDF">
        <w:rPr>
          <w:noProof/>
        </w:rPr>
        <w:fldChar w:fldCharType="separate"/>
      </w:r>
      <w:r w:rsidR="009520F4">
        <w:rPr>
          <w:noProof/>
        </w:rPr>
        <w:t>8.7</w:t>
      </w:r>
      <w:r w:rsidR="00F64EDF">
        <w:rPr>
          <w:noProof/>
        </w:rPr>
        <w:fldChar w:fldCharType="end"/>
      </w:r>
      <w:r w:rsidR="00C62A2C">
        <w:t>.</w:t>
      </w:r>
      <w:r w:rsidR="00F64EDF">
        <w:rPr>
          <w:noProof/>
        </w:rPr>
        <w:fldChar w:fldCharType="begin"/>
      </w:r>
      <w:r w:rsidR="00F64EDF">
        <w:rPr>
          <w:noProof/>
        </w:rPr>
        <w:instrText xml:space="preserve"> SEQ Рисунок \* ARABIC \s 2 </w:instrText>
      </w:r>
      <w:r w:rsidR="00F64EDF">
        <w:rPr>
          <w:noProof/>
        </w:rPr>
        <w:fldChar w:fldCharType="separate"/>
      </w:r>
      <w:r w:rsidR="009520F4">
        <w:rPr>
          <w:noProof/>
        </w:rPr>
        <w:t>1</w:t>
      </w:r>
      <w:r w:rsidR="00F64EDF">
        <w:rPr>
          <w:noProof/>
        </w:rPr>
        <w:fldChar w:fldCharType="end"/>
      </w:r>
      <w:r>
        <w:rPr>
          <w:noProof/>
        </w:rPr>
        <w:t xml:space="preserve"> Сервисные команды УСПД</w:t>
      </w:r>
    </w:p>
    <w:p w14:paraId="5590705D" w14:textId="1A10396A" w:rsidR="00873638" w:rsidRDefault="00873638" w:rsidP="00873638">
      <w:pPr>
        <w:pStyle w:val="af8"/>
        <w:keepNext/>
        <w:jc w:val="right"/>
      </w:pPr>
      <w:bookmarkStart w:id="164" w:name="_Ref131002302"/>
      <w:r>
        <w:t xml:space="preserve">Таблица </w:t>
      </w:r>
      <w:r w:rsidR="00F64EDF">
        <w:rPr>
          <w:noProof/>
        </w:rPr>
        <w:fldChar w:fldCharType="begin"/>
      </w:r>
      <w:r w:rsidR="00F64EDF">
        <w:rPr>
          <w:noProof/>
        </w:rPr>
        <w:instrText xml:space="preserve"> SEQ Т</w:instrText>
      </w:r>
      <w:r w:rsidR="00F64EDF">
        <w:rPr>
          <w:noProof/>
        </w:rPr>
        <w:instrText xml:space="preserve">аблица \* ARABIC </w:instrText>
      </w:r>
      <w:r w:rsidR="00F64EDF">
        <w:rPr>
          <w:noProof/>
        </w:rPr>
        <w:fldChar w:fldCharType="separate"/>
      </w:r>
      <w:r w:rsidR="009520F4">
        <w:rPr>
          <w:noProof/>
        </w:rPr>
        <w:t>6</w:t>
      </w:r>
      <w:r w:rsidR="00F64EDF">
        <w:rPr>
          <w:noProof/>
        </w:rPr>
        <w:fldChar w:fldCharType="end"/>
      </w:r>
      <w:bookmarkEnd w:id="164"/>
      <w:r>
        <w:rPr>
          <w:noProof/>
        </w:rPr>
        <w:t xml:space="preserve"> – Команды УСПД</w:t>
      </w:r>
    </w:p>
    <w:tbl>
      <w:tblPr>
        <w:tblStyle w:val="affc"/>
        <w:tblW w:w="9734" w:type="dxa"/>
        <w:tblInd w:w="-5" w:type="dxa"/>
        <w:tblLook w:val="04A0" w:firstRow="1" w:lastRow="0" w:firstColumn="1" w:lastColumn="0" w:noHBand="0" w:noVBand="1"/>
      </w:tblPr>
      <w:tblGrid>
        <w:gridCol w:w="3290"/>
        <w:gridCol w:w="6444"/>
      </w:tblGrid>
      <w:tr w:rsidR="00CB6D93" w:rsidRPr="00CD29E7" w14:paraId="43624FAB" w14:textId="77777777" w:rsidTr="00CB6D93">
        <w:trPr>
          <w:trHeight w:val="571"/>
        </w:trPr>
        <w:tc>
          <w:tcPr>
            <w:tcW w:w="3290" w:type="dxa"/>
            <w:shd w:val="clear" w:color="auto" w:fill="D9D9D9" w:themeFill="background1" w:themeFillShade="D9"/>
            <w:vAlign w:val="center"/>
          </w:tcPr>
          <w:p w14:paraId="58318406" w14:textId="77777777" w:rsidR="00CB6D93" w:rsidRPr="00CD29E7" w:rsidRDefault="00CB6D93" w:rsidP="00CB6D93">
            <w:pPr>
              <w:spacing w:before="120" w:after="120" w:line="276" w:lineRule="auto"/>
              <w:ind w:firstLine="0"/>
              <w:jc w:val="center"/>
              <w:rPr>
                <w:b/>
              </w:rPr>
            </w:pPr>
            <w:r w:rsidRPr="00CD29E7">
              <w:rPr>
                <w:b/>
              </w:rPr>
              <w:t>Название элемента</w:t>
            </w:r>
          </w:p>
        </w:tc>
        <w:tc>
          <w:tcPr>
            <w:tcW w:w="6444" w:type="dxa"/>
            <w:shd w:val="clear" w:color="auto" w:fill="D9D9D9" w:themeFill="background1" w:themeFillShade="D9"/>
            <w:vAlign w:val="center"/>
          </w:tcPr>
          <w:p w14:paraId="7EA2B763" w14:textId="77777777" w:rsidR="00CB6D93" w:rsidRPr="00CD29E7" w:rsidRDefault="00CB6D93" w:rsidP="00CB6D93">
            <w:pPr>
              <w:spacing w:before="120" w:after="120" w:line="276" w:lineRule="auto"/>
              <w:ind w:firstLine="0"/>
              <w:jc w:val="center"/>
              <w:rPr>
                <w:b/>
              </w:rPr>
            </w:pPr>
            <w:r w:rsidRPr="00CD29E7">
              <w:rPr>
                <w:b/>
              </w:rPr>
              <w:t>Пояснение</w:t>
            </w:r>
          </w:p>
        </w:tc>
      </w:tr>
      <w:tr w:rsidR="00CB6D93" w:rsidRPr="00CD29E7" w14:paraId="73DC5CA0" w14:textId="77777777" w:rsidTr="00CB6D93">
        <w:tc>
          <w:tcPr>
            <w:tcW w:w="3290" w:type="dxa"/>
          </w:tcPr>
          <w:p w14:paraId="2D9732F5" w14:textId="77777777" w:rsidR="00CB6D93" w:rsidRPr="00CD29E7" w:rsidRDefault="00CB6D93" w:rsidP="00CB6D93">
            <w:pPr>
              <w:spacing w:before="120" w:after="120" w:line="276" w:lineRule="auto"/>
              <w:ind w:firstLine="0"/>
              <w:jc w:val="center"/>
            </w:pPr>
            <w:r w:rsidRPr="00CD29E7">
              <w:object w:dxaOrig="810" w:dyaOrig="825" w14:anchorId="228B61BE">
                <v:shape id="_x0000_i1032" type="#_x0000_t75" style="width:40.5pt;height:41.25pt" o:ole="">
                  <v:imagedata r:id="rId67" o:title=""/>
                </v:shape>
                <o:OLEObject Type="Embed" ProgID="PBrush" ShapeID="_x0000_i1032" DrawAspect="Content" ObjectID="_1805196274" r:id="rId181"/>
              </w:object>
            </w:r>
          </w:p>
        </w:tc>
        <w:tc>
          <w:tcPr>
            <w:tcW w:w="6444" w:type="dxa"/>
          </w:tcPr>
          <w:p w14:paraId="1C8AA0B2" w14:textId="77777777" w:rsidR="00CB6D93" w:rsidRDefault="00CB6D93" w:rsidP="00CB6D93">
            <w:pPr>
              <w:spacing w:before="120" w:after="120" w:line="276" w:lineRule="auto"/>
              <w:ind w:firstLine="0"/>
              <w:jc w:val="left"/>
              <w:rPr>
                <w:szCs w:val="28"/>
              </w:rPr>
            </w:pPr>
            <w:r w:rsidRPr="00CD29E7">
              <w:rPr>
                <w:szCs w:val="28"/>
              </w:rPr>
              <w:t>Вызывает окно свойств</w:t>
            </w:r>
            <w:r>
              <w:rPr>
                <w:szCs w:val="28"/>
              </w:rPr>
              <w:t xml:space="preserve"> журнала аудита.</w:t>
            </w:r>
          </w:p>
          <w:p w14:paraId="0D438F47" w14:textId="77777777" w:rsidR="00CB6D93" w:rsidRPr="00CD29E7" w:rsidRDefault="00CB6D93" w:rsidP="00CB6D93">
            <w:pPr>
              <w:spacing w:before="120" w:after="120" w:line="276" w:lineRule="auto"/>
              <w:ind w:firstLine="0"/>
              <w:jc w:val="left"/>
              <w:rPr>
                <w:szCs w:val="28"/>
              </w:rPr>
            </w:pPr>
          </w:p>
        </w:tc>
      </w:tr>
      <w:tr w:rsidR="00CB6D93" w:rsidRPr="00CD29E7" w14:paraId="33E7BB2A" w14:textId="77777777" w:rsidTr="00CB6D93">
        <w:tc>
          <w:tcPr>
            <w:tcW w:w="3290" w:type="dxa"/>
          </w:tcPr>
          <w:p w14:paraId="67DA4B0D" w14:textId="1FA2AAD9" w:rsidR="00CB6D93" w:rsidRPr="00CD29E7" w:rsidRDefault="00CB6D93" w:rsidP="00CB6D93">
            <w:pPr>
              <w:spacing w:before="120" w:after="120" w:line="276" w:lineRule="auto"/>
              <w:ind w:firstLine="0"/>
              <w:jc w:val="center"/>
            </w:pPr>
            <w:r>
              <w:rPr>
                <w:noProof/>
              </w:rPr>
              <w:drawing>
                <wp:inline distT="0" distB="0" distL="0" distR="0" wp14:anchorId="3E811A4D" wp14:editId="2BBB5673">
                  <wp:extent cx="453440" cy="638175"/>
                  <wp:effectExtent l="0" t="0" r="3810" b="0"/>
                  <wp:docPr id="985" name="Рисунок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455829" cy="641538"/>
                          </a:xfrm>
                          <a:prstGeom prst="rect">
                            <a:avLst/>
                          </a:prstGeom>
                        </pic:spPr>
                      </pic:pic>
                    </a:graphicData>
                  </a:graphic>
                </wp:inline>
              </w:drawing>
            </w:r>
          </w:p>
        </w:tc>
        <w:tc>
          <w:tcPr>
            <w:tcW w:w="6444" w:type="dxa"/>
          </w:tcPr>
          <w:p w14:paraId="02633B54" w14:textId="085A7F2B" w:rsidR="00CB6D93" w:rsidRPr="009326E2" w:rsidRDefault="009326E2" w:rsidP="009326E2">
            <w:pPr>
              <w:spacing w:before="120" w:after="120" w:line="276" w:lineRule="auto"/>
              <w:ind w:firstLine="0"/>
              <w:rPr>
                <w:szCs w:val="28"/>
              </w:rPr>
            </w:pPr>
            <w:r>
              <w:rPr>
                <w:szCs w:val="28"/>
              </w:rPr>
              <w:t xml:space="preserve">Посылка команды на запуск </w:t>
            </w:r>
            <w:r>
              <w:rPr>
                <w:szCs w:val="28"/>
                <w:lang w:val="en-US"/>
              </w:rPr>
              <w:t>ssh</w:t>
            </w:r>
            <w:r>
              <w:rPr>
                <w:szCs w:val="28"/>
              </w:rPr>
              <w:t xml:space="preserve"> демона. По умолчанию при штатной работе УСПД невозможно напрямую установить сессию с устройством через </w:t>
            </w:r>
            <w:r>
              <w:rPr>
                <w:szCs w:val="28"/>
                <w:lang w:val="en-US"/>
              </w:rPr>
              <w:t>SSH</w:t>
            </w:r>
            <w:r>
              <w:rPr>
                <w:szCs w:val="28"/>
              </w:rPr>
              <w:t xml:space="preserve">. Предварительно Администратор МЗИ (либо другой пользователь с необходимыми правами) должен отправить запрос на запуск демона </w:t>
            </w:r>
            <w:r>
              <w:rPr>
                <w:szCs w:val="28"/>
                <w:lang w:val="en-US"/>
              </w:rPr>
              <w:t>SSH</w:t>
            </w:r>
            <w:r>
              <w:rPr>
                <w:szCs w:val="28"/>
              </w:rPr>
              <w:t>.</w:t>
            </w:r>
          </w:p>
        </w:tc>
      </w:tr>
      <w:tr w:rsidR="00CB6D93" w:rsidRPr="00CD29E7" w14:paraId="2959EA34" w14:textId="77777777" w:rsidTr="00CB6D93">
        <w:tc>
          <w:tcPr>
            <w:tcW w:w="3290" w:type="dxa"/>
          </w:tcPr>
          <w:p w14:paraId="5C041632" w14:textId="7A1A848C" w:rsidR="00CB6D93" w:rsidRPr="00CD29E7" w:rsidRDefault="00CB6D93" w:rsidP="00CB6D93">
            <w:pPr>
              <w:spacing w:before="120" w:after="120" w:line="276" w:lineRule="auto"/>
              <w:ind w:firstLine="0"/>
              <w:jc w:val="center"/>
            </w:pPr>
            <w:r>
              <w:rPr>
                <w:noProof/>
              </w:rPr>
              <w:drawing>
                <wp:inline distT="0" distB="0" distL="0" distR="0" wp14:anchorId="665BDDD3" wp14:editId="667F270A">
                  <wp:extent cx="552450" cy="664667"/>
                  <wp:effectExtent l="0" t="0" r="0" b="2540"/>
                  <wp:docPr id="986" name="Рисунок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57948" cy="671282"/>
                          </a:xfrm>
                          <a:prstGeom prst="rect">
                            <a:avLst/>
                          </a:prstGeom>
                        </pic:spPr>
                      </pic:pic>
                    </a:graphicData>
                  </a:graphic>
                </wp:inline>
              </w:drawing>
            </w:r>
          </w:p>
        </w:tc>
        <w:tc>
          <w:tcPr>
            <w:tcW w:w="6444" w:type="dxa"/>
          </w:tcPr>
          <w:p w14:paraId="26ABD6BD" w14:textId="5E6099A1" w:rsidR="00CB6D93" w:rsidRPr="00CD29E7" w:rsidRDefault="009326E2" w:rsidP="009326E2">
            <w:pPr>
              <w:spacing w:before="120" w:after="120" w:line="276" w:lineRule="auto"/>
              <w:ind w:firstLine="0"/>
              <w:jc w:val="left"/>
              <w:rPr>
                <w:szCs w:val="28"/>
              </w:rPr>
            </w:pPr>
            <w:r>
              <w:rPr>
                <w:szCs w:val="28"/>
              </w:rPr>
              <w:t xml:space="preserve">Посылка команды для остановки </w:t>
            </w:r>
            <w:r>
              <w:rPr>
                <w:szCs w:val="28"/>
                <w:lang w:val="en-US"/>
              </w:rPr>
              <w:t>ssh</w:t>
            </w:r>
            <w:r>
              <w:rPr>
                <w:szCs w:val="28"/>
              </w:rPr>
              <w:t xml:space="preserve"> демона. По умолчанию при штатной работе УСПД невозможно напрямую установить сессию с устройством через </w:t>
            </w:r>
            <w:r>
              <w:rPr>
                <w:szCs w:val="28"/>
                <w:lang w:val="en-US"/>
              </w:rPr>
              <w:t>SSH</w:t>
            </w:r>
            <w:r>
              <w:rPr>
                <w:szCs w:val="28"/>
              </w:rPr>
              <w:t xml:space="preserve">. </w:t>
            </w:r>
          </w:p>
        </w:tc>
      </w:tr>
      <w:tr w:rsidR="00CB6D93" w:rsidRPr="00CD29E7" w14:paraId="1E718F5E" w14:textId="77777777" w:rsidTr="00CB6D93">
        <w:tc>
          <w:tcPr>
            <w:tcW w:w="3290" w:type="dxa"/>
          </w:tcPr>
          <w:p w14:paraId="797A82B0" w14:textId="1F70C3DD" w:rsidR="00CB6D93" w:rsidRPr="00CD29E7" w:rsidRDefault="00CB6D93" w:rsidP="00CB6D93">
            <w:pPr>
              <w:spacing w:before="120" w:after="120" w:line="276" w:lineRule="auto"/>
              <w:ind w:firstLine="0"/>
              <w:jc w:val="center"/>
            </w:pPr>
            <w:r>
              <w:rPr>
                <w:noProof/>
              </w:rPr>
              <w:drawing>
                <wp:inline distT="0" distB="0" distL="0" distR="0" wp14:anchorId="4416B400" wp14:editId="69AFFCDD">
                  <wp:extent cx="628650" cy="596412"/>
                  <wp:effectExtent l="0" t="0" r="0" b="0"/>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37901" cy="605188"/>
                          </a:xfrm>
                          <a:prstGeom prst="rect">
                            <a:avLst/>
                          </a:prstGeom>
                        </pic:spPr>
                      </pic:pic>
                    </a:graphicData>
                  </a:graphic>
                </wp:inline>
              </w:drawing>
            </w:r>
          </w:p>
        </w:tc>
        <w:tc>
          <w:tcPr>
            <w:tcW w:w="6444" w:type="dxa"/>
          </w:tcPr>
          <w:p w14:paraId="6BF483CF" w14:textId="3492B367" w:rsidR="00CB6D93" w:rsidRPr="00CD29E7" w:rsidRDefault="009326E2" w:rsidP="00CB6D93">
            <w:pPr>
              <w:spacing w:before="120" w:after="120" w:line="276" w:lineRule="auto"/>
              <w:ind w:firstLine="0"/>
              <w:jc w:val="left"/>
              <w:rPr>
                <w:szCs w:val="28"/>
              </w:rPr>
            </w:pPr>
            <w:r>
              <w:rPr>
                <w:szCs w:val="28"/>
              </w:rPr>
              <w:t>Посылка команды на устройство для его перезагрузки</w:t>
            </w:r>
          </w:p>
        </w:tc>
      </w:tr>
      <w:tr w:rsidR="00CB6D93" w:rsidRPr="00CD29E7" w14:paraId="1B5C5DCA" w14:textId="77777777" w:rsidTr="00CB6D93">
        <w:tc>
          <w:tcPr>
            <w:tcW w:w="3290" w:type="dxa"/>
          </w:tcPr>
          <w:p w14:paraId="0595C3AC" w14:textId="194317AE" w:rsidR="00CB6D93" w:rsidRPr="00CD29E7" w:rsidRDefault="00CB6D93" w:rsidP="00CB6D93">
            <w:pPr>
              <w:spacing w:before="120" w:after="120" w:line="276" w:lineRule="auto"/>
              <w:ind w:firstLine="0"/>
              <w:jc w:val="center"/>
            </w:pPr>
            <w:r>
              <w:rPr>
                <w:noProof/>
              </w:rPr>
              <w:drawing>
                <wp:inline distT="0" distB="0" distL="0" distR="0" wp14:anchorId="3DF038EA" wp14:editId="55E42E71">
                  <wp:extent cx="734546" cy="542925"/>
                  <wp:effectExtent l="0" t="0" r="8890" b="0"/>
                  <wp:docPr id="988" name="Рисунок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737908" cy="545410"/>
                          </a:xfrm>
                          <a:prstGeom prst="rect">
                            <a:avLst/>
                          </a:prstGeom>
                        </pic:spPr>
                      </pic:pic>
                    </a:graphicData>
                  </a:graphic>
                </wp:inline>
              </w:drawing>
            </w:r>
          </w:p>
        </w:tc>
        <w:tc>
          <w:tcPr>
            <w:tcW w:w="6444" w:type="dxa"/>
          </w:tcPr>
          <w:p w14:paraId="1DE2A839" w14:textId="499DD0C9" w:rsidR="00CB6D93" w:rsidRPr="00B21D35" w:rsidRDefault="009326E2" w:rsidP="00CB6D93">
            <w:pPr>
              <w:spacing w:before="120" w:after="120" w:line="276" w:lineRule="auto"/>
              <w:ind w:firstLine="0"/>
              <w:jc w:val="left"/>
              <w:rPr>
                <w:szCs w:val="28"/>
              </w:rPr>
            </w:pPr>
            <w:r>
              <w:rPr>
                <w:szCs w:val="28"/>
              </w:rPr>
              <w:t xml:space="preserve">Посылка команды на устройство для запуска СПО </w:t>
            </w:r>
            <w:r>
              <w:rPr>
                <w:szCs w:val="28"/>
                <w:lang w:val="en-US"/>
              </w:rPr>
              <w:t>Zemon</w:t>
            </w:r>
          </w:p>
        </w:tc>
      </w:tr>
      <w:tr w:rsidR="009326E2" w:rsidRPr="00CD29E7" w14:paraId="042F854E" w14:textId="77777777" w:rsidTr="00CB6D93">
        <w:tc>
          <w:tcPr>
            <w:tcW w:w="3290" w:type="dxa"/>
          </w:tcPr>
          <w:p w14:paraId="4186C202" w14:textId="7DE967D2" w:rsidR="009326E2" w:rsidRPr="00CD29E7" w:rsidRDefault="009326E2" w:rsidP="009326E2">
            <w:pPr>
              <w:spacing w:before="120" w:after="120" w:line="276" w:lineRule="auto"/>
              <w:ind w:firstLine="0"/>
              <w:jc w:val="center"/>
              <w:rPr>
                <w:noProof/>
              </w:rPr>
            </w:pPr>
            <w:r>
              <w:rPr>
                <w:noProof/>
              </w:rPr>
              <w:drawing>
                <wp:inline distT="0" distB="0" distL="0" distR="0" wp14:anchorId="7E40EF67" wp14:editId="59956E27">
                  <wp:extent cx="624568" cy="514350"/>
                  <wp:effectExtent l="0" t="0" r="4445" b="0"/>
                  <wp:docPr id="989" name="Рисунок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634429" cy="522471"/>
                          </a:xfrm>
                          <a:prstGeom prst="rect">
                            <a:avLst/>
                          </a:prstGeom>
                        </pic:spPr>
                      </pic:pic>
                    </a:graphicData>
                  </a:graphic>
                </wp:inline>
              </w:drawing>
            </w:r>
          </w:p>
        </w:tc>
        <w:tc>
          <w:tcPr>
            <w:tcW w:w="6444" w:type="dxa"/>
          </w:tcPr>
          <w:p w14:paraId="11730265" w14:textId="424AD6AA" w:rsidR="009326E2" w:rsidRPr="00CD29E7" w:rsidRDefault="009326E2" w:rsidP="009326E2">
            <w:pPr>
              <w:spacing w:before="120" w:after="120" w:line="276" w:lineRule="auto"/>
              <w:ind w:firstLine="0"/>
              <w:jc w:val="left"/>
              <w:rPr>
                <w:szCs w:val="28"/>
              </w:rPr>
            </w:pPr>
            <w:r>
              <w:rPr>
                <w:szCs w:val="28"/>
              </w:rPr>
              <w:t xml:space="preserve">Посылка команды на устройство для остановки СПО </w:t>
            </w:r>
            <w:r>
              <w:rPr>
                <w:szCs w:val="28"/>
                <w:lang w:val="en-US"/>
              </w:rPr>
              <w:t>Zemon</w:t>
            </w:r>
          </w:p>
        </w:tc>
      </w:tr>
    </w:tbl>
    <w:p w14:paraId="2EED0A10" w14:textId="5AAE9FA6" w:rsidR="001A63B6" w:rsidRDefault="001A63B6" w:rsidP="00CB6D93">
      <w:r>
        <w:br w:type="page"/>
      </w:r>
    </w:p>
    <w:p w14:paraId="5BAB65EC" w14:textId="03DBEA32" w:rsidR="006B6BFB" w:rsidRPr="00766B63" w:rsidRDefault="00AC3BB6" w:rsidP="00AC3BB6">
      <w:pPr>
        <w:pStyle w:val="20"/>
        <w:numPr>
          <w:ilvl w:val="0"/>
          <w:numId w:val="0"/>
        </w:numPr>
        <w:spacing w:after="120"/>
        <w:ind w:left="113"/>
      </w:pPr>
      <w:bookmarkStart w:id="165" w:name="_Toc149055476"/>
      <w:r>
        <w:lastRenderedPageBreak/>
        <w:t xml:space="preserve">Приложение. </w:t>
      </w:r>
      <w:r w:rsidR="006B6BFB" w:rsidRPr="00766B63">
        <w:t>Сообщения оператору</w:t>
      </w:r>
      <w:bookmarkEnd w:id="158"/>
      <w:bookmarkEnd w:id="159"/>
      <w:bookmarkEnd w:id="160"/>
      <w:bookmarkEnd w:id="161"/>
      <w:bookmarkEnd w:id="162"/>
      <w:bookmarkEnd w:id="165"/>
    </w:p>
    <w:tbl>
      <w:tblPr>
        <w:tblStyle w:val="TableNormal0"/>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1"/>
        <w:gridCol w:w="5670"/>
        <w:gridCol w:w="2269"/>
      </w:tblGrid>
      <w:tr w:rsidR="006E6F48" w:rsidRPr="00CB6D93" w14:paraId="3118DB83" w14:textId="0C3DF221" w:rsidTr="006E6F48">
        <w:trPr>
          <w:trHeight w:val="722"/>
        </w:trPr>
        <w:tc>
          <w:tcPr>
            <w:tcW w:w="1691" w:type="dxa"/>
            <w:shd w:val="clear" w:color="auto" w:fill="CCCCCC"/>
            <w:vAlign w:val="center"/>
          </w:tcPr>
          <w:p w14:paraId="5971E86C" w14:textId="05FDF66C" w:rsidR="006E6F48" w:rsidRPr="006E6F48" w:rsidRDefault="006E6F48" w:rsidP="00F219D4">
            <w:pPr>
              <w:pStyle w:val="TableParagraph"/>
              <w:spacing w:before="0" w:after="120"/>
              <w:ind w:left="153" w:right="130" w:hanging="142"/>
              <w:jc w:val="center"/>
              <w:rPr>
                <w:rFonts w:ascii="Times New Roman" w:hAnsi="Times New Roman" w:cs="Times New Roman"/>
                <w:b/>
                <w:i w:val="0"/>
                <w:sz w:val="24"/>
                <w:szCs w:val="24"/>
                <w:lang w:val="ru-RU"/>
              </w:rPr>
            </w:pPr>
            <w:r w:rsidRPr="006E6F48">
              <w:rPr>
                <w:rFonts w:ascii="Times New Roman" w:hAnsi="Times New Roman" w:cs="Times New Roman"/>
                <w:b/>
                <w:i w:val="0"/>
                <w:sz w:val="24"/>
                <w:szCs w:val="24"/>
                <w:lang w:val="ru-RU"/>
              </w:rPr>
              <w:t>Номер сообщения п/п</w:t>
            </w:r>
          </w:p>
        </w:tc>
        <w:tc>
          <w:tcPr>
            <w:tcW w:w="5670" w:type="dxa"/>
            <w:shd w:val="clear" w:color="auto" w:fill="CCCCCC"/>
            <w:vAlign w:val="center"/>
          </w:tcPr>
          <w:p w14:paraId="01EE6156" w14:textId="77777777" w:rsidR="006E6F48" w:rsidRPr="006E6F48" w:rsidRDefault="006E6F48" w:rsidP="00064D8F">
            <w:pPr>
              <w:pStyle w:val="TableParagraph"/>
              <w:spacing w:before="0" w:after="0" w:line="240" w:lineRule="auto"/>
              <w:ind w:left="284" w:right="293" w:hanging="151"/>
              <w:jc w:val="center"/>
              <w:rPr>
                <w:rFonts w:ascii="Times New Roman" w:hAnsi="Times New Roman" w:cs="Times New Roman"/>
                <w:b/>
                <w:i w:val="0"/>
                <w:sz w:val="24"/>
                <w:szCs w:val="24"/>
                <w:lang w:val="ru-RU"/>
              </w:rPr>
            </w:pPr>
            <w:r w:rsidRPr="006E6F48">
              <w:rPr>
                <w:rFonts w:ascii="Times New Roman" w:hAnsi="Times New Roman" w:cs="Times New Roman"/>
                <w:b/>
                <w:i w:val="0"/>
                <w:sz w:val="24"/>
                <w:szCs w:val="24"/>
                <w:lang w:val="ru-RU"/>
              </w:rPr>
              <w:t>Сообщение</w:t>
            </w:r>
          </w:p>
        </w:tc>
        <w:tc>
          <w:tcPr>
            <w:tcW w:w="2269" w:type="dxa"/>
            <w:shd w:val="clear" w:color="auto" w:fill="CCCCCC"/>
          </w:tcPr>
          <w:p w14:paraId="3F7E8460" w14:textId="503344EF" w:rsidR="006E6F48" w:rsidRPr="006E6F48" w:rsidRDefault="006E6F48" w:rsidP="006E6F48">
            <w:pPr>
              <w:pStyle w:val="TableParagraph"/>
              <w:spacing w:before="0" w:after="0" w:line="240" w:lineRule="auto"/>
              <w:ind w:left="284" w:right="293" w:hanging="151"/>
              <w:jc w:val="center"/>
              <w:rPr>
                <w:rFonts w:ascii="Times New Roman" w:hAnsi="Times New Roman" w:cs="Times New Roman"/>
                <w:b/>
                <w:i w:val="0"/>
                <w:sz w:val="24"/>
                <w:szCs w:val="24"/>
                <w:lang w:val="ru-RU"/>
              </w:rPr>
            </w:pPr>
            <w:r w:rsidRPr="006E6F48">
              <w:rPr>
                <w:rFonts w:ascii="Times New Roman" w:hAnsi="Times New Roman" w:cs="Times New Roman"/>
                <w:b/>
                <w:i w:val="0"/>
                <w:sz w:val="24"/>
                <w:szCs w:val="24"/>
                <w:lang w:val="ru-RU"/>
              </w:rPr>
              <w:t>Тип</w:t>
            </w:r>
          </w:p>
        </w:tc>
      </w:tr>
      <w:tr w:rsidR="006E6F48" w:rsidRPr="006E6F48" w14:paraId="2C2C2B95" w14:textId="73A92D0A" w:rsidTr="007A01CF">
        <w:trPr>
          <w:trHeight w:val="561"/>
        </w:trPr>
        <w:tc>
          <w:tcPr>
            <w:tcW w:w="1691" w:type="dxa"/>
            <w:vAlign w:val="center"/>
          </w:tcPr>
          <w:p w14:paraId="21A9FE12" w14:textId="01D5FED2"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1</w:t>
            </w:r>
          </w:p>
        </w:tc>
        <w:tc>
          <w:tcPr>
            <w:tcW w:w="5670" w:type="dxa"/>
            <w:vAlign w:val="center"/>
          </w:tcPr>
          <w:p w14:paraId="1184BBFA" w14:textId="3C5349BC" w:rsidR="006E6F48" w:rsidRPr="006E6F48" w:rsidRDefault="006E6F48" w:rsidP="001A63B6">
            <w:pPr>
              <w:ind w:left="139" w:firstLine="0"/>
              <w:jc w:val="left"/>
              <w:rPr>
                <w:rFonts w:ascii="Times New Roman" w:hAnsi="Times New Roman" w:cs="Times New Roman"/>
                <w:szCs w:val="24"/>
                <w:lang w:val="ru-RU"/>
              </w:rPr>
            </w:pPr>
            <w:r w:rsidRPr="00CB6D93">
              <w:rPr>
                <w:rFonts w:ascii="Times New Roman" w:hAnsi="Times New Roman" w:cs="Times New Roman"/>
                <w:szCs w:val="24"/>
                <w:lang w:val="ru-RU"/>
              </w:rPr>
              <w:t>Подключение к серверу</w:t>
            </w:r>
          </w:p>
        </w:tc>
        <w:tc>
          <w:tcPr>
            <w:tcW w:w="2269" w:type="dxa"/>
          </w:tcPr>
          <w:p w14:paraId="3C31D47D" w14:textId="7E86C6CE" w:rsidR="006E6F48" w:rsidRPr="006E6F48" w:rsidRDefault="006E6F48" w:rsidP="007A01CF">
            <w:pPr>
              <w:tabs>
                <w:tab w:val="left" w:pos="993"/>
              </w:tabs>
              <w:ind w:right="-142" w:firstLine="0"/>
              <w:jc w:val="center"/>
              <w:rPr>
                <w:rFonts w:ascii="Times New Roman" w:hAnsi="Times New Roman" w:cs="Times New Roman"/>
                <w:szCs w:val="24"/>
                <w:lang w:val="ru-RU"/>
              </w:rPr>
            </w:pPr>
            <w:r w:rsidRPr="006E6F48">
              <w:rPr>
                <w:rFonts w:ascii="Times New Roman" w:hAnsi="Times New Roman" w:cs="Times New Roman"/>
                <w:szCs w:val="24"/>
                <w:lang w:val="ru-RU"/>
              </w:rPr>
              <w:t>Успех</w:t>
            </w:r>
          </w:p>
        </w:tc>
      </w:tr>
      <w:tr w:rsidR="006E6F48" w:rsidRPr="006E6F48" w14:paraId="352D8B8F" w14:textId="5EB1A2FD" w:rsidTr="007A01CF">
        <w:trPr>
          <w:trHeight w:val="561"/>
        </w:trPr>
        <w:tc>
          <w:tcPr>
            <w:tcW w:w="1691" w:type="dxa"/>
            <w:vAlign w:val="center"/>
          </w:tcPr>
          <w:p w14:paraId="3590AABA" w14:textId="7D1ADE5C"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2</w:t>
            </w:r>
          </w:p>
        </w:tc>
        <w:tc>
          <w:tcPr>
            <w:tcW w:w="5670" w:type="dxa"/>
            <w:vAlign w:val="center"/>
          </w:tcPr>
          <w:p w14:paraId="09F272DF" w14:textId="43DCFD7A" w:rsidR="006E6F48" w:rsidRPr="006E6F48" w:rsidRDefault="006E6F48" w:rsidP="001A63B6">
            <w:pPr>
              <w:ind w:left="139" w:firstLine="0"/>
              <w:jc w:val="left"/>
              <w:rPr>
                <w:rFonts w:ascii="Times New Roman" w:hAnsi="Times New Roman" w:cs="Times New Roman"/>
                <w:szCs w:val="24"/>
                <w:lang w:val="ru-RU"/>
              </w:rPr>
            </w:pPr>
            <w:r w:rsidRPr="00CB6D93">
              <w:rPr>
                <w:rFonts w:ascii="Times New Roman" w:hAnsi="Times New Roman" w:cs="Times New Roman"/>
                <w:szCs w:val="24"/>
                <w:lang w:val="ru-RU"/>
              </w:rPr>
              <w:t>Сервер прервал соединение</w:t>
            </w:r>
          </w:p>
        </w:tc>
        <w:tc>
          <w:tcPr>
            <w:tcW w:w="2269" w:type="dxa"/>
          </w:tcPr>
          <w:p w14:paraId="5FC6AD1C" w14:textId="47F43AB9" w:rsidR="006E6F48" w:rsidRPr="006E6F48" w:rsidRDefault="006E6F48" w:rsidP="007A01CF">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6E6F48" w:rsidRPr="006E6F48" w14:paraId="54F2665B" w14:textId="63EBE5E8" w:rsidTr="007A01CF">
        <w:trPr>
          <w:trHeight w:val="561"/>
        </w:trPr>
        <w:tc>
          <w:tcPr>
            <w:tcW w:w="1691" w:type="dxa"/>
            <w:vAlign w:val="center"/>
          </w:tcPr>
          <w:p w14:paraId="2F4FCFC8" w14:textId="59DE43E2"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3</w:t>
            </w:r>
          </w:p>
        </w:tc>
        <w:tc>
          <w:tcPr>
            <w:tcW w:w="5670" w:type="dxa"/>
            <w:vAlign w:val="center"/>
          </w:tcPr>
          <w:p w14:paraId="23E2F58A" w14:textId="7D56C115"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Не выбран сервер для подключения</w:t>
            </w:r>
          </w:p>
        </w:tc>
        <w:tc>
          <w:tcPr>
            <w:tcW w:w="2269" w:type="dxa"/>
          </w:tcPr>
          <w:p w14:paraId="6BDFF435" w14:textId="64510241" w:rsidR="006E6F48" w:rsidRPr="006E6F48" w:rsidRDefault="006E6F48" w:rsidP="007A01CF">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6E6F48" w:rsidRPr="006E6F48" w14:paraId="176EB2DD" w14:textId="09A889EC" w:rsidTr="007A01CF">
        <w:trPr>
          <w:trHeight w:val="561"/>
        </w:trPr>
        <w:tc>
          <w:tcPr>
            <w:tcW w:w="1691" w:type="dxa"/>
            <w:vAlign w:val="center"/>
          </w:tcPr>
          <w:p w14:paraId="724D85E0" w14:textId="1031C702"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4</w:t>
            </w:r>
          </w:p>
        </w:tc>
        <w:tc>
          <w:tcPr>
            <w:tcW w:w="5670" w:type="dxa"/>
            <w:vAlign w:val="center"/>
          </w:tcPr>
          <w:p w14:paraId="2315D3E5" w14:textId="2DD32F8D"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Не указан порт для подключения</w:t>
            </w:r>
          </w:p>
        </w:tc>
        <w:tc>
          <w:tcPr>
            <w:tcW w:w="2269" w:type="dxa"/>
          </w:tcPr>
          <w:p w14:paraId="21BFCF2B" w14:textId="54658FD2" w:rsidR="006E6F48" w:rsidRPr="006E6F48" w:rsidRDefault="006E6F48" w:rsidP="007A01CF">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6E6F48" w:rsidRPr="006E6F48" w14:paraId="00034169" w14:textId="567B7372" w:rsidTr="007A01CF">
        <w:trPr>
          <w:trHeight w:val="561"/>
        </w:trPr>
        <w:tc>
          <w:tcPr>
            <w:tcW w:w="1691" w:type="dxa"/>
            <w:vAlign w:val="center"/>
          </w:tcPr>
          <w:p w14:paraId="0CD08462" w14:textId="01519797"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5</w:t>
            </w:r>
          </w:p>
        </w:tc>
        <w:tc>
          <w:tcPr>
            <w:tcW w:w="5670" w:type="dxa"/>
            <w:vAlign w:val="center"/>
          </w:tcPr>
          <w:p w14:paraId="36734AA4" w14:textId="70E4F0A8"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 xml:space="preserve">Не указан </w:t>
            </w:r>
            <w:r w:rsidRPr="006E6F48">
              <w:rPr>
                <w:rFonts w:ascii="Times New Roman" w:hAnsi="Times New Roman" w:cs="Times New Roman"/>
                <w:szCs w:val="24"/>
              </w:rPr>
              <w:t>IP</w:t>
            </w:r>
            <w:r w:rsidRPr="006E6F48">
              <w:rPr>
                <w:rFonts w:ascii="Times New Roman" w:hAnsi="Times New Roman" w:cs="Times New Roman"/>
                <w:szCs w:val="24"/>
                <w:lang w:val="ru-RU"/>
              </w:rPr>
              <w:t>-адрес для подключения</w:t>
            </w:r>
          </w:p>
        </w:tc>
        <w:tc>
          <w:tcPr>
            <w:tcW w:w="2269" w:type="dxa"/>
          </w:tcPr>
          <w:p w14:paraId="5908B98C" w14:textId="2E1280C2" w:rsidR="006E6F48" w:rsidRPr="006E6F48" w:rsidRDefault="006E6F48" w:rsidP="007A01CF">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6E6F48" w:rsidRPr="006E6F48" w14:paraId="7CBBD898" w14:textId="3EC32798" w:rsidTr="007A01CF">
        <w:trPr>
          <w:trHeight w:val="561"/>
        </w:trPr>
        <w:tc>
          <w:tcPr>
            <w:tcW w:w="1691" w:type="dxa"/>
            <w:vAlign w:val="center"/>
          </w:tcPr>
          <w:p w14:paraId="17F105BB" w14:textId="6BCB5E20"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6</w:t>
            </w:r>
          </w:p>
        </w:tc>
        <w:tc>
          <w:tcPr>
            <w:tcW w:w="5670" w:type="dxa"/>
            <w:vAlign w:val="center"/>
          </w:tcPr>
          <w:p w14:paraId="14758D56" w14:textId="7FB4D852"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rPr>
              <w:t>Нет подключения к серверу</w:t>
            </w:r>
          </w:p>
        </w:tc>
        <w:tc>
          <w:tcPr>
            <w:tcW w:w="2269" w:type="dxa"/>
          </w:tcPr>
          <w:p w14:paraId="5FD2D619" w14:textId="2CACE694" w:rsidR="006E6F48" w:rsidRPr="007A01CF"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1B9F7A08" w14:textId="366C5BCB" w:rsidTr="007A01CF">
        <w:trPr>
          <w:trHeight w:val="561"/>
        </w:trPr>
        <w:tc>
          <w:tcPr>
            <w:tcW w:w="1691" w:type="dxa"/>
            <w:vAlign w:val="center"/>
          </w:tcPr>
          <w:p w14:paraId="4D713831" w14:textId="6ABE2872"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7</w:t>
            </w:r>
          </w:p>
        </w:tc>
        <w:tc>
          <w:tcPr>
            <w:tcW w:w="5670" w:type="dxa"/>
            <w:vAlign w:val="center"/>
          </w:tcPr>
          <w:p w14:paraId="0B858081" w14:textId="3D3A0A58"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Доступ для этой программы закрыт</w:t>
            </w:r>
          </w:p>
        </w:tc>
        <w:tc>
          <w:tcPr>
            <w:tcW w:w="2269" w:type="dxa"/>
          </w:tcPr>
          <w:p w14:paraId="760A44FF" w14:textId="30588569"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00940693" w14:textId="0305EB11" w:rsidTr="007A01CF">
        <w:trPr>
          <w:trHeight w:val="561"/>
        </w:trPr>
        <w:tc>
          <w:tcPr>
            <w:tcW w:w="1691" w:type="dxa"/>
            <w:vAlign w:val="center"/>
          </w:tcPr>
          <w:p w14:paraId="50193BFA" w14:textId="4E3F907D" w:rsidR="006E6F48" w:rsidRPr="006E6F48" w:rsidRDefault="006E6F48" w:rsidP="007A01CF">
            <w:pPr>
              <w:ind w:firstLine="0"/>
              <w:jc w:val="center"/>
              <w:rPr>
                <w:rFonts w:ascii="Times New Roman" w:hAnsi="Times New Roman" w:cs="Times New Roman"/>
                <w:szCs w:val="24"/>
                <w:lang w:val="ru-RU"/>
              </w:rPr>
            </w:pPr>
            <w:r w:rsidRPr="006E6F48">
              <w:rPr>
                <w:rFonts w:ascii="Times New Roman" w:hAnsi="Times New Roman" w:cs="Times New Roman"/>
                <w:szCs w:val="24"/>
                <w:lang w:val="ru-RU"/>
              </w:rPr>
              <w:t>8</w:t>
            </w:r>
          </w:p>
        </w:tc>
        <w:tc>
          <w:tcPr>
            <w:tcW w:w="5670" w:type="dxa"/>
            <w:vAlign w:val="center"/>
          </w:tcPr>
          <w:p w14:paraId="731ED310" w14:textId="3C61A7BE"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Доступ для данного пользователя закрыт</w:t>
            </w:r>
          </w:p>
        </w:tc>
        <w:tc>
          <w:tcPr>
            <w:tcW w:w="2269" w:type="dxa"/>
          </w:tcPr>
          <w:p w14:paraId="1517AB8B" w14:textId="517CA8EE"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402C2098" w14:textId="481CA819" w:rsidTr="007A01CF">
        <w:trPr>
          <w:trHeight w:val="561"/>
        </w:trPr>
        <w:tc>
          <w:tcPr>
            <w:tcW w:w="1691" w:type="dxa"/>
            <w:vAlign w:val="center"/>
          </w:tcPr>
          <w:p w14:paraId="49CCEF52" w14:textId="2B210839" w:rsidR="006E6F48" w:rsidRPr="006E6F48" w:rsidRDefault="006E6F48" w:rsidP="007A01CF">
            <w:pPr>
              <w:ind w:firstLine="0"/>
              <w:jc w:val="center"/>
              <w:rPr>
                <w:rFonts w:ascii="Times New Roman" w:hAnsi="Times New Roman" w:cs="Times New Roman"/>
                <w:spacing w:val="-1"/>
                <w:szCs w:val="24"/>
                <w:lang w:val="ru-RU"/>
              </w:rPr>
            </w:pPr>
            <w:r w:rsidRPr="006E6F48">
              <w:rPr>
                <w:rFonts w:ascii="Times New Roman" w:hAnsi="Times New Roman" w:cs="Times New Roman"/>
                <w:spacing w:val="-1"/>
                <w:szCs w:val="24"/>
                <w:lang w:val="ru-RU"/>
              </w:rPr>
              <w:t>9</w:t>
            </w:r>
          </w:p>
        </w:tc>
        <w:tc>
          <w:tcPr>
            <w:tcW w:w="5670" w:type="dxa"/>
            <w:vAlign w:val="center"/>
          </w:tcPr>
          <w:p w14:paraId="5606064A" w14:textId="45421DB6"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Недостаточно прав для выполнения операции: [название_операции]</w:t>
            </w:r>
          </w:p>
        </w:tc>
        <w:tc>
          <w:tcPr>
            <w:tcW w:w="2269" w:type="dxa"/>
          </w:tcPr>
          <w:p w14:paraId="0E69A532" w14:textId="166C42F2"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5FF9326E" w14:textId="05F3280A" w:rsidTr="007A01CF">
        <w:trPr>
          <w:trHeight w:val="561"/>
        </w:trPr>
        <w:tc>
          <w:tcPr>
            <w:tcW w:w="1691" w:type="dxa"/>
            <w:vAlign w:val="center"/>
          </w:tcPr>
          <w:p w14:paraId="77EB4DA5" w14:textId="03174B70" w:rsidR="006E6F48" w:rsidRPr="006E6F48" w:rsidRDefault="006E6F48" w:rsidP="007A01CF">
            <w:pPr>
              <w:pStyle w:val="TableParagraph"/>
              <w:spacing w:line="270"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10</w:t>
            </w:r>
          </w:p>
        </w:tc>
        <w:tc>
          <w:tcPr>
            <w:tcW w:w="5670" w:type="dxa"/>
            <w:vAlign w:val="center"/>
          </w:tcPr>
          <w:p w14:paraId="190E9866" w14:textId="5980FFEA"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rPr>
              <w:t>Ошибка выполнения операции:</w:t>
            </w:r>
          </w:p>
        </w:tc>
        <w:tc>
          <w:tcPr>
            <w:tcW w:w="2269" w:type="dxa"/>
          </w:tcPr>
          <w:p w14:paraId="5C53B5F0" w14:textId="2468B416" w:rsidR="006E6F48" w:rsidRPr="006E6F48" w:rsidRDefault="007A01CF" w:rsidP="007A01CF">
            <w:pPr>
              <w:tabs>
                <w:tab w:val="left" w:pos="993"/>
              </w:tabs>
              <w:ind w:right="-142"/>
              <w:rPr>
                <w:rFonts w:ascii="Times New Roman" w:hAnsi="Times New Roman" w:cs="Times New Roman"/>
                <w:szCs w:val="24"/>
              </w:rPr>
            </w:pPr>
            <w:r>
              <w:rPr>
                <w:rFonts w:ascii="Times New Roman" w:hAnsi="Times New Roman" w:cs="Times New Roman"/>
                <w:szCs w:val="24"/>
                <w:lang w:val="ru-RU"/>
              </w:rPr>
              <w:t>Ошибка</w:t>
            </w:r>
          </w:p>
        </w:tc>
      </w:tr>
      <w:tr w:rsidR="006E6F48" w:rsidRPr="006E6F48" w14:paraId="36D4BCA8" w14:textId="12779BC5" w:rsidTr="007A01CF">
        <w:trPr>
          <w:trHeight w:val="561"/>
        </w:trPr>
        <w:tc>
          <w:tcPr>
            <w:tcW w:w="1691" w:type="dxa"/>
            <w:vAlign w:val="center"/>
          </w:tcPr>
          <w:p w14:paraId="76109AB2" w14:textId="73814F9D" w:rsidR="006E6F48" w:rsidRPr="006E6F48" w:rsidRDefault="006E6F48" w:rsidP="007A01CF">
            <w:pPr>
              <w:pStyle w:val="TableParagraph"/>
              <w:spacing w:line="270"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11</w:t>
            </w:r>
          </w:p>
        </w:tc>
        <w:tc>
          <w:tcPr>
            <w:tcW w:w="5670" w:type="dxa"/>
            <w:vAlign w:val="center"/>
          </w:tcPr>
          <w:p w14:paraId="760B9EB7" w14:textId="000F2BD0"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rPr>
              <w:t>Удаление всех администраторов невозможно:</w:t>
            </w:r>
          </w:p>
        </w:tc>
        <w:tc>
          <w:tcPr>
            <w:tcW w:w="2269" w:type="dxa"/>
          </w:tcPr>
          <w:p w14:paraId="119F9768" w14:textId="31BFC122" w:rsidR="006E6F48" w:rsidRPr="006E6F48" w:rsidRDefault="007A01CF" w:rsidP="007A01CF">
            <w:pPr>
              <w:tabs>
                <w:tab w:val="left" w:pos="993"/>
              </w:tabs>
              <w:ind w:right="-142"/>
              <w:rPr>
                <w:rFonts w:ascii="Times New Roman" w:hAnsi="Times New Roman" w:cs="Times New Roman"/>
                <w:szCs w:val="24"/>
              </w:rPr>
            </w:pPr>
            <w:r>
              <w:rPr>
                <w:rFonts w:ascii="Times New Roman" w:hAnsi="Times New Roman" w:cs="Times New Roman"/>
                <w:szCs w:val="24"/>
                <w:lang w:val="ru-RU"/>
              </w:rPr>
              <w:t>Ошибка</w:t>
            </w:r>
          </w:p>
        </w:tc>
      </w:tr>
      <w:tr w:rsidR="006E6F48" w:rsidRPr="006E6F48" w14:paraId="2BCD5F4C" w14:textId="32802528" w:rsidTr="007A01CF">
        <w:trPr>
          <w:trHeight w:val="561"/>
        </w:trPr>
        <w:tc>
          <w:tcPr>
            <w:tcW w:w="1691" w:type="dxa"/>
            <w:vAlign w:val="center"/>
          </w:tcPr>
          <w:p w14:paraId="1A563B58" w14:textId="48EB605D" w:rsidR="006E6F48" w:rsidRPr="006E6F48" w:rsidRDefault="006E6F48" w:rsidP="007A01CF">
            <w:pPr>
              <w:pStyle w:val="TableParagraph"/>
              <w:spacing w:line="270"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12</w:t>
            </w:r>
          </w:p>
        </w:tc>
        <w:tc>
          <w:tcPr>
            <w:tcW w:w="5670" w:type="dxa"/>
            <w:vAlign w:val="center"/>
          </w:tcPr>
          <w:p w14:paraId="792F6F4A" w14:textId="51A34EC6"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Удаление присоединенных пользователей невозможно. Необходимо завершить сеансы пользователей</w:t>
            </w:r>
          </w:p>
        </w:tc>
        <w:tc>
          <w:tcPr>
            <w:tcW w:w="2269" w:type="dxa"/>
          </w:tcPr>
          <w:p w14:paraId="791E4818" w14:textId="5C2C9929"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378CCAB9" w14:textId="19C0B562" w:rsidTr="007A01CF">
        <w:trPr>
          <w:trHeight w:val="561"/>
        </w:trPr>
        <w:tc>
          <w:tcPr>
            <w:tcW w:w="1691" w:type="dxa"/>
            <w:vAlign w:val="center"/>
          </w:tcPr>
          <w:p w14:paraId="00CDB25E" w14:textId="3A8DA9C8" w:rsidR="006E6F48" w:rsidRPr="006E6F48" w:rsidRDefault="006E6F48" w:rsidP="007A01CF">
            <w:pPr>
              <w:pStyle w:val="TableParagraph"/>
              <w:spacing w:line="276" w:lineRule="auto"/>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13</w:t>
            </w:r>
          </w:p>
        </w:tc>
        <w:tc>
          <w:tcPr>
            <w:tcW w:w="5670" w:type="dxa"/>
            <w:vAlign w:val="center"/>
          </w:tcPr>
          <w:p w14:paraId="6E4065C3" w14:textId="67C0010F"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Успешное выполнение операции: [название_операции]</w:t>
            </w:r>
          </w:p>
        </w:tc>
        <w:tc>
          <w:tcPr>
            <w:tcW w:w="2269" w:type="dxa"/>
          </w:tcPr>
          <w:p w14:paraId="10FB4367" w14:textId="38826623" w:rsidR="006E6F48" w:rsidRPr="006E6F48" w:rsidRDefault="006E6F48" w:rsidP="007A01CF">
            <w:pPr>
              <w:tabs>
                <w:tab w:val="left" w:pos="993"/>
              </w:tabs>
              <w:ind w:right="-142" w:firstLine="0"/>
              <w:jc w:val="center"/>
              <w:rPr>
                <w:rFonts w:ascii="Times New Roman" w:hAnsi="Times New Roman" w:cs="Times New Roman"/>
                <w:szCs w:val="24"/>
                <w:lang w:val="ru-RU"/>
              </w:rPr>
            </w:pPr>
            <w:r w:rsidRPr="006E6F48">
              <w:rPr>
                <w:rFonts w:ascii="Times New Roman" w:hAnsi="Times New Roman" w:cs="Times New Roman"/>
                <w:szCs w:val="24"/>
                <w:lang w:val="ru-RU"/>
              </w:rPr>
              <w:t>Успех</w:t>
            </w:r>
          </w:p>
        </w:tc>
      </w:tr>
      <w:tr w:rsidR="006E6F48" w:rsidRPr="006E6F48" w14:paraId="4FDE8E1C" w14:textId="12556EE2" w:rsidTr="007A01CF">
        <w:trPr>
          <w:trHeight w:val="561"/>
        </w:trPr>
        <w:tc>
          <w:tcPr>
            <w:tcW w:w="1691" w:type="dxa"/>
            <w:vAlign w:val="center"/>
          </w:tcPr>
          <w:p w14:paraId="2F49FB57" w14:textId="1F8AFC18" w:rsidR="006E6F48" w:rsidRPr="006E6F48" w:rsidRDefault="006E6F48" w:rsidP="007A01CF">
            <w:pPr>
              <w:pStyle w:val="TableParagraph"/>
              <w:spacing w:line="268"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14</w:t>
            </w:r>
          </w:p>
        </w:tc>
        <w:tc>
          <w:tcPr>
            <w:tcW w:w="5670" w:type="dxa"/>
            <w:vAlign w:val="center"/>
          </w:tcPr>
          <w:p w14:paraId="443C142B" w14:textId="52352FD9"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Пользователь [имя] подключился к серверу.</w:t>
            </w:r>
          </w:p>
        </w:tc>
        <w:tc>
          <w:tcPr>
            <w:tcW w:w="2269" w:type="dxa"/>
          </w:tcPr>
          <w:p w14:paraId="728B8ADF" w14:textId="225D7060" w:rsidR="006E6F48" w:rsidRPr="006E6F48" w:rsidRDefault="006E6F48" w:rsidP="007A01CF">
            <w:pPr>
              <w:tabs>
                <w:tab w:val="left" w:pos="993"/>
              </w:tabs>
              <w:ind w:right="-142" w:firstLine="0"/>
              <w:jc w:val="center"/>
              <w:rPr>
                <w:rFonts w:ascii="Times New Roman" w:hAnsi="Times New Roman" w:cs="Times New Roman"/>
                <w:szCs w:val="24"/>
                <w:lang w:val="ru-RU"/>
              </w:rPr>
            </w:pPr>
            <w:r w:rsidRPr="006E6F48">
              <w:rPr>
                <w:rFonts w:ascii="Times New Roman" w:hAnsi="Times New Roman" w:cs="Times New Roman"/>
                <w:szCs w:val="24"/>
                <w:lang w:val="ru-RU"/>
              </w:rPr>
              <w:t>Успех</w:t>
            </w:r>
          </w:p>
        </w:tc>
      </w:tr>
      <w:tr w:rsidR="006E6F48" w:rsidRPr="006E6F48" w14:paraId="507E9541" w14:textId="6E5B84BF" w:rsidTr="007A01CF">
        <w:trPr>
          <w:trHeight w:val="561"/>
        </w:trPr>
        <w:tc>
          <w:tcPr>
            <w:tcW w:w="1691" w:type="dxa"/>
            <w:vAlign w:val="center"/>
          </w:tcPr>
          <w:p w14:paraId="27FEB5DE" w14:textId="0D18533C" w:rsidR="006E6F48" w:rsidRPr="006E6F48" w:rsidRDefault="006E6F48" w:rsidP="007A01CF">
            <w:pPr>
              <w:pStyle w:val="TableParagraph"/>
              <w:spacing w:line="268"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15</w:t>
            </w:r>
          </w:p>
        </w:tc>
        <w:tc>
          <w:tcPr>
            <w:tcW w:w="5670" w:type="dxa"/>
            <w:vAlign w:val="center"/>
          </w:tcPr>
          <w:p w14:paraId="7193DC7D" w14:textId="74EDFDEB"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Пользователь [имя] отключился от сервера.</w:t>
            </w:r>
          </w:p>
        </w:tc>
        <w:tc>
          <w:tcPr>
            <w:tcW w:w="2269" w:type="dxa"/>
          </w:tcPr>
          <w:p w14:paraId="4800776A" w14:textId="4B599F22" w:rsidR="006E6F48" w:rsidRPr="006E6F48" w:rsidRDefault="006E6F48" w:rsidP="007A01CF">
            <w:pPr>
              <w:tabs>
                <w:tab w:val="left" w:pos="993"/>
              </w:tabs>
              <w:ind w:right="-142" w:firstLine="0"/>
              <w:jc w:val="center"/>
              <w:rPr>
                <w:rFonts w:ascii="Times New Roman" w:hAnsi="Times New Roman" w:cs="Times New Roman"/>
                <w:szCs w:val="24"/>
                <w:lang w:val="ru-RU"/>
              </w:rPr>
            </w:pPr>
            <w:r w:rsidRPr="006E6F48">
              <w:rPr>
                <w:rFonts w:ascii="Times New Roman" w:hAnsi="Times New Roman" w:cs="Times New Roman"/>
                <w:szCs w:val="24"/>
                <w:lang w:val="ru-RU"/>
              </w:rPr>
              <w:t>Успех</w:t>
            </w:r>
          </w:p>
        </w:tc>
      </w:tr>
      <w:tr w:rsidR="006E6F48" w:rsidRPr="006E6F48" w14:paraId="12843BC6" w14:textId="54F20A3A" w:rsidTr="007A01CF">
        <w:trPr>
          <w:trHeight w:val="561"/>
        </w:trPr>
        <w:tc>
          <w:tcPr>
            <w:tcW w:w="1691" w:type="dxa"/>
            <w:vAlign w:val="center"/>
          </w:tcPr>
          <w:p w14:paraId="2330C38B" w14:textId="19012AF6" w:rsidR="006E6F48" w:rsidRPr="006E6F48" w:rsidRDefault="006E6F48" w:rsidP="007A01CF">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16</w:t>
            </w:r>
          </w:p>
        </w:tc>
        <w:tc>
          <w:tcPr>
            <w:tcW w:w="5670" w:type="dxa"/>
            <w:vAlign w:val="center"/>
          </w:tcPr>
          <w:p w14:paraId="20CA78AD" w14:textId="4F53E8C7"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Ошибки при подключении к серверу.</w:t>
            </w:r>
          </w:p>
        </w:tc>
        <w:tc>
          <w:tcPr>
            <w:tcW w:w="2269" w:type="dxa"/>
          </w:tcPr>
          <w:p w14:paraId="647F4269" w14:textId="0650C8D6"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620ED071" w14:textId="0123B334" w:rsidTr="007A01CF">
        <w:trPr>
          <w:trHeight w:val="561"/>
        </w:trPr>
        <w:tc>
          <w:tcPr>
            <w:tcW w:w="1691" w:type="dxa"/>
            <w:vAlign w:val="center"/>
          </w:tcPr>
          <w:p w14:paraId="0ED374D4" w14:textId="6894F4E4" w:rsidR="006E6F48" w:rsidRPr="006E6F48" w:rsidRDefault="006E6F48" w:rsidP="007A01CF">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17</w:t>
            </w:r>
          </w:p>
        </w:tc>
        <w:tc>
          <w:tcPr>
            <w:tcW w:w="5670" w:type="dxa"/>
            <w:vAlign w:val="center"/>
          </w:tcPr>
          <w:p w14:paraId="6135A52E" w14:textId="7C3A360E"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Ошибка авторизации: неверный логин или пароль.</w:t>
            </w:r>
          </w:p>
        </w:tc>
        <w:tc>
          <w:tcPr>
            <w:tcW w:w="2269" w:type="dxa"/>
          </w:tcPr>
          <w:p w14:paraId="519E8B6F" w14:textId="50B4FA6F" w:rsidR="006E6F48" w:rsidRPr="006E6F48" w:rsidRDefault="007A01CF" w:rsidP="007A01CF">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6E6F48" w:rsidRPr="006E6F48" w14:paraId="55F3CD78" w14:textId="4A580E59" w:rsidTr="007A01CF">
        <w:trPr>
          <w:trHeight w:val="561"/>
        </w:trPr>
        <w:tc>
          <w:tcPr>
            <w:tcW w:w="1691" w:type="dxa"/>
            <w:vAlign w:val="center"/>
          </w:tcPr>
          <w:p w14:paraId="5C875EEB" w14:textId="1F0852BD" w:rsidR="006E6F48" w:rsidRPr="006E6F48" w:rsidRDefault="006E6F48" w:rsidP="007A01CF">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18</w:t>
            </w:r>
          </w:p>
        </w:tc>
        <w:tc>
          <w:tcPr>
            <w:tcW w:w="5670" w:type="dxa"/>
            <w:vAlign w:val="center"/>
          </w:tcPr>
          <w:p w14:paraId="505131E4" w14:textId="64BF92DA" w:rsidR="006E6F48" w:rsidRPr="006E6F48" w:rsidRDefault="006E6F48"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 xml:space="preserve">Ошибка авторизации: пользователь уже идентифицирован под другим логином. </w:t>
            </w:r>
            <w:r w:rsidRPr="006E6F48">
              <w:rPr>
                <w:rFonts w:ascii="Times New Roman" w:hAnsi="Times New Roman" w:cs="Times New Roman"/>
                <w:szCs w:val="24"/>
              </w:rPr>
              <w:t>Необходимо переподключится к серверу.</w:t>
            </w:r>
          </w:p>
        </w:tc>
        <w:tc>
          <w:tcPr>
            <w:tcW w:w="2269" w:type="dxa"/>
          </w:tcPr>
          <w:p w14:paraId="2F2B364A" w14:textId="0C574659" w:rsidR="006E6F48" w:rsidRPr="006E6F48" w:rsidRDefault="007A01CF" w:rsidP="007A01CF">
            <w:pPr>
              <w:tabs>
                <w:tab w:val="left" w:pos="993"/>
              </w:tabs>
              <w:ind w:right="-142"/>
              <w:rPr>
                <w:rFonts w:ascii="Times New Roman" w:hAnsi="Times New Roman" w:cs="Times New Roman"/>
                <w:szCs w:val="24"/>
              </w:rPr>
            </w:pPr>
            <w:r>
              <w:rPr>
                <w:rFonts w:ascii="Times New Roman" w:hAnsi="Times New Roman" w:cs="Times New Roman"/>
                <w:szCs w:val="24"/>
                <w:lang w:val="ru-RU"/>
              </w:rPr>
              <w:t>Ошибка</w:t>
            </w:r>
          </w:p>
        </w:tc>
      </w:tr>
      <w:tr w:rsidR="00496480" w:rsidRPr="006E6F48" w14:paraId="274A53E3" w14:textId="77777777" w:rsidTr="007A01CF">
        <w:trPr>
          <w:trHeight w:val="561"/>
        </w:trPr>
        <w:tc>
          <w:tcPr>
            <w:tcW w:w="1691" w:type="dxa"/>
            <w:vAlign w:val="center"/>
          </w:tcPr>
          <w:p w14:paraId="041F19AC" w14:textId="2DDA970C" w:rsidR="00496480" w:rsidRPr="006E6F48" w:rsidRDefault="00496480" w:rsidP="00496480">
            <w:pPr>
              <w:pStyle w:val="TableParagraph"/>
              <w:spacing w:line="256" w:lineRule="exact"/>
              <w:ind w:left="294" w:right="131" w:hanging="284"/>
              <w:jc w:val="center"/>
              <w:rPr>
                <w:rFonts w:ascii="Times New Roman" w:hAnsi="Times New Roman"/>
                <w:i w:val="0"/>
                <w:sz w:val="24"/>
                <w:szCs w:val="24"/>
                <w:lang w:val="ru-RU"/>
              </w:rPr>
            </w:pPr>
            <w:r>
              <w:rPr>
                <w:rFonts w:ascii="Times New Roman" w:hAnsi="Times New Roman"/>
                <w:i w:val="0"/>
                <w:sz w:val="24"/>
                <w:szCs w:val="24"/>
                <w:lang w:val="ru-RU"/>
              </w:rPr>
              <w:t>19</w:t>
            </w:r>
          </w:p>
        </w:tc>
        <w:tc>
          <w:tcPr>
            <w:tcW w:w="5670" w:type="dxa"/>
            <w:vAlign w:val="center"/>
          </w:tcPr>
          <w:p w14:paraId="38289747" w14:textId="7AF67522" w:rsidR="00496480" w:rsidRPr="00496480" w:rsidRDefault="00496480" w:rsidP="001A63B6">
            <w:pPr>
              <w:ind w:left="139" w:firstLine="0"/>
              <w:jc w:val="left"/>
              <w:rPr>
                <w:szCs w:val="24"/>
                <w:lang w:val="ru-RU"/>
              </w:rPr>
            </w:pPr>
            <w:r w:rsidRPr="006E6F48">
              <w:rPr>
                <w:rFonts w:ascii="Times New Roman" w:hAnsi="Times New Roman" w:cs="Times New Roman"/>
                <w:szCs w:val="24"/>
                <w:lang w:val="ru-RU"/>
              </w:rPr>
              <w:t>Ошибка авторизации: доступ для данного пользователя закрыт.</w:t>
            </w:r>
          </w:p>
        </w:tc>
        <w:tc>
          <w:tcPr>
            <w:tcW w:w="2269" w:type="dxa"/>
          </w:tcPr>
          <w:p w14:paraId="084056B0" w14:textId="5BF88F36" w:rsidR="00496480" w:rsidRPr="006E6F48" w:rsidRDefault="00496480" w:rsidP="00496480">
            <w:pPr>
              <w:tabs>
                <w:tab w:val="left" w:pos="993"/>
              </w:tabs>
              <w:ind w:right="-142"/>
              <w:rPr>
                <w:szCs w:val="24"/>
              </w:rPr>
            </w:pPr>
            <w:r>
              <w:rPr>
                <w:rFonts w:ascii="Times New Roman" w:hAnsi="Times New Roman" w:cs="Times New Roman"/>
                <w:szCs w:val="24"/>
                <w:lang w:val="ru-RU"/>
              </w:rPr>
              <w:t>Ошибка</w:t>
            </w:r>
          </w:p>
        </w:tc>
      </w:tr>
      <w:tr w:rsidR="00496480" w:rsidRPr="006E6F48" w14:paraId="3A894D8D" w14:textId="3BE98F79" w:rsidTr="007A01CF">
        <w:trPr>
          <w:trHeight w:val="561"/>
        </w:trPr>
        <w:tc>
          <w:tcPr>
            <w:tcW w:w="1691" w:type="dxa"/>
            <w:vAlign w:val="center"/>
          </w:tcPr>
          <w:p w14:paraId="0CE6D48E" w14:textId="6FFB3EC4"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20</w:t>
            </w:r>
          </w:p>
        </w:tc>
        <w:tc>
          <w:tcPr>
            <w:tcW w:w="5670" w:type="dxa"/>
            <w:vAlign w:val="center"/>
          </w:tcPr>
          <w:p w14:paraId="0E75068F" w14:textId="699B002D"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Превышено максимальное количество попыток входа.</w:t>
            </w:r>
          </w:p>
        </w:tc>
        <w:tc>
          <w:tcPr>
            <w:tcW w:w="2269" w:type="dxa"/>
          </w:tcPr>
          <w:p w14:paraId="0A31F265" w14:textId="7A62BE52" w:rsidR="00496480" w:rsidRPr="006E6F48" w:rsidRDefault="00496480" w:rsidP="00496480">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496480" w:rsidRPr="006E6F48" w14:paraId="32E64351" w14:textId="392CD393" w:rsidTr="007A01CF">
        <w:trPr>
          <w:trHeight w:val="561"/>
        </w:trPr>
        <w:tc>
          <w:tcPr>
            <w:tcW w:w="1691" w:type="dxa"/>
            <w:vAlign w:val="center"/>
          </w:tcPr>
          <w:p w14:paraId="6D6E0C20" w14:textId="2407C058"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21</w:t>
            </w:r>
          </w:p>
        </w:tc>
        <w:tc>
          <w:tcPr>
            <w:tcW w:w="5670" w:type="dxa"/>
            <w:vAlign w:val="center"/>
          </w:tcPr>
          <w:p w14:paraId="31D426EE" w14:textId="392C5949"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Превышено максимальное количество активных сессий учетной записи.</w:t>
            </w:r>
          </w:p>
        </w:tc>
        <w:tc>
          <w:tcPr>
            <w:tcW w:w="2269" w:type="dxa"/>
          </w:tcPr>
          <w:p w14:paraId="07BD81CD" w14:textId="756A04FB" w:rsidR="00496480" w:rsidRPr="006E6F48" w:rsidRDefault="00496480" w:rsidP="00496480">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Ошибка</w:t>
            </w:r>
          </w:p>
        </w:tc>
      </w:tr>
      <w:tr w:rsidR="00496480" w:rsidRPr="006E6F48" w14:paraId="7E6EE5BB" w14:textId="0C294F52" w:rsidTr="007A01CF">
        <w:trPr>
          <w:trHeight w:val="561"/>
        </w:trPr>
        <w:tc>
          <w:tcPr>
            <w:tcW w:w="1691" w:type="dxa"/>
            <w:vAlign w:val="center"/>
          </w:tcPr>
          <w:p w14:paraId="188BC0F4" w14:textId="3A36C234"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22</w:t>
            </w:r>
          </w:p>
        </w:tc>
        <w:tc>
          <w:tcPr>
            <w:tcW w:w="5670" w:type="dxa"/>
            <w:vAlign w:val="center"/>
          </w:tcPr>
          <w:p w14:paraId="44760371" w14:textId="7F4E0B9D"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Пароль устарел. Требуется сменить пароль.</w:t>
            </w:r>
          </w:p>
        </w:tc>
        <w:tc>
          <w:tcPr>
            <w:tcW w:w="2269" w:type="dxa"/>
          </w:tcPr>
          <w:p w14:paraId="27D4B8F5" w14:textId="70207EBE" w:rsidR="00496480" w:rsidRPr="006E6F48" w:rsidRDefault="00496480" w:rsidP="00496480">
            <w:pPr>
              <w:tabs>
                <w:tab w:val="left" w:pos="993"/>
              </w:tabs>
              <w:ind w:right="-142"/>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496480" w:rsidRPr="006E6F48" w14:paraId="75B1BA9D" w14:textId="26C86360" w:rsidTr="007A01CF">
        <w:trPr>
          <w:trHeight w:val="561"/>
        </w:trPr>
        <w:tc>
          <w:tcPr>
            <w:tcW w:w="1691" w:type="dxa"/>
            <w:vAlign w:val="center"/>
          </w:tcPr>
          <w:p w14:paraId="182BAF95" w14:textId="17D86646"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lastRenderedPageBreak/>
              <w:t>23</w:t>
            </w:r>
          </w:p>
        </w:tc>
        <w:tc>
          <w:tcPr>
            <w:tcW w:w="5670" w:type="dxa"/>
            <w:vAlign w:val="center"/>
          </w:tcPr>
          <w:p w14:paraId="5EFB9C8D" w14:textId="29AB30D7"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rPr>
              <w:t>Учетная запись заблокирована.</w:t>
            </w:r>
          </w:p>
        </w:tc>
        <w:tc>
          <w:tcPr>
            <w:tcW w:w="2269" w:type="dxa"/>
          </w:tcPr>
          <w:p w14:paraId="70992194" w14:textId="277D7EA6" w:rsidR="00496480" w:rsidRPr="006E6F48" w:rsidRDefault="00496480" w:rsidP="00496480">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Ошибка</w:t>
            </w:r>
          </w:p>
        </w:tc>
      </w:tr>
      <w:tr w:rsidR="00496480" w:rsidRPr="006E6F48" w14:paraId="59B6EE30" w14:textId="3DAA2473" w:rsidTr="007A01CF">
        <w:trPr>
          <w:trHeight w:val="561"/>
        </w:trPr>
        <w:tc>
          <w:tcPr>
            <w:tcW w:w="1691" w:type="dxa"/>
            <w:vAlign w:val="center"/>
          </w:tcPr>
          <w:p w14:paraId="53D491B5" w14:textId="157B21A7"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sidRPr="006E6F48">
              <w:rPr>
                <w:rFonts w:ascii="Times New Roman" w:hAnsi="Times New Roman" w:cs="Times New Roman"/>
                <w:i w:val="0"/>
                <w:sz w:val="24"/>
                <w:szCs w:val="24"/>
                <w:lang w:val="ru-RU"/>
              </w:rPr>
              <w:t>24</w:t>
            </w:r>
          </w:p>
        </w:tc>
        <w:tc>
          <w:tcPr>
            <w:tcW w:w="5670" w:type="dxa"/>
            <w:vAlign w:val="center"/>
          </w:tcPr>
          <w:p w14:paraId="1CE6B4E8" w14:textId="14707847"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Подключение: время сессии заканчивается. Осталось [N] минут</w:t>
            </w:r>
          </w:p>
        </w:tc>
        <w:tc>
          <w:tcPr>
            <w:tcW w:w="2269" w:type="dxa"/>
          </w:tcPr>
          <w:p w14:paraId="43452904" w14:textId="39C30AB1" w:rsidR="00496480" w:rsidRPr="006E6F48" w:rsidRDefault="00496480" w:rsidP="00496480">
            <w:pPr>
              <w:tabs>
                <w:tab w:val="left" w:pos="993"/>
              </w:tabs>
              <w:ind w:right="-142"/>
              <w:rPr>
                <w:rFonts w:ascii="Times New Roman" w:hAnsi="Times New Roman" w:cs="Times New Roman"/>
                <w:szCs w:val="24"/>
              </w:rPr>
            </w:pPr>
            <w:r>
              <w:rPr>
                <w:rFonts w:ascii="Times New Roman" w:hAnsi="Times New Roman" w:cs="Times New Roman"/>
                <w:szCs w:val="24"/>
                <w:lang w:val="ru-RU"/>
              </w:rPr>
              <w:t>Предупреждение</w:t>
            </w:r>
          </w:p>
        </w:tc>
      </w:tr>
      <w:tr w:rsidR="00496480" w:rsidRPr="006E6F48" w14:paraId="13FB1FB5" w14:textId="4F43651B" w:rsidTr="007A01CF">
        <w:trPr>
          <w:trHeight w:val="561"/>
        </w:trPr>
        <w:tc>
          <w:tcPr>
            <w:tcW w:w="1691" w:type="dxa"/>
            <w:vAlign w:val="center"/>
          </w:tcPr>
          <w:p w14:paraId="58BA3702" w14:textId="449450D3"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rPr>
            </w:pPr>
            <w:r w:rsidRPr="006E6F48">
              <w:rPr>
                <w:rFonts w:ascii="Times New Roman" w:hAnsi="Times New Roman" w:cs="Times New Roman"/>
                <w:i w:val="0"/>
                <w:sz w:val="24"/>
                <w:szCs w:val="24"/>
              </w:rPr>
              <w:t>25</w:t>
            </w:r>
          </w:p>
        </w:tc>
        <w:tc>
          <w:tcPr>
            <w:tcW w:w="5670" w:type="dxa"/>
            <w:vAlign w:val="center"/>
          </w:tcPr>
          <w:p w14:paraId="7ADD39B0" w14:textId="0A7E0C69"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[a001] Предупреждение о размере журнала аудита: [</w:t>
            </w:r>
            <w:r w:rsidRPr="006E6F48">
              <w:rPr>
                <w:rFonts w:ascii="Times New Roman" w:hAnsi="Times New Roman" w:cs="Times New Roman"/>
                <w:szCs w:val="24"/>
              </w:rPr>
              <w:t>N</w:t>
            </w:r>
            <w:r w:rsidRPr="006E6F48">
              <w:rPr>
                <w:rFonts w:ascii="Times New Roman" w:hAnsi="Times New Roman" w:cs="Times New Roman"/>
                <w:szCs w:val="24"/>
                <w:lang w:val="ru-RU"/>
              </w:rPr>
              <w:t>]%</w:t>
            </w:r>
          </w:p>
        </w:tc>
        <w:tc>
          <w:tcPr>
            <w:tcW w:w="2269" w:type="dxa"/>
          </w:tcPr>
          <w:p w14:paraId="678A90CD" w14:textId="20AEBF09" w:rsidR="00496480" w:rsidRPr="006E6F48" w:rsidRDefault="00496480" w:rsidP="00496480">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496480" w:rsidRPr="006E6F48" w14:paraId="12A36A56" w14:textId="49E1FA10" w:rsidTr="007A01CF">
        <w:trPr>
          <w:trHeight w:val="561"/>
        </w:trPr>
        <w:tc>
          <w:tcPr>
            <w:tcW w:w="1691" w:type="dxa"/>
            <w:vAlign w:val="center"/>
          </w:tcPr>
          <w:p w14:paraId="1187E750" w14:textId="001F77F9"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rPr>
            </w:pPr>
            <w:r w:rsidRPr="006E6F48">
              <w:rPr>
                <w:rFonts w:ascii="Times New Roman" w:hAnsi="Times New Roman" w:cs="Times New Roman"/>
                <w:i w:val="0"/>
                <w:sz w:val="24"/>
                <w:szCs w:val="24"/>
              </w:rPr>
              <w:t>26</w:t>
            </w:r>
          </w:p>
        </w:tc>
        <w:tc>
          <w:tcPr>
            <w:tcW w:w="5670" w:type="dxa"/>
            <w:vAlign w:val="center"/>
          </w:tcPr>
          <w:p w14:paraId="25C1B0AC" w14:textId="6AE37A28"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[a003] Автоматическая очистка журнала аудита: удалено [</w:t>
            </w:r>
            <w:r w:rsidRPr="006E6F48">
              <w:rPr>
                <w:rFonts w:ascii="Times New Roman" w:hAnsi="Times New Roman" w:cs="Times New Roman"/>
                <w:szCs w:val="24"/>
              </w:rPr>
              <w:t>N</w:t>
            </w:r>
            <w:r w:rsidRPr="006E6F48">
              <w:rPr>
                <w:rFonts w:ascii="Times New Roman" w:hAnsi="Times New Roman" w:cs="Times New Roman"/>
                <w:szCs w:val="24"/>
                <w:lang w:val="ru-RU"/>
              </w:rPr>
              <w:t>] записей</w:t>
            </w:r>
          </w:p>
        </w:tc>
        <w:tc>
          <w:tcPr>
            <w:tcW w:w="2269" w:type="dxa"/>
          </w:tcPr>
          <w:p w14:paraId="7D431FBC" w14:textId="33D25215" w:rsidR="00496480" w:rsidRPr="006E6F48" w:rsidRDefault="00496480" w:rsidP="00496480">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496480" w:rsidRPr="006E6F48" w14:paraId="5D1E0CC5" w14:textId="13256D08" w:rsidTr="007A01CF">
        <w:trPr>
          <w:trHeight w:val="561"/>
        </w:trPr>
        <w:tc>
          <w:tcPr>
            <w:tcW w:w="1691" w:type="dxa"/>
            <w:vAlign w:val="center"/>
          </w:tcPr>
          <w:p w14:paraId="6F6612BE" w14:textId="2D3AEE91"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rPr>
            </w:pPr>
            <w:r w:rsidRPr="006E6F48">
              <w:rPr>
                <w:rFonts w:ascii="Times New Roman" w:hAnsi="Times New Roman" w:cs="Times New Roman"/>
                <w:i w:val="0"/>
                <w:sz w:val="24"/>
                <w:szCs w:val="24"/>
              </w:rPr>
              <w:t>27</w:t>
            </w:r>
          </w:p>
        </w:tc>
        <w:tc>
          <w:tcPr>
            <w:tcW w:w="5670" w:type="dxa"/>
            <w:vAlign w:val="center"/>
          </w:tcPr>
          <w:p w14:paraId="39E9E5B4" w14:textId="26A3CBB8"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Статус сервера: минимальный режим</w:t>
            </w:r>
          </w:p>
        </w:tc>
        <w:tc>
          <w:tcPr>
            <w:tcW w:w="2269" w:type="dxa"/>
          </w:tcPr>
          <w:p w14:paraId="1DD47798" w14:textId="74CB0E62" w:rsidR="00496480" w:rsidRPr="006E6F48" w:rsidRDefault="00496480" w:rsidP="00496480">
            <w:pPr>
              <w:tabs>
                <w:tab w:val="left" w:pos="993"/>
              </w:tabs>
              <w:ind w:right="-142" w:firstLine="0"/>
              <w:jc w:val="center"/>
              <w:rPr>
                <w:rFonts w:ascii="Times New Roman" w:hAnsi="Times New Roman" w:cs="Times New Roman"/>
                <w:szCs w:val="24"/>
                <w:lang w:val="ru-RU"/>
              </w:rPr>
            </w:pPr>
            <w:r>
              <w:rPr>
                <w:rFonts w:ascii="Times New Roman" w:hAnsi="Times New Roman" w:cs="Times New Roman"/>
                <w:szCs w:val="24"/>
                <w:lang w:val="ru-RU"/>
              </w:rPr>
              <w:t>Предупреждение</w:t>
            </w:r>
          </w:p>
        </w:tc>
      </w:tr>
      <w:tr w:rsidR="00496480" w:rsidRPr="006E6F48" w14:paraId="148C89DA" w14:textId="7AFCB1B8" w:rsidTr="007A01CF">
        <w:trPr>
          <w:trHeight w:val="561"/>
        </w:trPr>
        <w:tc>
          <w:tcPr>
            <w:tcW w:w="1691" w:type="dxa"/>
            <w:vAlign w:val="center"/>
          </w:tcPr>
          <w:p w14:paraId="274B59EF" w14:textId="56FD330E"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28</w:t>
            </w:r>
          </w:p>
        </w:tc>
        <w:tc>
          <w:tcPr>
            <w:tcW w:w="5670" w:type="dxa"/>
            <w:vAlign w:val="center"/>
          </w:tcPr>
          <w:p w14:paraId="10C5EFC8" w14:textId="2CF3BCD0" w:rsidR="00496480" w:rsidRPr="006E6F48" w:rsidRDefault="00496480" w:rsidP="001A63B6">
            <w:pPr>
              <w:ind w:left="139" w:firstLine="0"/>
              <w:jc w:val="left"/>
              <w:rPr>
                <w:rFonts w:ascii="Times New Roman" w:hAnsi="Times New Roman" w:cs="Times New Roman"/>
                <w:szCs w:val="24"/>
                <w:lang w:val="ru-RU"/>
              </w:rPr>
            </w:pPr>
            <w:r w:rsidRPr="006E6F48">
              <w:rPr>
                <w:rFonts w:ascii="Times New Roman" w:hAnsi="Times New Roman" w:cs="Times New Roman"/>
                <w:szCs w:val="24"/>
                <w:lang w:val="ru-RU"/>
              </w:rPr>
              <w:t>Статус сервера: безопасный режим</w:t>
            </w:r>
          </w:p>
        </w:tc>
        <w:tc>
          <w:tcPr>
            <w:tcW w:w="2269" w:type="dxa"/>
          </w:tcPr>
          <w:p w14:paraId="4B3AE631" w14:textId="1D9F511B" w:rsidR="00496480" w:rsidRPr="006E6F48" w:rsidRDefault="00496480" w:rsidP="00496480">
            <w:pPr>
              <w:tabs>
                <w:tab w:val="left" w:pos="993"/>
              </w:tabs>
              <w:ind w:right="-142" w:firstLine="0"/>
              <w:jc w:val="center"/>
              <w:rPr>
                <w:rFonts w:ascii="Times New Roman" w:hAnsi="Times New Roman" w:cs="Times New Roman"/>
                <w:szCs w:val="24"/>
              </w:rPr>
            </w:pPr>
            <w:r w:rsidRPr="006E6F48">
              <w:rPr>
                <w:rFonts w:ascii="Times New Roman" w:hAnsi="Times New Roman" w:cs="Times New Roman"/>
                <w:szCs w:val="24"/>
                <w:lang w:val="ru-RU"/>
              </w:rPr>
              <w:t>Успех</w:t>
            </w:r>
          </w:p>
        </w:tc>
      </w:tr>
      <w:tr w:rsidR="00496480" w:rsidRPr="006E6F48" w14:paraId="2F31D965" w14:textId="2D9DB381" w:rsidTr="007A01CF">
        <w:trPr>
          <w:trHeight w:val="561"/>
        </w:trPr>
        <w:tc>
          <w:tcPr>
            <w:tcW w:w="1691" w:type="dxa"/>
            <w:vAlign w:val="center"/>
          </w:tcPr>
          <w:p w14:paraId="196CB1E3" w14:textId="07BD225E"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29</w:t>
            </w:r>
          </w:p>
        </w:tc>
        <w:tc>
          <w:tcPr>
            <w:tcW w:w="5670" w:type="dxa"/>
            <w:vAlign w:val="center"/>
          </w:tcPr>
          <w:p w14:paraId="79F10AA2" w14:textId="03F72E9C"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Сервер [имя]: имя сервера успешно изменено на [_имя_]</w:t>
            </w:r>
          </w:p>
        </w:tc>
        <w:tc>
          <w:tcPr>
            <w:tcW w:w="2269" w:type="dxa"/>
          </w:tcPr>
          <w:p w14:paraId="15FC1D34" w14:textId="3CC3DA2F" w:rsidR="00496480" w:rsidRPr="006E6F48" w:rsidRDefault="00496480" w:rsidP="00496480">
            <w:pPr>
              <w:tabs>
                <w:tab w:val="left" w:pos="993"/>
              </w:tabs>
              <w:ind w:right="-142" w:firstLine="0"/>
              <w:jc w:val="center"/>
              <w:rPr>
                <w:rFonts w:ascii="Times New Roman" w:hAnsi="Times New Roman" w:cs="Times New Roman"/>
                <w:szCs w:val="24"/>
              </w:rPr>
            </w:pPr>
            <w:r w:rsidRPr="006E6F48">
              <w:rPr>
                <w:rFonts w:ascii="Times New Roman" w:hAnsi="Times New Roman" w:cs="Times New Roman"/>
                <w:szCs w:val="24"/>
                <w:lang w:val="ru-RU"/>
              </w:rPr>
              <w:t>Успех</w:t>
            </w:r>
          </w:p>
        </w:tc>
      </w:tr>
      <w:tr w:rsidR="00496480" w:rsidRPr="006E6F48" w14:paraId="01BB02A0" w14:textId="03F9165B" w:rsidTr="007A01CF">
        <w:trPr>
          <w:trHeight w:val="561"/>
        </w:trPr>
        <w:tc>
          <w:tcPr>
            <w:tcW w:w="1691" w:type="dxa"/>
            <w:vAlign w:val="center"/>
          </w:tcPr>
          <w:p w14:paraId="0D7B0E67" w14:textId="4DE7E883"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30</w:t>
            </w:r>
          </w:p>
        </w:tc>
        <w:tc>
          <w:tcPr>
            <w:tcW w:w="5670" w:type="dxa"/>
            <w:vAlign w:val="center"/>
          </w:tcPr>
          <w:p w14:paraId="44E43466" w14:textId="409609CD"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Сервер [имя]: IP-адрес сервера успешно изменен</w:t>
            </w:r>
          </w:p>
        </w:tc>
        <w:tc>
          <w:tcPr>
            <w:tcW w:w="2269" w:type="dxa"/>
          </w:tcPr>
          <w:p w14:paraId="05DB58F5" w14:textId="5702D750"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6C8FFAE5" w14:textId="4AF075D0" w:rsidTr="007A01CF">
        <w:trPr>
          <w:trHeight w:val="561"/>
        </w:trPr>
        <w:tc>
          <w:tcPr>
            <w:tcW w:w="1691" w:type="dxa"/>
            <w:vAlign w:val="center"/>
          </w:tcPr>
          <w:p w14:paraId="211289BC" w14:textId="6E6604E1"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31</w:t>
            </w:r>
          </w:p>
        </w:tc>
        <w:tc>
          <w:tcPr>
            <w:tcW w:w="5670" w:type="dxa"/>
            <w:vAlign w:val="center"/>
          </w:tcPr>
          <w:p w14:paraId="5F3AC477" w14:textId="230AE9BD"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Сервер [имя]: тип сервера успешно изменен</w:t>
            </w:r>
          </w:p>
        </w:tc>
        <w:tc>
          <w:tcPr>
            <w:tcW w:w="2269" w:type="dxa"/>
          </w:tcPr>
          <w:p w14:paraId="05E478FE" w14:textId="74B5AAAF"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493386EF" w14:textId="2902663E" w:rsidTr="007A01CF">
        <w:trPr>
          <w:trHeight w:val="561"/>
        </w:trPr>
        <w:tc>
          <w:tcPr>
            <w:tcW w:w="1691" w:type="dxa"/>
            <w:vAlign w:val="center"/>
          </w:tcPr>
          <w:p w14:paraId="5860CB32" w14:textId="68B3DDFD"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32</w:t>
            </w:r>
          </w:p>
        </w:tc>
        <w:tc>
          <w:tcPr>
            <w:tcW w:w="5670" w:type="dxa"/>
            <w:vAlign w:val="center"/>
          </w:tcPr>
          <w:p w14:paraId="1460308E" w14:textId="7861F029"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Пользователи: получено [N] записей</w:t>
            </w:r>
          </w:p>
        </w:tc>
        <w:tc>
          <w:tcPr>
            <w:tcW w:w="2269" w:type="dxa"/>
          </w:tcPr>
          <w:p w14:paraId="5C191451" w14:textId="60474702"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00A98513" w14:textId="492D3F51" w:rsidTr="007A01CF">
        <w:trPr>
          <w:trHeight w:val="561"/>
        </w:trPr>
        <w:tc>
          <w:tcPr>
            <w:tcW w:w="1691" w:type="dxa"/>
            <w:vAlign w:val="center"/>
          </w:tcPr>
          <w:p w14:paraId="700C85BB" w14:textId="33B8D4AF"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33</w:t>
            </w:r>
          </w:p>
        </w:tc>
        <w:tc>
          <w:tcPr>
            <w:tcW w:w="5670" w:type="dxa"/>
            <w:vAlign w:val="center"/>
          </w:tcPr>
          <w:p w14:paraId="2B73484D" w14:textId="297C0A25"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Роли: получено [N] записей</w:t>
            </w:r>
          </w:p>
        </w:tc>
        <w:tc>
          <w:tcPr>
            <w:tcW w:w="2269" w:type="dxa"/>
          </w:tcPr>
          <w:p w14:paraId="67E2E2BC" w14:textId="169DEEEE"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6A27225A" w14:textId="06213E1C" w:rsidTr="007A01CF">
        <w:trPr>
          <w:trHeight w:val="561"/>
        </w:trPr>
        <w:tc>
          <w:tcPr>
            <w:tcW w:w="1691" w:type="dxa"/>
            <w:vAlign w:val="center"/>
          </w:tcPr>
          <w:p w14:paraId="21E1D37E" w14:textId="3C95EB01"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34</w:t>
            </w:r>
          </w:p>
        </w:tc>
        <w:tc>
          <w:tcPr>
            <w:tcW w:w="5670" w:type="dxa"/>
            <w:vAlign w:val="center"/>
          </w:tcPr>
          <w:p w14:paraId="6F7B598B" w14:textId="43E3F0DC"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Права доступа: получено [N] записей</w:t>
            </w:r>
          </w:p>
        </w:tc>
        <w:tc>
          <w:tcPr>
            <w:tcW w:w="2269" w:type="dxa"/>
          </w:tcPr>
          <w:p w14:paraId="44587CA8" w14:textId="1A9BFDF1"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0EB27575" w14:textId="11B3139F" w:rsidTr="007A01CF">
        <w:trPr>
          <w:trHeight w:val="561"/>
        </w:trPr>
        <w:tc>
          <w:tcPr>
            <w:tcW w:w="1691" w:type="dxa"/>
            <w:vAlign w:val="center"/>
          </w:tcPr>
          <w:p w14:paraId="56A825DB" w14:textId="674D92F5"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35</w:t>
            </w:r>
          </w:p>
        </w:tc>
        <w:tc>
          <w:tcPr>
            <w:tcW w:w="5670" w:type="dxa"/>
            <w:vAlign w:val="center"/>
          </w:tcPr>
          <w:p w14:paraId="0BC138F3" w14:textId="6D69CE1B"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Файлы: получено [N] записей</w:t>
            </w:r>
          </w:p>
        </w:tc>
        <w:tc>
          <w:tcPr>
            <w:tcW w:w="2269" w:type="dxa"/>
          </w:tcPr>
          <w:p w14:paraId="1E048565" w14:textId="0F14CD8F"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r w:rsidR="00496480" w:rsidRPr="006E6F48" w14:paraId="397EEEC8" w14:textId="2E7E23DF" w:rsidTr="007A01CF">
        <w:trPr>
          <w:trHeight w:val="561"/>
        </w:trPr>
        <w:tc>
          <w:tcPr>
            <w:tcW w:w="1691" w:type="dxa"/>
            <w:vAlign w:val="center"/>
          </w:tcPr>
          <w:p w14:paraId="0A59E23A" w14:textId="2B023726" w:rsidR="00496480" w:rsidRPr="006E6F48" w:rsidRDefault="00496480" w:rsidP="00496480">
            <w:pPr>
              <w:pStyle w:val="TableParagraph"/>
              <w:spacing w:line="256" w:lineRule="exact"/>
              <w:ind w:left="294" w:right="131" w:hanging="284"/>
              <w:jc w:val="center"/>
              <w:rPr>
                <w:rFonts w:ascii="Times New Roman" w:hAnsi="Times New Roman" w:cs="Times New Roman"/>
                <w:i w:val="0"/>
                <w:sz w:val="24"/>
                <w:szCs w:val="24"/>
                <w:lang w:val="ru-RU"/>
              </w:rPr>
            </w:pPr>
            <w:r>
              <w:rPr>
                <w:rFonts w:ascii="Times New Roman" w:hAnsi="Times New Roman" w:cs="Times New Roman"/>
                <w:i w:val="0"/>
                <w:sz w:val="24"/>
                <w:szCs w:val="24"/>
                <w:lang w:val="ru-RU"/>
              </w:rPr>
              <w:t>36</w:t>
            </w:r>
          </w:p>
        </w:tc>
        <w:tc>
          <w:tcPr>
            <w:tcW w:w="5670" w:type="dxa"/>
            <w:vAlign w:val="center"/>
          </w:tcPr>
          <w:p w14:paraId="354880B8" w14:textId="2C1EA238" w:rsidR="00496480" w:rsidRPr="007A01CF" w:rsidRDefault="00496480" w:rsidP="001A63B6">
            <w:pPr>
              <w:ind w:left="139" w:firstLine="0"/>
              <w:jc w:val="left"/>
              <w:rPr>
                <w:rFonts w:ascii="Times New Roman" w:hAnsi="Times New Roman" w:cs="Times New Roman"/>
                <w:szCs w:val="24"/>
                <w:lang w:val="ru-RU"/>
              </w:rPr>
            </w:pPr>
            <w:r w:rsidRPr="007A01CF">
              <w:rPr>
                <w:rFonts w:ascii="Times New Roman" w:hAnsi="Times New Roman" w:cs="Times New Roman"/>
                <w:szCs w:val="24"/>
                <w:lang w:val="ru-RU"/>
              </w:rPr>
              <w:t>Журнал аудита: получено [N] записей</w:t>
            </w:r>
          </w:p>
        </w:tc>
        <w:tc>
          <w:tcPr>
            <w:tcW w:w="2269" w:type="dxa"/>
          </w:tcPr>
          <w:p w14:paraId="3832F3FC" w14:textId="2E420BD2" w:rsidR="00496480" w:rsidRPr="006E6F48" w:rsidRDefault="00496480" w:rsidP="00496480">
            <w:pPr>
              <w:tabs>
                <w:tab w:val="left" w:pos="993"/>
              </w:tabs>
              <w:ind w:right="-142" w:firstLine="0"/>
              <w:jc w:val="center"/>
              <w:rPr>
                <w:rFonts w:ascii="Times New Roman" w:hAnsi="Times New Roman" w:cs="Times New Roman"/>
                <w:color w:val="A31515"/>
                <w:szCs w:val="24"/>
              </w:rPr>
            </w:pPr>
            <w:r w:rsidRPr="006E6F48">
              <w:rPr>
                <w:rFonts w:ascii="Times New Roman" w:hAnsi="Times New Roman" w:cs="Times New Roman"/>
                <w:szCs w:val="24"/>
                <w:lang w:val="ru-RU"/>
              </w:rPr>
              <w:t>Успех</w:t>
            </w:r>
          </w:p>
        </w:tc>
      </w:tr>
    </w:tbl>
    <w:p w14:paraId="1D89CC7F" w14:textId="35882360" w:rsidR="004C523C" w:rsidRDefault="004C523C" w:rsidP="004C523C">
      <w:pPr>
        <w:pStyle w:val="1"/>
        <w:ind w:left="567" w:right="1" w:hanging="567"/>
        <w:rPr>
          <w:rFonts w:ascii="Times New Roman" w:hAnsi="Times New Roman"/>
          <w:sz w:val="28"/>
          <w:szCs w:val="28"/>
        </w:rPr>
      </w:pPr>
      <w:bookmarkStart w:id="166" w:name="_Toc147925169"/>
      <w:bookmarkStart w:id="167" w:name="_Toc147927657"/>
      <w:bookmarkStart w:id="168" w:name="_Toc149055477"/>
      <w:bookmarkStart w:id="169" w:name="_Toc405876891"/>
      <w:bookmarkStart w:id="170" w:name="_Toc519512416"/>
      <w:r w:rsidRPr="00CE4443">
        <w:rPr>
          <w:rFonts w:ascii="Times New Roman" w:hAnsi="Times New Roman"/>
          <w:sz w:val="28"/>
          <w:szCs w:val="28"/>
        </w:rPr>
        <w:lastRenderedPageBreak/>
        <w:t>Обновление программного обеспечения</w:t>
      </w:r>
      <w:bookmarkEnd w:id="166"/>
      <w:bookmarkEnd w:id="167"/>
      <w:bookmarkEnd w:id="168"/>
    </w:p>
    <w:p w14:paraId="20A2E61B" w14:textId="65EA5EE5" w:rsidR="004C523C" w:rsidRDefault="004C523C" w:rsidP="004C523C">
      <w:pPr>
        <w:spacing w:line="276" w:lineRule="auto"/>
        <w:rPr>
          <w:rFonts w:eastAsia="Arial"/>
          <w:lang w:eastAsia="en-US"/>
        </w:rPr>
      </w:pPr>
      <w:r>
        <w:rPr>
          <w:rFonts w:eastAsia="Arial"/>
          <w:lang w:eastAsia="en-US"/>
        </w:rPr>
        <w:t>При выпуске критических обновлений, влияющих на безопасность ПО контроллера «МТК-30.КП», разработчик информирует пользователей согласованным способом (п.5.3 документ «</w:t>
      </w:r>
      <w:r w:rsidRPr="004C7571">
        <w:rPr>
          <w:rFonts w:eastAsia="Arial"/>
          <w:lang w:eastAsia="en-US"/>
        </w:rPr>
        <w:t xml:space="preserve">Средства защиты информации для </w:t>
      </w:r>
      <w:r>
        <w:rPr>
          <w:rFonts w:eastAsia="Arial"/>
          <w:lang w:eastAsia="en-US"/>
        </w:rPr>
        <w:t>ПТК</w:t>
      </w:r>
      <w:r w:rsidRPr="004C7571">
        <w:rPr>
          <w:rFonts w:eastAsia="Arial"/>
          <w:lang w:eastAsia="en-US"/>
        </w:rPr>
        <w:t xml:space="preserve"> «</w:t>
      </w:r>
      <w:r>
        <w:rPr>
          <w:rFonts w:eastAsia="Arial"/>
          <w:lang w:eastAsia="en-US"/>
        </w:rPr>
        <w:t>Систел». Формуляр. RU.АДМШ.421457-45</w:t>
      </w:r>
      <w:r w:rsidRPr="004C7571">
        <w:rPr>
          <w:rFonts w:eastAsia="Arial"/>
          <w:lang w:eastAsia="en-US"/>
        </w:rPr>
        <w:t xml:space="preserve"> 30 01</w:t>
      </w:r>
      <w:r>
        <w:rPr>
          <w:rFonts w:eastAsia="Arial"/>
          <w:lang w:eastAsia="en-US"/>
        </w:rPr>
        <w:t>).</w:t>
      </w:r>
    </w:p>
    <w:p w14:paraId="246267F6" w14:textId="77777777" w:rsidR="004C523C" w:rsidRPr="00D14C02" w:rsidRDefault="004C523C" w:rsidP="004C523C">
      <w:pPr>
        <w:spacing w:line="276" w:lineRule="auto"/>
        <w:rPr>
          <w:rFonts w:eastAsia="Arial"/>
          <w:lang w:eastAsia="en-US"/>
        </w:rPr>
      </w:pPr>
      <w:r w:rsidRPr="00D14C02">
        <w:rPr>
          <w:rFonts w:eastAsia="Arial"/>
          <w:lang w:eastAsia="en-US"/>
        </w:rPr>
        <w:t xml:space="preserve">Проверка администратором полученных обновлений и корректности их применения должна проводиться при помощи </w:t>
      </w:r>
      <w:r>
        <w:rPr>
          <w:rFonts w:eastAsia="Arial"/>
          <w:lang w:eastAsia="en-US"/>
        </w:rPr>
        <w:t>программы ФИКС 2.0.2</w:t>
      </w:r>
      <w:r w:rsidRPr="00D14C02">
        <w:rPr>
          <w:rFonts w:eastAsia="Arial"/>
          <w:lang w:eastAsia="en-US"/>
        </w:rPr>
        <w:t>.</w:t>
      </w:r>
    </w:p>
    <w:p w14:paraId="6E3B0D26" w14:textId="77777777" w:rsidR="004C523C" w:rsidRPr="00D14C02" w:rsidRDefault="004C523C" w:rsidP="004C523C">
      <w:pPr>
        <w:spacing w:line="276" w:lineRule="auto"/>
        <w:rPr>
          <w:rFonts w:eastAsia="Arial"/>
          <w:lang w:eastAsia="en-US"/>
        </w:rPr>
      </w:pPr>
      <w:r w:rsidRPr="00D14C02">
        <w:rPr>
          <w:rFonts w:eastAsia="Arial"/>
          <w:lang w:eastAsia="en-US"/>
        </w:rPr>
        <w:t>В случае обнаружения «посторонних» (незарегистрированных) программ, нарушения целостности программного обеспечения, работа должна быть прекращена. По данному факту должно быть проведено служебное расследование комиссией и организованы работы по анализу и ликвидации негативных последствий данного нарушения.</w:t>
      </w:r>
    </w:p>
    <w:p w14:paraId="6A746144" w14:textId="283FD491" w:rsidR="004C523C" w:rsidRDefault="004C523C" w:rsidP="004C523C">
      <w:pPr>
        <w:spacing w:line="276" w:lineRule="auto"/>
        <w:rPr>
          <w:rFonts w:eastAsia="Arial"/>
          <w:lang w:eastAsia="en-US"/>
        </w:rPr>
      </w:pPr>
      <w:r w:rsidRPr="00D14C02">
        <w:rPr>
          <w:rFonts w:eastAsia="Arial"/>
          <w:lang w:eastAsia="en-US"/>
        </w:rPr>
        <w:t xml:space="preserve">Выполнение обновления осуществляется в соответствии с порядком </w:t>
      </w:r>
      <w:r w:rsidR="00725ED1">
        <w:rPr>
          <w:rFonts w:eastAsia="Arial"/>
          <w:lang w:eastAsia="en-US"/>
        </w:rPr>
        <w:t>обновления ПО.</w:t>
      </w:r>
      <w:r w:rsidRPr="00D14C02">
        <w:rPr>
          <w:rFonts w:eastAsia="Arial"/>
          <w:lang w:eastAsia="en-US"/>
        </w:rPr>
        <w:t xml:space="preserve"> </w:t>
      </w:r>
    </w:p>
    <w:p w14:paraId="06FB9C8F" w14:textId="77777777" w:rsidR="00725ED1" w:rsidRPr="004238C1" w:rsidRDefault="00725ED1" w:rsidP="00725ED1">
      <w:pPr>
        <w:pStyle w:val="20"/>
        <w:spacing w:before="120" w:after="120" w:line="240" w:lineRule="auto"/>
        <w:rPr>
          <w:sz w:val="26"/>
          <w:szCs w:val="26"/>
        </w:rPr>
      </w:pPr>
      <w:bookmarkStart w:id="171" w:name="_Toc149055478"/>
      <w:r w:rsidRPr="004238C1">
        <w:rPr>
          <w:sz w:val="26"/>
          <w:szCs w:val="26"/>
        </w:rPr>
        <w:t>ПОРЯДОК ОБНОВЛЕНИЯ ПРОГРАММНОГО ОБЕСПЕЧЕНИЯ</w:t>
      </w:r>
      <w:bookmarkEnd w:id="171"/>
    </w:p>
    <w:p w14:paraId="7F7CE03C" w14:textId="210C223A" w:rsidR="009D40F0" w:rsidRDefault="009D40F0" w:rsidP="00DE49E1">
      <w:pPr>
        <w:numPr>
          <w:ilvl w:val="0"/>
          <w:numId w:val="81"/>
        </w:numPr>
        <w:spacing w:after="160" w:line="276" w:lineRule="auto"/>
        <w:contextualSpacing/>
        <w:jc w:val="left"/>
        <w:rPr>
          <w:rFonts w:eastAsia="Calibri"/>
          <w:szCs w:val="22"/>
          <w:lang w:eastAsia="en-US"/>
        </w:rPr>
      </w:pPr>
      <w:r>
        <w:rPr>
          <w:rFonts w:eastAsia="Calibri"/>
          <w:szCs w:val="22"/>
          <w:lang w:eastAsia="en-US"/>
        </w:rPr>
        <w:t>Обновления передаются Организации согласованным способом на</w:t>
      </w:r>
      <w:r w:rsidR="00725ED1" w:rsidRPr="003D4747">
        <w:rPr>
          <w:rFonts w:eastAsia="Calibri"/>
          <w:szCs w:val="22"/>
          <w:lang w:eastAsia="en-US"/>
        </w:rPr>
        <w:t xml:space="preserve"> </w:t>
      </w:r>
      <w:r>
        <w:rPr>
          <w:rFonts w:eastAsia="Calibri"/>
          <w:szCs w:val="22"/>
          <w:lang w:val="en-US" w:eastAsia="en-US"/>
        </w:rPr>
        <w:t>CD</w:t>
      </w:r>
      <w:r w:rsidRPr="009D40F0">
        <w:rPr>
          <w:rFonts w:eastAsia="Calibri"/>
          <w:szCs w:val="22"/>
          <w:lang w:eastAsia="en-US"/>
        </w:rPr>
        <w:t>-</w:t>
      </w:r>
      <w:r w:rsidR="00725ED1" w:rsidRPr="003D4747">
        <w:rPr>
          <w:rFonts w:eastAsia="Calibri"/>
          <w:szCs w:val="22"/>
          <w:lang w:eastAsia="en-US"/>
        </w:rPr>
        <w:t>диск</w:t>
      </w:r>
      <w:r>
        <w:rPr>
          <w:rFonts w:eastAsia="Calibri"/>
          <w:szCs w:val="22"/>
          <w:lang w:eastAsia="en-US"/>
        </w:rPr>
        <w:t>е</w:t>
      </w:r>
      <w:r w:rsidR="00725ED1" w:rsidRPr="003D4747">
        <w:rPr>
          <w:rFonts w:eastAsia="Calibri"/>
          <w:szCs w:val="22"/>
          <w:lang w:eastAsia="en-US"/>
        </w:rPr>
        <w:t xml:space="preserve">, </w:t>
      </w:r>
      <w:r>
        <w:rPr>
          <w:rFonts w:eastAsia="Calibri"/>
          <w:szCs w:val="22"/>
          <w:lang w:eastAsia="en-US"/>
        </w:rPr>
        <w:t>который содержит</w:t>
      </w:r>
      <w:r w:rsidR="00725ED1" w:rsidRPr="003D4747">
        <w:rPr>
          <w:rFonts w:eastAsia="Calibri"/>
          <w:szCs w:val="22"/>
          <w:lang w:eastAsia="en-US"/>
        </w:rPr>
        <w:t xml:space="preserve"> установочные </w:t>
      </w:r>
      <w:r>
        <w:rPr>
          <w:rFonts w:eastAsia="Calibri"/>
          <w:szCs w:val="22"/>
          <w:lang w:eastAsia="en-US"/>
        </w:rPr>
        <w:t>архивы обновлений и</w:t>
      </w:r>
      <w:r w:rsidRPr="009D40F0">
        <w:rPr>
          <w:rFonts w:eastAsia="Calibri"/>
          <w:szCs w:val="22"/>
          <w:lang w:eastAsia="en-US"/>
        </w:rPr>
        <w:t xml:space="preserve"> </w:t>
      </w:r>
      <w:r>
        <w:rPr>
          <w:rFonts w:eastAsia="Calibri"/>
          <w:szCs w:val="22"/>
          <w:lang w:eastAsia="en-US"/>
        </w:rPr>
        <w:t>установочный ключ.</w:t>
      </w:r>
    </w:p>
    <w:p w14:paraId="3667B384" w14:textId="1B2A84A7" w:rsidR="00725ED1" w:rsidRPr="009D40F0" w:rsidRDefault="009D40F0" w:rsidP="009D40F0">
      <w:pPr>
        <w:pBdr>
          <w:top w:val="single" w:sz="4" w:space="1" w:color="auto"/>
          <w:left w:val="single" w:sz="4" w:space="4" w:color="auto"/>
          <w:bottom w:val="single" w:sz="4" w:space="1" w:color="auto"/>
          <w:right w:val="single" w:sz="4" w:space="4" w:color="auto"/>
        </w:pBdr>
        <w:shd w:val="clear" w:color="auto" w:fill="BFBFBF"/>
        <w:spacing w:after="120" w:line="276" w:lineRule="auto"/>
        <w:ind w:firstLine="0"/>
        <w:rPr>
          <w:bCs/>
          <w:color w:val="000000"/>
        </w:rPr>
      </w:pPr>
      <w:r w:rsidRPr="009D40F0">
        <w:rPr>
          <w:rFonts w:eastAsia="Calibri"/>
          <w:szCs w:val="22"/>
          <w:u w:val="single"/>
          <w:lang w:eastAsia="en-US"/>
        </w:rPr>
        <w:t>ВАЖНО:</w:t>
      </w:r>
      <w:r w:rsidR="00725ED1" w:rsidRPr="009D40F0">
        <w:rPr>
          <w:bCs/>
          <w:color w:val="000000"/>
        </w:rPr>
        <w:t xml:space="preserve"> </w:t>
      </w:r>
      <w:r>
        <w:rPr>
          <w:bCs/>
          <w:color w:val="000000"/>
          <w:lang w:val="en-US"/>
        </w:rPr>
        <w:t>CD</w:t>
      </w:r>
      <w:r>
        <w:rPr>
          <w:bCs/>
          <w:color w:val="000000"/>
        </w:rPr>
        <w:t xml:space="preserve">-диск с обновлениями содержит </w:t>
      </w:r>
      <w:r w:rsidR="00725ED1" w:rsidRPr="009D40F0">
        <w:rPr>
          <w:bCs/>
          <w:color w:val="000000"/>
        </w:rPr>
        <w:t>контрольные суммы</w:t>
      </w:r>
      <w:r>
        <w:rPr>
          <w:bCs/>
          <w:color w:val="000000"/>
        </w:rPr>
        <w:t xml:space="preserve"> архивов обновлений. Перед </w:t>
      </w:r>
      <w:r w:rsidR="00B42B6C">
        <w:rPr>
          <w:bCs/>
          <w:color w:val="000000"/>
        </w:rPr>
        <w:t xml:space="preserve">установкой </w:t>
      </w:r>
      <w:r>
        <w:rPr>
          <w:bCs/>
          <w:color w:val="000000"/>
        </w:rPr>
        <w:t xml:space="preserve">обновлений необходимо проконтролировать контрольные суммы с помощью ПО ФИКС 2.0.2 </w:t>
      </w:r>
    </w:p>
    <w:p w14:paraId="1C7B5370" w14:textId="3CC81A04" w:rsidR="00B42B6C" w:rsidRPr="00B42B6C" w:rsidRDefault="00B42B6C" w:rsidP="00DE49E1">
      <w:pPr>
        <w:numPr>
          <w:ilvl w:val="0"/>
          <w:numId w:val="81"/>
        </w:numPr>
        <w:spacing w:after="160" w:line="276" w:lineRule="auto"/>
        <w:contextualSpacing/>
        <w:jc w:val="left"/>
        <w:rPr>
          <w:rFonts w:eastAsia="Calibri"/>
          <w:szCs w:val="22"/>
          <w:lang w:eastAsia="en-US"/>
        </w:rPr>
      </w:pPr>
      <w:r>
        <w:t>В режиме командное окно войти в программную среду контроллера под учётной записью</w:t>
      </w:r>
      <w:r w:rsidRPr="00B42B6C">
        <w:rPr>
          <w:rFonts w:ascii="Courier New" w:hAnsi="Courier New" w:cs="Courier New"/>
        </w:rPr>
        <w:t xml:space="preserve"> issadmin</w:t>
      </w:r>
    </w:p>
    <w:p w14:paraId="1E454A89" w14:textId="74B63056" w:rsidR="00725ED1" w:rsidRPr="003254F6" w:rsidRDefault="00B42B6C" w:rsidP="00DE49E1">
      <w:pPr>
        <w:numPr>
          <w:ilvl w:val="0"/>
          <w:numId w:val="81"/>
        </w:numPr>
        <w:spacing w:after="160" w:line="276" w:lineRule="auto"/>
        <w:contextualSpacing/>
        <w:jc w:val="left"/>
        <w:rPr>
          <w:rFonts w:eastAsia="Calibri"/>
          <w:szCs w:val="22"/>
          <w:lang w:eastAsia="en-US"/>
        </w:rPr>
      </w:pPr>
      <w:r>
        <w:t>А</w:t>
      </w:r>
      <w:r w:rsidR="00725ED1">
        <w:t>рхив с дистрибутивом и файл</w:t>
      </w:r>
      <w:r>
        <w:t>ом</w:t>
      </w:r>
      <w:r w:rsidR="00725ED1">
        <w:t xml:space="preserve"> </w:t>
      </w:r>
      <w:r>
        <w:t xml:space="preserve">и установочным </w:t>
      </w:r>
      <w:r w:rsidR="00725ED1">
        <w:t xml:space="preserve">ключом </w:t>
      </w:r>
      <w:r>
        <w:t>следует разместить</w:t>
      </w:r>
      <w:r w:rsidR="00725ED1" w:rsidRPr="004E6329">
        <w:t xml:space="preserve"> </w:t>
      </w:r>
      <w:r>
        <w:t>в структуре</w:t>
      </w:r>
      <w:r w:rsidR="00725ED1" w:rsidRPr="004E6329">
        <w:t xml:space="preserve"> каталогов пользователя </w:t>
      </w:r>
      <w:r w:rsidR="00725ED1" w:rsidRPr="004E6329">
        <w:rPr>
          <w:rFonts w:ascii="Courier New" w:hAnsi="Courier New" w:cs="Courier New"/>
        </w:rPr>
        <w:t>issadmin</w:t>
      </w:r>
      <w:r>
        <w:t>.</w:t>
      </w:r>
    </w:p>
    <w:p w14:paraId="0BA83560" w14:textId="44385EDA" w:rsidR="00725ED1" w:rsidRPr="003254F6" w:rsidRDefault="00B42B6C" w:rsidP="00DE49E1">
      <w:pPr>
        <w:numPr>
          <w:ilvl w:val="0"/>
          <w:numId w:val="81"/>
        </w:numPr>
        <w:spacing w:after="160" w:line="276" w:lineRule="auto"/>
        <w:contextualSpacing/>
        <w:jc w:val="left"/>
        <w:rPr>
          <w:rFonts w:eastAsia="Calibri"/>
          <w:szCs w:val="22"/>
          <w:lang w:eastAsia="en-US"/>
        </w:rPr>
      </w:pPr>
      <w:r>
        <w:t>Запустить</w:t>
      </w:r>
      <w:r w:rsidR="00725ED1" w:rsidRPr="004E6329">
        <w:t xml:space="preserve"> утилиту, которая распаковывает архив с дистрибутивом</w:t>
      </w:r>
      <w:r w:rsidR="002F5135">
        <w:t>. При этом автоматически</w:t>
      </w:r>
      <w:r w:rsidR="00725ED1" w:rsidRPr="004E6329" w:rsidDel="00525D5F">
        <w:t xml:space="preserve"> </w:t>
      </w:r>
      <w:r w:rsidR="00725ED1" w:rsidRPr="004E6329">
        <w:t>запуска</w:t>
      </w:r>
      <w:r w:rsidR="002F5135">
        <w:t>ется</w:t>
      </w:r>
      <w:r w:rsidR="00725ED1" w:rsidRPr="004E6329">
        <w:t xml:space="preserve"> се</w:t>
      </w:r>
      <w:r w:rsidR="002F5135">
        <w:t>рвис установки обновления</w:t>
      </w:r>
      <w:r w:rsidR="00725ED1" w:rsidRPr="004E6329">
        <w:t>.</w:t>
      </w:r>
    </w:p>
    <w:p w14:paraId="4F145687" w14:textId="19EE4AE4" w:rsidR="00725ED1" w:rsidRPr="003254F6" w:rsidRDefault="00725ED1" w:rsidP="00DE49E1">
      <w:pPr>
        <w:numPr>
          <w:ilvl w:val="0"/>
          <w:numId w:val="81"/>
        </w:numPr>
        <w:spacing w:after="160" w:line="276" w:lineRule="auto"/>
        <w:contextualSpacing/>
        <w:jc w:val="left"/>
        <w:rPr>
          <w:rFonts w:eastAsia="Calibri"/>
          <w:szCs w:val="22"/>
          <w:lang w:eastAsia="en-US"/>
        </w:rPr>
      </w:pPr>
      <w:r>
        <w:t xml:space="preserve">Этот сервис </w:t>
      </w:r>
      <w:r w:rsidRPr="004E6329">
        <w:t xml:space="preserve">останавливает </w:t>
      </w:r>
      <w:r w:rsidR="002F5135">
        <w:t xml:space="preserve">службы </w:t>
      </w:r>
      <w:r w:rsidRPr="004E6329">
        <w:t>МЗИ, перемонтирует соответствующий раздел файловой системы</w:t>
      </w:r>
      <w:r>
        <w:t xml:space="preserve"> в режиме с разрешенной записью и</w:t>
      </w:r>
      <w:r w:rsidRPr="003254F6">
        <w:t xml:space="preserve"> </w:t>
      </w:r>
      <w:r>
        <w:t>запускает программу</w:t>
      </w:r>
      <w:r w:rsidRPr="004E6329">
        <w:t xml:space="preserve"> </w:t>
      </w:r>
      <w:r w:rsidRPr="004E6329">
        <w:rPr>
          <w:rFonts w:ascii="Courier New" w:hAnsi="Courier New" w:cs="Courier New"/>
        </w:rPr>
        <w:t>issRecovery</w:t>
      </w:r>
      <w:r>
        <w:t>.</w:t>
      </w:r>
      <w:r w:rsidRPr="004E6329">
        <w:t xml:space="preserve"> которая восстанавливает новое ПО из архива на место старого.</w:t>
      </w:r>
    </w:p>
    <w:p w14:paraId="5A484ACA" w14:textId="2DDDD728" w:rsidR="00725ED1" w:rsidRPr="003254F6" w:rsidRDefault="00725ED1" w:rsidP="00DE49E1">
      <w:pPr>
        <w:numPr>
          <w:ilvl w:val="0"/>
          <w:numId w:val="81"/>
        </w:numPr>
        <w:spacing w:after="160" w:line="276" w:lineRule="auto"/>
        <w:contextualSpacing/>
        <w:jc w:val="left"/>
        <w:rPr>
          <w:rFonts w:eastAsia="Calibri"/>
          <w:szCs w:val="22"/>
          <w:lang w:eastAsia="en-US"/>
        </w:rPr>
      </w:pPr>
      <w:r w:rsidRPr="004E6329">
        <w:t xml:space="preserve">Программа </w:t>
      </w:r>
      <w:r w:rsidRPr="004E6329">
        <w:rPr>
          <w:rFonts w:ascii="Courier New" w:hAnsi="Courier New" w:cs="Courier New"/>
        </w:rPr>
        <w:t>issRecovery</w:t>
      </w:r>
      <w:r>
        <w:t xml:space="preserve"> </w:t>
      </w:r>
      <w:r w:rsidRPr="004E6329">
        <w:t xml:space="preserve">восстанавливает содержащиеся в архиве файлы. Для этого программа проверяет контрольную сумму каждой записи, копирует из архива </w:t>
      </w:r>
      <w:r w:rsidR="002F5135">
        <w:t>содержимое</w:t>
      </w:r>
      <w:r w:rsidRPr="004E6329">
        <w:t xml:space="preserve"> файла по указанному пути, восстанавливает владельца файла и права доступа к нему. О результате восстановления архива в лог аудита запи</w:t>
      </w:r>
      <w:r>
        <w:t>сывается специальное сообщение.</w:t>
      </w:r>
    </w:p>
    <w:p w14:paraId="226A07BE" w14:textId="5677B3D8" w:rsidR="00725ED1" w:rsidRPr="003254F6" w:rsidRDefault="00725ED1" w:rsidP="00DE49E1">
      <w:pPr>
        <w:numPr>
          <w:ilvl w:val="0"/>
          <w:numId w:val="81"/>
        </w:numPr>
        <w:spacing w:after="160" w:line="276" w:lineRule="auto"/>
        <w:contextualSpacing/>
        <w:jc w:val="left"/>
        <w:rPr>
          <w:rFonts w:eastAsia="Calibri"/>
          <w:szCs w:val="22"/>
          <w:lang w:eastAsia="en-US"/>
        </w:rPr>
      </w:pPr>
      <w:r>
        <w:t>После восстановления файлов</w:t>
      </w:r>
      <w:r w:rsidRPr="004E6329">
        <w:t xml:space="preserve"> </w:t>
      </w:r>
      <w:r w:rsidR="002F5135">
        <w:t xml:space="preserve">установочная </w:t>
      </w:r>
      <w:r w:rsidRPr="004E6329">
        <w:t xml:space="preserve">программа вычисляет новые контрольные суммы </w:t>
      </w:r>
      <w:r w:rsidR="002F5135">
        <w:t>по алгоритму контроля целостности МЗИ</w:t>
      </w:r>
    </w:p>
    <w:p w14:paraId="58B7CE20" w14:textId="77777777" w:rsidR="00725ED1" w:rsidRPr="003254F6" w:rsidRDefault="00725ED1" w:rsidP="00DE49E1">
      <w:pPr>
        <w:numPr>
          <w:ilvl w:val="0"/>
          <w:numId w:val="81"/>
        </w:numPr>
        <w:spacing w:after="160" w:line="276" w:lineRule="auto"/>
        <w:contextualSpacing/>
        <w:jc w:val="left"/>
        <w:rPr>
          <w:rFonts w:eastAsia="Calibri"/>
          <w:szCs w:val="22"/>
          <w:lang w:eastAsia="en-US"/>
        </w:rPr>
      </w:pPr>
      <w:r>
        <w:t xml:space="preserve">Затем </w:t>
      </w:r>
      <w:r w:rsidRPr="004E6329">
        <w:t>сервис создаёт но</w:t>
      </w:r>
      <w:r>
        <w:t>вую эталонную копию ПО МЗИ и</w:t>
      </w:r>
      <w:r w:rsidRPr="004E6329">
        <w:t xml:space="preserve"> копирует её на раздел, который в рабочем режиме монтируется только на запись</w:t>
      </w:r>
      <w:r>
        <w:t>.</w:t>
      </w:r>
    </w:p>
    <w:p w14:paraId="1E6B941E" w14:textId="77777777" w:rsidR="00725ED1" w:rsidRDefault="00725ED1" w:rsidP="00DE49E1">
      <w:pPr>
        <w:numPr>
          <w:ilvl w:val="0"/>
          <w:numId w:val="81"/>
        </w:numPr>
        <w:spacing w:after="160" w:line="276" w:lineRule="auto"/>
        <w:contextualSpacing/>
        <w:jc w:val="left"/>
      </w:pPr>
      <w:r w:rsidRPr="003254F6">
        <w:t>Производится перезапуск контроллера.</w:t>
      </w:r>
    </w:p>
    <w:p w14:paraId="201E0B5B" w14:textId="77777777" w:rsidR="00725ED1" w:rsidRPr="003254F6" w:rsidRDefault="00725ED1" w:rsidP="00DE49E1">
      <w:pPr>
        <w:numPr>
          <w:ilvl w:val="0"/>
          <w:numId w:val="81"/>
        </w:numPr>
        <w:spacing w:after="160" w:line="276" w:lineRule="auto"/>
        <w:contextualSpacing/>
        <w:jc w:val="left"/>
      </w:pPr>
      <w:r>
        <w:t>После обновления ПО вся предыдущая конфигурация контроллера сохраняется.</w:t>
      </w:r>
    </w:p>
    <w:p w14:paraId="541D89DC" w14:textId="77777777" w:rsidR="00725ED1" w:rsidRPr="004C523C" w:rsidRDefault="00725ED1" w:rsidP="004C523C">
      <w:pPr>
        <w:spacing w:line="276" w:lineRule="auto"/>
        <w:rPr>
          <w:rFonts w:eastAsia="Arial"/>
          <w:color w:val="FF0000"/>
          <w:lang w:eastAsia="en-US"/>
        </w:rPr>
      </w:pPr>
    </w:p>
    <w:p w14:paraId="42C1EB66" w14:textId="77777777" w:rsidR="004C523C" w:rsidRPr="004C523C" w:rsidRDefault="004C523C" w:rsidP="004C523C"/>
    <w:p w14:paraId="66E2969F" w14:textId="03049252" w:rsidR="006B6BFB" w:rsidRPr="001A63B6" w:rsidRDefault="006B6BFB" w:rsidP="006B6BFB">
      <w:pPr>
        <w:pStyle w:val="afffffffffffc"/>
        <w:rPr>
          <w:sz w:val="32"/>
          <w:szCs w:val="32"/>
        </w:rPr>
      </w:pPr>
      <w:bookmarkStart w:id="172" w:name="_Toc149055479"/>
      <w:r w:rsidRPr="001A63B6">
        <w:rPr>
          <w:sz w:val="32"/>
          <w:szCs w:val="32"/>
        </w:rPr>
        <w:lastRenderedPageBreak/>
        <w:t>Список определений и сокращений</w:t>
      </w:r>
      <w:bookmarkEnd w:id="169"/>
      <w:bookmarkEnd w:id="170"/>
      <w:bookmarkEnd w:id="172"/>
    </w:p>
    <w:p w14:paraId="1DB94262" w14:textId="77777777" w:rsidR="008349DA" w:rsidRPr="00766B63" w:rsidRDefault="008349DA" w:rsidP="006B6BFB">
      <w:pPr>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5"/>
        <w:gridCol w:w="7386"/>
      </w:tblGrid>
      <w:tr w:rsidR="00115240" w:rsidRPr="00766B63" w14:paraId="2768A340" w14:textId="77777777" w:rsidTr="00064D8F">
        <w:trPr>
          <w:tblHeader/>
        </w:trPr>
        <w:tc>
          <w:tcPr>
            <w:tcW w:w="1895" w:type="dxa"/>
            <w:shd w:val="clear" w:color="auto" w:fill="D9D9D9" w:themeFill="background1" w:themeFillShade="D9"/>
          </w:tcPr>
          <w:p w14:paraId="67345D4D" w14:textId="77777777" w:rsidR="00115240" w:rsidRPr="00766B63" w:rsidRDefault="00115240" w:rsidP="00064D8F">
            <w:pPr>
              <w:pStyle w:val="Normaltable"/>
              <w:ind w:right="1"/>
              <w:jc w:val="center"/>
              <w:rPr>
                <w:b/>
                <w:i w:val="0"/>
              </w:rPr>
            </w:pPr>
            <w:r w:rsidRPr="00766B63">
              <w:rPr>
                <w:b/>
                <w:i w:val="0"/>
              </w:rPr>
              <w:t>Термин</w:t>
            </w:r>
          </w:p>
        </w:tc>
        <w:tc>
          <w:tcPr>
            <w:tcW w:w="7386" w:type="dxa"/>
            <w:shd w:val="clear" w:color="auto" w:fill="D9D9D9" w:themeFill="background1" w:themeFillShade="D9"/>
          </w:tcPr>
          <w:p w14:paraId="5EEC398C" w14:textId="77777777" w:rsidR="00115240" w:rsidRPr="00766B63" w:rsidRDefault="00115240" w:rsidP="00064D8F">
            <w:pPr>
              <w:pStyle w:val="Normaltable"/>
              <w:ind w:right="1"/>
              <w:jc w:val="center"/>
              <w:rPr>
                <w:b/>
                <w:i w:val="0"/>
              </w:rPr>
            </w:pPr>
            <w:r w:rsidRPr="00766B63">
              <w:rPr>
                <w:b/>
                <w:i w:val="0"/>
              </w:rPr>
              <w:t>Полная форма</w:t>
            </w:r>
          </w:p>
        </w:tc>
      </w:tr>
      <w:tr w:rsidR="00115240" w:rsidRPr="00766B63" w14:paraId="0DFB9965" w14:textId="77777777" w:rsidTr="00064D8F">
        <w:trPr>
          <w:tblHeader/>
        </w:trPr>
        <w:tc>
          <w:tcPr>
            <w:tcW w:w="1895" w:type="dxa"/>
            <w:shd w:val="clear" w:color="auto" w:fill="auto"/>
          </w:tcPr>
          <w:p w14:paraId="744B9D99" w14:textId="77777777" w:rsidR="00115240" w:rsidRPr="00766B63" w:rsidRDefault="00115240" w:rsidP="001A63B6">
            <w:pPr>
              <w:pStyle w:val="Normaltable"/>
              <w:ind w:right="1" w:firstLine="33"/>
              <w:jc w:val="center"/>
              <w:rPr>
                <w:i w:val="0"/>
              </w:rPr>
            </w:pPr>
            <w:r w:rsidRPr="00766B63">
              <w:rPr>
                <w:i w:val="0"/>
              </w:rPr>
              <w:t>АРМ</w:t>
            </w:r>
          </w:p>
        </w:tc>
        <w:tc>
          <w:tcPr>
            <w:tcW w:w="7386" w:type="dxa"/>
            <w:shd w:val="clear" w:color="auto" w:fill="auto"/>
          </w:tcPr>
          <w:p w14:paraId="13E9DE23" w14:textId="77777777" w:rsidR="00115240" w:rsidRPr="00766B63" w:rsidRDefault="00115240" w:rsidP="00064D8F">
            <w:pPr>
              <w:pStyle w:val="Normaltable"/>
              <w:ind w:right="1"/>
              <w:rPr>
                <w:i w:val="0"/>
              </w:rPr>
            </w:pPr>
            <w:r w:rsidRPr="00766B63">
              <w:rPr>
                <w:i w:val="0"/>
              </w:rPr>
              <w:t>Автоматизированное рабочее место</w:t>
            </w:r>
          </w:p>
        </w:tc>
      </w:tr>
      <w:tr w:rsidR="00115240" w:rsidRPr="00766B63" w14:paraId="1C257FCE" w14:textId="77777777" w:rsidTr="00064D8F">
        <w:trPr>
          <w:tblHeader/>
        </w:trPr>
        <w:tc>
          <w:tcPr>
            <w:tcW w:w="1895" w:type="dxa"/>
            <w:shd w:val="clear" w:color="auto" w:fill="auto"/>
          </w:tcPr>
          <w:p w14:paraId="08385F68" w14:textId="77777777" w:rsidR="00115240" w:rsidRPr="00766B63" w:rsidRDefault="00115240" w:rsidP="001A63B6">
            <w:pPr>
              <w:pStyle w:val="Normaltable"/>
              <w:ind w:right="1" w:firstLine="33"/>
              <w:jc w:val="center"/>
              <w:rPr>
                <w:i w:val="0"/>
              </w:rPr>
            </w:pPr>
            <w:r w:rsidRPr="00766B63">
              <w:rPr>
                <w:i w:val="0"/>
              </w:rPr>
              <w:t>ВСЗИ</w:t>
            </w:r>
          </w:p>
        </w:tc>
        <w:tc>
          <w:tcPr>
            <w:tcW w:w="7386" w:type="dxa"/>
            <w:shd w:val="clear" w:color="auto" w:fill="auto"/>
          </w:tcPr>
          <w:p w14:paraId="75B0D698" w14:textId="77777777" w:rsidR="00115240" w:rsidRPr="00766B63" w:rsidRDefault="00115240" w:rsidP="00064D8F">
            <w:pPr>
              <w:pStyle w:val="Normaltable"/>
              <w:ind w:right="1"/>
              <w:rPr>
                <w:i w:val="0"/>
              </w:rPr>
            </w:pPr>
            <w:r w:rsidRPr="00766B63">
              <w:rPr>
                <w:i w:val="0"/>
              </w:rPr>
              <w:t>Встроенные средства защиты информации</w:t>
            </w:r>
          </w:p>
        </w:tc>
      </w:tr>
      <w:tr w:rsidR="00115240" w:rsidRPr="00766B63" w14:paraId="43CDB781" w14:textId="77777777" w:rsidTr="00064D8F">
        <w:tc>
          <w:tcPr>
            <w:tcW w:w="1895" w:type="dxa"/>
            <w:shd w:val="clear" w:color="auto" w:fill="auto"/>
          </w:tcPr>
          <w:p w14:paraId="65A4BB9B" w14:textId="77777777" w:rsidR="00115240" w:rsidRPr="00766B63" w:rsidRDefault="00115240" w:rsidP="001A63B6">
            <w:pPr>
              <w:pStyle w:val="Normaltable"/>
              <w:ind w:right="1" w:firstLine="33"/>
              <w:jc w:val="center"/>
              <w:rPr>
                <w:i w:val="0"/>
              </w:rPr>
            </w:pPr>
            <w:r w:rsidRPr="00766B63">
              <w:rPr>
                <w:i w:val="0"/>
              </w:rPr>
              <w:t>МЗИ</w:t>
            </w:r>
          </w:p>
        </w:tc>
        <w:tc>
          <w:tcPr>
            <w:tcW w:w="7386" w:type="dxa"/>
            <w:shd w:val="clear" w:color="auto" w:fill="auto"/>
          </w:tcPr>
          <w:p w14:paraId="7BBE04DE" w14:textId="77777777" w:rsidR="00115240" w:rsidRPr="00766B63" w:rsidRDefault="00115240" w:rsidP="00064D8F">
            <w:pPr>
              <w:pStyle w:val="Normaltable"/>
              <w:ind w:right="1"/>
              <w:rPr>
                <w:i w:val="0"/>
              </w:rPr>
            </w:pPr>
            <w:r w:rsidRPr="00766B63">
              <w:rPr>
                <w:i w:val="0"/>
              </w:rPr>
              <w:t>Модуль Защиты информации</w:t>
            </w:r>
          </w:p>
        </w:tc>
      </w:tr>
      <w:tr w:rsidR="00115240" w:rsidRPr="00766B63" w14:paraId="534DF5A9" w14:textId="77777777" w:rsidTr="00064D8F">
        <w:tc>
          <w:tcPr>
            <w:tcW w:w="1895" w:type="dxa"/>
            <w:shd w:val="clear" w:color="auto" w:fill="auto"/>
          </w:tcPr>
          <w:p w14:paraId="44E51A3C" w14:textId="77777777" w:rsidR="00115240" w:rsidRPr="00766B63" w:rsidRDefault="00115240" w:rsidP="001A63B6">
            <w:pPr>
              <w:pStyle w:val="Normaltable"/>
              <w:ind w:right="1" w:firstLine="33"/>
              <w:jc w:val="center"/>
              <w:rPr>
                <w:i w:val="0"/>
              </w:rPr>
            </w:pPr>
            <w:r w:rsidRPr="00766B63">
              <w:rPr>
                <w:i w:val="0"/>
              </w:rPr>
              <w:t>КСЗ</w:t>
            </w:r>
          </w:p>
        </w:tc>
        <w:tc>
          <w:tcPr>
            <w:tcW w:w="7386" w:type="dxa"/>
            <w:shd w:val="clear" w:color="auto" w:fill="auto"/>
          </w:tcPr>
          <w:p w14:paraId="242C51E1" w14:textId="77777777" w:rsidR="00115240" w:rsidRPr="00766B63" w:rsidRDefault="00115240" w:rsidP="00064D8F">
            <w:pPr>
              <w:pStyle w:val="Normaltable"/>
              <w:ind w:right="1"/>
              <w:rPr>
                <w:i w:val="0"/>
              </w:rPr>
            </w:pPr>
            <w:r w:rsidRPr="00766B63">
              <w:rPr>
                <w:i w:val="0"/>
              </w:rPr>
              <w:t>Комплекс средств защиты информации</w:t>
            </w:r>
          </w:p>
        </w:tc>
      </w:tr>
      <w:tr w:rsidR="00115240" w:rsidRPr="00766B63" w14:paraId="21198C83" w14:textId="77777777" w:rsidTr="00064D8F">
        <w:tc>
          <w:tcPr>
            <w:tcW w:w="1895" w:type="dxa"/>
            <w:shd w:val="clear" w:color="auto" w:fill="auto"/>
          </w:tcPr>
          <w:p w14:paraId="70D634D3" w14:textId="77777777" w:rsidR="00115240" w:rsidRPr="00766B63" w:rsidRDefault="00115240" w:rsidP="001A63B6">
            <w:pPr>
              <w:pStyle w:val="Normaltable"/>
              <w:ind w:right="1" w:firstLine="33"/>
              <w:jc w:val="center"/>
              <w:rPr>
                <w:i w:val="0"/>
              </w:rPr>
            </w:pPr>
            <w:r w:rsidRPr="00766B63">
              <w:rPr>
                <w:i w:val="0"/>
              </w:rPr>
              <w:t>ПТК</w:t>
            </w:r>
          </w:p>
        </w:tc>
        <w:tc>
          <w:tcPr>
            <w:tcW w:w="7386" w:type="dxa"/>
            <w:shd w:val="clear" w:color="auto" w:fill="auto"/>
          </w:tcPr>
          <w:p w14:paraId="64B57A16" w14:textId="77777777" w:rsidR="00115240" w:rsidRPr="00766B63" w:rsidRDefault="00115240" w:rsidP="00064D8F">
            <w:pPr>
              <w:pStyle w:val="Normaltable"/>
              <w:ind w:right="1"/>
              <w:rPr>
                <w:i w:val="0"/>
              </w:rPr>
            </w:pPr>
            <w:r w:rsidRPr="00766B63">
              <w:rPr>
                <w:i w:val="0"/>
              </w:rPr>
              <w:t>Программно-технический комплекс</w:t>
            </w:r>
          </w:p>
        </w:tc>
      </w:tr>
      <w:tr w:rsidR="00115240" w:rsidRPr="00766B63" w14:paraId="302072CD" w14:textId="77777777" w:rsidTr="00064D8F">
        <w:tc>
          <w:tcPr>
            <w:tcW w:w="1895" w:type="dxa"/>
            <w:shd w:val="clear" w:color="auto" w:fill="auto"/>
          </w:tcPr>
          <w:p w14:paraId="6C30545B" w14:textId="61DEA4D7" w:rsidR="00115240" w:rsidRPr="00766B63" w:rsidRDefault="00142D80" w:rsidP="001A63B6">
            <w:pPr>
              <w:pStyle w:val="Normaltable"/>
              <w:ind w:right="1" w:firstLine="33"/>
              <w:jc w:val="center"/>
              <w:rPr>
                <w:i w:val="0"/>
              </w:rPr>
            </w:pPr>
            <w:r w:rsidRPr="00766B63">
              <w:rPr>
                <w:i w:val="0"/>
              </w:rPr>
              <w:t>МТК-30.КП</w:t>
            </w:r>
          </w:p>
        </w:tc>
        <w:tc>
          <w:tcPr>
            <w:tcW w:w="7386" w:type="dxa"/>
            <w:shd w:val="clear" w:color="auto" w:fill="auto"/>
          </w:tcPr>
          <w:p w14:paraId="15210DF0" w14:textId="51AF133C" w:rsidR="00115240" w:rsidRPr="00766B63" w:rsidRDefault="001A63B6" w:rsidP="00064D8F">
            <w:pPr>
              <w:pStyle w:val="Normaltable"/>
              <w:ind w:right="1"/>
              <w:rPr>
                <w:i w:val="0"/>
              </w:rPr>
            </w:pPr>
            <w:r>
              <w:rPr>
                <w:i w:val="0"/>
              </w:rPr>
              <w:t>контроллер</w:t>
            </w:r>
            <w:r w:rsidR="00115240" w:rsidRPr="00766B63">
              <w:rPr>
                <w:i w:val="0"/>
              </w:rPr>
              <w:t xml:space="preserve"> серии «</w:t>
            </w:r>
            <w:r w:rsidR="00142D80" w:rsidRPr="00766B63">
              <w:rPr>
                <w:i w:val="0"/>
              </w:rPr>
              <w:t>МТК-30.КП</w:t>
            </w:r>
            <w:r w:rsidR="00115240" w:rsidRPr="00766B63">
              <w:rPr>
                <w:i w:val="0"/>
              </w:rPr>
              <w:t>»</w:t>
            </w:r>
          </w:p>
        </w:tc>
      </w:tr>
      <w:tr w:rsidR="00115240" w:rsidRPr="00766B63" w14:paraId="0DA8830D" w14:textId="77777777" w:rsidTr="00064D8F">
        <w:tc>
          <w:tcPr>
            <w:tcW w:w="1895" w:type="dxa"/>
            <w:shd w:val="clear" w:color="auto" w:fill="auto"/>
          </w:tcPr>
          <w:p w14:paraId="68090306" w14:textId="77777777" w:rsidR="00115240" w:rsidRPr="00766B63" w:rsidRDefault="00115240" w:rsidP="001A63B6">
            <w:pPr>
              <w:pStyle w:val="Normaltable"/>
              <w:ind w:right="1" w:firstLine="33"/>
              <w:jc w:val="center"/>
              <w:rPr>
                <w:i w:val="0"/>
              </w:rPr>
            </w:pPr>
            <w:r w:rsidRPr="00766B63">
              <w:rPr>
                <w:i w:val="0"/>
              </w:rPr>
              <w:t>ПО</w:t>
            </w:r>
          </w:p>
        </w:tc>
        <w:tc>
          <w:tcPr>
            <w:tcW w:w="7386" w:type="dxa"/>
            <w:shd w:val="clear" w:color="auto" w:fill="auto"/>
          </w:tcPr>
          <w:p w14:paraId="3CC5DC7D" w14:textId="1293CE33" w:rsidR="00115240" w:rsidRPr="00766B63" w:rsidRDefault="00115240" w:rsidP="005E4456">
            <w:pPr>
              <w:pStyle w:val="Normaltable"/>
              <w:ind w:right="1"/>
              <w:rPr>
                <w:i w:val="0"/>
              </w:rPr>
            </w:pPr>
            <w:r w:rsidRPr="00766B63">
              <w:rPr>
                <w:i w:val="0"/>
              </w:rPr>
              <w:t>Программное обеспечени</w:t>
            </w:r>
            <w:r w:rsidR="005E4456">
              <w:rPr>
                <w:i w:val="0"/>
              </w:rPr>
              <w:t>е</w:t>
            </w:r>
          </w:p>
        </w:tc>
      </w:tr>
      <w:tr w:rsidR="005E4456" w:rsidRPr="00766B63" w14:paraId="0919F548" w14:textId="77777777" w:rsidTr="00064D8F">
        <w:tc>
          <w:tcPr>
            <w:tcW w:w="1895" w:type="dxa"/>
            <w:shd w:val="clear" w:color="auto" w:fill="auto"/>
          </w:tcPr>
          <w:p w14:paraId="233B26E0" w14:textId="2001C60D" w:rsidR="005E4456" w:rsidRPr="00766B63" w:rsidRDefault="005E4456" w:rsidP="001A63B6">
            <w:pPr>
              <w:pStyle w:val="Normaltable"/>
              <w:ind w:right="1" w:firstLine="33"/>
              <w:jc w:val="center"/>
              <w:rPr>
                <w:i w:val="0"/>
              </w:rPr>
            </w:pPr>
            <w:r>
              <w:rPr>
                <w:i w:val="0"/>
              </w:rPr>
              <w:t>СПО</w:t>
            </w:r>
          </w:p>
        </w:tc>
        <w:tc>
          <w:tcPr>
            <w:tcW w:w="7386" w:type="dxa"/>
            <w:shd w:val="clear" w:color="auto" w:fill="auto"/>
          </w:tcPr>
          <w:p w14:paraId="2F4F1D0B" w14:textId="7F17AD72" w:rsidR="005E4456" w:rsidRPr="00766B63" w:rsidRDefault="005E4456" w:rsidP="005E4456">
            <w:pPr>
              <w:pStyle w:val="Normaltable"/>
              <w:ind w:right="1"/>
              <w:rPr>
                <w:i w:val="0"/>
              </w:rPr>
            </w:pPr>
            <w:r>
              <w:rPr>
                <w:i w:val="0"/>
              </w:rPr>
              <w:t>Специализированное программное обеспечение</w:t>
            </w:r>
          </w:p>
        </w:tc>
      </w:tr>
      <w:tr w:rsidR="00115240" w:rsidRPr="00766B63" w14:paraId="07173CBF" w14:textId="77777777" w:rsidTr="00064D8F">
        <w:tc>
          <w:tcPr>
            <w:tcW w:w="1895" w:type="dxa"/>
            <w:shd w:val="clear" w:color="auto" w:fill="auto"/>
          </w:tcPr>
          <w:p w14:paraId="62237D8D" w14:textId="77777777" w:rsidR="00115240" w:rsidRPr="00766B63" w:rsidRDefault="00115240" w:rsidP="001A63B6">
            <w:pPr>
              <w:pStyle w:val="Normaltable"/>
              <w:ind w:right="1" w:firstLine="33"/>
              <w:jc w:val="center"/>
              <w:rPr>
                <w:i w:val="0"/>
              </w:rPr>
            </w:pPr>
            <w:r w:rsidRPr="00766B63">
              <w:rPr>
                <w:i w:val="0"/>
              </w:rPr>
              <w:t>НСД</w:t>
            </w:r>
          </w:p>
        </w:tc>
        <w:tc>
          <w:tcPr>
            <w:tcW w:w="7386" w:type="dxa"/>
            <w:shd w:val="clear" w:color="auto" w:fill="auto"/>
          </w:tcPr>
          <w:p w14:paraId="06946C9B" w14:textId="77777777" w:rsidR="00115240" w:rsidRPr="00766B63" w:rsidRDefault="00115240" w:rsidP="00064D8F">
            <w:pPr>
              <w:pStyle w:val="Normaltable"/>
              <w:ind w:right="1"/>
              <w:rPr>
                <w:i w:val="0"/>
              </w:rPr>
            </w:pPr>
            <w:r w:rsidRPr="00766B63">
              <w:rPr>
                <w:i w:val="0"/>
              </w:rPr>
              <w:t>Несанкционированный доступ</w:t>
            </w:r>
          </w:p>
        </w:tc>
      </w:tr>
      <w:tr w:rsidR="00115240" w:rsidRPr="00766B63" w14:paraId="315C57D4" w14:textId="77777777" w:rsidTr="00064D8F">
        <w:tc>
          <w:tcPr>
            <w:tcW w:w="1895" w:type="dxa"/>
            <w:shd w:val="clear" w:color="auto" w:fill="auto"/>
          </w:tcPr>
          <w:p w14:paraId="218214F9" w14:textId="781A9DDC" w:rsidR="00115240" w:rsidRPr="00766B63" w:rsidRDefault="00435AA3" w:rsidP="001A63B6">
            <w:pPr>
              <w:pStyle w:val="Normaltable"/>
              <w:ind w:right="1" w:firstLine="33"/>
              <w:jc w:val="center"/>
              <w:rPr>
                <w:i w:val="0"/>
              </w:rPr>
            </w:pPr>
            <w:r>
              <w:rPr>
                <w:i w:val="0"/>
              </w:rPr>
              <w:t>КЦ</w:t>
            </w:r>
          </w:p>
        </w:tc>
        <w:tc>
          <w:tcPr>
            <w:tcW w:w="7386" w:type="dxa"/>
            <w:shd w:val="clear" w:color="auto" w:fill="auto"/>
          </w:tcPr>
          <w:p w14:paraId="166B6708" w14:textId="67883881" w:rsidR="00115240" w:rsidRPr="00766B63" w:rsidRDefault="00435AA3" w:rsidP="00064D8F">
            <w:pPr>
              <w:pStyle w:val="Normaltable"/>
              <w:ind w:right="1"/>
              <w:rPr>
                <w:i w:val="0"/>
              </w:rPr>
            </w:pPr>
            <w:r>
              <w:rPr>
                <w:i w:val="0"/>
              </w:rPr>
              <w:t>Контроль целостности</w:t>
            </w:r>
          </w:p>
        </w:tc>
      </w:tr>
      <w:tr w:rsidR="00115240" w:rsidRPr="00766B63" w14:paraId="33F853F4" w14:textId="77777777" w:rsidTr="00064D8F">
        <w:tc>
          <w:tcPr>
            <w:tcW w:w="1895" w:type="dxa"/>
            <w:shd w:val="clear" w:color="auto" w:fill="auto"/>
          </w:tcPr>
          <w:p w14:paraId="3EA22327" w14:textId="416F3210" w:rsidR="00115240" w:rsidRPr="00766B63" w:rsidRDefault="00435AA3" w:rsidP="001A63B6">
            <w:pPr>
              <w:pStyle w:val="Normaltable"/>
              <w:ind w:right="1" w:firstLine="33"/>
              <w:jc w:val="center"/>
              <w:rPr>
                <w:i w:val="0"/>
              </w:rPr>
            </w:pPr>
            <w:r>
              <w:rPr>
                <w:i w:val="0"/>
              </w:rPr>
              <w:t>КС</w:t>
            </w:r>
          </w:p>
        </w:tc>
        <w:tc>
          <w:tcPr>
            <w:tcW w:w="7386" w:type="dxa"/>
            <w:shd w:val="clear" w:color="auto" w:fill="auto"/>
          </w:tcPr>
          <w:p w14:paraId="6D2B5F6A" w14:textId="695E6FC8" w:rsidR="00115240" w:rsidRPr="00766B63" w:rsidRDefault="00435AA3" w:rsidP="00064D8F">
            <w:pPr>
              <w:pStyle w:val="Normaltable"/>
              <w:ind w:right="1"/>
              <w:rPr>
                <w:i w:val="0"/>
              </w:rPr>
            </w:pPr>
            <w:r>
              <w:rPr>
                <w:i w:val="0"/>
              </w:rPr>
              <w:t>Контрольные суммы</w:t>
            </w:r>
          </w:p>
        </w:tc>
      </w:tr>
      <w:tr w:rsidR="00BC76CB" w:rsidRPr="00766B63" w14:paraId="30ACB915" w14:textId="77777777" w:rsidTr="00064D8F">
        <w:tc>
          <w:tcPr>
            <w:tcW w:w="1895" w:type="dxa"/>
            <w:shd w:val="clear" w:color="auto" w:fill="auto"/>
          </w:tcPr>
          <w:p w14:paraId="6B25A70E" w14:textId="6017ADC4" w:rsidR="00BC76CB" w:rsidRPr="00BC76CB" w:rsidRDefault="00BC76CB" w:rsidP="001A63B6">
            <w:pPr>
              <w:pStyle w:val="Normaltable"/>
              <w:ind w:right="1" w:firstLine="33"/>
              <w:jc w:val="center"/>
              <w:rPr>
                <w:i w:val="0"/>
              </w:rPr>
            </w:pPr>
            <w:r w:rsidRPr="00BC76CB">
              <w:rPr>
                <w:i w:val="0"/>
                <w:szCs w:val="28"/>
              </w:rPr>
              <w:t>ПРД</w:t>
            </w:r>
          </w:p>
        </w:tc>
        <w:tc>
          <w:tcPr>
            <w:tcW w:w="7386" w:type="dxa"/>
            <w:shd w:val="clear" w:color="auto" w:fill="auto"/>
          </w:tcPr>
          <w:p w14:paraId="1E86B3CE" w14:textId="2ECAB11B" w:rsidR="00BC76CB" w:rsidRDefault="00BC76CB" w:rsidP="00064D8F">
            <w:pPr>
              <w:pStyle w:val="Normaltable"/>
              <w:ind w:right="1"/>
              <w:rPr>
                <w:i w:val="0"/>
              </w:rPr>
            </w:pPr>
            <w:r>
              <w:rPr>
                <w:i w:val="0"/>
              </w:rPr>
              <w:t>Правила разграничения доступа</w:t>
            </w:r>
          </w:p>
        </w:tc>
      </w:tr>
      <w:tr w:rsidR="00BC76CB" w:rsidRPr="00766B63" w14:paraId="6353BCC2" w14:textId="77777777" w:rsidTr="00064D8F">
        <w:tc>
          <w:tcPr>
            <w:tcW w:w="1895" w:type="dxa"/>
            <w:shd w:val="clear" w:color="auto" w:fill="auto"/>
          </w:tcPr>
          <w:p w14:paraId="1CB4EEEF" w14:textId="77777777" w:rsidR="00BC76CB" w:rsidRDefault="00BC76CB" w:rsidP="001A63B6">
            <w:pPr>
              <w:pStyle w:val="Normaltable"/>
              <w:ind w:right="1" w:firstLine="33"/>
              <w:jc w:val="center"/>
              <w:rPr>
                <w:i w:val="0"/>
              </w:rPr>
            </w:pPr>
          </w:p>
        </w:tc>
        <w:tc>
          <w:tcPr>
            <w:tcW w:w="7386" w:type="dxa"/>
            <w:shd w:val="clear" w:color="auto" w:fill="auto"/>
          </w:tcPr>
          <w:p w14:paraId="643F169F" w14:textId="77777777" w:rsidR="00BC76CB" w:rsidRDefault="00BC76CB" w:rsidP="00064D8F">
            <w:pPr>
              <w:pStyle w:val="Normaltable"/>
              <w:ind w:right="1"/>
              <w:rPr>
                <w:i w:val="0"/>
              </w:rPr>
            </w:pPr>
          </w:p>
        </w:tc>
      </w:tr>
      <w:tr w:rsidR="00BC76CB" w:rsidRPr="00766B63" w14:paraId="6324C9C6" w14:textId="77777777" w:rsidTr="00064D8F">
        <w:tc>
          <w:tcPr>
            <w:tcW w:w="1895" w:type="dxa"/>
            <w:shd w:val="clear" w:color="auto" w:fill="auto"/>
          </w:tcPr>
          <w:p w14:paraId="5C88A5DA" w14:textId="77777777" w:rsidR="00BC76CB" w:rsidRDefault="00BC76CB" w:rsidP="00064D8F">
            <w:pPr>
              <w:pStyle w:val="Normaltable"/>
              <w:ind w:right="1"/>
              <w:rPr>
                <w:i w:val="0"/>
              </w:rPr>
            </w:pPr>
          </w:p>
        </w:tc>
        <w:tc>
          <w:tcPr>
            <w:tcW w:w="7386" w:type="dxa"/>
            <w:shd w:val="clear" w:color="auto" w:fill="auto"/>
          </w:tcPr>
          <w:p w14:paraId="014F8819" w14:textId="77777777" w:rsidR="00BC76CB" w:rsidRDefault="00BC76CB" w:rsidP="00064D8F">
            <w:pPr>
              <w:pStyle w:val="Normaltable"/>
              <w:ind w:right="1"/>
              <w:rPr>
                <w:i w:val="0"/>
              </w:rPr>
            </w:pPr>
          </w:p>
        </w:tc>
      </w:tr>
    </w:tbl>
    <w:p w14:paraId="434D8469" w14:textId="5C7C6E33" w:rsidR="008349DA" w:rsidRPr="00766B63" w:rsidRDefault="00DB5889" w:rsidP="006B6BFB">
      <w:pPr>
        <w:rPr>
          <w:szCs w:val="24"/>
        </w:rPr>
      </w:pPr>
      <w:r>
        <w:rPr>
          <w:szCs w:val="24"/>
        </w:rPr>
        <w:t xml:space="preserve"> </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50"/>
    </w:p>
    <w:sectPr w:rsidR="008349DA" w:rsidRPr="00766B63" w:rsidSect="00261DD2">
      <w:pgSz w:w="11907" w:h="16840" w:code="9"/>
      <w:pgMar w:top="709" w:right="708" w:bottom="1418" w:left="1559" w:header="284" w:footer="224" w:gutter="0"/>
      <w:cols w:space="72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Manifest>
    <wne:toolbarData r:id="rId1"/>
  </wne:toolbars>
  <wne:acds>
    <wne:acd wne:argValue="EAQ0ACAAJAQ+BEAEPAQwBCAAMgAwBCAAKAAQBDsETAQxBD4EPAQ9BDAETwQpAA==" wne:acdName="acd0" wne:fciIndexBasedOn="0211"/>
    <wne:acd wne:argValue="EAQ0ACAAGwQ4BEEEQgQgAEAENQQzBDgEQQRCBEAEMARGBDgEOAQgADgENwQ8BDUEPQQ1BD0EOAQ5&#10;BA==" wne:acdName="acd1" wne:fciIndexBasedOn="0211"/>
    <wne:acd wne:argValue="EAQ0ACAAIQQ/BDUERgQ4BEQEOAQ6BDAERgQ4BE8EIAAkBD4EQAQ8BDAEIAAyAA==" wne:acdName="acd2" wne:fciIndexBasedOn="0211"/>
    <wne:acd wne:argValue="EAQ0ACAAIQQ/BDUERgQ4BEQEOAQ6BDAERgQ4BE8EIAAkBD4EQAQ8BDAEIAAyADAE" wne:acdName="acd3" wne:fciIndexBasedOn="0211"/>
    <wne:acd wne:acdName="acd4" wne:fciIndexBasedOn="0211"/>
    <wne:acd wne:acdName="acd5" wne:fciIndexBasedOn="0211"/>
    <wne:acd wne:acdName="acd6" wne:fciIndexBasedOn="0211"/>
    <wne:acd wne:acdName="acd7" wne:fciIndexBasedOn="0211"/>
    <wne:acd wne:acdName="acd8" wne:fciIndexBasedOn="0211"/>
    <wne:acd wne:acdName="acd9" wne:fciIndexBasedOn="0211"/>
    <wne:acd wne:acdName="acd10" wne:fciIndexBasedOn="0211"/>
    <wne:acd wne:acdName="acd11" wne:fciIndexBasedOn="0211"/>
    <wne:acd wne:acdName="acd12" wne:fciIndexBasedOn="0211"/>
    <wne:acd wne:acdName="acd13" wne:fciIndexBasedOn="0211"/>
    <wne:acd wne:acdName="acd14" wne:fciIndexBasedOn="0211"/>
    <wne:acd wne:acdName="acd15" wne:fciIndexBasedOn="0211"/>
    <wne:acd wne:acdName="acd16" wne:fciIndexBasedOn="0211"/>
    <wne:acd wne:argValue="EAQ0ACAAIAQwBDwEOgQwBCAAPwRABD4EQQRCBDAETwQ=" wne:acdName="acd17" wne:fciIndexBasedOn="0211"/>
    <wne:acd wne:argValue="EAQ0ACAAIgQ4BEIEQwQ7BEwEPQRLBDkEIAA7BDgEQQRCBA==" wne:acdName="acd18" wne:fciIndexBasedOn="0211"/>
    <wne:acd wne:acdName="acd19" wne:fciIndexBasedOn="0211"/>
    <wne:acd wne:argValue="EAQ0ACAAJAQ+BEAEPAQwBCAAMgA=" wne:acdName="acd20" wne:fciIndexBasedOn="0211"/>
    <wne:acd wne:argValue="EAQ0ACAAJAQ+BEAEPAQwBCAAMgAwBA==" wne:acdName="acd21" wne:fciIndexBasedOn="0211"/>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140E95" w14:textId="77777777" w:rsidR="00F64EDF" w:rsidRDefault="00F64EDF">
      <w:r>
        <w:separator/>
      </w:r>
    </w:p>
  </w:endnote>
  <w:endnote w:type="continuationSeparator" w:id="0">
    <w:p w14:paraId="3E8300DD" w14:textId="77777777" w:rsidR="00F64EDF" w:rsidRDefault="00F64E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rial CYR">
    <w:panose1 w:val="020B0604020202020204"/>
    <w:charset w:val="CC"/>
    <w:family w:val="swiss"/>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Times New Roman Bold">
    <w:altName w:val="Times New Roman"/>
    <w:charset w:val="00"/>
    <w:family w:val="roman"/>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ГОСТ тип А">
    <w:altName w:val="Arial"/>
    <w:panose1 w:val="00000000000000000000"/>
    <w:charset w:val="00"/>
    <w:family w:val="roman"/>
    <w:notTrueType/>
    <w:pitch w:val="default"/>
  </w:font>
  <w:font w:name="Garamond">
    <w:panose1 w:val="02020404030301010803"/>
    <w:charset w:val="CC"/>
    <w:family w:val="roman"/>
    <w:pitch w:val="variable"/>
    <w:sig w:usb0="00000287" w:usb1="00000000"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TimesET">
    <w:altName w:val="Arial"/>
    <w:charset w:val="00"/>
    <w:family w:val="swiss"/>
    <w:pitch w:val="variable"/>
    <w:sig w:usb0="00000203" w:usb1="00000000" w:usb2="00000000" w:usb3="00000000" w:csb0="00000005" w:csb1="00000000"/>
  </w:font>
  <w:font w:name="Courier">
    <w:panose1 w:val="02070409020205020404"/>
    <w:charset w:val="00"/>
    <w:family w:val="modern"/>
    <w:notTrueType/>
    <w:pitch w:val="fixed"/>
    <w:sig w:usb0="00000003" w:usb1="00000000" w:usb2="00000000" w:usb3="00000000" w:csb0="00000001" w:csb1="00000000"/>
  </w:font>
  <w:font w:name="TimesNewRoman">
    <w:altName w:val="MS Gothic"/>
    <w:panose1 w:val="00000000000000000000"/>
    <w:charset w:val="00"/>
    <w:family w:val="roman"/>
    <w:notTrueType/>
    <w:pitch w:val="default"/>
    <w:sig w:usb0="00000003" w:usb1="00000000" w:usb2="00000000" w:usb3="00000000" w:csb0="00000001" w:csb1="00000000"/>
  </w:font>
  <w:font w:name="Times">
    <w:panose1 w:val="02020603050405020304"/>
    <w:charset w:val="CC"/>
    <w:family w:val="roman"/>
    <w:pitch w:val="variable"/>
    <w:sig w:usb0="E0002EFF" w:usb1="C000785B" w:usb2="00000009" w:usb3="00000000" w:csb0="000001FF" w:csb1="00000000"/>
  </w:font>
  <w:font w:name="Aria Cyr">
    <w:altName w:val="Arial"/>
    <w:panose1 w:val="00000000000000000000"/>
    <w:charset w:val="00"/>
    <w:family w:val="swiss"/>
    <w:notTrueType/>
    <w:pitch w:val="variable"/>
    <w:sig w:usb0="00000003" w:usb1="00000000" w:usb2="00000000" w:usb3="00000000" w:csb0="00000001" w:csb1="00000000"/>
  </w:font>
  <w:font w:name="PragmaticaCTT">
    <w:altName w:val="Times New Roman"/>
    <w:charset w:val="00"/>
    <w:family w:val="auto"/>
    <w:pitch w:val="variable"/>
    <w:sig w:usb0="00000203" w:usb1="00000000" w:usb2="00000000" w:usb3="00000000" w:csb0="00000005" w:csb1="00000000"/>
  </w:font>
  <w:font w:name="Arial Narrow">
    <w:panose1 w:val="020B0606020202030204"/>
    <w:charset w:val="CC"/>
    <w:family w:val="swiss"/>
    <w:pitch w:val="variable"/>
    <w:sig w:usb0="00000287" w:usb1="00000800" w:usb2="00000000" w:usb3="00000000" w:csb0="0000009F" w:csb1="00000000"/>
  </w:font>
  <w:font w:name="MS Serif">
    <w:altName w:val="Times New Roman"/>
    <w:panose1 w:val="00000000000000000000"/>
    <w:charset w:val="00"/>
    <w:family w:val="roman"/>
    <w:notTrueType/>
    <w:pitch w:val="variable"/>
    <w:sig w:usb0="00000003" w:usb1="00000000" w:usb2="00000000" w:usb3="00000000" w:csb0="00000001" w:csb1="00000000"/>
  </w:font>
  <w:font w:name="Century Schoolbook">
    <w:panose1 w:val="02040604050505020304"/>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EF342" w14:textId="77777777" w:rsidR="001654E8" w:rsidRDefault="001654E8" w:rsidP="00261DD2">
    <w:pPr>
      <w:pStyle w:val="af3"/>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22F3E1" w14:textId="1D91EF77" w:rsidR="001654E8" w:rsidRDefault="001654E8">
    <w:pPr>
      <w:pStyle w:val="af3"/>
      <w:jc w:val="right"/>
    </w:pPr>
    <w:r>
      <w:rPr>
        <w:noProof/>
      </w:rPr>
      <w:fldChar w:fldCharType="begin"/>
    </w:r>
    <w:r>
      <w:rPr>
        <w:noProof/>
      </w:rPr>
      <w:instrText>PAGE   \* MERGEFORMAT</w:instrText>
    </w:r>
    <w:r>
      <w:rPr>
        <w:noProof/>
      </w:rPr>
      <w:fldChar w:fldCharType="separate"/>
    </w:r>
    <w:r w:rsidR="00E42323">
      <w:rPr>
        <w:noProof/>
      </w:rPr>
      <w:t>2</w:t>
    </w:r>
    <w:r>
      <w:rPr>
        <w:noProof/>
      </w:rPr>
      <w:fldChar w:fldCharType="end"/>
    </w:r>
  </w:p>
  <w:p w14:paraId="1DF30D8E" w14:textId="77777777" w:rsidR="001654E8" w:rsidRDefault="001654E8">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F0824" w14:textId="4804222D" w:rsidR="001654E8" w:rsidRPr="008349DA" w:rsidRDefault="001654E8" w:rsidP="00600DD6">
    <w:pPr>
      <w:pStyle w:val="af3"/>
      <w:tabs>
        <w:tab w:val="left" w:pos="1134"/>
      </w:tabs>
      <w:ind w:right="-141" w:firstLine="851"/>
      <w:jc w:val="left"/>
      <w:rPr>
        <w:i/>
        <w:szCs w:val="24"/>
      </w:rPr>
    </w:pPr>
    <w:r>
      <w:rPr>
        <w:i/>
        <w:szCs w:val="24"/>
      </w:rPr>
      <w:tab/>
    </w:r>
    <w:r>
      <w:rPr>
        <w:i/>
        <w:szCs w:val="24"/>
      </w:rPr>
      <w:tab/>
    </w:r>
    <w:r>
      <w:rPr>
        <w:i/>
        <w:szCs w:val="24"/>
      </w:rPr>
      <w:tab/>
    </w:r>
  </w:p>
  <w:p w14:paraId="2657F2EB" w14:textId="77777777" w:rsidR="001654E8" w:rsidRPr="008349DA" w:rsidRDefault="001654E8" w:rsidP="00FD22C1">
    <w:pPr>
      <w:pStyle w:val="af3"/>
      <w:ind w:right="-141"/>
      <w:jc w:val="right"/>
      <w:rPr>
        <w:i/>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0CC95F" w14:textId="77777777" w:rsidR="00F64EDF" w:rsidRDefault="00F64EDF">
      <w:r>
        <w:separator/>
      </w:r>
    </w:p>
  </w:footnote>
  <w:footnote w:type="continuationSeparator" w:id="0">
    <w:p w14:paraId="04DC95CD" w14:textId="77777777" w:rsidR="00F64EDF" w:rsidRDefault="00F64EDF">
      <w:r>
        <w:continuationSeparator/>
      </w:r>
    </w:p>
  </w:footnote>
  <w:footnote w:id="1">
    <w:p w14:paraId="17391239" w14:textId="77777777" w:rsidR="001654E8" w:rsidRPr="00766B63" w:rsidRDefault="001654E8" w:rsidP="00FD6DA9">
      <w:pPr>
        <w:pStyle w:val="affff4"/>
        <w:spacing w:before="0" w:after="0" w:line="276" w:lineRule="auto"/>
        <w:rPr>
          <w:rStyle w:val="affffff1"/>
          <w:i w:val="0"/>
        </w:rPr>
      </w:pPr>
      <w:r w:rsidRPr="00766B63">
        <w:rPr>
          <w:rStyle w:val="affffff1"/>
          <w:i w:val="0"/>
        </w:rPr>
        <w:t>1) ГОСТ 19.101-77  ЕСПД. Виды программ и программных документов</w:t>
      </w:r>
    </w:p>
  </w:footnote>
  <w:footnote w:id="2">
    <w:p w14:paraId="037CC93C" w14:textId="77777777" w:rsidR="001654E8" w:rsidRPr="00766B63" w:rsidRDefault="001654E8" w:rsidP="00FD6DA9">
      <w:pPr>
        <w:pStyle w:val="affff4"/>
        <w:spacing w:before="0" w:after="0" w:line="276" w:lineRule="auto"/>
        <w:rPr>
          <w:rStyle w:val="affffff1"/>
          <w:i w:val="0"/>
        </w:rPr>
      </w:pPr>
      <w:r w:rsidRPr="00766B63">
        <w:rPr>
          <w:rStyle w:val="affffff1"/>
          <w:i w:val="0"/>
        </w:rPr>
        <w:t>2) ГОСТ 19.103-77  ЕСПД. Обозначение программ и программных документов</w:t>
      </w:r>
    </w:p>
  </w:footnote>
  <w:footnote w:id="3">
    <w:p w14:paraId="6540C2EF" w14:textId="77777777" w:rsidR="001654E8" w:rsidRPr="00766B63" w:rsidRDefault="001654E8" w:rsidP="00FD6DA9">
      <w:pPr>
        <w:pStyle w:val="affff4"/>
        <w:spacing w:before="0" w:after="0" w:line="276" w:lineRule="auto"/>
        <w:rPr>
          <w:rStyle w:val="affffff1"/>
          <w:i w:val="0"/>
        </w:rPr>
      </w:pPr>
      <w:r w:rsidRPr="00766B63">
        <w:rPr>
          <w:rStyle w:val="affffff1"/>
          <w:i w:val="0"/>
        </w:rPr>
        <w:t>3) ГОСТ 19.104-78*  ЕСПД. Основные надписи</w:t>
      </w:r>
    </w:p>
  </w:footnote>
  <w:footnote w:id="4">
    <w:p w14:paraId="00833740" w14:textId="77777777" w:rsidR="001654E8" w:rsidRPr="00766B63" w:rsidRDefault="001654E8" w:rsidP="00FD6DA9">
      <w:pPr>
        <w:pStyle w:val="affff4"/>
        <w:spacing w:before="0" w:after="0" w:line="276" w:lineRule="auto"/>
        <w:rPr>
          <w:rStyle w:val="affffff1"/>
          <w:i w:val="0"/>
        </w:rPr>
      </w:pPr>
      <w:r w:rsidRPr="00766B63">
        <w:rPr>
          <w:rStyle w:val="affffff1"/>
          <w:i w:val="0"/>
        </w:rPr>
        <w:t>4) ГОСТ 19.105-78*  ЕСПД. Общие требования к программным документам</w:t>
      </w:r>
    </w:p>
  </w:footnote>
  <w:footnote w:id="5">
    <w:p w14:paraId="44EB3F5B" w14:textId="77777777" w:rsidR="001654E8" w:rsidRPr="00766B63" w:rsidRDefault="001654E8" w:rsidP="00FD6DA9">
      <w:pPr>
        <w:pStyle w:val="affff4"/>
        <w:spacing w:before="0" w:after="0" w:line="276" w:lineRule="auto"/>
        <w:rPr>
          <w:rStyle w:val="affffff1"/>
          <w:i w:val="0"/>
        </w:rPr>
      </w:pPr>
      <w:r w:rsidRPr="00766B63">
        <w:rPr>
          <w:rStyle w:val="affffff1"/>
          <w:i w:val="0"/>
        </w:rPr>
        <w:t>5) ГОСТ 19.106-78*  ЕСПД. Общие требования к программным документам, выполненным печатным способом</w:t>
      </w:r>
    </w:p>
  </w:footnote>
  <w:footnote w:id="6">
    <w:p w14:paraId="0FEA6D3D" w14:textId="77777777" w:rsidR="001654E8" w:rsidRPr="00766B63" w:rsidRDefault="001654E8" w:rsidP="00FD6DA9">
      <w:pPr>
        <w:pStyle w:val="affff4"/>
        <w:spacing w:before="0" w:after="0" w:line="276" w:lineRule="auto"/>
        <w:rPr>
          <w:rStyle w:val="affffff1"/>
          <w:i w:val="0"/>
        </w:rPr>
      </w:pPr>
      <w:r w:rsidRPr="00766B63">
        <w:rPr>
          <w:rStyle w:val="affffff1"/>
          <w:i w:val="0"/>
        </w:rPr>
        <w:t>6) ГОСТ 19.402-78*  ЕСПД. Описание программы</w:t>
      </w:r>
    </w:p>
  </w:footnote>
  <w:footnote w:id="7">
    <w:p w14:paraId="2F6D80AC" w14:textId="77777777" w:rsidR="001654E8" w:rsidRPr="00766B63" w:rsidRDefault="001654E8" w:rsidP="00FD6DA9">
      <w:pPr>
        <w:pStyle w:val="affff4"/>
        <w:spacing w:before="0" w:after="0" w:line="276" w:lineRule="auto"/>
        <w:rPr>
          <w:rStyle w:val="affffff1"/>
          <w:i w:val="0"/>
        </w:rPr>
      </w:pPr>
      <w:r w:rsidRPr="00766B63">
        <w:rPr>
          <w:rStyle w:val="affffff1"/>
          <w:i w:val="0"/>
        </w:rPr>
        <w:t>7) ГОСТ 19.604-78*  ЕСПД. Правила внесения изменений в программные документы, выполненные печатным способом</w:t>
      </w:r>
    </w:p>
    <w:p w14:paraId="16EE1337" w14:textId="77777777" w:rsidR="001654E8" w:rsidRPr="00766B63" w:rsidRDefault="001654E8" w:rsidP="00E1230E">
      <w:pPr>
        <w:pStyle w:val="affff4"/>
        <w:spacing w:after="0"/>
        <w:rPr>
          <w:i w:val="0"/>
        </w:rPr>
      </w:pPr>
    </w:p>
  </w:footnote>
  <w:footnote w:id="8">
    <w:p w14:paraId="16DCD617" w14:textId="77777777" w:rsidR="001654E8" w:rsidRPr="005A64EB" w:rsidRDefault="001654E8" w:rsidP="00045290">
      <w:pPr>
        <w:pStyle w:val="affff4"/>
        <w:rPr>
          <w:sz w:val="22"/>
          <w:szCs w:val="22"/>
        </w:rPr>
      </w:pPr>
      <w:r w:rsidRPr="005A64EB">
        <w:rPr>
          <w:rStyle w:val="affffff1"/>
          <w:sz w:val="22"/>
          <w:szCs w:val="22"/>
        </w:rPr>
        <w:footnoteRef/>
      </w:r>
      <w:r w:rsidRPr="005A64EB">
        <w:rPr>
          <w:sz w:val="22"/>
          <w:szCs w:val="22"/>
        </w:rPr>
        <w:t xml:space="preserve"> МЗИ:клиент является компонентом средств защиты информации программного комплекса «ОИК Систел», Технические условия, </w:t>
      </w:r>
      <w:r w:rsidRPr="005A64EB">
        <w:rPr>
          <w:sz w:val="22"/>
          <w:szCs w:val="22"/>
          <w:lang w:val="en-US"/>
        </w:rPr>
        <w:t>RU</w:t>
      </w:r>
      <w:r w:rsidRPr="005A64EB">
        <w:rPr>
          <w:sz w:val="22"/>
          <w:szCs w:val="22"/>
        </w:rPr>
        <w:t xml:space="preserve">.АДМШ.421457-05 97 01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1DED" w14:textId="77777777" w:rsidR="001654E8" w:rsidRDefault="001654E8" w:rsidP="00BB0A2B">
    <w:pPr>
      <w:pStyle w:val="af1"/>
      <w:jc w:val="right"/>
    </w:pPr>
    <w:r>
      <w:rPr>
        <w:noProof/>
      </w:rPr>
      <mc:AlternateContent>
        <mc:Choice Requires="wpg">
          <w:drawing>
            <wp:anchor distT="0" distB="0" distL="114300" distR="114300" simplePos="0" relativeHeight="251663360" behindDoc="1" locked="0" layoutInCell="0" allowOverlap="1" wp14:anchorId="5881A1B6" wp14:editId="0025AE7E">
              <wp:simplePos x="0" y="0"/>
              <wp:positionH relativeFrom="page">
                <wp:posOffset>365125</wp:posOffset>
              </wp:positionH>
              <wp:positionV relativeFrom="page">
                <wp:posOffset>175895</wp:posOffset>
              </wp:positionV>
              <wp:extent cx="7019925" cy="10332085"/>
              <wp:effectExtent l="19050" t="19050" r="28575" b="12065"/>
              <wp:wrapNone/>
              <wp:docPr id="2" name="Group 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9925" cy="10332085"/>
                        <a:chOff x="567" y="284"/>
                        <a:chExt cx="11055" cy="16271"/>
                      </a:xfrm>
                    </wpg:grpSpPr>
                    <wpg:grpSp>
                      <wpg:cNvPr id="3" name="Group 414"/>
                      <wpg:cNvGrpSpPr>
                        <a:grpSpLocks/>
                      </wpg:cNvGrpSpPr>
                      <wpg:grpSpPr bwMode="auto">
                        <a:xfrm>
                          <a:off x="567" y="8552"/>
                          <a:ext cx="561" cy="8003"/>
                          <a:chOff x="3194" y="6929"/>
                          <a:chExt cx="561" cy="8155"/>
                        </a:xfrm>
                      </wpg:grpSpPr>
                      <wpg:grpSp>
                        <wpg:cNvPr id="8" name="Group 415"/>
                        <wpg:cNvGrpSpPr>
                          <a:grpSpLocks/>
                        </wpg:cNvGrpSpPr>
                        <wpg:grpSpPr bwMode="auto">
                          <a:xfrm>
                            <a:off x="3194" y="6929"/>
                            <a:ext cx="283" cy="8155"/>
                            <a:chOff x="3194" y="6929"/>
                            <a:chExt cx="283" cy="8155"/>
                          </a:xfrm>
                        </wpg:grpSpPr>
                        <wps:wsp>
                          <wps:cNvPr id="10" name="Text Box 416"/>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7F73D22C" w14:textId="77777777" w:rsidR="001654E8" w:rsidRPr="00572CFA" w:rsidRDefault="001654E8" w:rsidP="00600DD6">
                                <w:pPr>
                                  <w:jc w:val="left"/>
                                  <w:rPr>
                                    <w:i/>
                                    <w:sz w:val="18"/>
                                    <w:szCs w:val="18"/>
                                  </w:rPr>
                                </w:pPr>
                                <w:r w:rsidRPr="00572CFA">
                                  <w:rPr>
                                    <w:i/>
                                    <w:sz w:val="18"/>
                                    <w:szCs w:val="18"/>
                                  </w:rPr>
                                  <w:t>Инв. № подп</w:t>
                                </w:r>
                              </w:p>
                            </w:txbxContent>
                          </wps:txbx>
                          <wps:bodyPr rot="0" vert="vert270" wrap="square" lIns="18000" tIns="10800" rIns="18000" bIns="10800" anchor="t" anchorCtr="0" upright="1">
                            <a:noAutofit/>
                          </wps:bodyPr>
                        </wps:wsp>
                        <wps:wsp>
                          <wps:cNvPr id="13" name="Text Box 417"/>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BAADDF6" w14:textId="77777777" w:rsidR="001654E8" w:rsidRPr="00572CFA" w:rsidRDefault="001654E8" w:rsidP="00600DD6">
                                <w:pPr>
                                  <w:jc w:val="left"/>
                                  <w:rPr>
                                    <w:i/>
                                    <w:sz w:val="18"/>
                                    <w:szCs w:val="18"/>
                                  </w:rPr>
                                </w:pPr>
                                <w:r w:rsidRPr="00572CFA">
                                  <w:rPr>
                                    <w:i/>
                                    <w:sz w:val="18"/>
                                    <w:szCs w:val="18"/>
                                  </w:rPr>
                                  <w:t>Подп. и дата</w:t>
                                </w:r>
                              </w:p>
                            </w:txbxContent>
                          </wps:txbx>
                          <wps:bodyPr rot="0" vert="vert270" wrap="square" lIns="18000" tIns="10800" rIns="18000" bIns="10800" anchor="t" anchorCtr="0" upright="1">
                            <a:noAutofit/>
                          </wps:bodyPr>
                        </wps:wsp>
                        <wps:wsp>
                          <wps:cNvPr id="14" name="Text Box 418"/>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1D8DAF37" w14:textId="77777777" w:rsidR="001654E8" w:rsidRPr="00572CFA" w:rsidRDefault="001654E8" w:rsidP="00600DD6">
                                <w:pPr>
                                  <w:jc w:val="left"/>
                                  <w:rPr>
                                    <w:i/>
                                    <w:sz w:val="18"/>
                                    <w:szCs w:val="18"/>
                                  </w:rPr>
                                </w:pPr>
                                <w:r w:rsidRPr="00572CFA">
                                  <w:rPr>
                                    <w:i/>
                                    <w:sz w:val="18"/>
                                    <w:szCs w:val="18"/>
                                  </w:rPr>
                                  <w:t>Взам. инв. №</w:t>
                                </w:r>
                              </w:p>
                            </w:txbxContent>
                          </wps:txbx>
                          <wps:bodyPr rot="0" vert="vert270" wrap="square" lIns="18000" tIns="10800" rIns="18000" bIns="10800" anchor="t" anchorCtr="0" upright="1">
                            <a:noAutofit/>
                          </wps:bodyPr>
                        </wps:wsp>
                        <wps:wsp>
                          <wps:cNvPr id="16" name="Text Box 419"/>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E0DE15F" w14:textId="77777777" w:rsidR="001654E8" w:rsidRPr="00572CFA" w:rsidRDefault="001654E8" w:rsidP="00600DD6">
                                <w:pPr>
                                  <w:jc w:val="left"/>
                                  <w:rPr>
                                    <w:i/>
                                    <w:sz w:val="18"/>
                                    <w:szCs w:val="18"/>
                                  </w:rPr>
                                </w:pPr>
                                <w:r w:rsidRPr="00572CFA">
                                  <w:rPr>
                                    <w:i/>
                                    <w:sz w:val="18"/>
                                    <w:szCs w:val="18"/>
                                  </w:rPr>
                                  <w:t>Инв. № дубл.</w:t>
                                </w:r>
                              </w:p>
                            </w:txbxContent>
                          </wps:txbx>
                          <wps:bodyPr rot="0" vert="vert270" wrap="square" lIns="18000" tIns="10800" rIns="18000" bIns="10800" anchor="t" anchorCtr="0" upright="1">
                            <a:noAutofit/>
                          </wps:bodyPr>
                        </wps:wsp>
                        <wps:wsp>
                          <wps:cNvPr id="20" name="Text Box 420"/>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2403DF7" w14:textId="77777777" w:rsidR="001654E8" w:rsidRPr="00572CFA" w:rsidRDefault="001654E8" w:rsidP="00600DD6">
                                <w:pPr>
                                  <w:jc w:val="left"/>
                                  <w:rPr>
                                    <w:i/>
                                    <w:sz w:val="18"/>
                                    <w:szCs w:val="18"/>
                                  </w:rPr>
                                </w:pPr>
                                <w:r w:rsidRPr="00572CFA">
                                  <w:rPr>
                                    <w:i/>
                                    <w:sz w:val="18"/>
                                    <w:szCs w:val="18"/>
                                  </w:rPr>
                                  <w:t>Подп. и дата</w:t>
                                </w:r>
                              </w:p>
                            </w:txbxContent>
                          </wps:txbx>
                          <wps:bodyPr rot="0" vert="vert270" wrap="square" lIns="18000" tIns="10800" rIns="18000" bIns="10800" anchor="t" anchorCtr="0" upright="1">
                            <a:noAutofit/>
                          </wps:bodyPr>
                        </wps:wsp>
                      </wpg:grpSp>
                      <wpg:grpSp>
                        <wpg:cNvPr id="21" name="Group 421"/>
                        <wpg:cNvGrpSpPr>
                          <a:grpSpLocks/>
                        </wpg:cNvGrpSpPr>
                        <wpg:grpSpPr bwMode="auto">
                          <a:xfrm>
                            <a:off x="3472" y="6929"/>
                            <a:ext cx="283" cy="8155"/>
                            <a:chOff x="3194" y="6929"/>
                            <a:chExt cx="283" cy="8155"/>
                          </a:xfrm>
                        </wpg:grpSpPr>
                        <wps:wsp>
                          <wps:cNvPr id="23" name="Text Box 42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0F296110" w14:textId="77777777" w:rsidR="001654E8" w:rsidRPr="00572CFA" w:rsidRDefault="001654E8" w:rsidP="003A6885">
                                <w:pPr>
                                  <w:rPr>
                                    <w:i/>
                                  </w:rPr>
                                </w:pPr>
                              </w:p>
                            </w:txbxContent>
                          </wps:txbx>
                          <wps:bodyPr rot="0" vert="vert270" wrap="square" lIns="18000" tIns="10800" rIns="18000" bIns="10800" anchor="t" anchorCtr="0" upright="1">
                            <a:noAutofit/>
                          </wps:bodyPr>
                        </wps:wsp>
                        <wps:wsp>
                          <wps:cNvPr id="24" name="Text Box 42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03F07DB1" w14:textId="77777777" w:rsidR="001654E8" w:rsidRPr="00572CFA" w:rsidRDefault="001654E8" w:rsidP="003A6885">
                                <w:pPr>
                                  <w:rPr>
                                    <w:i/>
                                  </w:rPr>
                                </w:pPr>
                              </w:p>
                            </w:txbxContent>
                          </wps:txbx>
                          <wps:bodyPr rot="0" vert="vert270" wrap="square" lIns="18000" tIns="10800" rIns="18000" bIns="10800" anchor="t" anchorCtr="0" upright="1">
                            <a:noAutofit/>
                          </wps:bodyPr>
                        </wps:wsp>
                        <wps:wsp>
                          <wps:cNvPr id="25" name="Text Box 42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323ABB1F" w14:textId="77777777" w:rsidR="001654E8" w:rsidRPr="00572CFA" w:rsidRDefault="001654E8" w:rsidP="003A6885">
                                <w:pPr>
                                  <w:rPr>
                                    <w:i/>
                                  </w:rPr>
                                </w:pPr>
                              </w:p>
                            </w:txbxContent>
                          </wps:txbx>
                          <wps:bodyPr rot="0" vert="vert270" wrap="square" lIns="18000" tIns="10800" rIns="18000" bIns="10800" anchor="t" anchorCtr="0" upright="1">
                            <a:noAutofit/>
                          </wps:bodyPr>
                        </wps:wsp>
                        <wps:wsp>
                          <wps:cNvPr id="26" name="Text Box 42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5849C5F2" w14:textId="77777777" w:rsidR="001654E8" w:rsidRPr="00572CFA" w:rsidRDefault="001654E8" w:rsidP="003A6885">
                                <w:pPr>
                                  <w:rPr>
                                    <w:i/>
                                  </w:rPr>
                                </w:pPr>
                              </w:p>
                            </w:txbxContent>
                          </wps:txbx>
                          <wps:bodyPr rot="0" vert="vert270" wrap="square" lIns="18000" tIns="10800" rIns="18000" bIns="10800" anchor="t" anchorCtr="0" upright="1">
                            <a:noAutofit/>
                          </wps:bodyPr>
                        </wps:wsp>
                        <wps:wsp>
                          <wps:cNvPr id="29" name="Text Box 42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0D328B2E" w14:textId="77777777" w:rsidR="001654E8" w:rsidRPr="00572CFA" w:rsidRDefault="001654E8" w:rsidP="003A6885">
                                <w:pPr>
                                  <w:rPr>
                                    <w:i/>
                                  </w:rPr>
                                </w:pPr>
                              </w:p>
                            </w:txbxContent>
                          </wps:txbx>
                          <wps:bodyPr rot="0" vert="vert270" wrap="square" lIns="18000" tIns="10800" rIns="18000" bIns="10800" anchor="t" anchorCtr="0" upright="1">
                            <a:noAutofit/>
                          </wps:bodyPr>
                        </wps:wsp>
                      </wpg:grpSp>
                    </wpg:grpSp>
                    <wps:wsp>
                      <wps:cNvPr id="32"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3" name="Group 428"/>
                      <wpg:cNvGrpSpPr>
                        <a:grpSpLocks/>
                      </wpg:cNvGrpSpPr>
                      <wpg:grpSpPr bwMode="auto">
                        <a:xfrm>
                          <a:off x="1134" y="15717"/>
                          <a:ext cx="10488" cy="837"/>
                          <a:chOff x="1140" y="12894"/>
                          <a:chExt cx="10488" cy="853"/>
                        </a:xfrm>
                      </wpg:grpSpPr>
                      <wps:wsp>
                        <wps:cNvPr id="34"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35" name="Group 430"/>
                        <wpg:cNvGrpSpPr>
                          <a:grpSpLocks/>
                        </wpg:cNvGrpSpPr>
                        <wpg:grpSpPr bwMode="auto">
                          <a:xfrm>
                            <a:off x="1143" y="12894"/>
                            <a:ext cx="10481" cy="853"/>
                            <a:chOff x="989" y="11410"/>
                            <a:chExt cx="10481" cy="853"/>
                          </a:xfrm>
                        </wpg:grpSpPr>
                        <wpg:grpSp>
                          <wpg:cNvPr id="36" name="Group 431"/>
                          <wpg:cNvGrpSpPr>
                            <a:grpSpLocks/>
                          </wpg:cNvGrpSpPr>
                          <wpg:grpSpPr bwMode="auto">
                            <a:xfrm>
                              <a:off x="10904" y="11410"/>
                              <a:ext cx="566" cy="853"/>
                              <a:chOff x="9096" y="9973"/>
                              <a:chExt cx="850" cy="853"/>
                            </a:xfrm>
                          </wpg:grpSpPr>
                          <wps:wsp>
                            <wps:cNvPr id="37"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3D8BCD0A" w14:textId="77777777" w:rsidR="001654E8" w:rsidRPr="00572CFA" w:rsidRDefault="001654E8" w:rsidP="003A6885">
                                  <w:pPr>
                                    <w:jc w:val="center"/>
                                    <w:rPr>
                                      <w:i/>
                                      <w:sz w:val="18"/>
                                      <w:szCs w:val="18"/>
                                    </w:rPr>
                                  </w:pPr>
                                  <w:r w:rsidRPr="00572CFA">
                                    <w:rPr>
                                      <w:i/>
                                      <w:sz w:val="18"/>
                                      <w:szCs w:val="18"/>
                                    </w:rPr>
                                    <w:t>Лист</w:t>
                                  </w:r>
                                </w:p>
                              </w:txbxContent>
                            </wps:txbx>
                            <wps:bodyPr rot="0" vert="horz" wrap="square" lIns="18000" tIns="10800" rIns="18000" bIns="10800" anchor="t" anchorCtr="0" upright="1">
                              <a:noAutofit/>
                            </wps:bodyPr>
                          </wps:wsp>
                          <wps:wsp>
                            <wps:cNvPr id="39" name="Text Box 433"/>
                            <wps:cNvSpPr txBox="1">
                              <a:spLocks noChangeArrowheads="1"/>
                            </wps:cNvSpPr>
                            <wps:spPr bwMode="auto">
                              <a:xfrm>
                                <a:off x="9097" y="10259"/>
                                <a:ext cx="849" cy="567"/>
                              </a:xfrm>
                              <a:prstGeom prst="rect">
                                <a:avLst/>
                              </a:prstGeom>
                              <a:solidFill>
                                <a:srgbClr val="FFFFFF"/>
                              </a:solidFill>
                              <a:ln w="28575">
                                <a:solidFill>
                                  <a:srgbClr val="000000"/>
                                </a:solidFill>
                                <a:miter lim="800000"/>
                                <a:headEnd/>
                                <a:tailEnd/>
                              </a:ln>
                            </wps:spPr>
                            <wps:txbx>
                              <w:txbxContent>
                                <w:p w14:paraId="0B8E8A4E" w14:textId="5C467116" w:rsidR="001654E8" w:rsidRPr="00572CFA" w:rsidRDefault="001654E8" w:rsidP="00B97D01">
                                  <w:pPr>
                                    <w:spacing w:before="120"/>
                                    <w:ind w:left="-567"/>
                                    <w:jc w:val="center"/>
                                    <w:rPr>
                                      <w:i/>
                                      <w:sz w:val="22"/>
                                      <w:lang w:val="en-US"/>
                                    </w:rPr>
                                  </w:pPr>
                                  <w:r w:rsidRPr="00572CFA">
                                    <w:rPr>
                                      <w:i/>
                                      <w:sz w:val="22"/>
                                      <w:lang w:val="en-US"/>
                                    </w:rPr>
                                    <w:fldChar w:fldCharType="begin"/>
                                  </w:r>
                                  <w:r w:rsidRPr="00572CFA">
                                    <w:rPr>
                                      <w:i/>
                                      <w:sz w:val="22"/>
                                      <w:lang w:val="en-US"/>
                                    </w:rPr>
                                    <w:instrText xml:space="preserve"> PAGE  \* MERGEFORMAT </w:instrText>
                                  </w:r>
                                  <w:r w:rsidRPr="00572CFA">
                                    <w:rPr>
                                      <w:i/>
                                      <w:sz w:val="22"/>
                                      <w:lang w:val="en-US"/>
                                    </w:rPr>
                                    <w:fldChar w:fldCharType="separate"/>
                                  </w:r>
                                  <w:r w:rsidR="00E42323">
                                    <w:rPr>
                                      <w:i/>
                                      <w:noProof/>
                                      <w:sz w:val="22"/>
                                      <w:lang w:val="en-US"/>
                                    </w:rPr>
                                    <w:t>20</w:t>
                                  </w:r>
                                  <w:r w:rsidRPr="00572CFA">
                                    <w:rPr>
                                      <w:i/>
                                      <w:sz w:val="22"/>
                                      <w:lang w:val="en-US"/>
                                    </w:rPr>
                                    <w:fldChar w:fldCharType="end"/>
                                  </w:r>
                                </w:p>
                              </w:txbxContent>
                            </wps:txbx>
                            <wps:bodyPr rot="0" vert="horz" wrap="square" lIns="18000" tIns="10800" rIns="18000" bIns="10800" anchor="t" anchorCtr="0" upright="1">
                              <a:noAutofit/>
                            </wps:bodyPr>
                          </wps:wsp>
                        </wpg:grpSp>
                        <wps:wsp>
                          <wps:cNvPr id="40" name="Text Box 434"/>
                          <wps:cNvSpPr txBox="1">
                            <a:spLocks noChangeArrowheads="1"/>
                          </wps:cNvSpPr>
                          <wps:spPr bwMode="auto">
                            <a:xfrm>
                              <a:off x="4672" y="11413"/>
                              <a:ext cx="6236" cy="850"/>
                            </a:xfrm>
                            <a:prstGeom prst="rect">
                              <a:avLst/>
                            </a:prstGeom>
                            <a:solidFill>
                              <a:srgbClr val="FFFFFF"/>
                            </a:solidFill>
                            <a:ln w="28575">
                              <a:solidFill>
                                <a:srgbClr val="000000"/>
                              </a:solidFill>
                              <a:miter lim="800000"/>
                              <a:headEnd/>
                              <a:tailEnd/>
                            </a:ln>
                          </wps:spPr>
                          <wps:txbx>
                            <w:txbxContent>
                              <w:p w14:paraId="597D2C17" w14:textId="3E819C54" w:rsidR="001654E8" w:rsidRPr="00DE5FDE" w:rsidRDefault="001654E8" w:rsidP="003A6885">
                                <w:pPr>
                                  <w:spacing w:before="240" w:after="240"/>
                                  <w:jc w:val="center"/>
                                  <w:rPr>
                                    <w:i/>
                                    <w:sz w:val="28"/>
                                    <w:szCs w:val="28"/>
                                  </w:rPr>
                                </w:pPr>
                                <w:r w:rsidRPr="00DE5FDE">
                                  <w:rPr>
                                    <w:i/>
                                    <w:sz w:val="28"/>
                                    <w:szCs w:val="28"/>
                                    <w:lang w:val="en-US"/>
                                  </w:rPr>
                                  <w:t>RU</w:t>
                                </w:r>
                                <w:r>
                                  <w:rPr>
                                    <w:i/>
                                    <w:sz w:val="28"/>
                                    <w:szCs w:val="28"/>
                                  </w:rPr>
                                  <w:t>.АДМШ.421435-04</w:t>
                                </w:r>
                                <w:r w:rsidRPr="00DE5FDE">
                                  <w:rPr>
                                    <w:i/>
                                    <w:sz w:val="28"/>
                                    <w:szCs w:val="28"/>
                                  </w:rPr>
                                  <w:t xml:space="preserve"> 34 01</w:t>
                                </w:r>
                              </w:p>
                              <w:p w14:paraId="32116079" w14:textId="77777777" w:rsidR="001654E8" w:rsidRPr="00572CFA" w:rsidRDefault="001654E8" w:rsidP="003A6885">
                                <w:pPr>
                                  <w:spacing w:before="240" w:after="240"/>
                                  <w:rPr>
                                    <w:i/>
                                  </w:rPr>
                                </w:pPr>
                              </w:p>
                              <w:p w14:paraId="5FAECDEF" w14:textId="77777777" w:rsidR="001654E8" w:rsidRPr="003D65BA" w:rsidRDefault="001654E8" w:rsidP="003A6885">
                                <w:pPr>
                                  <w:spacing w:before="240" w:after="240"/>
                                  <w:rPr>
                                    <w:i/>
                                  </w:rPr>
                                </w:pPr>
                              </w:p>
                              <w:p w14:paraId="501F2AB5" w14:textId="77777777" w:rsidR="001654E8" w:rsidRPr="00572CFA" w:rsidRDefault="001654E8" w:rsidP="003A6885">
                                <w:pPr>
                                  <w:rPr>
                                    <w:i/>
                                    <w:szCs w:val="32"/>
                                  </w:rPr>
                                </w:pPr>
                              </w:p>
                            </w:txbxContent>
                          </wps:txbx>
                          <wps:bodyPr rot="0" vert="horz" wrap="square" lIns="18000" tIns="10800" rIns="18000" bIns="10800" anchor="t" anchorCtr="0" upright="1">
                            <a:noAutofit/>
                          </wps:bodyPr>
                        </wps:wsp>
                        <wpg:grpSp>
                          <wpg:cNvPr id="42" name="Group 435"/>
                          <wpg:cNvGrpSpPr>
                            <a:grpSpLocks/>
                          </wpg:cNvGrpSpPr>
                          <wpg:grpSpPr bwMode="auto">
                            <a:xfrm>
                              <a:off x="989" y="11413"/>
                              <a:ext cx="3683" cy="850"/>
                              <a:chOff x="1248" y="9691"/>
                              <a:chExt cx="3683" cy="861"/>
                            </a:xfrm>
                          </wpg:grpSpPr>
                          <wpg:grpSp>
                            <wpg:cNvPr id="43" name="Group 436"/>
                            <wpg:cNvGrpSpPr>
                              <a:grpSpLocks/>
                            </wpg:cNvGrpSpPr>
                            <wpg:grpSpPr bwMode="auto">
                              <a:xfrm>
                                <a:off x="1248" y="10272"/>
                                <a:ext cx="3682" cy="280"/>
                                <a:chOff x="3332" y="11725"/>
                                <a:chExt cx="3681" cy="283"/>
                              </a:xfrm>
                            </wpg:grpSpPr>
                            <wps:wsp>
                              <wps:cNvPr id="44"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4CF113" w14:textId="77777777" w:rsidR="001654E8" w:rsidRPr="00572CFA" w:rsidRDefault="001654E8" w:rsidP="00DE5FDE">
                                    <w:pPr>
                                      <w:ind w:left="-567" w:right="4"/>
                                      <w:jc w:val="center"/>
                                      <w:rPr>
                                        <w:i/>
                                      </w:rPr>
                                    </w:pPr>
                                    <w:r w:rsidRPr="00572CFA">
                                      <w:rPr>
                                        <w:i/>
                                        <w:sz w:val="18"/>
                                        <w:szCs w:val="18"/>
                                      </w:rPr>
                                      <w:t>Ли</w:t>
                                    </w:r>
                                    <w:r w:rsidRPr="00572CFA">
                                      <w:rPr>
                                        <w:i/>
                                      </w:rPr>
                                      <w:t>т</w:t>
                                    </w:r>
                                  </w:p>
                                </w:txbxContent>
                              </wps:txbx>
                              <wps:bodyPr rot="0" vert="horz" wrap="square" lIns="18000" tIns="10800" rIns="18000" bIns="10800" anchor="t" anchorCtr="0" upright="1">
                                <a:noAutofit/>
                              </wps:bodyPr>
                            </wps:wsp>
                            <wps:wsp>
                              <wps:cNvPr id="45"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A68E72C" w14:textId="77777777" w:rsidR="001654E8" w:rsidRPr="00572CFA" w:rsidRDefault="001654E8" w:rsidP="00B97D01">
                                    <w:pPr>
                                      <w:ind w:firstLine="142"/>
                                      <w:jc w:val="left"/>
                                      <w:rPr>
                                        <w:i/>
                                        <w:sz w:val="18"/>
                                        <w:szCs w:val="18"/>
                                      </w:rPr>
                                    </w:pPr>
                                    <w:r w:rsidRPr="00572CFA">
                                      <w:rPr>
                                        <w:i/>
                                        <w:sz w:val="18"/>
                                        <w:szCs w:val="18"/>
                                      </w:rPr>
                                      <w:t>№ докум.</w:t>
                                    </w:r>
                                  </w:p>
                                </w:txbxContent>
                              </wps:txbx>
                              <wps:bodyPr rot="0" vert="horz" wrap="square" lIns="18000" tIns="10800" rIns="18000" bIns="10800" anchor="t" anchorCtr="0" upright="1">
                                <a:noAutofit/>
                              </wps:bodyPr>
                            </wps:wsp>
                            <wps:wsp>
                              <wps:cNvPr id="4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7CC8325D" w14:textId="77777777" w:rsidR="001654E8" w:rsidRPr="00572CFA" w:rsidRDefault="001654E8" w:rsidP="00B97D01">
                                    <w:pPr>
                                      <w:ind w:left="-567" w:right="30"/>
                                      <w:jc w:val="center"/>
                                      <w:rPr>
                                        <w:i/>
                                        <w:sz w:val="18"/>
                                        <w:szCs w:val="18"/>
                                      </w:rPr>
                                    </w:pPr>
                                    <w:r w:rsidRPr="00572CFA">
                                      <w:rPr>
                                        <w:i/>
                                        <w:sz w:val="18"/>
                                        <w:szCs w:val="18"/>
                                      </w:rPr>
                                      <w:t>Изм.</w:t>
                                    </w:r>
                                  </w:p>
                                </w:txbxContent>
                              </wps:txbx>
                              <wps:bodyPr rot="0" vert="horz" wrap="square" lIns="18000" tIns="10800" rIns="18000" bIns="10800" anchor="t" anchorCtr="0" upright="1">
                                <a:noAutofit/>
                              </wps:bodyPr>
                            </wps:wsp>
                            <wps:wsp>
                              <wps:cNvPr id="47"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05EE037D" w14:textId="77777777" w:rsidR="001654E8" w:rsidRPr="00572CFA" w:rsidRDefault="001654E8" w:rsidP="00B97D01">
                                    <w:pPr>
                                      <w:ind w:right="47" w:firstLine="0"/>
                                      <w:jc w:val="left"/>
                                      <w:rPr>
                                        <w:i/>
                                        <w:sz w:val="18"/>
                                        <w:szCs w:val="18"/>
                                      </w:rPr>
                                    </w:pPr>
                                    <w:r w:rsidRPr="00572CFA">
                                      <w:rPr>
                                        <w:i/>
                                        <w:sz w:val="18"/>
                                        <w:szCs w:val="18"/>
                                      </w:rPr>
                                      <w:t>Подп.</w:t>
                                    </w:r>
                                  </w:p>
                                </w:txbxContent>
                              </wps:txbx>
                              <wps:bodyPr rot="0" vert="horz" wrap="square" lIns="18000" tIns="10800" rIns="18000" bIns="10800" anchor="t" anchorCtr="0" upright="1">
                                <a:noAutofit/>
                              </wps:bodyPr>
                            </wps:wsp>
                            <wps:wsp>
                              <wps:cNvPr id="48"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3C9ACBEC" w14:textId="77777777" w:rsidR="001654E8" w:rsidRPr="00572CFA" w:rsidRDefault="001654E8" w:rsidP="00DE5FDE">
                                    <w:pPr>
                                      <w:ind w:left="-567" w:right="42"/>
                                      <w:jc w:val="center"/>
                                      <w:rPr>
                                        <w:i/>
                                        <w:sz w:val="18"/>
                                        <w:szCs w:val="18"/>
                                      </w:rPr>
                                    </w:pPr>
                                    <w:r w:rsidRPr="00572CFA">
                                      <w:rPr>
                                        <w:i/>
                                        <w:sz w:val="18"/>
                                        <w:szCs w:val="18"/>
                                      </w:rPr>
                                      <w:t>Дата</w:t>
                                    </w:r>
                                  </w:p>
                                </w:txbxContent>
                              </wps:txbx>
                              <wps:bodyPr rot="0" vert="horz" wrap="square" lIns="18000" tIns="10800" rIns="18000" bIns="10800" anchor="t" anchorCtr="0" upright="1">
                                <a:noAutofit/>
                              </wps:bodyPr>
                            </wps:wsp>
                          </wpg:grpSp>
                          <wpg:grpSp>
                            <wpg:cNvPr id="49" name="Group 442"/>
                            <wpg:cNvGrpSpPr>
                              <a:grpSpLocks/>
                            </wpg:cNvGrpSpPr>
                            <wpg:grpSpPr bwMode="auto">
                              <a:xfrm>
                                <a:off x="1248" y="9691"/>
                                <a:ext cx="3683" cy="581"/>
                                <a:chOff x="3033" y="9482"/>
                                <a:chExt cx="3683" cy="581"/>
                              </a:xfrm>
                            </wpg:grpSpPr>
                            <wpg:grpSp>
                              <wpg:cNvPr id="50" name="Group 443"/>
                              <wpg:cNvGrpSpPr>
                                <a:grpSpLocks/>
                              </wpg:cNvGrpSpPr>
                              <wpg:grpSpPr bwMode="auto">
                                <a:xfrm>
                                  <a:off x="3034" y="9492"/>
                                  <a:ext cx="3682" cy="561"/>
                                  <a:chOff x="1240" y="9793"/>
                                  <a:chExt cx="3685" cy="568"/>
                                </a:xfrm>
                              </wpg:grpSpPr>
                              <wpg:grpSp>
                                <wpg:cNvPr id="51" name="Group 444"/>
                                <wpg:cNvGrpSpPr>
                                  <a:grpSpLocks/>
                                </wpg:cNvGrpSpPr>
                                <wpg:grpSpPr bwMode="auto">
                                  <a:xfrm>
                                    <a:off x="1240" y="10078"/>
                                    <a:ext cx="3685" cy="283"/>
                                    <a:chOff x="3332" y="11725"/>
                                    <a:chExt cx="3681" cy="283"/>
                                  </a:xfrm>
                                </wpg:grpSpPr>
                                <wps:wsp>
                                  <wps:cNvPr id="5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6029987"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5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1F14F0C5"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5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EBD0BA8"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5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144A92B"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5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2079D3F3" w14:textId="77777777" w:rsidR="001654E8" w:rsidRPr="00572CFA" w:rsidRDefault="001654E8" w:rsidP="003A6885">
                                        <w:pPr>
                                          <w:rPr>
                                            <w:i/>
                                          </w:rPr>
                                        </w:pPr>
                                      </w:p>
                                    </w:txbxContent>
                                  </wps:txbx>
                                  <wps:bodyPr rot="0" vert="horz" wrap="square" lIns="18000" tIns="10800" rIns="18000" bIns="10800" anchor="t" anchorCtr="0" upright="1">
                                    <a:noAutofit/>
                                  </wps:bodyPr>
                                </wps:wsp>
                              </wpg:grpSp>
                              <wpg:grpSp>
                                <wpg:cNvPr id="57" name="Group 450"/>
                                <wpg:cNvGrpSpPr>
                                  <a:grpSpLocks/>
                                </wpg:cNvGrpSpPr>
                                <wpg:grpSpPr bwMode="auto">
                                  <a:xfrm>
                                    <a:off x="1240" y="9793"/>
                                    <a:ext cx="3685" cy="283"/>
                                    <a:chOff x="3332" y="11725"/>
                                    <a:chExt cx="3681" cy="283"/>
                                  </a:xfrm>
                                </wpg:grpSpPr>
                                <wps:wsp>
                                  <wps:cNvPr id="5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24D2554F" w14:textId="77777777" w:rsidR="001654E8" w:rsidRPr="00572CFA" w:rsidRDefault="001654E8" w:rsidP="003A6885">
                                        <w:pPr>
                                          <w:rPr>
                                            <w:i/>
                                          </w:rPr>
                                        </w:pPr>
                                      </w:p>
                                      <w:p w14:paraId="67245966" w14:textId="77777777" w:rsidR="001654E8" w:rsidRDefault="001654E8" w:rsidP="00DE5FDE">
                                        <w:pPr>
                                          <w:ind w:left="-567" w:right="28"/>
                                        </w:pPr>
                                      </w:p>
                                    </w:txbxContent>
                                  </wps:txbx>
                                  <wps:bodyPr rot="0" vert="horz" wrap="square" lIns="18000" tIns="10800" rIns="18000" bIns="10800" anchor="t" anchorCtr="0" upright="1">
                                    <a:noAutofit/>
                                  </wps:bodyPr>
                                </wps:wsp>
                                <wps:wsp>
                                  <wps:cNvPr id="5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351766BE"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6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BB08875"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6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04DF3AE" w14:textId="77777777" w:rsidR="001654E8" w:rsidRPr="00572CFA" w:rsidRDefault="001654E8" w:rsidP="003A6885">
                                        <w:pPr>
                                          <w:rPr>
                                            <w:i/>
                                          </w:rPr>
                                        </w:pPr>
                                      </w:p>
                                    </w:txbxContent>
                                  </wps:txbx>
                                  <wps:bodyPr rot="0" vert="horz" wrap="square" lIns="18000" tIns="10800" rIns="18000" bIns="10800" anchor="t" anchorCtr="0" upright="1">
                                    <a:noAutofit/>
                                  </wps:bodyPr>
                                </wps:wsp>
                                <wps:wsp>
                                  <wps:cNvPr id="6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202162D" w14:textId="77777777" w:rsidR="001654E8" w:rsidRPr="00572CFA" w:rsidRDefault="001654E8" w:rsidP="003A6885">
                                        <w:pPr>
                                          <w:rPr>
                                            <w:i/>
                                          </w:rPr>
                                        </w:pPr>
                                      </w:p>
                                    </w:txbxContent>
                                  </wps:txbx>
                                  <wps:bodyPr rot="0" vert="horz" wrap="square" lIns="18000" tIns="10800" rIns="18000" bIns="10800" anchor="t" anchorCtr="0" upright="1">
                                    <a:noAutofit/>
                                  </wps:bodyPr>
                                </wps:wsp>
                              </wpg:grpSp>
                            </wpg:grpSp>
                            <wps:wsp>
                              <wps:cNvPr id="448"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9"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0"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2"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6"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5881A1B6" id="Group 712" o:spid="_x0000_s1026" style="position:absolute;left:0;text-align:left;margin-left:28.75pt;margin-top:13.85pt;width:552.75pt;height:813.55pt;z-index:-251653120;mso-position-horizontal-relative:page;mso-position-vertical-relative:page" coordorigin="567,284" coordsize="11055,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" o:allowincell="f">
              <v:group id="Group 414" o:spid="_x0000_s1027"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15" o:spid="_x0000_s1028"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202" coordsize="21600,21600" o:spt="202" path="m,l,21600r21600,l21600,xe">
                    <v:stroke joinstyle="miter"/>
                    <v:path gradientshapeok="t" o:connecttype="rect"/>
                  </v:shapetype>
                  <v:shape id="Text Box 416" o:spid="_x0000_s1029"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14:paraId="7F73D22C" w14:textId="77777777" w:rsidR="001654E8" w:rsidRPr="00572CFA" w:rsidRDefault="001654E8" w:rsidP="00600DD6">
                          <w:pPr>
                            <w:jc w:val="left"/>
                            <w:rPr>
                              <w:i/>
                              <w:sz w:val="18"/>
                              <w:szCs w:val="18"/>
                            </w:rPr>
                          </w:pPr>
                          <w:r w:rsidRPr="00572CFA">
                            <w:rPr>
                              <w:i/>
                              <w:sz w:val="18"/>
                              <w:szCs w:val="18"/>
                            </w:rPr>
                            <w:t>Инв. № подп</w:t>
                          </w:r>
                        </w:p>
                      </w:txbxContent>
                    </v:textbox>
                  </v:shape>
                  <v:shape id="Text Box 417" o:spid="_x0000_s1030"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ZvJsEA&#10;AADbAAAADwAAAGRycy9kb3ducmV2LnhtbERP22oCMRB9F/yHMIW+1WwtFVnNii6VFhSlVt+HzewF&#10;N5Nlk2r690Yo+DaHc535IphWXKh3jWUFr6MEBHFhdcOVguPP+mUKwnlkja1lUvBHDhbZcDDHVNsr&#10;f9Pl4CsRQ9ilqKD2vkuldEVNBt3IdsSRK21v0EfYV1L3eI3hppXjJJlIgw3Hhho7ymsqzodfoyCY&#10;8cdqt6lyE+x+e84/1++T8qTU81NYzkB4Cv4h/nd/6Tj/De6/xAN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GbybBAAAA2wAAAA8AAAAAAAAAAAAAAAAAmAIAAGRycy9kb3du&#10;cmV2LnhtbFBLBQYAAAAABAAEAPUAAACGAwAAAAA=&#10;" strokeweight="2.25pt">
                    <v:textbox style="layout-flow:vertical;mso-layout-flow-alt:bottom-to-top" inset=".5mm,.3mm,.5mm,.3mm">
                      <w:txbxContent>
                        <w:p w14:paraId="1BAADDF6" w14:textId="77777777" w:rsidR="001654E8" w:rsidRPr="00572CFA" w:rsidRDefault="001654E8" w:rsidP="00600DD6">
                          <w:pPr>
                            <w:jc w:val="left"/>
                            <w:rPr>
                              <w:i/>
                              <w:sz w:val="18"/>
                              <w:szCs w:val="18"/>
                            </w:rPr>
                          </w:pPr>
                          <w:r w:rsidRPr="00572CFA">
                            <w:rPr>
                              <w:i/>
                              <w:sz w:val="18"/>
                              <w:szCs w:val="18"/>
                            </w:rPr>
                            <w:t>Подп. и дата</w:t>
                          </w:r>
                        </w:p>
                      </w:txbxContent>
                    </v:textbox>
                  </v:shape>
                  <v:shape id="Text Box 418" o:spid="_x0000_s1031"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UsEA&#10;AADbAAAADwAAAGRycy9kb3ducmV2LnhtbERP22oCMRB9F/yHMIW+1WylFVnNii6VFhSlVt+HzewF&#10;N5Nlk2r690Yo+DaHc535IphWXKh3jWUFr6MEBHFhdcOVguPP+mUKwnlkja1lUvBHDhbZcDDHVNsr&#10;f9Pl4CsRQ9ilqKD2vkuldEVNBt3IdsSRK21v0EfYV1L3eI3hppXjJJlIgw3Hhho7ymsqzodfoyCY&#10;8cdqt6lyE+x+e84/1++T8qTU81NYzkB4Cv4h/nd/6Tj/De6/xANk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91LBAAAA2wAAAA8AAAAAAAAAAAAAAAAAmAIAAGRycy9kb3du&#10;cmV2LnhtbFBLBQYAAAAABAAEAPUAAACGAwAAAAA=&#10;" strokeweight="2.25pt">
                    <v:textbox style="layout-flow:vertical;mso-layout-flow-alt:bottom-to-top" inset=".5mm,.3mm,.5mm,.3mm">
                      <w:txbxContent>
                        <w:p w14:paraId="1D8DAF37" w14:textId="77777777" w:rsidR="001654E8" w:rsidRPr="00572CFA" w:rsidRDefault="001654E8" w:rsidP="00600DD6">
                          <w:pPr>
                            <w:jc w:val="left"/>
                            <w:rPr>
                              <w:i/>
                              <w:sz w:val="18"/>
                              <w:szCs w:val="18"/>
                            </w:rPr>
                          </w:pPr>
                          <w:r w:rsidRPr="00572CFA">
                            <w:rPr>
                              <w:i/>
                              <w:sz w:val="18"/>
                              <w:szCs w:val="18"/>
                            </w:rPr>
                            <w:t>Взам. инв. №</w:t>
                          </w:r>
                        </w:p>
                      </w:txbxContent>
                    </v:textbox>
                  </v:shape>
                  <v:shape id="Text Box 419" o:spid="_x0000_s1032"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14:paraId="6E0DE15F" w14:textId="77777777" w:rsidR="001654E8" w:rsidRPr="00572CFA" w:rsidRDefault="001654E8" w:rsidP="00600DD6">
                          <w:pPr>
                            <w:jc w:val="left"/>
                            <w:rPr>
                              <w:i/>
                              <w:sz w:val="18"/>
                              <w:szCs w:val="18"/>
                            </w:rPr>
                          </w:pPr>
                          <w:r w:rsidRPr="00572CFA">
                            <w:rPr>
                              <w:i/>
                              <w:sz w:val="18"/>
                              <w:szCs w:val="18"/>
                            </w:rPr>
                            <w:t>Инв. № дубл.</w:t>
                          </w:r>
                        </w:p>
                      </w:txbxContent>
                    </v:textbox>
                  </v:shape>
                  <v:shape id="Text Box 420" o:spid="_x0000_s1033"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14:paraId="02403DF7" w14:textId="77777777" w:rsidR="001654E8" w:rsidRPr="00572CFA" w:rsidRDefault="001654E8" w:rsidP="00600DD6">
                          <w:pPr>
                            <w:jc w:val="left"/>
                            <w:rPr>
                              <w:i/>
                              <w:sz w:val="18"/>
                              <w:szCs w:val="18"/>
                            </w:rPr>
                          </w:pPr>
                          <w:r w:rsidRPr="00572CFA">
                            <w:rPr>
                              <w:i/>
                              <w:sz w:val="18"/>
                              <w:szCs w:val="18"/>
                            </w:rPr>
                            <w:t>Подп. и дата</w:t>
                          </w:r>
                        </w:p>
                      </w:txbxContent>
                    </v:textbox>
                  </v:shape>
                </v:group>
                <v:group id="Group 421" o:spid="_x0000_s10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Text Box 422" o:spid="_x0000_s1035"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lm8QA&#10;AADbAAAADwAAAGRycy9kb3ducmV2LnhtbESP3WrCQBSE74W+w3IKvdNNI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qpZvEAAAA2wAAAA8AAAAAAAAAAAAAAAAAmAIAAGRycy9k&#10;b3ducmV2LnhtbFBLBQYAAAAABAAEAPUAAACJAwAAAAA=&#10;" strokeweight="2.25pt">
                    <v:textbox style="layout-flow:vertical;mso-layout-flow-alt:bottom-to-top" inset=".5mm,.3mm,.5mm,.3mm">
                      <w:txbxContent>
                        <w:p w14:paraId="0F296110" w14:textId="77777777" w:rsidR="001654E8" w:rsidRPr="00572CFA" w:rsidRDefault="001654E8" w:rsidP="003A6885">
                          <w:pPr>
                            <w:rPr>
                              <w:i/>
                            </w:rPr>
                          </w:pPr>
                        </w:p>
                      </w:txbxContent>
                    </v:textbox>
                  </v:shape>
                  <v:shape id="Text Box 423" o:spid="_x0000_s1036"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14:paraId="03F07DB1" w14:textId="77777777" w:rsidR="001654E8" w:rsidRPr="00572CFA" w:rsidRDefault="001654E8" w:rsidP="003A6885">
                          <w:pPr>
                            <w:rPr>
                              <w:i/>
                            </w:rPr>
                          </w:pPr>
                        </w:p>
                      </w:txbxContent>
                    </v:textbox>
                  </v:shape>
                  <v:shape id="Text Box 424" o:spid="_x0000_s1037"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14:paraId="323ABB1F" w14:textId="77777777" w:rsidR="001654E8" w:rsidRPr="00572CFA" w:rsidRDefault="001654E8" w:rsidP="003A6885">
                          <w:pPr>
                            <w:rPr>
                              <w:i/>
                            </w:rPr>
                          </w:pPr>
                        </w:p>
                      </w:txbxContent>
                    </v:textbox>
                  </v:shape>
                  <v:shape id="Text Box 425" o:spid="_x0000_s1038"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14:paraId="5849C5F2" w14:textId="77777777" w:rsidR="001654E8" w:rsidRPr="00572CFA" w:rsidRDefault="001654E8" w:rsidP="003A6885">
                          <w:pPr>
                            <w:rPr>
                              <w:i/>
                            </w:rPr>
                          </w:pPr>
                        </w:p>
                      </w:txbxContent>
                    </v:textbox>
                  </v:shape>
                  <v:shape id="Text Box 426" o:spid="_x0000_s1039"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KSccQA&#10;AADbAAAADwAAAGRycy9kb3ducmV2LnhtbESP3WrCQBSE7wu+w3IK3tVNA0qNrlKDotCi+NP7Q/aY&#10;BLNnQ3bV9e3dQqGXw8x8w0znwTTiRp2rLSt4HyQgiAuray4VnI6rtw8QziNrbCyTggc5mM96L1PM&#10;tL3znm4HX4oIYZehgsr7NpPSFRUZdAPbEkfvbDuDPsqulLrDe4SbRqZJMpIGa44LFbaUV1RcDlej&#10;IJh0udh+lbkJdvd9yder4ej8o1T/NXxOQHgK/j/8195oBekY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knHEAAAA2wAAAA8AAAAAAAAAAAAAAAAAmAIAAGRycy9k&#10;b3ducmV2LnhtbFBLBQYAAAAABAAEAPUAAACJAwAAAAA=&#10;" strokeweight="2.25pt">
                    <v:textbox style="layout-flow:vertical;mso-layout-flow-alt:bottom-to-top" inset=".5mm,.3mm,.5mm,.3mm">
                      <w:txbxContent>
                        <w:p w14:paraId="0D328B2E" w14:textId="77777777" w:rsidR="001654E8" w:rsidRPr="00572CFA" w:rsidRDefault="001654E8" w:rsidP="003A6885">
                          <w:pPr>
                            <w:rPr>
                              <w:i/>
                            </w:rPr>
                          </w:pPr>
                        </w:p>
                      </w:txbxContent>
                    </v:textbox>
                  </v:shape>
                </v:group>
              </v:group>
              <v:rect id="Rectangle 427" o:spid="_x0000_s1040"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WXfsUA&#10;AADbAAAADwAAAGRycy9kb3ducmV2LnhtbESPT0vDQBTE70K/w/IEL8Vu+kfRmE2RoGB70rQXb4/s&#10;Mwlm38a8tU2/vVsoeBxm5jdMth5dpw40SOvZwHyWgCKuvG25NrDfvd4+gJKAbLHzTAZOJLDOJ1cZ&#10;ptYf+YMOZahVhLCkaKAJoU+1lqohhzLzPXH0vvzgMEQ51NoOeIxw1+lFktxrhy3HhQZ7Khqqvstf&#10;ZwDdpl5tfh63pezl5W43Ld7lszDm5np8fgIVaAz/4Uv7zRpYLuD8Jf4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1Zd+xQAAANsAAAAPAAAAAAAAAAAAAAAAAJgCAABkcnMv&#10;ZG93bnJldi54bWxQSwUGAAAAAAQABAD1AAAAigMAAAAA&#10;" strokeweight="2.25pt"/>
              <v:group id="Group 428" o:spid="_x0000_s1041" style="position:absolute;left:1134;top:15717;width:10488;height:837" coordorigin="1140,12894" coordsize="10488,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429" o:spid="_x0000_s1042" style="position:absolute;left:1140;top:12894;width:10488;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qkcUA&#10;AADbAAAADwAAAGRycy9kb3ducmV2LnhtbESPT2vCQBTE74LfYXkFL1I3/mlpU1cpoUL11EYvvT2y&#10;r0lo9m2at9X027uC4HGYmd8wy3XvGnWkTmrPBqaTBBRx4W3NpYHDfnP/BEoCssXGMxn4J4H1ajhY&#10;Ymr9iT/pmIdSRQhLigaqENpUaykqcigT3xJH79t3DkOUXalth6cId42eJcmjdlhzXKiwpayi4if/&#10;cwbQbcvF9vd5l8tB3h724+xDvjJjRnf96wuoQH24ha/td2tgvoDLl/gD9Oo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KqRxQAAANsAAAAPAAAAAAAAAAAAAAAAAJgCAABkcnMv&#10;ZG93bnJldi54bWxQSwUGAAAAAAQABAD1AAAAigMAAAAA&#10;" strokeweight="2.25pt"/>
                <v:group id="Group 430" o:spid="_x0000_s1043" style="position:absolute;left:1143;top:12894;width:10481;height:853" coordorigin="989,11410" coordsize="1048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group id="Group 431" o:spid="_x0000_s1044" style="position:absolute;left:10904;top:11410;width:566;height:853" coordorigin="9096,9973" coordsize="850,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432" o:spid="_x0000_s1045" type="#_x0000_t202" style="position:absolute;left:9096;top:9973;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1HMsMA&#10;AADbAAAADwAAAGRycy9kb3ducmV2LnhtbESPwWrDMBBE74H+g9hCb7HcGOLiWAmhUMixcQppb1tr&#10;Y5taKyMptvP3UaHQ4zAzb5hyN5tejOR8Z1nBc5KCIK6t7rhR8HF6W76A8AFZY2+ZFNzIw277sCix&#10;0HbiI41VaESEsC9QQRvCUEjp65YM+sQOxNG7WGcwROkaqR1OEW56uUrTtTTYcVxocaDXluqf6moU&#10;NCf3lY/v6X6l+/wbz5+ZtTJT6ulx3m9ABJrDf/ivfdAKshx+v8Qf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1HMsMAAADbAAAADwAAAAAAAAAAAAAAAACYAgAAZHJzL2Rv&#10;d25yZXYueG1sUEsFBgAAAAAEAAQA9QAAAIgDAAAAAA==&#10;" strokeweight="2.25pt">
                      <v:textbox inset=".5mm,.3mm,.5mm,.3mm">
                        <w:txbxContent>
                          <w:p w14:paraId="3D8BCD0A" w14:textId="77777777" w:rsidR="001654E8" w:rsidRPr="00572CFA" w:rsidRDefault="001654E8" w:rsidP="003A6885">
                            <w:pPr>
                              <w:jc w:val="center"/>
                              <w:rPr>
                                <w:i/>
                                <w:sz w:val="18"/>
                                <w:szCs w:val="18"/>
                              </w:rPr>
                            </w:pPr>
                            <w:r w:rsidRPr="00572CFA">
                              <w:rPr>
                                <w:i/>
                                <w:sz w:val="18"/>
                                <w:szCs w:val="18"/>
                              </w:rPr>
                              <w:t>Лист</w:t>
                            </w:r>
                          </w:p>
                        </w:txbxContent>
                      </v:textbox>
                    </v:shape>
                    <v:shape id="Text Box 433" o:spid="_x0000_s1046" type="#_x0000_t202" style="position:absolute;left:9097;top:10259;width:849;height: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14:paraId="0B8E8A4E" w14:textId="5C467116" w:rsidR="001654E8" w:rsidRPr="00572CFA" w:rsidRDefault="001654E8" w:rsidP="00B97D01">
                            <w:pPr>
                              <w:spacing w:before="120"/>
                              <w:ind w:left="-567"/>
                              <w:jc w:val="center"/>
                              <w:rPr>
                                <w:i/>
                                <w:sz w:val="22"/>
                                <w:lang w:val="en-US"/>
                              </w:rPr>
                            </w:pPr>
                            <w:r w:rsidRPr="00572CFA">
                              <w:rPr>
                                <w:i/>
                                <w:sz w:val="22"/>
                                <w:lang w:val="en-US"/>
                              </w:rPr>
                              <w:fldChar w:fldCharType="begin"/>
                            </w:r>
                            <w:r w:rsidRPr="00572CFA">
                              <w:rPr>
                                <w:i/>
                                <w:sz w:val="22"/>
                                <w:lang w:val="en-US"/>
                              </w:rPr>
                              <w:instrText xml:space="preserve"> PAGE  \* MERGEFORMAT </w:instrText>
                            </w:r>
                            <w:r w:rsidRPr="00572CFA">
                              <w:rPr>
                                <w:i/>
                                <w:sz w:val="22"/>
                                <w:lang w:val="en-US"/>
                              </w:rPr>
                              <w:fldChar w:fldCharType="separate"/>
                            </w:r>
                            <w:r w:rsidR="00E42323">
                              <w:rPr>
                                <w:i/>
                                <w:noProof/>
                                <w:sz w:val="22"/>
                                <w:lang w:val="en-US"/>
                              </w:rPr>
                              <w:t>20</w:t>
                            </w:r>
                            <w:r w:rsidRPr="00572CFA">
                              <w:rPr>
                                <w:i/>
                                <w:sz w:val="22"/>
                                <w:lang w:val="en-US"/>
                              </w:rPr>
                              <w:fldChar w:fldCharType="end"/>
                            </w:r>
                          </w:p>
                        </w:txbxContent>
                      </v:textbox>
                    </v:shape>
                  </v:group>
                  <v:shape id="Text Box 434" o:spid="_x0000_s1047" type="#_x0000_t202" style="position:absolute;left:4672;top:11413;width:6236;height: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14:paraId="597D2C17" w14:textId="3E819C54" w:rsidR="001654E8" w:rsidRPr="00DE5FDE" w:rsidRDefault="001654E8" w:rsidP="003A6885">
                          <w:pPr>
                            <w:spacing w:before="240" w:after="240"/>
                            <w:jc w:val="center"/>
                            <w:rPr>
                              <w:i/>
                              <w:sz w:val="28"/>
                              <w:szCs w:val="28"/>
                            </w:rPr>
                          </w:pPr>
                          <w:r w:rsidRPr="00DE5FDE">
                            <w:rPr>
                              <w:i/>
                              <w:sz w:val="28"/>
                              <w:szCs w:val="28"/>
                              <w:lang w:val="en-US"/>
                            </w:rPr>
                            <w:t>RU</w:t>
                          </w:r>
                          <w:r>
                            <w:rPr>
                              <w:i/>
                              <w:sz w:val="28"/>
                              <w:szCs w:val="28"/>
                            </w:rPr>
                            <w:t>.АДМШ.421435-04</w:t>
                          </w:r>
                          <w:r w:rsidRPr="00DE5FDE">
                            <w:rPr>
                              <w:i/>
                              <w:sz w:val="28"/>
                              <w:szCs w:val="28"/>
                            </w:rPr>
                            <w:t xml:space="preserve"> 34 01</w:t>
                          </w:r>
                        </w:p>
                        <w:p w14:paraId="32116079" w14:textId="77777777" w:rsidR="001654E8" w:rsidRPr="00572CFA" w:rsidRDefault="001654E8" w:rsidP="003A6885">
                          <w:pPr>
                            <w:spacing w:before="240" w:after="240"/>
                            <w:rPr>
                              <w:i/>
                            </w:rPr>
                          </w:pPr>
                        </w:p>
                        <w:p w14:paraId="5FAECDEF" w14:textId="77777777" w:rsidR="001654E8" w:rsidRPr="003D65BA" w:rsidRDefault="001654E8" w:rsidP="003A6885">
                          <w:pPr>
                            <w:spacing w:before="240" w:after="240"/>
                            <w:rPr>
                              <w:i/>
                            </w:rPr>
                          </w:pPr>
                        </w:p>
                        <w:p w14:paraId="501F2AB5" w14:textId="77777777" w:rsidR="001654E8" w:rsidRPr="00572CFA" w:rsidRDefault="001654E8" w:rsidP="003A6885">
                          <w:pPr>
                            <w:rPr>
                              <w:i/>
                              <w:szCs w:val="32"/>
                            </w:rPr>
                          </w:pPr>
                        </w:p>
                      </w:txbxContent>
                    </v:textbox>
                  </v:shape>
                  <v:group id="Group 435" o:spid="_x0000_s1048"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436" o:spid="_x0000_s1049"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Text Box 437" o:spid="_x0000_s1050"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qOMIA&#10;AADbAAAADwAAAGRycy9kb3ducmV2LnhtbESPW4vCMBSE3wX/QzjCvmnqBbtUo4gg7KM32N23Y3Ns&#10;i81JSWKt/94sLPg4zMw3zHLdmVq05HxlWcF4lIAgzq2uuFBwPu2GnyB8QNZYWyYFT/KwXvV7S8y0&#10;ffCB2mMoRISwz1BBGUKTSenzkgz6kW2Io3e1zmCI0hVSO3xEuKnlJEnm0mDFcaHEhrYl5bfj3Sgo&#10;Tu43bffJZqLr9ILfP1Nr5VSpj0G3WYAI1IV3+L/9pRXMZvD3Jf4A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ao4wgAAANsAAAAPAAAAAAAAAAAAAAAAAJgCAABkcnMvZG93&#10;bnJldi54bWxQSwUGAAAAAAQABAD1AAAAhwMAAAAA&#10;" strokeweight="2.25pt">
                        <v:textbox inset=".5mm,.3mm,.5mm,.3mm">
                          <w:txbxContent>
                            <w:p w14:paraId="274CF113" w14:textId="77777777" w:rsidR="001654E8" w:rsidRPr="00572CFA" w:rsidRDefault="001654E8" w:rsidP="00DE5FDE">
                              <w:pPr>
                                <w:ind w:left="-567" w:right="4"/>
                                <w:jc w:val="center"/>
                                <w:rPr>
                                  <w:i/>
                                </w:rPr>
                              </w:pPr>
                              <w:r w:rsidRPr="00572CFA">
                                <w:rPr>
                                  <w:i/>
                                  <w:sz w:val="18"/>
                                  <w:szCs w:val="18"/>
                                </w:rPr>
                                <w:t>Ли</w:t>
                              </w:r>
                              <w:r w:rsidRPr="00572CFA">
                                <w:rPr>
                                  <w:i/>
                                </w:rPr>
                                <w:t>т</w:t>
                              </w:r>
                            </w:p>
                          </w:txbxContent>
                        </v:textbox>
                      </v:shape>
                      <v:shape id="Text Box 438" o:spid="_x0000_s1051"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Po8QA&#10;AADbAAAADwAAAGRycy9kb3ducmV2LnhtbESPzWrDMBCE74W+g9hAbo0cOz/FjRJCIZBj6wTa3rbW&#10;1ja1VkZSbPfto0Igx2FmvmE2u9G0oifnG8sK5rMEBHFpdcOVgvPp8PQMwgdkja1lUvBHHnbbx4cN&#10;5toO/E59ESoRIexzVFCH0OVS+rImg35mO+Lo/VhnMETpKqkdDhFuWpkmyUoabDgu1NjRa03lb3Ex&#10;CqqT+1r3b8k+1e36Gz8+M2tlptR0Mu5fQAQawz18ax+1gsUS/r/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lD6PEAAAA2wAAAA8AAAAAAAAAAAAAAAAAmAIAAGRycy9k&#10;b3ducmV2LnhtbFBLBQYAAAAABAAEAPUAAACJAwAAAAA=&#10;" strokeweight="2.25pt">
                        <v:textbox inset=".5mm,.3mm,.5mm,.3mm">
                          <w:txbxContent>
                            <w:p w14:paraId="3A68E72C" w14:textId="77777777" w:rsidR="001654E8" w:rsidRPr="00572CFA" w:rsidRDefault="001654E8" w:rsidP="00B97D01">
                              <w:pPr>
                                <w:ind w:firstLine="142"/>
                                <w:jc w:val="left"/>
                                <w:rPr>
                                  <w:i/>
                                  <w:sz w:val="18"/>
                                  <w:szCs w:val="18"/>
                                </w:rPr>
                              </w:pPr>
                              <w:r w:rsidRPr="00572CFA">
                                <w:rPr>
                                  <w:i/>
                                  <w:sz w:val="18"/>
                                  <w:szCs w:val="18"/>
                                </w:rPr>
                                <w:t>№ докум.</w:t>
                              </w:r>
                            </w:p>
                          </w:txbxContent>
                        </v:textbox>
                      </v:shape>
                      <v:shape id="Text Box 439" o:spid="_x0000_s1052"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eR1MMA&#10;AADbAAAADwAAAGRycy9kb3ducmV2LnhtbESPQWvCQBSE74L/YXmF3nRTLUlJ3QQRhB5rFLS31+xr&#10;Epp9G3bXmP57t1DocZiZb5hNOZlejOR8Z1nB0zIBQVxb3XGj4HTcL15A+ICssbdMCn7IQ1nMZxvM&#10;tb3xgcYqNCJC2OeooA1hyKX0dUsG/dIOxNH7ss5giNI1Uju8Rbjp5SpJUmmw47jQ4kC7lurv6moU&#10;NEf3kY3vyXal++wTz5e1tXKt1OPDtH0FEWgK/+G/9ptW8Jz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eR1MMAAADbAAAADwAAAAAAAAAAAAAAAACYAgAAZHJzL2Rv&#10;d25yZXYueG1sUEsFBgAAAAAEAAQA9QAAAIgDAAAAAA==&#10;" strokeweight="2.25pt">
                        <v:textbox inset=".5mm,.3mm,.5mm,.3mm">
                          <w:txbxContent>
                            <w:p w14:paraId="7CC8325D" w14:textId="77777777" w:rsidR="001654E8" w:rsidRPr="00572CFA" w:rsidRDefault="001654E8" w:rsidP="00B97D01">
                              <w:pPr>
                                <w:ind w:left="-567" w:right="30"/>
                                <w:jc w:val="center"/>
                                <w:rPr>
                                  <w:i/>
                                  <w:sz w:val="18"/>
                                  <w:szCs w:val="18"/>
                                </w:rPr>
                              </w:pPr>
                              <w:r w:rsidRPr="00572CFA">
                                <w:rPr>
                                  <w:i/>
                                  <w:sz w:val="18"/>
                                  <w:szCs w:val="18"/>
                                </w:rPr>
                                <w:t>Изм.</w:t>
                              </w:r>
                            </w:p>
                          </w:txbxContent>
                        </v:textbox>
                      </v:shape>
                      <v:shape id="Text Box 440" o:spid="_x0000_s1053"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0T8MA&#10;AADbAAAADwAAAGRycy9kb3ducmV2LnhtbESPQWvCQBSE7wX/w/IEb3VTU0xJXUUEwaNNBNvba/Y1&#10;Cc2+Dbtrkv77bqHgcZiZb5jNbjKdGMj51rKCp2UCgriyuuVawaU8Pr6A8AFZY2eZFPyQh9129rDB&#10;XNuR32goQi0ihH2OCpoQ+lxKXzVk0C9tTxy9L+sMhihdLbXDMcJNJ1dJspYGW44LDfZ0aKj6Lm5G&#10;QV26j2w4J/uV7rJPvL6n1spUqcV82r+CCDSFe/i/fdIKnjP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0T8MAAADbAAAADwAAAAAAAAAAAAAAAACYAgAAZHJzL2Rv&#10;d25yZXYueG1sUEsFBgAAAAAEAAQA9QAAAIgDAAAAAA==&#10;" strokeweight="2.25pt">
                        <v:textbox inset=".5mm,.3mm,.5mm,.3mm">
                          <w:txbxContent>
                            <w:p w14:paraId="05EE037D" w14:textId="77777777" w:rsidR="001654E8" w:rsidRPr="00572CFA" w:rsidRDefault="001654E8" w:rsidP="00B97D01">
                              <w:pPr>
                                <w:ind w:right="47" w:firstLine="0"/>
                                <w:jc w:val="left"/>
                                <w:rPr>
                                  <w:i/>
                                  <w:sz w:val="18"/>
                                  <w:szCs w:val="18"/>
                                </w:rPr>
                              </w:pPr>
                              <w:r w:rsidRPr="00572CFA">
                                <w:rPr>
                                  <w:i/>
                                  <w:sz w:val="18"/>
                                  <w:szCs w:val="18"/>
                                </w:rPr>
                                <w:t>Подп.</w:t>
                              </w:r>
                            </w:p>
                          </w:txbxContent>
                        </v:textbox>
                      </v:shape>
                      <v:shape id="Text Box 441" o:spid="_x0000_s1054"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gPcAA&#10;AADbAAAADwAAAGRycy9kb3ducmV2LnhtbERPy2rCQBTdF/yH4QrdNRMTMSU6igiFLn1B2901c5uE&#10;Zu6EmWmMf+8sBJeH815tRtOJgZxvLSuYJSkI4srqlmsF59PH2zsIH5A1dpZJwY08bNaTlxWW2l75&#10;QMMx1CKGsC9RQRNCX0rpq4YM+sT2xJH7tc5giNDVUju8xnDTySxNF9Jgy7GhwZ52DVV/x3+joD65&#10;n2LYp9tMd8UFv75za2Wu1Ot03C5BBBrDU/xwf2oF8zg2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CSgPcAAAADbAAAADwAAAAAAAAAAAAAAAACYAgAAZHJzL2Rvd25y&#10;ZXYueG1sUEsFBgAAAAAEAAQA9QAAAIUDAAAAAA==&#10;" strokeweight="2.25pt">
                        <v:textbox inset=".5mm,.3mm,.5mm,.3mm">
                          <w:txbxContent>
                            <w:p w14:paraId="3C9ACBEC" w14:textId="77777777" w:rsidR="001654E8" w:rsidRPr="00572CFA" w:rsidRDefault="001654E8" w:rsidP="00DE5FDE">
                              <w:pPr>
                                <w:ind w:left="-567" w:right="42"/>
                                <w:jc w:val="center"/>
                                <w:rPr>
                                  <w:i/>
                                  <w:sz w:val="18"/>
                                  <w:szCs w:val="18"/>
                                </w:rPr>
                              </w:pPr>
                              <w:r w:rsidRPr="00572CFA">
                                <w:rPr>
                                  <w:i/>
                                  <w:sz w:val="18"/>
                                  <w:szCs w:val="18"/>
                                </w:rPr>
                                <w:t>Дата</w:t>
                              </w:r>
                            </w:p>
                          </w:txbxContent>
                        </v:textbox>
                      </v:shape>
                    </v:group>
                    <v:group id="Group 442" o:spid="_x0000_s1055"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Group 443" o:spid="_x0000_s1056"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Group 444" o:spid="_x0000_s1057"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445" o:spid="_x0000_s1058"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14:paraId="76029987" w14:textId="77777777" w:rsidR="001654E8" w:rsidRPr="00572CFA" w:rsidRDefault="001654E8" w:rsidP="003A6885">
                                  <w:pPr>
                                    <w:rPr>
                                      <w:i/>
                                    </w:rPr>
                                  </w:pPr>
                                </w:p>
                              </w:txbxContent>
                            </v:textbox>
                          </v:shape>
                          <v:shape id="Text Box 446" o:spid="_x0000_s1059"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14:paraId="1F14F0C5" w14:textId="77777777" w:rsidR="001654E8" w:rsidRPr="00572CFA" w:rsidRDefault="001654E8" w:rsidP="003A6885">
                                  <w:pPr>
                                    <w:rPr>
                                      <w:i/>
                                    </w:rPr>
                                  </w:pPr>
                                </w:p>
                              </w:txbxContent>
                            </v:textbox>
                          </v:shape>
                          <v:shape id="Text Box 447" o:spid="_x0000_s1060"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14:paraId="2EBD0BA8" w14:textId="77777777" w:rsidR="001654E8" w:rsidRPr="00572CFA" w:rsidRDefault="001654E8" w:rsidP="003A6885">
                                  <w:pPr>
                                    <w:rPr>
                                      <w:i/>
                                    </w:rPr>
                                  </w:pPr>
                                </w:p>
                              </w:txbxContent>
                            </v:textbox>
                          </v:shape>
                          <v:shape id="Text Box 448" o:spid="_x0000_s1061"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14:paraId="1144A92B" w14:textId="77777777" w:rsidR="001654E8" w:rsidRPr="00572CFA" w:rsidRDefault="001654E8" w:rsidP="003A6885">
                                  <w:pPr>
                                    <w:rPr>
                                      <w:i/>
                                    </w:rPr>
                                  </w:pPr>
                                </w:p>
                              </w:txbxContent>
                            </v:textbox>
                          </v:shape>
                          <v:shape id="Text Box 449" o:spid="_x0000_s1062"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14:paraId="2079D3F3" w14:textId="77777777" w:rsidR="001654E8" w:rsidRPr="00572CFA" w:rsidRDefault="001654E8" w:rsidP="003A6885">
                                  <w:pPr>
                                    <w:rPr>
                                      <w:i/>
                                    </w:rPr>
                                  </w:pPr>
                                </w:p>
                              </w:txbxContent>
                            </v:textbox>
                          </v:shape>
                        </v:group>
                        <v:group id="Group 450" o:spid="_x0000_s1063"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Text Box 451" o:spid="_x0000_s1064" type="#_x0000_t202" style="position:absolute;left:3332;top:11725;width:39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ynVMEA&#10;AADbAAAADwAAAGRycy9kb3ducmV2LnhtbERPz2vCMBS+C/sfwht402TC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sp1TBAAAA2wAAAA8AAAAAAAAAAAAAAAAAmAIAAGRycy9kb3du&#10;cmV2LnhtbFBLBQYAAAAABAAEAPUAAACGAwAAAAA=&#10;" strokeweight="1pt">
                            <v:textbox inset=".5mm,.3mm,.5mm,.3mm">
                              <w:txbxContent>
                                <w:p w14:paraId="24D2554F" w14:textId="77777777" w:rsidR="001654E8" w:rsidRPr="00572CFA" w:rsidRDefault="001654E8" w:rsidP="003A6885">
                                  <w:pPr>
                                    <w:rPr>
                                      <w:i/>
                                    </w:rPr>
                                  </w:pPr>
                                </w:p>
                                <w:p w14:paraId="67245966" w14:textId="77777777" w:rsidR="001654E8" w:rsidRDefault="001654E8" w:rsidP="00DE5FDE">
                                  <w:pPr>
                                    <w:ind w:left="-567" w:right="28"/>
                                  </w:pPr>
                                </w:p>
                              </w:txbxContent>
                            </v:textbox>
                          </v:shape>
                          <v:shape id="Text Box 452" o:spid="_x0000_s1065" type="#_x0000_t202" style="position:absolute;left:4295;top:11725;width:130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Cz8QA&#10;AADbAAAADwAAAGRycy9kb3ducmV2LnhtbESPT2sCMRTE7wW/Q3iCt5pUs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gAs/EAAAA2wAAAA8AAAAAAAAAAAAAAAAAmAIAAGRycy9k&#10;b3ducmV2LnhtbFBLBQYAAAAABAAEAPUAAACJAwAAAAA=&#10;" strokeweight="1pt">
                            <v:textbox inset=".5mm,.3mm,.5mm,.3mm">
                              <w:txbxContent>
                                <w:p w14:paraId="351766BE" w14:textId="77777777" w:rsidR="001654E8" w:rsidRPr="00572CFA" w:rsidRDefault="001654E8" w:rsidP="003A6885">
                                  <w:pPr>
                                    <w:rPr>
                                      <w:i/>
                                    </w:rPr>
                                  </w:pPr>
                                </w:p>
                              </w:txbxContent>
                            </v:textbox>
                          </v:shape>
                          <v:shape id="Text Box 453" o:spid="_x0000_s1066" type="#_x0000_t202" style="position:absolute;left:3728;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h78EA&#10;AADbAAAADwAAAGRycy9kb3ducmV2LnhtbERPPWvDMBDdC/0P4grdGikZjHGjhDQlkCVDXYM7Xq2r&#10;bWqdXElJ7H8fDYGOj/e93k52EBfyoXesYblQIIgbZ3puNVSfh5ccRIjIBgfHpGGmANvN48MaC+Ou&#10;/EGXMrYihXAoUEMX41hIGZqOLIaFG4kT9+O8xZigb6XxeE3hdpArpTJpsefU0OFI+46a3/JsNZzU&#10;VNeq/vJhhe/5n/meq91bqfXz07R7BRFpiv/iu/toNGRpffqSfoD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32Ye/BAAAA2wAAAA8AAAAAAAAAAAAAAAAAmAIAAGRycy9kb3du&#10;cmV2LnhtbFBLBQYAAAAABAAEAPUAAACGAwAAAAA=&#10;" strokeweight="1pt">
                            <v:textbox inset=".5mm,.3mm,.5mm,.3mm">
                              <w:txbxContent>
                                <w:p w14:paraId="2BB08875" w14:textId="77777777" w:rsidR="001654E8" w:rsidRPr="00572CFA" w:rsidRDefault="001654E8" w:rsidP="003A6885">
                                  <w:pPr>
                                    <w:rPr>
                                      <w:i/>
                                    </w:rPr>
                                  </w:pPr>
                                </w:p>
                              </w:txbxContent>
                            </v:textbox>
                          </v:shape>
                          <v:shape id="Text Box 454" o:spid="_x0000_s1067" type="#_x0000_t202" style="position:absolute;left:5597;top:11725;width:850;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EdMMA&#10;AADbAAAADwAAAGRycy9kb3ducmV2LnhtbESPT2sCMRTE7wW/Q3iCt5roQWRrFP8g9OKhq7A9PjfP&#10;3cXNy5qkun77plDwOMzMb5jFqretuJMPjWMNk7ECQVw603Cl4XTcv89BhIhssHVMGp4UYLUcvC0w&#10;M+7BX3TPYyUShEOGGuoYu0zKUNZkMYxdR5y8i/MWY5K+ksbjI8FtK6dKzaTFhtNCjR1tayqv+Y/V&#10;cFB9Uaji24cp7uY3c36e1ptc69GwX3+AiNTHV/i//Wk0zCbw9yX9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EdMMAAADbAAAADwAAAAAAAAAAAAAAAACYAgAAZHJzL2Rv&#10;d25yZXYueG1sUEsFBgAAAAAEAAQA9QAAAIgDAAAAAA==&#10;" strokeweight="1pt">
                            <v:textbox inset=".5mm,.3mm,.5mm,.3mm">
                              <w:txbxContent>
                                <w:p w14:paraId="104DF3AE" w14:textId="77777777" w:rsidR="001654E8" w:rsidRPr="00572CFA" w:rsidRDefault="001654E8" w:rsidP="003A6885">
                                  <w:pPr>
                                    <w:rPr>
                                      <w:i/>
                                    </w:rPr>
                                  </w:pPr>
                                </w:p>
                              </w:txbxContent>
                            </v:textbox>
                          </v:shape>
                          <v:shape id="Text Box 455" o:spid="_x0000_s1068" type="#_x0000_t202" style="position:absolute;left:6446;top:11725;width:567;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haA8MA&#10;AADbAAAADwAAAGRycy9kb3ducmV2LnhtbESPQWsCMRSE70L/Q3hCb5q4B5HVKGop9NJDt8J6fG6e&#10;u4ubl22S6vrvG0HocZiZb5jVZrCduJIPrWMNs6kCQVw503Kt4fD9PlmACBHZYOeYNNwpwGb9Mlph&#10;btyNv+haxFokCIccNTQx9rmUoWrIYpi6njh5Z+ctxiR9LY3HW4LbTmZKzaXFltNCgz3tG6ouxa/V&#10;8KmGslTl0YcM3xY/5nQ/bHeF1q/jYbsEEWmI/+Fn+8NomG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haA8MAAADbAAAADwAAAAAAAAAAAAAAAACYAgAAZHJzL2Rv&#10;d25yZXYueG1sUEsFBgAAAAAEAAQA9QAAAIgDAAAAAA==&#10;" strokeweight="1pt">
                            <v:textbox inset=".5mm,.3mm,.5mm,.3mm">
                              <w:txbxContent>
                                <w:p w14:paraId="6202162D" w14:textId="77777777" w:rsidR="001654E8" w:rsidRPr="00572CFA" w:rsidRDefault="001654E8" w:rsidP="003A6885">
                                  <w:pPr>
                                    <w:rPr>
                                      <w:i/>
                                    </w:rPr>
                                  </w:pPr>
                                </w:p>
                              </w:txbxContent>
                            </v:textbox>
                          </v:shape>
                        </v:group>
                      </v:group>
                      <v:line id="Line 456" o:spid="_x0000_s1069" style="position:absolute;visibility:visible;mso-wrap-style:squar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LfNsAAAADcAAAADwAAAGRycy9kb3ducmV2LnhtbERPTWvCQBC9F/wPywje6sYSSomuIoKQ&#10;gx5Mi16H7JgNZmdjdqvpv+8cCj0+3vdqM/pOPWiIbWADi3kGirgOtuXGwNfn/vUDVEzIFrvAZOCH&#10;ImzWk5cVFjY8+USPKjVKQjgWaMCl1Bdax9qRxzgPPbFw1zB4TAKHRtsBnxLuO/2WZe/aY8vS4LCn&#10;naP6Vn17A/mxdPYyHuLhlJVnau/57l4FY2bTcbsElWhM/+I/d2nFl8taOSNHQK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JS3zbAAAAA3AAAAA8AAAAAAAAAAAAAAAAA&#10;oQIAAGRycy9kb3ducmV2LnhtbFBLBQYAAAAABAAEAPkAAACOAwAAAAA=&#10;" strokeweight="2.25pt"/>
                      <v:line id="Line 457" o:spid="_x0000_s1070" style="position:absolute;visibility:visible;mso-wrap-style:squar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56rcIAAADcAAAADwAAAGRycy9kb3ducmV2LnhtbESPQYvCMBSE78L+h/AEb5oqRdyuUURY&#10;6ME9WMW9Ppq3TbF5qU3U+u83guBxmPlmmOW6t424UedrxwqmkwQEcel0zZWC4+F7vADhA7LGxjEp&#10;eJCH9epjsMRMuzvv6VaESsQS9hkqMCG0mZS+NGTRT1xLHL0/11kMUXaV1B3eY7lt5CxJ5tJizXHB&#10;YEtbQ+W5uFoF6U9u9G+/87t9kp+ovqTbS+GUGg37zReIQH14h190riOXfsLzTDwC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56rcIAAADcAAAADwAAAAAAAAAAAAAA&#10;AAChAgAAZHJzL2Rvd25yZXYueG1sUEsFBgAAAAAEAAQA+QAAAJADAAAAAA==&#10;" strokeweight="2.25pt"/>
                      <v:line id="Line 458" o:spid="_x0000_s1071" style="position:absolute;visibility:visible;mso-wrap-style:squar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1F7cEAAADcAAAADwAAAGRycy9kb3ducmV2LnhtbERPTWvCQBC9C/0PyxS86aZFi6RuQhEK&#10;OdiDqdjrkJ1mQ7OzMbtq+u+dQ6HHx/velpPv1ZXG2AU28LTMQBE3wXbcGjh+vi82oGJCttgHJgO/&#10;FKEsHmZbzG248YGudWqVhHDM0YBLaci1jo0jj3EZBmLhvsPoMQkcW21HvEm47/Vzlr1ojx1Lg8OB&#10;do6an/riDaw+Kme/pn3cH7LqRN15tTvXwZj54/T2CirRlP7Ff+7Kim8t8+WMHAFd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UXtwQAAANwAAAAPAAAAAAAAAAAAAAAA&#10;AKECAABkcnMvZG93bnJldi54bWxQSwUGAAAAAAQABAD5AAAAjwMAAAAA&#10;" strokeweight="2.25pt"/>
                      <v:line id="Line 459" o:spid="_x0000_s1072" style="position:absolute;visibility:visible;mso-wrap-style:squar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HgdsQAAADcAAAADwAAAGRycy9kb3ducmV2LnhtbESPQWvCQBSE70L/w/IKvemuRaWk2UgR&#10;CjnYg1Ha6yP7zAazb2N2q+m/7wqCx2Hmm2Hy9eg6caEhtJ41zGcKBHHtTcuNhsP+c/oGIkRkg51n&#10;0vBHAdbF0yTHzPgr7+hSxUakEg4ZarAx9pmUobbkMMx8T5y8ox8cxiSHRpoBr6ncdfJVqZV02HJa&#10;sNjTxlJ9qn6dhsVXac3PuA3bnSq/qT0vNufKa/3yPH68g4g0xkf4Tpcmccs53M6kIy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seB2xAAAANwAAAAPAAAAAAAAAAAA&#10;AAAAAKECAABkcnMvZG93bnJldi54bWxQSwUGAAAAAAQABAD5AAAAkgMAAAAA&#10;" strokeweight="2.25pt"/>
                      <v:line id="Line 460" o:spid="_x0000_s1073" style="position:absolute;visibility:visible;mso-wrap-style:squar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AcQAAADcAAAADwAAAGRycy9kb3ducmV2LnhtbESPQWvCQBSE7wX/w/IEb3XTkBZJXaUI&#10;hRzswVTs9ZF9Zhezb2N2q/HfdwuCx2Hmm2GW69F14kJDsJ4VvMwzEMSN15ZbBfvvz+cFiBCRNXae&#10;ScGNAqxXk6clltpfeUeXOrYilXAoUYGJsS+lDI0hh2Hue+LkHf3gMCY5tFIPeE3lrpN5lr1Jh5bT&#10;gsGeNoaaU/3rFBRfldE/4zZsd1l1IHsuNufaKzWbjh/vICKN8RG+05VO3GsO/2fS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34BxAAAANwAAAAPAAAAAAAAAAAA&#10;AAAAAKECAABkcnMvZG93bnJldi54bWxQSwUGAAAAAAQABAD5AAAAkgMAAAAA&#10;" strokeweight="2.25pt"/>
                      <v:line id="Line 461" o:spid="_x0000_s1074" style="position:absolute;visibility:visible;mso-wrap-style:squar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CmMQAAADcAAAADwAAAGRycy9kb3ducmV2LnhtbESPQWvCQBSE7wX/w/KE3uqmRaSmrlKE&#10;Qg7xkFTs9ZF9ZoPZtzG7TeK/7xYEj8PMN8NsdpNtxUC9bxwreF0kIIgrpxuuFRy/v17eQfiArLF1&#10;TApu5GG3nT1tMNVu5IKGMtQilrBPUYEJoUul9JUhi37hOuLonV1vMUTZ11L3OMZy28q3JFlJiw3H&#10;BYMd7Q1Vl/LXKlgeMqN/ptznRZKdqLku99fSKfU8nz4/QASawiN8pzMdufUK/s/E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4cKYxAAAANwAAAAPAAAAAAAAAAAA&#10;AAAAAKECAABkcnMvZG93bnJldi54bWxQSwUGAAAAAAQABAD5AAAAkgMAAAAA&#10;" strokeweight="2.25pt"/>
                    </v:group>
                  </v:group>
                </v:group>
              </v:group>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3EF99" w14:textId="77777777" w:rsidR="001654E8" w:rsidRDefault="001654E8">
    <w:pPr>
      <w:pStyle w:val="af1"/>
    </w:pPr>
    <w:r>
      <w:rPr>
        <w:i/>
        <w:noProof/>
      </w:rPr>
      <mc:AlternateContent>
        <mc:Choice Requires="wpg">
          <w:drawing>
            <wp:anchor distT="0" distB="0" distL="114300" distR="114300" simplePos="0" relativeHeight="251658240" behindDoc="1" locked="0" layoutInCell="0" allowOverlap="1" wp14:anchorId="40A3D66A" wp14:editId="686574A7">
              <wp:simplePos x="0" y="0"/>
              <wp:positionH relativeFrom="page">
                <wp:posOffset>350520</wp:posOffset>
              </wp:positionH>
              <wp:positionV relativeFrom="page">
                <wp:posOffset>208915</wp:posOffset>
              </wp:positionV>
              <wp:extent cx="7017385" cy="10276205"/>
              <wp:effectExtent l="19050" t="19050" r="12065" b="10795"/>
              <wp:wrapNone/>
              <wp:docPr id="453"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7385" cy="10276205"/>
                        <a:chOff x="571" y="284"/>
                        <a:chExt cx="11051" cy="16271"/>
                      </a:xfrm>
                    </wpg:grpSpPr>
                    <wpg:grpSp>
                      <wpg:cNvPr id="454" name="Group 1103"/>
                      <wpg:cNvGrpSpPr>
                        <a:grpSpLocks/>
                      </wpg:cNvGrpSpPr>
                      <wpg:grpSpPr bwMode="auto">
                        <a:xfrm>
                          <a:off x="571" y="8102"/>
                          <a:ext cx="561" cy="8453"/>
                          <a:chOff x="567" y="7998"/>
                          <a:chExt cx="561" cy="8453"/>
                        </a:xfrm>
                      </wpg:grpSpPr>
                      <wps:wsp>
                        <wps:cNvPr id="455" name="Text Box 1104"/>
                        <wps:cNvSpPr txBox="1">
                          <a:spLocks noChangeArrowheads="1"/>
                        </wps:cNvSpPr>
                        <wps:spPr bwMode="auto">
                          <a:xfrm>
                            <a:off x="567" y="14982"/>
                            <a:ext cx="283" cy="1469"/>
                          </a:xfrm>
                          <a:prstGeom prst="rect">
                            <a:avLst/>
                          </a:prstGeom>
                          <a:solidFill>
                            <a:srgbClr val="FFFFFF"/>
                          </a:solidFill>
                          <a:ln w="28575">
                            <a:solidFill>
                              <a:srgbClr val="000000"/>
                            </a:solidFill>
                            <a:miter lim="800000"/>
                            <a:headEnd/>
                            <a:tailEnd/>
                          </a:ln>
                        </wps:spPr>
                        <wps:txbx>
                          <w:txbxContent>
                            <w:p w14:paraId="41BA8013" w14:textId="77777777" w:rsidR="001654E8" w:rsidRDefault="001654E8" w:rsidP="002E2927">
                              <w:pPr>
                                <w:pStyle w:val="af0"/>
                                <w:rPr>
                                  <w:noProof w:val="0"/>
                                </w:rPr>
                              </w:pPr>
                              <w:r>
                                <w:t>Инв. № под</w:t>
                              </w:r>
                              <w:r>
                                <w:rPr>
                                  <w:noProof w:val="0"/>
                                </w:rPr>
                                <w:t>л.</w:t>
                              </w:r>
                            </w:p>
                            <w:p w14:paraId="2AD037B0" w14:textId="3F67613A" w:rsidR="001654E8" w:rsidRDefault="001654E8" w:rsidP="002E2927">
                              <w:r>
                                <w:rPr>
                                  <w:i/>
                                  <w:noProof/>
                                </w:rPr>
                                <w:fldChar w:fldCharType="begin"/>
                              </w:r>
                              <w:r>
                                <w:rPr>
                                  <w:i/>
                                  <w:noProof/>
                                </w:rPr>
                                <w:instrText xml:space="preserve"> NUMPAGES  \* MERGEFORMAT </w:instrText>
                              </w:r>
                              <w:r>
                                <w:rPr>
                                  <w:i/>
                                  <w:noProof/>
                                </w:rPr>
                                <w:fldChar w:fldCharType="separate"/>
                              </w:r>
                              <w:r w:rsidR="00E42323">
                                <w:rPr>
                                  <w:i/>
                                  <w:noProof/>
                                </w:rPr>
                                <w:t>69</w:t>
                              </w:r>
                              <w:r>
                                <w:rPr>
                                  <w:i/>
                                  <w:noProof/>
                                </w:rPr>
                                <w:fldChar w:fldCharType="end"/>
                              </w:r>
                            </w:p>
                          </w:txbxContent>
                        </wps:txbx>
                        <wps:bodyPr rot="0" vert="vert270" wrap="square" lIns="0" tIns="0" rIns="0" bIns="0" anchor="t" anchorCtr="0" upright="1">
                          <a:noAutofit/>
                        </wps:bodyPr>
                      </wps:wsp>
                      <wps:wsp>
                        <wps:cNvPr id="456" name="Text Box 1105"/>
                        <wps:cNvSpPr txBox="1">
                          <a:spLocks noChangeArrowheads="1"/>
                        </wps:cNvSpPr>
                        <wps:spPr bwMode="auto">
                          <a:xfrm>
                            <a:off x="567" y="12951"/>
                            <a:ext cx="283" cy="2056"/>
                          </a:xfrm>
                          <a:prstGeom prst="rect">
                            <a:avLst/>
                          </a:prstGeom>
                          <a:solidFill>
                            <a:srgbClr val="FFFFFF"/>
                          </a:solidFill>
                          <a:ln w="28575">
                            <a:solidFill>
                              <a:srgbClr val="000000"/>
                            </a:solidFill>
                            <a:miter lim="800000"/>
                            <a:headEnd/>
                            <a:tailEnd/>
                          </a:ln>
                        </wps:spPr>
                        <wps:txbx>
                          <w:txbxContent>
                            <w:p w14:paraId="28ABF6D7" w14:textId="77777777" w:rsidR="001654E8" w:rsidRDefault="001654E8" w:rsidP="002E2927">
                              <w:pPr>
                                <w:pStyle w:val="af0"/>
                              </w:pPr>
                              <w:r>
                                <w:t>Подп. и дата</w:t>
                              </w:r>
                            </w:p>
                          </w:txbxContent>
                        </wps:txbx>
                        <wps:bodyPr rot="0" vert="vert270" wrap="square" lIns="0" tIns="0" rIns="0" bIns="0" anchor="t" anchorCtr="0" upright="1">
                          <a:noAutofit/>
                        </wps:bodyPr>
                      </wps:wsp>
                      <wps:wsp>
                        <wps:cNvPr id="457" name="Text Box 1106"/>
                        <wps:cNvSpPr txBox="1">
                          <a:spLocks noChangeArrowheads="1"/>
                        </wps:cNvSpPr>
                        <wps:spPr bwMode="auto">
                          <a:xfrm>
                            <a:off x="567" y="10042"/>
                            <a:ext cx="283" cy="1469"/>
                          </a:xfrm>
                          <a:prstGeom prst="rect">
                            <a:avLst/>
                          </a:prstGeom>
                          <a:solidFill>
                            <a:srgbClr val="FFFFFF"/>
                          </a:solidFill>
                          <a:ln w="28575">
                            <a:solidFill>
                              <a:srgbClr val="000000"/>
                            </a:solidFill>
                            <a:miter lim="800000"/>
                            <a:headEnd/>
                            <a:tailEnd/>
                          </a:ln>
                        </wps:spPr>
                        <wps:txbx>
                          <w:txbxContent>
                            <w:p w14:paraId="14EFB42C" w14:textId="77777777" w:rsidR="001654E8" w:rsidRDefault="001654E8" w:rsidP="002E2927">
                              <w:pPr>
                                <w:pStyle w:val="af0"/>
                              </w:pPr>
                              <w:r>
                                <w:t>Взам. инв. №</w:t>
                              </w:r>
                            </w:p>
                          </w:txbxContent>
                        </wps:txbx>
                        <wps:bodyPr rot="0" vert="vert270" wrap="square" lIns="0" tIns="0" rIns="0" bIns="0" anchor="t" anchorCtr="0" upright="1">
                          <a:noAutofit/>
                        </wps:bodyPr>
                      </wps:wsp>
                      <wps:wsp>
                        <wps:cNvPr id="458" name="Text Box 1107"/>
                        <wps:cNvSpPr txBox="1">
                          <a:spLocks noChangeArrowheads="1"/>
                        </wps:cNvSpPr>
                        <wps:spPr bwMode="auto">
                          <a:xfrm>
                            <a:off x="567" y="11498"/>
                            <a:ext cx="283" cy="1470"/>
                          </a:xfrm>
                          <a:prstGeom prst="rect">
                            <a:avLst/>
                          </a:prstGeom>
                          <a:solidFill>
                            <a:srgbClr val="FFFFFF"/>
                          </a:solidFill>
                          <a:ln w="28575">
                            <a:solidFill>
                              <a:srgbClr val="000000"/>
                            </a:solidFill>
                            <a:miter lim="800000"/>
                            <a:headEnd/>
                            <a:tailEnd/>
                          </a:ln>
                        </wps:spPr>
                        <wps:txbx>
                          <w:txbxContent>
                            <w:p w14:paraId="0371E700" w14:textId="77777777" w:rsidR="001654E8" w:rsidRDefault="001654E8" w:rsidP="002E2927">
                              <w:pPr>
                                <w:pStyle w:val="af0"/>
                              </w:pPr>
                              <w:r>
                                <w:t>Инв. № дубл.</w:t>
                              </w:r>
                            </w:p>
                          </w:txbxContent>
                        </wps:txbx>
                        <wps:bodyPr rot="0" vert="vert270" wrap="square" lIns="0" tIns="0" rIns="0" bIns="0" anchor="t" anchorCtr="0" upright="1">
                          <a:noAutofit/>
                        </wps:bodyPr>
                      </wps:wsp>
                      <wps:wsp>
                        <wps:cNvPr id="459" name="Text Box 1108"/>
                        <wps:cNvSpPr txBox="1">
                          <a:spLocks noChangeArrowheads="1"/>
                        </wps:cNvSpPr>
                        <wps:spPr bwMode="auto">
                          <a:xfrm>
                            <a:off x="567" y="7998"/>
                            <a:ext cx="283" cy="2056"/>
                          </a:xfrm>
                          <a:prstGeom prst="rect">
                            <a:avLst/>
                          </a:prstGeom>
                          <a:solidFill>
                            <a:srgbClr val="FFFFFF"/>
                          </a:solidFill>
                          <a:ln w="28575">
                            <a:solidFill>
                              <a:srgbClr val="000000"/>
                            </a:solidFill>
                            <a:miter lim="800000"/>
                            <a:headEnd/>
                            <a:tailEnd/>
                          </a:ln>
                        </wps:spPr>
                        <wps:txbx>
                          <w:txbxContent>
                            <w:p w14:paraId="73CC3C92" w14:textId="77777777" w:rsidR="001654E8" w:rsidRDefault="001654E8" w:rsidP="002E2927">
                              <w:pPr>
                                <w:pStyle w:val="af0"/>
                              </w:pPr>
                              <w:r>
                                <w:t>Подп. и дата</w:t>
                              </w:r>
                            </w:p>
                          </w:txbxContent>
                        </wps:txbx>
                        <wps:bodyPr rot="0" vert="vert270" wrap="square" lIns="0" tIns="0" rIns="0" bIns="0" anchor="t" anchorCtr="0" upright="1">
                          <a:noAutofit/>
                        </wps:bodyPr>
                      </wps:wsp>
                      <wpg:grpSp>
                        <wpg:cNvPr id="460" name="Group 1109"/>
                        <wpg:cNvGrpSpPr>
                          <a:grpSpLocks/>
                        </wpg:cNvGrpSpPr>
                        <wpg:grpSpPr bwMode="auto">
                          <a:xfrm>
                            <a:off x="845" y="7998"/>
                            <a:ext cx="283" cy="8453"/>
                            <a:chOff x="3194" y="6929"/>
                            <a:chExt cx="283" cy="8155"/>
                          </a:xfrm>
                        </wpg:grpSpPr>
                        <wps:wsp>
                          <wps:cNvPr id="461" name="Text Box 1110"/>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14:paraId="1A3F672D" w14:textId="77777777" w:rsidR="001654E8" w:rsidRDefault="001654E8" w:rsidP="002E2927">
                                <w:pPr>
                                  <w:pStyle w:val="af0"/>
                                </w:pPr>
                              </w:p>
                            </w:txbxContent>
                          </wps:txbx>
                          <wps:bodyPr rot="0" vert="vert270" wrap="square" lIns="0" tIns="0" rIns="0" bIns="0" anchor="t" anchorCtr="0" upright="1">
                            <a:noAutofit/>
                          </wps:bodyPr>
                        </wps:wsp>
                        <wps:wsp>
                          <wps:cNvPr id="462" name="Text Box 1111"/>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14:paraId="17626180" w14:textId="77777777" w:rsidR="001654E8" w:rsidRDefault="001654E8" w:rsidP="002E2927">
                                <w:pPr>
                                  <w:pStyle w:val="af0"/>
                                </w:pPr>
                              </w:p>
                            </w:txbxContent>
                          </wps:txbx>
                          <wps:bodyPr rot="0" vert="vert270" wrap="square" lIns="0" tIns="0" rIns="0" bIns="0" anchor="t" anchorCtr="0" upright="1">
                            <a:noAutofit/>
                          </wps:bodyPr>
                        </wps:wsp>
                        <wps:wsp>
                          <wps:cNvPr id="463" name="Text Box 1112"/>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14:paraId="0FABDB9D" w14:textId="77777777" w:rsidR="001654E8" w:rsidRDefault="001654E8" w:rsidP="002E2927">
                                <w:pPr>
                                  <w:pStyle w:val="af0"/>
                                </w:pPr>
                              </w:p>
                            </w:txbxContent>
                          </wps:txbx>
                          <wps:bodyPr rot="0" vert="vert270" wrap="square" lIns="0" tIns="0" rIns="0" bIns="0" anchor="t" anchorCtr="0" upright="1">
                            <a:noAutofit/>
                          </wps:bodyPr>
                        </wps:wsp>
                        <wps:wsp>
                          <wps:cNvPr id="464" name="Text Box 1113"/>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14:paraId="6D43E416" w14:textId="77777777" w:rsidR="001654E8" w:rsidRDefault="001654E8" w:rsidP="002E2927">
                                <w:pPr>
                                  <w:pStyle w:val="af0"/>
                                </w:pPr>
                              </w:p>
                            </w:txbxContent>
                          </wps:txbx>
                          <wps:bodyPr rot="0" vert="vert270" wrap="square" lIns="0" tIns="0" rIns="0" bIns="0" anchor="t" anchorCtr="0" upright="1">
                            <a:noAutofit/>
                          </wps:bodyPr>
                        </wps:wsp>
                        <wps:wsp>
                          <wps:cNvPr id="465" name="Text Box 1114"/>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14:paraId="5C7D62DD" w14:textId="77777777" w:rsidR="001654E8" w:rsidRDefault="001654E8" w:rsidP="002E2927">
                                <w:pPr>
                                  <w:pStyle w:val="af0"/>
                                </w:pPr>
                              </w:p>
                            </w:txbxContent>
                          </wps:txbx>
                          <wps:bodyPr rot="0" vert="vert270" wrap="square" lIns="0" tIns="0" rIns="0" bIns="0" anchor="t" anchorCtr="0" upright="1">
                            <a:noAutofit/>
                          </wps:bodyPr>
                        </wps:wsp>
                      </wpg:grpSp>
                    </wpg:grpSp>
                    <wps:wsp>
                      <wps:cNvPr id="466" name="Rectangle 1115"/>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3D66A" id="Group 1102" o:spid="_x0000_s1075" style="position:absolute;left:0;text-align:left;margin-left:27.6pt;margin-top:16.45pt;width:552.55pt;height:809.15pt;z-index:-251658240;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" o:allowincell="f">
              <v:group id="Group 1103" o:spid="_x0000_s1076"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shapetype id="_x0000_t202" coordsize="21600,21600" o:spt="202" path="m,l,21600r21600,l21600,xe">
                  <v:stroke joinstyle="miter"/>
                  <v:path gradientshapeok="t" o:connecttype="rect"/>
                </v:shapetype>
                <v:shape id="Text Box 1104" o:spid="_x0000_s1077" type="#_x0000_t202" style="position:absolute;left:567;top:14982;width:283;height:1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5c8EA&#10;AADcAAAADwAAAGRycy9kb3ducmV2LnhtbESPQYvCMBSE7wv+h/AEb2uqWJFqFBUW9Li6hz0+mmdb&#10;TF5KEm3XX2+EBY/DzHzDrDa9NeJOPjSOFUzGGQji0umGKwU/56/PBYgQkTUax6TgjwJs1oOPFRba&#10;dfxN91OsRIJwKFBBHWNbSBnKmiyGsWuJk3dx3mJM0ldSe+wS3Bo5zbK5tNhwWqixpX1N5fV0swq6&#10;q2+Z0flHeOzN787k893lqNRo2G+XICL18R3+bx+0glmew+t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c+XPBAAAA3AAAAA8AAAAAAAAAAAAAAAAAmAIAAGRycy9kb3du&#10;cmV2LnhtbFBLBQYAAAAABAAEAPUAAACGAwAAAAA=&#10;" strokeweight="2.25pt">
                  <v:textbox style="layout-flow:vertical;mso-layout-flow-alt:bottom-to-top" inset="0,0,0,0">
                    <w:txbxContent>
                      <w:p w14:paraId="41BA8013" w14:textId="77777777" w:rsidR="001654E8" w:rsidRDefault="001654E8" w:rsidP="002E2927">
                        <w:pPr>
                          <w:pStyle w:val="af0"/>
                          <w:rPr>
                            <w:noProof w:val="0"/>
                          </w:rPr>
                        </w:pPr>
                        <w:r>
                          <w:t>Инв. № под</w:t>
                        </w:r>
                        <w:r>
                          <w:rPr>
                            <w:noProof w:val="0"/>
                          </w:rPr>
                          <w:t>л.</w:t>
                        </w:r>
                      </w:p>
                      <w:p w14:paraId="2AD037B0" w14:textId="3F67613A" w:rsidR="001654E8" w:rsidRDefault="001654E8" w:rsidP="002E2927">
                        <w:r>
                          <w:rPr>
                            <w:i/>
                            <w:noProof/>
                          </w:rPr>
                          <w:fldChar w:fldCharType="begin"/>
                        </w:r>
                        <w:r>
                          <w:rPr>
                            <w:i/>
                            <w:noProof/>
                          </w:rPr>
                          <w:instrText xml:space="preserve"> NUMPAGES  \* MERGEFORMAT </w:instrText>
                        </w:r>
                        <w:r>
                          <w:rPr>
                            <w:i/>
                            <w:noProof/>
                          </w:rPr>
                          <w:fldChar w:fldCharType="separate"/>
                        </w:r>
                        <w:r w:rsidR="00E42323">
                          <w:rPr>
                            <w:i/>
                            <w:noProof/>
                          </w:rPr>
                          <w:t>69</w:t>
                        </w:r>
                        <w:r>
                          <w:rPr>
                            <w:i/>
                            <w:noProof/>
                          </w:rPr>
                          <w:fldChar w:fldCharType="end"/>
                        </w:r>
                      </w:p>
                    </w:txbxContent>
                  </v:textbox>
                </v:shape>
                <v:shape id="Text Box 1105" o:spid="_x0000_s1078" type="#_x0000_t202" style="position:absolute;left:567;top:12951;width:283;height:2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5nBMEA&#10;AADcAAAADwAAAGRycy9kb3ducmV2LnhtbESPQYvCMBSE7wv+h/AEb2uqaJFqFBUW9Li6hz0+mmdb&#10;TF5KEm3XX2+EBY/DzHzDrDa9NeJOPjSOFUzGGQji0umGKwU/56/PBYgQkTUax6TgjwJs1oOPFRba&#10;dfxN91OsRIJwKFBBHWNbSBnKmiyGsWuJk3dx3mJM0ldSe+wS3Bo5zbJcWmw4LdTY0r6m8nq6WQXd&#10;1bfM6PwjPPbmd2fm+e5yVGo07LdLEJH6+A7/tw9awWyew+t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OZwTBAAAA3AAAAA8AAAAAAAAAAAAAAAAAmAIAAGRycy9kb3du&#10;cmV2LnhtbFBLBQYAAAAABAAEAPUAAACGAwAAAAA=&#10;" strokeweight="2.25pt">
                  <v:textbox style="layout-flow:vertical;mso-layout-flow-alt:bottom-to-top" inset="0,0,0,0">
                    <w:txbxContent>
                      <w:p w14:paraId="28ABF6D7" w14:textId="77777777" w:rsidR="001654E8" w:rsidRDefault="001654E8" w:rsidP="002E2927">
                        <w:pPr>
                          <w:pStyle w:val="af0"/>
                        </w:pPr>
                        <w:r>
                          <w:t>Подп. и дата</w:t>
                        </w:r>
                      </w:p>
                    </w:txbxContent>
                  </v:textbox>
                </v:shape>
                <v:shape id="Text Box 1106" o:spid="_x0000_s1079" type="#_x0000_t202" style="position:absolute;left:567;top:10042;width:283;height:1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Cn8MA&#10;AADcAAAADwAAAGRycy9kb3ducmV2LnhtbESPS2vDMBCE74X8B7GB3Gq5JY/iRglNoNAem+TQ42Kt&#10;H0RaGUm1Xf/6KhDocZiZb5jtfrRG9ORD61jBU5aDIC6dbrlWcDm/P76ACBFZo3FMCn4pwH43e9hi&#10;od3AX9SfYi0ShEOBCpoYu0LKUDZkMWSuI05e5bzFmKSvpfY4JLg18jnP19Jiy2mhwY6ODZXX049V&#10;MFx9x4zOT2E6mu+DWa0P1adSi/n49goi0hj/w/f2h1awXG3gdiYdAb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LCn8MAAADcAAAADwAAAAAAAAAAAAAAAACYAgAAZHJzL2Rv&#10;d25yZXYueG1sUEsFBgAAAAAEAAQA9QAAAIgDAAAAAA==&#10;" strokeweight="2.25pt">
                  <v:textbox style="layout-flow:vertical;mso-layout-flow-alt:bottom-to-top" inset="0,0,0,0">
                    <w:txbxContent>
                      <w:p w14:paraId="14EFB42C" w14:textId="77777777" w:rsidR="001654E8" w:rsidRDefault="001654E8" w:rsidP="002E2927">
                        <w:pPr>
                          <w:pStyle w:val="af0"/>
                        </w:pPr>
                        <w:r>
                          <w:t>Взам. инв. №</w:t>
                        </w:r>
                      </w:p>
                    </w:txbxContent>
                  </v:textbox>
                </v:shape>
                <v:shape id="Text Box 1107" o:spid="_x0000_s1080" type="#_x0000_t202" style="position:absolute;left:567;top:11498;width:283;height:1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1W7b0A&#10;AADcAAAADwAAAGRycy9kb3ducmV2LnhtbERPTYvCMBC9C/6HMII3TV1UpBpFhQU9rnrwODRjW0wm&#10;JYm2+uvNYcHj432vNp014kk+1I4VTMYZCOLC6ZpLBZfz72gBIkRkjcYxKXhRgM2631thrl3Lf/Q8&#10;xVKkEA45KqhibHIpQ1GRxTB2DXHibs5bjAn6UmqPbQq3Rv5k2VxarDk1VNjQvqLifnpYBe3dN8zo&#10;/Du89+a6M7P57nZUajjotksQkbr4Ff+7D1rBdJbWpjPpCMj1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11W7b0AAADcAAAADwAAAAAAAAAAAAAAAACYAgAAZHJzL2Rvd25yZXYu&#10;eG1sUEsFBgAAAAAEAAQA9QAAAIIDAAAAAA==&#10;" strokeweight="2.25pt">
                  <v:textbox style="layout-flow:vertical;mso-layout-flow-alt:bottom-to-top" inset="0,0,0,0">
                    <w:txbxContent>
                      <w:p w14:paraId="0371E700" w14:textId="77777777" w:rsidR="001654E8" w:rsidRDefault="001654E8" w:rsidP="002E2927">
                        <w:pPr>
                          <w:pStyle w:val="af0"/>
                        </w:pPr>
                        <w:r>
                          <w:t>Инв. № дубл.</w:t>
                        </w:r>
                      </w:p>
                    </w:txbxContent>
                  </v:textbox>
                </v:shape>
                <v:shape id="Text Box 1108" o:spid="_x0000_s1081" type="#_x0000_t202" style="position:absolute;left:567;top:7998;width:283;height:2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zdsMA&#10;AADcAAAADwAAAGRycy9kb3ducmV2LnhtbESPzWrDMBCE74W8g9hAbrXckoTUjRKaQKE9Nsmhx8Va&#10;/xBpZSTVdv30VSDQ4zAz3zDb/WiN6MmH1rGCpywHQVw63XKt4HJ+f9yACBFZo3FMCn4pwH43e9hi&#10;od3AX9SfYi0ShEOBCpoYu0LKUDZkMWSuI05e5bzFmKSvpfY4JLg18jnP19Jiy2mhwY6ODZXX049V&#10;MFx9x4zOT2E6mu+DWa0P1adSi/n49goi0hj/w/f2h1awXL3A7U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HzdsMAAADcAAAADwAAAAAAAAAAAAAAAACYAgAAZHJzL2Rv&#10;d25yZXYueG1sUEsFBgAAAAAEAAQA9QAAAIgDAAAAAA==&#10;" strokeweight="2.25pt">
                  <v:textbox style="layout-flow:vertical;mso-layout-flow-alt:bottom-to-top" inset="0,0,0,0">
                    <w:txbxContent>
                      <w:p w14:paraId="73CC3C92" w14:textId="77777777" w:rsidR="001654E8" w:rsidRDefault="001654E8" w:rsidP="002E2927">
                        <w:pPr>
                          <w:pStyle w:val="af0"/>
                        </w:pPr>
                        <w:r>
                          <w:t>Подп. и дата</w:t>
                        </w:r>
                      </w:p>
                    </w:txbxContent>
                  </v:textbox>
                </v:shape>
                <v:group id="Group 1109" o:spid="_x0000_s1082"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Text Box 1110" o:spid="_x0000_s1083" type="#_x0000_t202" style="position:absolute;left:3194;top:13667;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1zcMA&#10;AADcAAAADwAAAGRycy9kb3ducmV2LnhtbESPwWrDMBBE74X+g9hAb43s0prgRAlxoNAe4+aQ42Jt&#10;bBNpZSQ1dv31VaDQ4zAzb5jNbrJG3MiH3rGCfJmBIG6c7rlVcPp6f16BCBFZo3FMCn4owG77+LDB&#10;UruRj3SrYysShEOJCroYh1LK0HRkMSzdQJy8i/MWY5K+ldrjmODWyJcsK6TFntNChwMdOmqu9bdV&#10;MF79wIzOz2E+mHNl3orq8qnU02Lar0FEmuJ/+K/9oRW8Fjncz6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s1zcMAAADcAAAADwAAAAAAAAAAAAAAAACYAgAAZHJzL2Rv&#10;d25yZXYueG1sUEsFBgAAAAAEAAQA9QAAAIgDAAAAAA==&#10;" strokeweight="2.25pt">
                    <v:textbox style="layout-flow:vertical;mso-layout-flow-alt:bottom-to-top" inset="0,0,0,0">
                      <w:txbxContent>
                        <w:p w14:paraId="1A3F672D" w14:textId="77777777" w:rsidR="001654E8" w:rsidRDefault="001654E8" w:rsidP="002E2927">
                          <w:pPr>
                            <w:pStyle w:val="af0"/>
                          </w:pPr>
                        </w:p>
                      </w:txbxContent>
                    </v:textbox>
                  </v:shape>
                  <v:shape id="Text Box 1111" o:spid="_x0000_s1084" type="#_x0000_t202" style="position:absolute;left:3194;top:11707;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mrusMA&#10;AADcAAAADwAAAGRycy9kb3ducmV2LnhtbESPwWrDMBBE74X8g9hAbo3ckJriRgm1IdAc6/bQ42Jt&#10;bBNpZSQldv31UaHQ4zAzb5jdYbJG3MiH3rGCp3UGgrhxuudWwdfn8fEFRIjIGo1jUvBDAQ77xcMO&#10;C+1G/qBbHVuRIBwKVNDFOBRShqYji2HtBuLknZ23GJP0rdQexwS3Rm6yLJcWe04LHQ5UddRc6qtV&#10;MF78wIzOz2GuzHdpnvPyfFJqtZzeXkFEmuJ/+K/9rhVs8w38nk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mrusMAAADcAAAADwAAAAAAAAAAAAAAAACYAgAAZHJzL2Rv&#10;d25yZXYueG1sUEsFBgAAAAAEAAQA9QAAAIgDAAAAAA==&#10;" strokeweight="2.25pt">
                    <v:textbox style="layout-flow:vertical;mso-layout-flow-alt:bottom-to-top" inset="0,0,0,0">
                      <w:txbxContent>
                        <w:p w14:paraId="17626180" w14:textId="77777777" w:rsidR="001654E8" w:rsidRDefault="001654E8" w:rsidP="002E2927">
                          <w:pPr>
                            <w:pStyle w:val="af0"/>
                          </w:pPr>
                        </w:p>
                      </w:txbxContent>
                    </v:textbox>
                  </v:shape>
                  <v:shape id="Text Box 1112" o:spid="_x0000_s1085" type="#_x0000_t202" style="position:absolute;left:3194;top:8901;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UOIcMA&#10;AADcAAAADwAAAGRycy9kb3ducmV2LnhtbESPQWvCQBSE74X+h+UVvNVN1QZJ3YgKgj3W9uDxkX0m&#10;Ibtvw+5qor++KxR6HGbmG2a1Hq0RV/KhdazgbZqBIK6cbrlW8PO9f12CCBFZo3FMCm4UYF0+P62w&#10;0G7gL7oeYy0ShEOBCpoY+0LKUDVkMUxdT5y8s/MWY5K+ltrjkODWyFmW5dJiy2mhwZ52DVXd8WIV&#10;DJ3vmdH5e7jvzGlr3vPt+VOpycu4+QARaYz/4b/2QStY5HN4nElHQJ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UOIcMAAADcAAAADwAAAAAAAAAAAAAAAACYAgAAZHJzL2Rv&#10;d25yZXYueG1sUEsFBgAAAAAEAAQA9QAAAIgDAAAAAA==&#10;" strokeweight="2.25pt">
                    <v:textbox style="layout-flow:vertical;mso-layout-flow-alt:bottom-to-top" inset="0,0,0,0">
                      <w:txbxContent>
                        <w:p w14:paraId="0FABDB9D" w14:textId="77777777" w:rsidR="001654E8" w:rsidRDefault="001654E8" w:rsidP="002E2927">
                          <w:pPr>
                            <w:pStyle w:val="af0"/>
                          </w:pPr>
                        </w:p>
                      </w:txbxContent>
                    </v:textbox>
                  </v:shape>
                  <v:shape id="Text Box 1113" o:spid="_x0000_s1086" type="#_x0000_t202" style="position:absolute;left:3194;top:10306;width:283;height:1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yWVcMA&#10;AADcAAAADwAAAGRycy9kb3ducmV2LnhtbESPwWrDMBBE74X8g9hAbo3ckJrgRAm1oZAe6/bQ42Jt&#10;bBNpZSQldv31VaHQ4zAzb5jDabJG3MmH3rGCp3UGgrhxuudWwefH6+MORIjIGo1jUvBNAU7HxcMB&#10;C+1Gfqd7HVuRIBwKVNDFOBRShqYji2HtBuLkXZy3GJP0rdQexwS3Rm6yLJcWe04LHQ5UddRc65tV&#10;MF79wIzOz2GuzFdpnvPy8qbUajm97EFEmuJ/+K991gq2+RZ+z6Qj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yWVcMAAADcAAAADwAAAAAAAAAAAAAAAACYAgAAZHJzL2Rv&#10;d25yZXYueG1sUEsFBgAAAAAEAAQA9QAAAIgDAAAAAA==&#10;" strokeweight="2.25pt">
                    <v:textbox style="layout-flow:vertical;mso-layout-flow-alt:bottom-to-top" inset="0,0,0,0">
                      <w:txbxContent>
                        <w:p w14:paraId="6D43E416" w14:textId="77777777" w:rsidR="001654E8" w:rsidRDefault="001654E8" w:rsidP="002E2927">
                          <w:pPr>
                            <w:pStyle w:val="af0"/>
                          </w:pPr>
                        </w:p>
                      </w:txbxContent>
                    </v:textbox>
                  </v:shape>
                  <v:shape id="Text Box 1114" o:spid="_x0000_s1087" type="#_x0000_t202" style="position:absolute;left:3194;top:6929;width:283;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AzzsEA&#10;AADcAAAADwAAAGRycy9kb3ducmV2LnhtbESPQYvCMBSE7wv+h/AEb2uqaJFqFBUW9Li6hz0+mmdb&#10;TF5KEm3XX2+EBY/DzHzDrDa9NeJOPjSOFUzGGQji0umGKwU/56/PBYgQkTUax6TgjwJs1oOPFRba&#10;dfxN91OsRIJwKFBBHWNbSBnKmiyGsWuJk3dx3mJM0ldSe+wS3Bo5zbJcWmw4LdTY0r6m8nq6WQXd&#10;1bfM6PwjPPbmd2fm+e5yVGo07LdLEJH6+A7/tw9awSyfw+tMOg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wM87BAAAA3AAAAA8AAAAAAAAAAAAAAAAAmAIAAGRycy9kb3du&#10;cmV2LnhtbFBLBQYAAAAABAAEAPUAAACGAwAAAAA=&#10;" strokeweight="2.25pt">
                    <v:textbox style="layout-flow:vertical;mso-layout-flow-alt:bottom-to-top" inset="0,0,0,0">
                      <w:txbxContent>
                        <w:p w14:paraId="5C7D62DD" w14:textId="77777777" w:rsidR="001654E8" w:rsidRDefault="001654E8" w:rsidP="002E2927">
                          <w:pPr>
                            <w:pStyle w:val="af0"/>
                          </w:pPr>
                        </w:p>
                      </w:txbxContent>
                    </v:textbox>
                  </v:shape>
                </v:group>
              </v:group>
              <v:rect id="Rectangle 1115" o:spid="_x0000_s1088" style="position:absolute;left:1134;top:284;width:10488;height:16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y598UA&#10;AADcAAAADwAAAGRycy9kb3ducmV2LnhtbESPQWvCQBSE74X+h+UVvEjdKDbU6CoSWqg92eilt0f2&#10;NQnNvk3ztpr+e1cQehxm5htmtRlcq07US+PZwHSSgCIuvW24MnA8vD4+g5KAbLH1TAb+SGCzvr9b&#10;YWb9mT/oVIRKRQhLhgbqELpMaylrcigT3xFH78v3DkOUfaVtj+cId62eJUmqHTYcF2rsKK+p/C5+&#10;nQF0u2q++1m8F3KUl6fDON/LZ27M6GHYLkEFGsJ/+NZ+swbmaQrXM/EI6P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Ln3xQAAANwAAAAPAAAAAAAAAAAAAAAAAJgCAABkcnMv&#10;ZG93bnJldi54bWxQSwUGAAAAAAQABAD1AAAAigMAAAAA&#10;" strokeweight="2.25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CD2A6C0"/>
    <w:lvl w:ilvl="0">
      <w:start w:val="1"/>
      <w:numFmt w:val="decimal"/>
      <w:pStyle w:val="5"/>
      <w:lvlText w:val="%1."/>
      <w:lvlJc w:val="left"/>
      <w:pPr>
        <w:tabs>
          <w:tab w:val="num" w:pos="3333"/>
        </w:tabs>
        <w:ind w:left="3333" w:hanging="360"/>
      </w:pPr>
    </w:lvl>
  </w:abstractNum>
  <w:abstractNum w:abstractNumId="1" w15:restartNumberingAfterBreak="0">
    <w:nsid w:val="FFFFFF7E"/>
    <w:multiLevelType w:val="singleLevel"/>
    <w:tmpl w:val="3D2ADE9E"/>
    <w:lvl w:ilvl="0">
      <w:start w:val="1"/>
      <w:numFmt w:val="decimal"/>
      <w:pStyle w:val="3"/>
      <w:lvlText w:val="%1."/>
      <w:lvlJc w:val="left"/>
      <w:pPr>
        <w:tabs>
          <w:tab w:val="num" w:pos="926"/>
        </w:tabs>
        <w:ind w:left="926" w:hanging="360"/>
      </w:pPr>
    </w:lvl>
  </w:abstractNum>
  <w:abstractNum w:abstractNumId="2" w15:restartNumberingAfterBreak="0">
    <w:nsid w:val="FFFFFF7F"/>
    <w:multiLevelType w:val="singleLevel"/>
    <w:tmpl w:val="8E549A02"/>
    <w:lvl w:ilvl="0">
      <w:start w:val="1"/>
      <w:numFmt w:val="decimal"/>
      <w:pStyle w:val="2"/>
      <w:lvlText w:val="%1."/>
      <w:lvlJc w:val="left"/>
      <w:pPr>
        <w:tabs>
          <w:tab w:val="num" w:pos="643"/>
        </w:tabs>
        <w:ind w:left="643" w:hanging="360"/>
      </w:pPr>
    </w:lvl>
  </w:abstractNum>
  <w:abstractNum w:abstractNumId="3" w15:restartNumberingAfterBreak="0">
    <w:nsid w:val="FFFFFF80"/>
    <w:multiLevelType w:val="singleLevel"/>
    <w:tmpl w:val="D702E170"/>
    <w:lvl w:ilvl="0">
      <w:start w:val="1"/>
      <w:numFmt w:val="bullet"/>
      <w:pStyle w:val="50"/>
      <w:lvlText w:val=""/>
      <w:lvlJc w:val="left"/>
      <w:pPr>
        <w:tabs>
          <w:tab w:val="num" w:pos="1492"/>
        </w:tabs>
        <w:ind w:left="1492" w:hanging="360"/>
      </w:pPr>
      <w:rPr>
        <w:rFonts w:ascii="Symbol" w:hAnsi="Symbol" w:hint="default"/>
      </w:rPr>
    </w:lvl>
  </w:abstractNum>
  <w:abstractNum w:abstractNumId="4" w15:restartNumberingAfterBreak="0">
    <w:nsid w:val="FFFFFF82"/>
    <w:multiLevelType w:val="singleLevel"/>
    <w:tmpl w:val="5288BCB8"/>
    <w:lvl w:ilvl="0">
      <w:start w:val="1"/>
      <w:numFmt w:val="bullet"/>
      <w:pStyle w:val="30"/>
      <w:lvlText w:val=""/>
      <w:lvlJc w:val="left"/>
      <w:pPr>
        <w:tabs>
          <w:tab w:val="num" w:pos="1080"/>
        </w:tabs>
        <w:ind w:left="1080" w:hanging="360"/>
      </w:pPr>
      <w:rPr>
        <w:rFonts w:ascii="Symbol" w:hAnsi="Symbol" w:hint="default"/>
      </w:rPr>
    </w:lvl>
  </w:abstractNum>
  <w:abstractNum w:abstractNumId="5" w15:restartNumberingAfterBreak="0">
    <w:nsid w:val="FFFFFFFB"/>
    <w:multiLevelType w:val="multilevel"/>
    <w:tmpl w:val="D4124E76"/>
    <w:lvl w:ilvl="0">
      <w:start w:val="1"/>
      <w:numFmt w:val="decimal"/>
      <w:pStyle w:val="1"/>
      <w:lvlText w:val="%1"/>
      <w:lvlJc w:val="left"/>
      <w:pPr>
        <w:tabs>
          <w:tab w:val="num" w:pos="-567"/>
        </w:tabs>
        <w:ind w:left="1593" w:hanging="742"/>
      </w:pPr>
      <w:rPr>
        <w:rFonts w:hint="default"/>
      </w:rPr>
    </w:lvl>
    <w:lvl w:ilvl="1">
      <w:start w:val="1"/>
      <w:numFmt w:val="decimal"/>
      <w:pStyle w:val="20"/>
      <w:lvlText w:val="%1.%2"/>
      <w:lvlJc w:val="left"/>
      <w:pPr>
        <w:tabs>
          <w:tab w:val="num" w:pos="-1418"/>
        </w:tabs>
        <w:ind w:left="567" w:hanging="567"/>
      </w:pPr>
      <w:rPr>
        <w:rFonts w:hint="default"/>
      </w:rPr>
    </w:lvl>
    <w:lvl w:ilvl="2">
      <w:start w:val="1"/>
      <w:numFmt w:val="decimal"/>
      <w:pStyle w:val="31"/>
      <w:lvlText w:val="%1.%2.%3"/>
      <w:lvlJc w:val="left"/>
      <w:pPr>
        <w:tabs>
          <w:tab w:val="num" w:pos="8081"/>
        </w:tabs>
        <w:ind w:left="7950" w:firstLine="131"/>
      </w:pPr>
      <w:rPr>
        <w:rFonts w:hint="default"/>
      </w:rPr>
    </w:lvl>
    <w:lvl w:ilvl="3">
      <w:start w:val="1"/>
      <w:numFmt w:val="decimal"/>
      <w:pStyle w:val="4"/>
      <w:lvlText w:val="%1.%2.%3.%4"/>
      <w:lvlJc w:val="left"/>
      <w:pPr>
        <w:tabs>
          <w:tab w:val="num" w:pos="851"/>
        </w:tabs>
        <w:ind w:left="720" w:firstLine="131"/>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51"/>
      <w:lvlText w:val="%1.%2.%3.%4.%5"/>
      <w:lvlJc w:val="left"/>
      <w:pPr>
        <w:tabs>
          <w:tab w:val="num" w:pos="-567"/>
        </w:tabs>
        <w:ind w:left="720" w:firstLine="131"/>
      </w:pPr>
      <w:rPr>
        <w:rFonts w:hint="default"/>
      </w:rPr>
    </w:lvl>
    <w:lvl w:ilvl="5">
      <w:start w:val="1"/>
      <w:numFmt w:val="decimal"/>
      <w:pStyle w:val="6"/>
      <w:lvlText w:val="%1.%2.%3.%4.%5.%6"/>
      <w:lvlJc w:val="left"/>
      <w:pPr>
        <w:tabs>
          <w:tab w:val="num" w:pos="-567"/>
        </w:tabs>
        <w:ind w:left="5193" w:hanging="720"/>
      </w:pPr>
      <w:rPr>
        <w:rFonts w:hint="default"/>
      </w:rPr>
    </w:lvl>
    <w:lvl w:ilvl="6">
      <w:start w:val="1"/>
      <w:numFmt w:val="decimal"/>
      <w:pStyle w:val="7"/>
      <w:lvlText w:val="%1.%2.%3.%4.%5.%6.%7."/>
      <w:lvlJc w:val="left"/>
      <w:pPr>
        <w:tabs>
          <w:tab w:val="num" w:pos="-567"/>
        </w:tabs>
        <w:ind w:left="5913" w:hanging="720"/>
      </w:pPr>
      <w:rPr>
        <w:rFonts w:hint="default"/>
      </w:rPr>
    </w:lvl>
    <w:lvl w:ilvl="7">
      <w:start w:val="1"/>
      <w:numFmt w:val="decimal"/>
      <w:pStyle w:val="8"/>
      <w:lvlText w:val="%1.%2.%3.%4.%5.%6.%7.%8."/>
      <w:lvlJc w:val="left"/>
      <w:pPr>
        <w:tabs>
          <w:tab w:val="num" w:pos="-567"/>
        </w:tabs>
        <w:ind w:left="6633" w:hanging="720"/>
      </w:pPr>
      <w:rPr>
        <w:rFonts w:hint="default"/>
      </w:rPr>
    </w:lvl>
    <w:lvl w:ilvl="8">
      <w:start w:val="1"/>
      <w:numFmt w:val="decimal"/>
      <w:pStyle w:val="9"/>
      <w:lvlText w:val="%1.%2.%3.%4.%5.%6.%7.%8.%9."/>
      <w:lvlJc w:val="left"/>
      <w:pPr>
        <w:tabs>
          <w:tab w:val="num" w:pos="-567"/>
        </w:tabs>
        <w:ind w:left="7353"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abstractNum>
  <w:abstractNum w:abstractNumId="6" w15:restartNumberingAfterBreak="0">
    <w:nsid w:val="00000002"/>
    <w:multiLevelType w:val="singleLevel"/>
    <w:tmpl w:val="00000002"/>
    <w:name w:val="Outline"/>
    <w:lvl w:ilvl="0">
      <w:start w:val="1"/>
      <w:numFmt w:val="decimal"/>
      <w:lvlText w:val="%1."/>
      <w:lvlJc w:val="left"/>
      <w:pPr>
        <w:tabs>
          <w:tab w:val="num" w:pos="1440"/>
        </w:tabs>
        <w:ind w:left="1440" w:hanging="360"/>
      </w:pPr>
    </w:lvl>
  </w:abstractNum>
  <w:abstractNum w:abstractNumId="7" w15:restartNumberingAfterBreak="0">
    <w:nsid w:val="00000004"/>
    <w:multiLevelType w:val="singleLevel"/>
    <w:tmpl w:val="00000004"/>
    <w:name w:val="WW8Num2"/>
    <w:lvl w:ilvl="0">
      <w:start w:val="1"/>
      <w:numFmt w:val="bullet"/>
      <w:lvlText w:val=""/>
      <w:lvlJc w:val="left"/>
      <w:pPr>
        <w:tabs>
          <w:tab w:val="num" w:pos="720"/>
        </w:tabs>
        <w:ind w:left="720" w:hanging="360"/>
      </w:pPr>
      <w:rPr>
        <w:rFonts w:ascii="Symbol" w:hAnsi="Symbol" w:cs="Times New Roman"/>
        <w:b w:val="0"/>
        <w:bCs w:val="0"/>
        <w:i w:val="0"/>
        <w:iCs w:val="0"/>
        <w:caps w:val="0"/>
        <w:smallCaps w:val="0"/>
        <w:strike w:val="0"/>
        <w:dstrike w:val="0"/>
        <w:vanish w:val="0"/>
        <w:color w:val="000000"/>
        <w:spacing w:val="0"/>
        <w:kern w:val="1"/>
        <w:position w:val="0"/>
        <w:sz w:val="24"/>
        <w:u w:val="none"/>
        <w:vertAlign w:val="baseline"/>
        <w:em w:val="none"/>
      </w:rPr>
    </w:lvl>
  </w:abstractNum>
  <w:abstractNum w:abstractNumId="8" w15:restartNumberingAfterBreak="0">
    <w:nsid w:val="0000000A"/>
    <w:multiLevelType w:val="multilevel"/>
    <w:tmpl w:val="0000000A"/>
    <w:name w:val="WW8Num4"/>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Symbol" w:hAnsi="Symbol"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rPr>
    </w:lvl>
    <w:lvl w:ilvl="8">
      <w:start w:val="1"/>
      <w:numFmt w:val="bullet"/>
      <w:lvlText w:val=""/>
      <w:lvlJc w:val="left"/>
      <w:pPr>
        <w:tabs>
          <w:tab w:val="num" w:pos="7200"/>
        </w:tabs>
        <w:ind w:left="7200" w:hanging="360"/>
      </w:pPr>
      <w:rPr>
        <w:rFonts w:ascii="Wingdings" w:hAnsi="Wingdings"/>
      </w:rPr>
    </w:lvl>
  </w:abstractNum>
  <w:abstractNum w:abstractNumId="9" w15:restartNumberingAfterBreak="0">
    <w:nsid w:val="0000000E"/>
    <w:multiLevelType w:val="singleLevel"/>
    <w:tmpl w:val="0000000E"/>
    <w:name w:val="WW8Num10"/>
    <w:lvl w:ilvl="0">
      <w:start w:val="1"/>
      <w:numFmt w:val="decimal"/>
      <w:lvlText w:val="%1."/>
      <w:lvlJc w:val="left"/>
      <w:pPr>
        <w:tabs>
          <w:tab w:val="num" w:pos="1440"/>
        </w:tabs>
        <w:ind w:left="1440" w:hanging="360"/>
      </w:pPr>
    </w:lvl>
  </w:abstractNum>
  <w:abstractNum w:abstractNumId="10" w15:restartNumberingAfterBreak="0">
    <w:nsid w:val="0000000F"/>
    <w:multiLevelType w:val="singleLevel"/>
    <w:tmpl w:val="0000000F"/>
    <w:name w:val="WW8Num14"/>
    <w:lvl w:ilvl="0">
      <w:start w:val="1"/>
      <w:numFmt w:val="decimal"/>
      <w:lvlText w:val="%1."/>
      <w:lvlJc w:val="left"/>
      <w:pPr>
        <w:tabs>
          <w:tab w:val="num" w:pos="1440"/>
        </w:tabs>
        <w:ind w:left="1440" w:hanging="360"/>
      </w:pPr>
    </w:lvl>
  </w:abstractNum>
  <w:abstractNum w:abstractNumId="11" w15:restartNumberingAfterBreak="0">
    <w:nsid w:val="00000011"/>
    <w:multiLevelType w:val="singleLevel"/>
    <w:tmpl w:val="00000011"/>
    <w:name w:val="WW8Num15"/>
    <w:lvl w:ilvl="0">
      <w:start w:val="1"/>
      <w:numFmt w:val="decimal"/>
      <w:lvlText w:val="%1."/>
      <w:lvlJc w:val="left"/>
      <w:pPr>
        <w:tabs>
          <w:tab w:val="num" w:pos="1440"/>
        </w:tabs>
        <w:ind w:left="1440" w:hanging="360"/>
      </w:pPr>
    </w:lvl>
  </w:abstractNum>
  <w:abstractNum w:abstractNumId="12" w15:restartNumberingAfterBreak="0">
    <w:nsid w:val="00000012"/>
    <w:multiLevelType w:val="singleLevel"/>
    <w:tmpl w:val="00000012"/>
    <w:name w:val="WW8Num17"/>
    <w:lvl w:ilvl="0">
      <w:start w:val="1"/>
      <w:numFmt w:val="decimal"/>
      <w:lvlText w:val="%1."/>
      <w:lvlJc w:val="left"/>
      <w:pPr>
        <w:tabs>
          <w:tab w:val="num" w:pos="1440"/>
        </w:tabs>
        <w:ind w:left="1440" w:hanging="360"/>
      </w:pPr>
    </w:lvl>
  </w:abstractNum>
  <w:abstractNum w:abstractNumId="13" w15:restartNumberingAfterBreak="0">
    <w:nsid w:val="00000013"/>
    <w:multiLevelType w:val="singleLevel"/>
    <w:tmpl w:val="00000013"/>
    <w:name w:val="WW8Num18"/>
    <w:lvl w:ilvl="0">
      <w:start w:val="1"/>
      <w:numFmt w:val="bullet"/>
      <w:lvlText w:val=""/>
      <w:lvlJc w:val="left"/>
      <w:pPr>
        <w:tabs>
          <w:tab w:val="num" w:pos="1440"/>
        </w:tabs>
        <w:ind w:left="1440" w:hanging="360"/>
      </w:pPr>
      <w:rPr>
        <w:rFonts w:ascii="Symbol" w:hAnsi="Symbol"/>
      </w:rPr>
    </w:lvl>
  </w:abstractNum>
  <w:abstractNum w:abstractNumId="14" w15:restartNumberingAfterBreak="0">
    <w:nsid w:val="00BF5BF4"/>
    <w:multiLevelType w:val="multilevel"/>
    <w:tmpl w:val="F244C34C"/>
    <w:lvl w:ilvl="0">
      <w:start w:val="1"/>
      <w:numFmt w:val="decimal"/>
      <w:pStyle w:val="listNumberred"/>
      <w:lvlText w:val="%1)"/>
      <w:lvlJc w:val="left"/>
      <w:pPr>
        <w:ind w:left="1494" w:hanging="360"/>
      </w:pPr>
      <w:rPr>
        <w:rFonts w:hint="default"/>
        <w:b w:val="0"/>
        <w:bCs w:val="0"/>
        <w:i w:val="0"/>
        <w:iCs w:val="0"/>
        <w:caps w:val="0"/>
        <w:smallCaps w:val="0"/>
        <w:strike w:val="0"/>
        <w:dstrike w:val="0"/>
        <w:noProof w:val="0"/>
        <w:snapToGrid w:val="0"/>
        <w:vanish w:val="0"/>
        <w:color w:val="000000"/>
        <w:spacing w:val="0"/>
        <w:w w:val="0"/>
        <w:kern w:val="0"/>
        <w:position w:val="0"/>
        <w:sz w:val="24"/>
        <w:szCs w:val="0"/>
        <w:u w:val="none"/>
        <w:vertAlign w:val="baseline"/>
        <w:em w:val="none"/>
      </w:rPr>
    </w:lvl>
    <w:lvl w:ilvl="1">
      <w:start w:val="1"/>
      <w:numFmt w:val="russianLower"/>
      <w:lvlText w:val="%2)"/>
      <w:lvlJc w:val="left"/>
      <w:pPr>
        <w:tabs>
          <w:tab w:val="num" w:pos="2214"/>
        </w:tabs>
        <w:ind w:left="2214" w:hanging="360"/>
      </w:pPr>
      <w:rPr>
        <w:rFonts w:hint="default"/>
      </w:rPr>
    </w:lvl>
    <w:lvl w:ilvl="2">
      <w:start w:val="1"/>
      <w:numFmt w:val="bullet"/>
      <w:lvlText w:val=""/>
      <w:lvlJc w:val="left"/>
      <w:pPr>
        <w:tabs>
          <w:tab w:val="num" w:pos="3249"/>
        </w:tabs>
        <w:ind w:left="3249" w:firstLine="0"/>
      </w:pPr>
      <w:rPr>
        <w:rFonts w:ascii="Symbol" w:hAnsi="Symbol" w:hint="default"/>
      </w:rPr>
    </w:lvl>
    <w:lvl w:ilvl="3">
      <w:start w:val="1"/>
      <w:numFmt w:val="decimal"/>
      <w:lvlText w:val="%4."/>
      <w:lvlJc w:val="left"/>
      <w:pPr>
        <w:tabs>
          <w:tab w:val="num" w:pos="3816"/>
        </w:tabs>
        <w:ind w:left="3249" w:firstLine="0"/>
      </w:pPr>
      <w:rPr>
        <w:rFonts w:hint="default"/>
      </w:rPr>
    </w:lvl>
    <w:lvl w:ilvl="4">
      <w:start w:val="1"/>
      <w:numFmt w:val="lowerLetter"/>
      <w:lvlText w:val="%5."/>
      <w:lvlJc w:val="left"/>
      <w:pPr>
        <w:tabs>
          <w:tab w:val="num" w:pos="6624"/>
        </w:tabs>
        <w:ind w:left="5454" w:firstLine="0"/>
      </w:pPr>
      <w:rPr>
        <w:rFonts w:hint="default"/>
      </w:rPr>
    </w:lvl>
    <w:lvl w:ilvl="5">
      <w:start w:val="1"/>
      <w:numFmt w:val="lowerRoman"/>
      <w:lvlText w:val="%6."/>
      <w:lvlJc w:val="right"/>
      <w:pPr>
        <w:tabs>
          <w:tab w:val="num" w:pos="7704"/>
        </w:tabs>
        <w:ind w:left="6534" w:firstLine="0"/>
      </w:pPr>
      <w:rPr>
        <w:rFonts w:hint="default"/>
      </w:rPr>
    </w:lvl>
    <w:lvl w:ilvl="6">
      <w:start w:val="1"/>
      <w:numFmt w:val="decimal"/>
      <w:lvlText w:val="%7."/>
      <w:lvlJc w:val="left"/>
      <w:pPr>
        <w:tabs>
          <w:tab w:val="num" w:pos="8784"/>
        </w:tabs>
        <w:ind w:left="7614" w:firstLine="0"/>
      </w:pPr>
      <w:rPr>
        <w:rFonts w:hint="default"/>
      </w:rPr>
    </w:lvl>
    <w:lvl w:ilvl="7">
      <w:start w:val="1"/>
      <w:numFmt w:val="lowerLetter"/>
      <w:lvlText w:val="%8."/>
      <w:lvlJc w:val="left"/>
      <w:pPr>
        <w:tabs>
          <w:tab w:val="num" w:pos="9864"/>
        </w:tabs>
        <w:ind w:left="8694" w:firstLine="0"/>
      </w:pPr>
      <w:rPr>
        <w:rFonts w:hint="default"/>
      </w:rPr>
    </w:lvl>
    <w:lvl w:ilvl="8">
      <w:start w:val="1"/>
      <w:numFmt w:val="lowerRoman"/>
      <w:lvlText w:val="%9."/>
      <w:lvlJc w:val="right"/>
      <w:pPr>
        <w:tabs>
          <w:tab w:val="num" w:pos="10944"/>
        </w:tabs>
        <w:ind w:left="9774" w:firstLine="0"/>
      </w:pPr>
      <w:rPr>
        <w:rFonts w:hint="default"/>
      </w:rPr>
    </w:lvl>
  </w:abstractNum>
  <w:abstractNum w:abstractNumId="15" w15:restartNumberingAfterBreak="0">
    <w:nsid w:val="04E456A3"/>
    <w:multiLevelType w:val="multilevel"/>
    <w:tmpl w:val="545E2A7A"/>
    <w:lvl w:ilvl="0">
      <w:start w:val="1"/>
      <w:numFmt w:val="decimal"/>
      <w:pStyle w:val="10"/>
      <w:suff w:val="nothing"/>
      <w:lvlText w:val="%1  "/>
      <w:lvlJc w:val="left"/>
      <w:pPr>
        <w:ind w:left="0" w:firstLine="595"/>
      </w:pPr>
      <w:rPr>
        <w:rFonts w:ascii="Times New Roman" w:hAnsi="Times New Roman" w:cs="Times New Roman" w:hint="default"/>
        <w:b/>
        <w:i w:val="0"/>
        <w:caps w:val="0"/>
        <w:strike w:val="0"/>
        <w:dstrike w:val="0"/>
        <w:vanish w:val="0"/>
        <w:color w:val="000000"/>
        <w:spacing w:val="0"/>
        <w:w w:val="100"/>
        <w:sz w:val="28"/>
        <w:szCs w:val="28"/>
        <w:effect w:val="none"/>
        <w:vertAlign w:val="baseline"/>
      </w:rPr>
    </w:lvl>
    <w:lvl w:ilvl="1">
      <w:start w:val="1"/>
      <w:numFmt w:val="decimal"/>
      <w:pStyle w:val="21"/>
      <w:suff w:val="nothing"/>
      <w:lvlText w:val="%1.%2  "/>
      <w:lvlJc w:val="left"/>
      <w:pPr>
        <w:ind w:left="0" w:firstLine="595"/>
      </w:pPr>
      <w:rPr>
        <w:rFonts w:ascii="Times New Roman" w:hAnsi="Times New Roman" w:cs="Times New Roman" w:hint="default"/>
        <w:b/>
        <w:i w:val="0"/>
        <w:caps w:val="0"/>
        <w:strike w:val="0"/>
        <w:dstrike w:val="0"/>
        <w:vanish w:val="0"/>
        <w:color w:val="000000"/>
        <w:spacing w:val="0"/>
        <w:w w:val="100"/>
        <w:sz w:val="26"/>
        <w:szCs w:val="26"/>
        <w:vertAlign w:val="baseline"/>
      </w:rPr>
    </w:lvl>
    <w:lvl w:ilvl="2">
      <w:start w:val="1"/>
      <w:numFmt w:val="decimal"/>
      <w:pStyle w:val="32"/>
      <w:suff w:val="nothing"/>
      <w:lvlText w:val="%1.%2.%3  "/>
      <w:lvlJc w:val="left"/>
      <w:pPr>
        <w:ind w:left="-311" w:firstLine="595"/>
      </w:pPr>
      <w:rPr>
        <w:rFonts w:ascii="Times New Roman" w:hAnsi="Times New Roman" w:cs="Times New Roman" w:hint="default"/>
        <w:b/>
        <w:i w:val="0"/>
        <w:caps w:val="0"/>
        <w:strike w:val="0"/>
        <w:dstrike w:val="0"/>
        <w:vanish w:val="0"/>
        <w:color w:val="000000"/>
        <w:spacing w:val="0"/>
        <w:w w:val="100"/>
        <w:sz w:val="24"/>
        <w:szCs w:val="24"/>
        <w:vertAlign w:val="baseline"/>
      </w:rPr>
    </w:lvl>
    <w:lvl w:ilvl="3">
      <w:start w:val="1"/>
      <w:numFmt w:val="decimal"/>
      <w:lvlRestart w:val="1"/>
      <w:pStyle w:val="11"/>
      <w:suff w:val="nothing"/>
      <w:lvlText w:val="%1.%4.  "/>
      <w:lvlJc w:val="left"/>
      <w:pPr>
        <w:ind w:left="0" w:firstLine="595"/>
      </w:pPr>
      <w:rPr>
        <w:rFonts w:ascii="Arial" w:hAnsi="Arial" w:hint="default"/>
        <w:b w:val="0"/>
        <w:i w:val="0"/>
        <w:caps w:val="0"/>
        <w:strike w:val="0"/>
        <w:dstrike w:val="0"/>
        <w:vanish w:val="0"/>
        <w:color w:val="000000"/>
        <w:spacing w:val="-2"/>
        <w:w w:val="100"/>
        <w:kern w:val="0"/>
        <w:sz w:val="24"/>
        <w:vertAlign w:val="baseline"/>
      </w:rPr>
    </w:lvl>
    <w:lvl w:ilvl="4">
      <w:start w:val="1"/>
      <w:numFmt w:val="decimal"/>
      <w:pStyle w:val="12"/>
      <w:suff w:val="nothing"/>
      <w:lvlText w:val="%1.%4.%5.  "/>
      <w:lvlJc w:val="left"/>
      <w:pPr>
        <w:ind w:left="0" w:firstLine="595"/>
      </w:pPr>
      <w:rPr>
        <w:rFonts w:ascii="Arial" w:hAnsi="Arial" w:hint="default"/>
        <w:b w:val="0"/>
        <w:i w:val="0"/>
        <w:spacing w:val="-2"/>
        <w:w w:val="100"/>
        <w:sz w:val="24"/>
      </w:rPr>
    </w:lvl>
    <w:lvl w:ilvl="5">
      <w:start w:val="1"/>
      <w:numFmt w:val="decimal"/>
      <w:lvlRestart w:val="2"/>
      <w:pStyle w:val="22"/>
      <w:suff w:val="nothing"/>
      <w:lvlText w:val="%1.%2.%6.  "/>
      <w:lvlJc w:val="left"/>
      <w:pPr>
        <w:ind w:left="0" w:firstLine="595"/>
      </w:pPr>
      <w:rPr>
        <w:rFonts w:ascii="Arial" w:hAnsi="Arial" w:hint="default"/>
        <w:b w:val="0"/>
        <w:i w:val="0"/>
        <w:spacing w:val="-2"/>
        <w:w w:val="100"/>
        <w:sz w:val="24"/>
      </w:rPr>
    </w:lvl>
    <w:lvl w:ilvl="6">
      <w:start w:val="1"/>
      <w:numFmt w:val="decimal"/>
      <w:pStyle w:val="23"/>
      <w:suff w:val="nothing"/>
      <w:lvlText w:val="%1.%2.%6.%7.  "/>
      <w:lvlJc w:val="left"/>
      <w:pPr>
        <w:ind w:left="0" w:firstLine="595"/>
      </w:pPr>
      <w:rPr>
        <w:rFonts w:ascii="Arial" w:hAnsi="Arial" w:hint="default"/>
        <w:b w:val="0"/>
        <w:i w:val="0"/>
        <w:spacing w:val="-2"/>
        <w:w w:val="100"/>
        <w:sz w:val="24"/>
      </w:rPr>
    </w:lvl>
    <w:lvl w:ilvl="7">
      <w:start w:val="1"/>
      <w:numFmt w:val="decimal"/>
      <w:lvlRestart w:val="3"/>
      <w:pStyle w:val="33"/>
      <w:suff w:val="nothing"/>
      <w:lvlText w:val="%1.%2.%3.%8.  "/>
      <w:lvlJc w:val="left"/>
      <w:pPr>
        <w:ind w:left="0" w:firstLine="595"/>
      </w:pPr>
      <w:rPr>
        <w:rFonts w:ascii="Times New Roman" w:hAnsi="Times New Roman" w:cs="Times New Roman" w:hint="default"/>
        <w:b w:val="0"/>
        <w:i w:val="0"/>
        <w:spacing w:val="-2"/>
        <w:w w:val="100"/>
        <w:sz w:val="24"/>
      </w:rPr>
    </w:lvl>
    <w:lvl w:ilvl="8">
      <w:start w:val="1"/>
      <w:numFmt w:val="decimal"/>
      <w:pStyle w:val="34"/>
      <w:suff w:val="nothing"/>
      <w:lvlText w:val="%1.%2.%3.%8.%9.  "/>
      <w:lvlJc w:val="left"/>
      <w:pPr>
        <w:ind w:left="0" w:firstLine="595"/>
      </w:pPr>
      <w:rPr>
        <w:rFonts w:ascii="Times New Roman" w:hAnsi="Times New Roman" w:cs="Times New Roman" w:hint="default"/>
        <w:b w:val="0"/>
        <w:i w:val="0"/>
        <w:spacing w:val="-2"/>
        <w:w w:val="100"/>
        <w:sz w:val="24"/>
      </w:rPr>
    </w:lvl>
  </w:abstractNum>
  <w:abstractNum w:abstractNumId="16" w15:restartNumberingAfterBreak="0">
    <w:nsid w:val="0667421E"/>
    <w:multiLevelType w:val="hybridMultilevel"/>
    <w:tmpl w:val="5E36B1AC"/>
    <w:lvl w:ilvl="0" w:tplc="3E049A94">
      <w:start w:val="1"/>
      <w:numFmt w:val="bullet"/>
      <w:lvlText w:val="‒"/>
      <w:lvlJc w:val="left"/>
      <w:pPr>
        <w:ind w:left="1648" w:hanging="360"/>
      </w:pPr>
      <w:rPr>
        <w:rFonts w:ascii="Times New Roman" w:hAnsi="Times New Roman" w:cs="Times New Roman" w:hint="default"/>
      </w:rPr>
    </w:lvl>
    <w:lvl w:ilvl="1" w:tplc="04190003" w:tentative="1">
      <w:start w:val="1"/>
      <w:numFmt w:val="bullet"/>
      <w:lvlText w:val="o"/>
      <w:lvlJc w:val="left"/>
      <w:pPr>
        <w:ind w:left="2368" w:hanging="360"/>
      </w:pPr>
      <w:rPr>
        <w:rFonts w:ascii="Courier New" w:hAnsi="Courier New" w:cs="Courier New" w:hint="default"/>
      </w:rPr>
    </w:lvl>
    <w:lvl w:ilvl="2" w:tplc="04190005" w:tentative="1">
      <w:start w:val="1"/>
      <w:numFmt w:val="bullet"/>
      <w:lvlText w:val=""/>
      <w:lvlJc w:val="left"/>
      <w:pPr>
        <w:ind w:left="3088" w:hanging="360"/>
      </w:pPr>
      <w:rPr>
        <w:rFonts w:ascii="Wingdings" w:hAnsi="Wingdings" w:hint="default"/>
      </w:rPr>
    </w:lvl>
    <w:lvl w:ilvl="3" w:tplc="04190001" w:tentative="1">
      <w:start w:val="1"/>
      <w:numFmt w:val="bullet"/>
      <w:lvlText w:val=""/>
      <w:lvlJc w:val="left"/>
      <w:pPr>
        <w:ind w:left="3808" w:hanging="360"/>
      </w:pPr>
      <w:rPr>
        <w:rFonts w:ascii="Symbol" w:hAnsi="Symbol" w:hint="default"/>
      </w:rPr>
    </w:lvl>
    <w:lvl w:ilvl="4" w:tplc="04190003" w:tentative="1">
      <w:start w:val="1"/>
      <w:numFmt w:val="bullet"/>
      <w:lvlText w:val="o"/>
      <w:lvlJc w:val="left"/>
      <w:pPr>
        <w:ind w:left="4528" w:hanging="360"/>
      </w:pPr>
      <w:rPr>
        <w:rFonts w:ascii="Courier New" w:hAnsi="Courier New" w:cs="Courier New" w:hint="default"/>
      </w:rPr>
    </w:lvl>
    <w:lvl w:ilvl="5" w:tplc="04190005" w:tentative="1">
      <w:start w:val="1"/>
      <w:numFmt w:val="bullet"/>
      <w:lvlText w:val=""/>
      <w:lvlJc w:val="left"/>
      <w:pPr>
        <w:ind w:left="5248" w:hanging="360"/>
      </w:pPr>
      <w:rPr>
        <w:rFonts w:ascii="Wingdings" w:hAnsi="Wingdings" w:hint="default"/>
      </w:rPr>
    </w:lvl>
    <w:lvl w:ilvl="6" w:tplc="04190001" w:tentative="1">
      <w:start w:val="1"/>
      <w:numFmt w:val="bullet"/>
      <w:lvlText w:val=""/>
      <w:lvlJc w:val="left"/>
      <w:pPr>
        <w:ind w:left="5968" w:hanging="360"/>
      </w:pPr>
      <w:rPr>
        <w:rFonts w:ascii="Symbol" w:hAnsi="Symbol" w:hint="default"/>
      </w:rPr>
    </w:lvl>
    <w:lvl w:ilvl="7" w:tplc="04190003" w:tentative="1">
      <w:start w:val="1"/>
      <w:numFmt w:val="bullet"/>
      <w:lvlText w:val="o"/>
      <w:lvlJc w:val="left"/>
      <w:pPr>
        <w:ind w:left="6688" w:hanging="360"/>
      </w:pPr>
      <w:rPr>
        <w:rFonts w:ascii="Courier New" w:hAnsi="Courier New" w:cs="Courier New" w:hint="default"/>
      </w:rPr>
    </w:lvl>
    <w:lvl w:ilvl="8" w:tplc="04190005" w:tentative="1">
      <w:start w:val="1"/>
      <w:numFmt w:val="bullet"/>
      <w:lvlText w:val=""/>
      <w:lvlJc w:val="left"/>
      <w:pPr>
        <w:ind w:left="7408" w:hanging="360"/>
      </w:pPr>
      <w:rPr>
        <w:rFonts w:ascii="Wingdings" w:hAnsi="Wingdings" w:hint="default"/>
      </w:rPr>
    </w:lvl>
  </w:abstractNum>
  <w:abstractNum w:abstractNumId="17" w15:restartNumberingAfterBreak="0">
    <w:nsid w:val="097E553D"/>
    <w:multiLevelType w:val="hybridMultilevel"/>
    <w:tmpl w:val="A48C227C"/>
    <w:lvl w:ilvl="0" w:tplc="C0F868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0DFB13D2"/>
    <w:multiLevelType w:val="hybridMultilevel"/>
    <w:tmpl w:val="5A04AC60"/>
    <w:lvl w:ilvl="0" w:tplc="12EA0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0FC11557"/>
    <w:multiLevelType w:val="multilevel"/>
    <w:tmpl w:val="D7E271DE"/>
    <w:styleLink w:val="Bulleted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1152"/>
        </w:tabs>
        <w:ind w:left="1152" w:hanging="288"/>
      </w:pPr>
      <w:rPr>
        <w:rFonts w:ascii="Symbol" w:hAnsi="Symbol" w:hint="default"/>
        <w:sz w:val="24"/>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11F061A"/>
    <w:multiLevelType w:val="multilevel"/>
    <w:tmpl w:val="FF260852"/>
    <w:styleLink w:val="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176097C"/>
    <w:multiLevelType w:val="hybridMultilevel"/>
    <w:tmpl w:val="335CBB2A"/>
    <w:lvl w:ilvl="0" w:tplc="746A715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16FB5A57"/>
    <w:multiLevelType w:val="multilevel"/>
    <w:tmpl w:val="06A2D2DC"/>
    <w:lvl w:ilvl="0">
      <w:start w:val="1"/>
      <w:numFmt w:val="bullet"/>
      <w:pStyle w:val="phBullet"/>
      <w:lvlText w:val=""/>
      <w:lvlJc w:val="left"/>
      <w:pPr>
        <w:tabs>
          <w:tab w:val="num" w:pos="922"/>
        </w:tabs>
        <w:ind w:left="927" w:hanging="360"/>
      </w:pPr>
      <w:rPr>
        <w:rFonts w:ascii="Symbol" w:hAnsi="Symbol" w:hint="default"/>
        <w:sz w:val="28"/>
      </w:rPr>
    </w:lvl>
    <w:lvl w:ilvl="1">
      <w:start w:val="1"/>
      <w:numFmt w:val="bullet"/>
      <w:lvlText w:val="o"/>
      <w:lvlJc w:val="left"/>
      <w:pPr>
        <w:tabs>
          <w:tab w:val="num" w:pos="1311"/>
        </w:tabs>
        <w:ind w:left="1311" w:hanging="360"/>
      </w:pPr>
      <w:rPr>
        <w:rFonts w:ascii="Courier New" w:hAnsi="Courier New" w:hint="default"/>
      </w:rPr>
    </w:lvl>
    <w:lvl w:ilvl="2">
      <w:start w:val="1"/>
      <w:numFmt w:val="bullet"/>
      <w:lvlText w:val=""/>
      <w:lvlJc w:val="left"/>
      <w:pPr>
        <w:tabs>
          <w:tab w:val="num" w:pos="2031"/>
        </w:tabs>
        <w:ind w:left="2031" w:hanging="360"/>
      </w:pPr>
      <w:rPr>
        <w:rFonts w:ascii="Wingdings" w:hAnsi="Wingdings" w:hint="default"/>
      </w:rPr>
    </w:lvl>
    <w:lvl w:ilvl="3">
      <w:start w:val="1"/>
      <w:numFmt w:val="bullet"/>
      <w:lvlText w:val=""/>
      <w:lvlJc w:val="left"/>
      <w:pPr>
        <w:tabs>
          <w:tab w:val="num" w:pos="2751"/>
        </w:tabs>
        <w:ind w:left="2751" w:hanging="360"/>
      </w:pPr>
      <w:rPr>
        <w:rFonts w:ascii="Symbol" w:hAnsi="Symbol" w:hint="default"/>
      </w:rPr>
    </w:lvl>
    <w:lvl w:ilvl="4">
      <w:start w:val="1"/>
      <w:numFmt w:val="bullet"/>
      <w:lvlText w:val="o"/>
      <w:lvlJc w:val="left"/>
      <w:pPr>
        <w:tabs>
          <w:tab w:val="num" w:pos="3471"/>
        </w:tabs>
        <w:ind w:left="3471" w:hanging="360"/>
      </w:pPr>
      <w:rPr>
        <w:rFonts w:ascii="Courier New" w:hAnsi="Courier New" w:cs="Courier New" w:hint="default"/>
      </w:rPr>
    </w:lvl>
    <w:lvl w:ilvl="5">
      <w:start w:val="1"/>
      <w:numFmt w:val="bullet"/>
      <w:lvlText w:val=""/>
      <w:lvlJc w:val="left"/>
      <w:pPr>
        <w:tabs>
          <w:tab w:val="num" w:pos="4191"/>
        </w:tabs>
        <w:ind w:left="4191" w:hanging="360"/>
      </w:pPr>
      <w:rPr>
        <w:rFonts w:ascii="Wingdings" w:hAnsi="Wingdings" w:hint="default"/>
      </w:rPr>
    </w:lvl>
    <w:lvl w:ilvl="6">
      <w:start w:val="1"/>
      <w:numFmt w:val="bullet"/>
      <w:lvlText w:val=""/>
      <w:lvlJc w:val="left"/>
      <w:pPr>
        <w:tabs>
          <w:tab w:val="num" w:pos="4911"/>
        </w:tabs>
        <w:ind w:left="4911" w:hanging="360"/>
      </w:pPr>
      <w:rPr>
        <w:rFonts w:ascii="Symbol" w:hAnsi="Symbol" w:hint="default"/>
      </w:rPr>
    </w:lvl>
    <w:lvl w:ilvl="7">
      <w:start w:val="1"/>
      <w:numFmt w:val="bullet"/>
      <w:lvlText w:val="o"/>
      <w:lvlJc w:val="left"/>
      <w:pPr>
        <w:tabs>
          <w:tab w:val="num" w:pos="5631"/>
        </w:tabs>
        <w:ind w:left="5631" w:hanging="360"/>
      </w:pPr>
      <w:rPr>
        <w:rFonts w:ascii="Courier New" w:hAnsi="Courier New" w:cs="Courier New" w:hint="default"/>
      </w:rPr>
    </w:lvl>
    <w:lvl w:ilvl="8">
      <w:start w:val="1"/>
      <w:numFmt w:val="bullet"/>
      <w:lvlText w:val=""/>
      <w:lvlJc w:val="left"/>
      <w:pPr>
        <w:tabs>
          <w:tab w:val="num" w:pos="6351"/>
        </w:tabs>
        <w:ind w:left="6351" w:hanging="360"/>
      </w:pPr>
      <w:rPr>
        <w:rFonts w:ascii="Wingdings" w:hAnsi="Wingdings" w:hint="default"/>
      </w:rPr>
    </w:lvl>
  </w:abstractNum>
  <w:abstractNum w:abstractNumId="23" w15:restartNumberingAfterBreak="0">
    <w:nsid w:val="1799102A"/>
    <w:multiLevelType w:val="hybridMultilevel"/>
    <w:tmpl w:val="9E661556"/>
    <w:lvl w:ilvl="0" w:tplc="0419000F">
      <w:start w:val="1"/>
      <w:numFmt w:val="decimal"/>
      <w:lvlText w:val="%1."/>
      <w:lvlJc w:val="left"/>
      <w:pPr>
        <w:ind w:left="1440" w:hanging="360"/>
      </w:pPr>
      <w:rPr>
        <w:rFonts w:hint="default"/>
      </w:rPr>
    </w:lvl>
    <w:lvl w:ilvl="1" w:tplc="04190003">
      <w:start w:val="1"/>
      <w:numFmt w:val="lowerLetter"/>
      <w:lvlText w:val="%2."/>
      <w:lvlJc w:val="left"/>
      <w:pPr>
        <w:ind w:left="2160" w:hanging="360"/>
      </w:pPr>
    </w:lvl>
    <w:lvl w:ilvl="2" w:tplc="04190005" w:tentative="1">
      <w:start w:val="1"/>
      <w:numFmt w:val="lowerRoman"/>
      <w:lvlText w:val="%3."/>
      <w:lvlJc w:val="right"/>
      <w:pPr>
        <w:ind w:left="2880" w:hanging="180"/>
      </w:pPr>
    </w:lvl>
    <w:lvl w:ilvl="3" w:tplc="04190001" w:tentative="1">
      <w:start w:val="1"/>
      <w:numFmt w:val="decimal"/>
      <w:lvlText w:val="%4."/>
      <w:lvlJc w:val="left"/>
      <w:pPr>
        <w:ind w:left="3600" w:hanging="360"/>
      </w:pPr>
    </w:lvl>
    <w:lvl w:ilvl="4" w:tplc="04190003" w:tentative="1">
      <w:start w:val="1"/>
      <w:numFmt w:val="lowerLetter"/>
      <w:lvlText w:val="%5."/>
      <w:lvlJc w:val="left"/>
      <w:pPr>
        <w:ind w:left="4320" w:hanging="360"/>
      </w:pPr>
    </w:lvl>
    <w:lvl w:ilvl="5" w:tplc="04190005" w:tentative="1">
      <w:start w:val="1"/>
      <w:numFmt w:val="lowerRoman"/>
      <w:lvlText w:val="%6."/>
      <w:lvlJc w:val="right"/>
      <w:pPr>
        <w:ind w:left="5040" w:hanging="180"/>
      </w:pPr>
    </w:lvl>
    <w:lvl w:ilvl="6" w:tplc="04190001" w:tentative="1">
      <w:start w:val="1"/>
      <w:numFmt w:val="decimal"/>
      <w:lvlText w:val="%7."/>
      <w:lvlJc w:val="left"/>
      <w:pPr>
        <w:ind w:left="5760" w:hanging="360"/>
      </w:pPr>
    </w:lvl>
    <w:lvl w:ilvl="7" w:tplc="04190003" w:tentative="1">
      <w:start w:val="1"/>
      <w:numFmt w:val="lowerLetter"/>
      <w:lvlText w:val="%8."/>
      <w:lvlJc w:val="left"/>
      <w:pPr>
        <w:ind w:left="6480" w:hanging="360"/>
      </w:pPr>
    </w:lvl>
    <w:lvl w:ilvl="8" w:tplc="04190005" w:tentative="1">
      <w:start w:val="1"/>
      <w:numFmt w:val="lowerRoman"/>
      <w:lvlText w:val="%9."/>
      <w:lvlJc w:val="right"/>
      <w:pPr>
        <w:ind w:left="7200" w:hanging="180"/>
      </w:pPr>
    </w:lvl>
  </w:abstractNum>
  <w:abstractNum w:abstractNumId="24" w15:restartNumberingAfterBreak="0">
    <w:nsid w:val="19FD2EE7"/>
    <w:multiLevelType w:val="hybridMultilevel"/>
    <w:tmpl w:val="7B6EBF08"/>
    <w:lvl w:ilvl="0" w:tplc="B6E616E4">
      <w:start w:val="1"/>
      <w:numFmt w:val="bullet"/>
      <w:lvlText w:val=""/>
      <w:lvlJc w:val="left"/>
      <w:pPr>
        <w:tabs>
          <w:tab w:val="num" w:pos="1209"/>
        </w:tabs>
        <w:ind w:left="1209" w:hanging="358"/>
      </w:pPr>
      <w:rPr>
        <w:rFonts w:ascii="Symbol" w:hAnsi="Symbol" w:hint="default"/>
      </w:rPr>
    </w:lvl>
    <w:lvl w:ilvl="1" w:tplc="04190003">
      <w:start w:val="1"/>
      <w:numFmt w:val="bullet"/>
      <w:lvlText w:val="o"/>
      <w:lvlJc w:val="left"/>
      <w:pPr>
        <w:tabs>
          <w:tab w:val="num" w:pos="-53"/>
        </w:tabs>
        <w:ind w:left="-53" w:hanging="360"/>
      </w:pPr>
      <w:rPr>
        <w:rFonts w:ascii="Courier New" w:hAnsi="Courier New" w:cs="Courier New" w:hint="default"/>
      </w:rPr>
    </w:lvl>
    <w:lvl w:ilvl="2" w:tplc="04190005">
      <w:start w:val="1"/>
      <w:numFmt w:val="bullet"/>
      <w:lvlText w:val=""/>
      <w:lvlJc w:val="left"/>
      <w:pPr>
        <w:tabs>
          <w:tab w:val="num" w:pos="667"/>
        </w:tabs>
        <w:ind w:left="667" w:hanging="360"/>
      </w:pPr>
      <w:rPr>
        <w:rFonts w:ascii="Wingdings" w:hAnsi="Wingdings" w:hint="default"/>
      </w:rPr>
    </w:lvl>
    <w:lvl w:ilvl="3" w:tplc="04190001">
      <w:start w:val="1"/>
      <w:numFmt w:val="bullet"/>
      <w:lvlText w:val=""/>
      <w:lvlJc w:val="left"/>
      <w:pPr>
        <w:tabs>
          <w:tab w:val="num" w:pos="1387"/>
        </w:tabs>
        <w:ind w:left="1387" w:hanging="360"/>
      </w:pPr>
      <w:rPr>
        <w:rFonts w:ascii="Symbol" w:hAnsi="Symbol" w:hint="default"/>
      </w:rPr>
    </w:lvl>
    <w:lvl w:ilvl="4" w:tplc="04190003">
      <w:start w:val="1"/>
      <w:numFmt w:val="bullet"/>
      <w:pStyle w:val="phBullet2"/>
      <w:lvlText w:val=""/>
      <w:lvlJc w:val="left"/>
      <w:pPr>
        <w:tabs>
          <w:tab w:val="num" w:pos="2107"/>
        </w:tabs>
        <w:ind w:left="2107" w:hanging="360"/>
      </w:pPr>
      <w:rPr>
        <w:rFonts w:ascii="Symbol" w:hAnsi="Symbol" w:hint="default"/>
      </w:rPr>
    </w:lvl>
    <w:lvl w:ilvl="5" w:tplc="04190005" w:tentative="1">
      <w:start w:val="1"/>
      <w:numFmt w:val="bullet"/>
      <w:lvlText w:val=""/>
      <w:lvlJc w:val="left"/>
      <w:pPr>
        <w:tabs>
          <w:tab w:val="num" w:pos="2827"/>
        </w:tabs>
        <w:ind w:left="2827" w:hanging="360"/>
      </w:pPr>
      <w:rPr>
        <w:rFonts w:ascii="Wingdings" w:hAnsi="Wingdings" w:hint="default"/>
      </w:rPr>
    </w:lvl>
    <w:lvl w:ilvl="6" w:tplc="04190001" w:tentative="1">
      <w:start w:val="1"/>
      <w:numFmt w:val="bullet"/>
      <w:lvlText w:val=""/>
      <w:lvlJc w:val="left"/>
      <w:pPr>
        <w:tabs>
          <w:tab w:val="num" w:pos="3547"/>
        </w:tabs>
        <w:ind w:left="3547" w:hanging="360"/>
      </w:pPr>
      <w:rPr>
        <w:rFonts w:ascii="Symbol" w:hAnsi="Symbol" w:hint="default"/>
      </w:rPr>
    </w:lvl>
    <w:lvl w:ilvl="7" w:tplc="04190003" w:tentative="1">
      <w:start w:val="1"/>
      <w:numFmt w:val="bullet"/>
      <w:lvlText w:val="o"/>
      <w:lvlJc w:val="left"/>
      <w:pPr>
        <w:tabs>
          <w:tab w:val="num" w:pos="4267"/>
        </w:tabs>
        <w:ind w:left="4267" w:hanging="360"/>
      </w:pPr>
      <w:rPr>
        <w:rFonts w:ascii="Courier New" w:hAnsi="Courier New" w:cs="Courier New" w:hint="default"/>
      </w:rPr>
    </w:lvl>
    <w:lvl w:ilvl="8" w:tplc="04190005" w:tentative="1">
      <w:start w:val="1"/>
      <w:numFmt w:val="bullet"/>
      <w:lvlText w:val=""/>
      <w:lvlJc w:val="left"/>
      <w:pPr>
        <w:tabs>
          <w:tab w:val="num" w:pos="4987"/>
        </w:tabs>
        <w:ind w:left="4987" w:hanging="360"/>
      </w:pPr>
      <w:rPr>
        <w:rFonts w:ascii="Wingdings" w:hAnsi="Wingdings" w:hint="default"/>
      </w:rPr>
    </w:lvl>
  </w:abstractNum>
  <w:abstractNum w:abstractNumId="25" w15:restartNumberingAfterBreak="0">
    <w:nsid w:val="1C326702"/>
    <w:multiLevelType w:val="hybridMultilevel"/>
    <w:tmpl w:val="6EAC5000"/>
    <w:lvl w:ilvl="0" w:tplc="98EC1A60">
      <w:start w:val="1"/>
      <w:numFmt w:val="decimal"/>
      <w:lvlText w:val="%1)"/>
      <w:lvlJc w:val="left"/>
      <w:pPr>
        <w:ind w:left="720" w:hanging="360"/>
      </w:pPr>
      <w:rPr>
        <w:rFonts w:ascii="Times New Roman" w:hAnsi="Times New Roman" w:cs="Times New Roman" w:hint="default"/>
        <w:sz w:val="24"/>
        <w:szCs w:val="24"/>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1DA738A1"/>
    <w:multiLevelType w:val="multilevel"/>
    <w:tmpl w:val="F4086508"/>
    <w:styleLink w:val="Style3"/>
    <w:lvl w:ilvl="0">
      <w:start w:val="1"/>
      <w:numFmt w:val="decimal"/>
      <w:lvlText w:val="Г.%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908"/>
        </w:tabs>
        <w:ind w:left="1908" w:hanging="100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7" w15:restartNumberingAfterBreak="0">
    <w:nsid w:val="1F34522E"/>
    <w:multiLevelType w:val="hybridMultilevel"/>
    <w:tmpl w:val="85BE570C"/>
    <w:lvl w:ilvl="0" w:tplc="E216EA5A">
      <w:start w:val="1"/>
      <w:numFmt w:val="decimal"/>
      <w:pStyle w:val="Heading1-nonumb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8" w15:restartNumberingAfterBreak="0">
    <w:nsid w:val="1FBE7676"/>
    <w:multiLevelType w:val="hybridMultilevel"/>
    <w:tmpl w:val="5E9298C8"/>
    <w:lvl w:ilvl="0" w:tplc="7D20BB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9" w15:restartNumberingAfterBreak="0">
    <w:nsid w:val="21742951"/>
    <w:multiLevelType w:val="hybridMultilevel"/>
    <w:tmpl w:val="C7FEFFDC"/>
    <w:lvl w:ilvl="0" w:tplc="AD3A024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243C561B"/>
    <w:multiLevelType w:val="hybridMultilevel"/>
    <w:tmpl w:val="5A4A5A2E"/>
    <w:lvl w:ilvl="0" w:tplc="56D0D22C">
      <w:start w:val="1"/>
      <w:numFmt w:val="decimal"/>
      <w:lvlText w:val="%1."/>
      <w:lvlJc w:val="left"/>
      <w:pPr>
        <w:ind w:left="700" w:hanging="360"/>
      </w:pPr>
      <w:rPr>
        <w:rFonts w:hint="default"/>
      </w:rPr>
    </w:lvl>
    <w:lvl w:ilvl="1" w:tplc="04190019">
      <w:start w:val="1"/>
      <w:numFmt w:val="lowerLetter"/>
      <w:lvlText w:val="%2."/>
      <w:lvlJc w:val="left"/>
      <w:pPr>
        <w:ind w:left="1420" w:hanging="360"/>
      </w:pPr>
    </w:lvl>
    <w:lvl w:ilvl="2" w:tplc="0419001B" w:tentative="1">
      <w:start w:val="1"/>
      <w:numFmt w:val="lowerRoman"/>
      <w:lvlText w:val="%3."/>
      <w:lvlJc w:val="right"/>
      <w:pPr>
        <w:ind w:left="2140" w:hanging="180"/>
      </w:pPr>
    </w:lvl>
    <w:lvl w:ilvl="3" w:tplc="0419000F" w:tentative="1">
      <w:start w:val="1"/>
      <w:numFmt w:val="decimal"/>
      <w:lvlText w:val="%4."/>
      <w:lvlJc w:val="left"/>
      <w:pPr>
        <w:ind w:left="2860" w:hanging="360"/>
      </w:pPr>
    </w:lvl>
    <w:lvl w:ilvl="4" w:tplc="04190019" w:tentative="1">
      <w:start w:val="1"/>
      <w:numFmt w:val="lowerLetter"/>
      <w:lvlText w:val="%5."/>
      <w:lvlJc w:val="left"/>
      <w:pPr>
        <w:ind w:left="3580" w:hanging="360"/>
      </w:pPr>
    </w:lvl>
    <w:lvl w:ilvl="5" w:tplc="0419001B" w:tentative="1">
      <w:start w:val="1"/>
      <w:numFmt w:val="lowerRoman"/>
      <w:lvlText w:val="%6."/>
      <w:lvlJc w:val="right"/>
      <w:pPr>
        <w:ind w:left="4300" w:hanging="180"/>
      </w:pPr>
    </w:lvl>
    <w:lvl w:ilvl="6" w:tplc="0419000F" w:tentative="1">
      <w:start w:val="1"/>
      <w:numFmt w:val="decimal"/>
      <w:lvlText w:val="%7."/>
      <w:lvlJc w:val="left"/>
      <w:pPr>
        <w:ind w:left="5020" w:hanging="360"/>
      </w:pPr>
    </w:lvl>
    <w:lvl w:ilvl="7" w:tplc="04190019" w:tentative="1">
      <w:start w:val="1"/>
      <w:numFmt w:val="lowerLetter"/>
      <w:lvlText w:val="%8."/>
      <w:lvlJc w:val="left"/>
      <w:pPr>
        <w:ind w:left="5740" w:hanging="360"/>
      </w:pPr>
    </w:lvl>
    <w:lvl w:ilvl="8" w:tplc="0419001B" w:tentative="1">
      <w:start w:val="1"/>
      <w:numFmt w:val="lowerRoman"/>
      <w:lvlText w:val="%9."/>
      <w:lvlJc w:val="right"/>
      <w:pPr>
        <w:ind w:left="6460" w:hanging="180"/>
      </w:pPr>
    </w:lvl>
  </w:abstractNum>
  <w:abstractNum w:abstractNumId="31" w15:restartNumberingAfterBreak="0">
    <w:nsid w:val="25C52F16"/>
    <w:multiLevelType w:val="hybridMultilevel"/>
    <w:tmpl w:val="F4AAD46A"/>
    <w:lvl w:ilvl="0" w:tplc="04190011">
      <w:start w:val="1"/>
      <w:numFmt w:val="bullet"/>
      <w:pStyle w:val="-1"/>
      <w:lvlText w:val=""/>
      <w:lvlJc w:val="left"/>
      <w:pPr>
        <w:tabs>
          <w:tab w:val="num" w:pos="1211"/>
        </w:tabs>
        <w:ind w:left="1191" w:hanging="340"/>
      </w:pPr>
      <w:rPr>
        <w:rFonts w:ascii="Symbol" w:hAnsi="Symbol" w:hint="default"/>
        <w:b w:val="0"/>
        <w:i w:val="0"/>
        <w:sz w:val="24"/>
      </w:rPr>
    </w:lvl>
    <w:lvl w:ilvl="1" w:tplc="04190019">
      <w:numFmt w:val="bullet"/>
      <w:lvlText w:val="-"/>
      <w:lvlJc w:val="left"/>
      <w:pPr>
        <w:tabs>
          <w:tab w:val="num" w:pos="2177"/>
        </w:tabs>
        <w:ind w:left="2177" w:hanging="360"/>
      </w:pPr>
      <w:rPr>
        <w:rFonts w:ascii="Arial CYR" w:eastAsia="Times New Roman" w:hAnsi="Arial CYR" w:cs="Arial CYR" w:hint="default"/>
      </w:rPr>
    </w:lvl>
    <w:lvl w:ilvl="2" w:tplc="0419001B" w:tentative="1">
      <w:start w:val="1"/>
      <w:numFmt w:val="bullet"/>
      <w:lvlText w:val=""/>
      <w:lvlJc w:val="left"/>
      <w:pPr>
        <w:tabs>
          <w:tab w:val="num" w:pos="2897"/>
        </w:tabs>
        <w:ind w:left="2897" w:hanging="360"/>
      </w:pPr>
      <w:rPr>
        <w:rFonts w:ascii="Wingdings" w:hAnsi="Wingdings" w:hint="default"/>
      </w:rPr>
    </w:lvl>
    <w:lvl w:ilvl="3" w:tplc="0419000F" w:tentative="1">
      <w:start w:val="1"/>
      <w:numFmt w:val="bullet"/>
      <w:lvlText w:val=""/>
      <w:lvlJc w:val="left"/>
      <w:pPr>
        <w:tabs>
          <w:tab w:val="num" w:pos="3617"/>
        </w:tabs>
        <w:ind w:left="3617" w:hanging="360"/>
      </w:pPr>
      <w:rPr>
        <w:rFonts w:ascii="Symbol" w:hAnsi="Symbol" w:hint="default"/>
      </w:rPr>
    </w:lvl>
    <w:lvl w:ilvl="4" w:tplc="04190019" w:tentative="1">
      <w:start w:val="1"/>
      <w:numFmt w:val="bullet"/>
      <w:lvlText w:val="o"/>
      <w:lvlJc w:val="left"/>
      <w:pPr>
        <w:tabs>
          <w:tab w:val="num" w:pos="4337"/>
        </w:tabs>
        <w:ind w:left="4337" w:hanging="360"/>
      </w:pPr>
      <w:rPr>
        <w:rFonts w:ascii="Courier New" w:hAnsi="Courier New" w:hint="default"/>
      </w:rPr>
    </w:lvl>
    <w:lvl w:ilvl="5" w:tplc="0419001B" w:tentative="1">
      <w:start w:val="1"/>
      <w:numFmt w:val="bullet"/>
      <w:lvlText w:val=""/>
      <w:lvlJc w:val="left"/>
      <w:pPr>
        <w:tabs>
          <w:tab w:val="num" w:pos="5057"/>
        </w:tabs>
        <w:ind w:left="5057" w:hanging="360"/>
      </w:pPr>
      <w:rPr>
        <w:rFonts w:ascii="Wingdings" w:hAnsi="Wingdings" w:hint="default"/>
      </w:rPr>
    </w:lvl>
    <w:lvl w:ilvl="6" w:tplc="0419000F" w:tentative="1">
      <w:start w:val="1"/>
      <w:numFmt w:val="bullet"/>
      <w:lvlText w:val=""/>
      <w:lvlJc w:val="left"/>
      <w:pPr>
        <w:tabs>
          <w:tab w:val="num" w:pos="5777"/>
        </w:tabs>
        <w:ind w:left="5777" w:hanging="360"/>
      </w:pPr>
      <w:rPr>
        <w:rFonts w:ascii="Symbol" w:hAnsi="Symbol" w:hint="default"/>
      </w:rPr>
    </w:lvl>
    <w:lvl w:ilvl="7" w:tplc="04190019" w:tentative="1">
      <w:start w:val="1"/>
      <w:numFmt w:val="bullet"/>
      <w:lvlText w:val="o"/>
      <w:lvlJc w:val="left"/>
      <w:pPr>
        <w:tabs>
          <w:tab w:val="num" w:pos="6497"/>
        </w:tabs>
        <w:ind w:left="6497" w:hanging="360"/>
      </w:pPr>
      <w:rPr>
        <w:rFonts w:ascii="Courier New" w:hAnsi="Courier New" w:hint="default"/>
      </w:rPr>
    </w:lvl>
    <w:lvl w:ilvl="8" w:tplc="0419001B" w:tentative="1">
      <w:start w:val="1"/>
      <w:numFmt w:val="bullet"/>
      <w:lvlText w:val=""/>
      <w:lvlJc w:val="left"/>
      <w:pPr>
        <w:tabs>
          <w:tab w:val="num" w:pos="7217"/>
        </w:tabs>
        <w:ind w:left="7217" w:hanging="360"/>
      </w:pPr>
      <w:rPr>
        <w:rFonts w:ascii="Wingdings" w:hAnsi="Wingdings" w:hint="default"/>
      </w:rPr>
    </w:lvl>
  </w:abstractNum>
  <w:abstractNum w:abstractNumId="32" w15:restartNumberingAfterBreak="0">
    <w:nsid w:val="265251A3"/>
    <w:multiLevelType w:val="multilevel"/>
    <w:tmpl w:val="D0C23D18"/>
    <w:styleLink w:val="Bulleted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576"/>
        </w:tabs>
        <w:ind w:left="576" w:hanging="288"/>
      </w:pPr>
      <w:rPr>
        <w:rFonts w:ascii="Courier New" w:hAnsi="Courier New" w:hint="default"/>
        <w:sz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6722EED"/>
    <w:multiLevelType w:val="hybridMultilevel"/>
    <w:tmpl w:val="CC78B472"/>
    <w:lvl w:ilvl="0" w:tplc="984AC3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291D752F"/>
    <w:multiLevelType w:val="hybridMultilevel"/>
    <w:tmpl w:val="B3B238A0"/>
    <w:lvl w:ilvl="0" w:tplc="B8E4A2D2">
      <w:start w:val="1"/>
      <w:numFmt w:val="decimal"/>
      <w:pStyle w:val="13"/>
      <w:lvlText w:val="%1)"/>
      <w:lvlJc w:val="left"/>
      <w:pPr>
        <w:ind w:left="1080" w:hanging="360"/>
      </w:p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35" w15:restartNumberingAfterBreak="0">
    <w:nsid w:val="2A1E733B"/>
    <w:multiLevelType w:val="hybridMultilevel"/>
    <w:tmpl w:val="9FC25A2E"/>
    <w:lvl w:ilvl="0" w:tplc="13564230">
      <w:start w:val="1"/>
      <w:numFmt w:val="russianLower"/>
      <w:pStyle w:val="aH4"/>
      <w:lvlText w:val="%1)"/>
      <w:lvlJc w:val="left"/>
      <w:pPr>
        <w:ind w:left="644"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6" w15:restartNumberingAfterBreak="0">
    <w:nsid w:val="2B2C69B7"/>
    <w:multiLevelType w:val="hybridMultilevel"/>
    <w:tmpl w:val="C628865E"/>
    <w:lvl w:ilvl="0" w:tplc="12EA0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15:restartNumberingAfterBreak="0">
    <w:nsid w:val="2B35434C"/>
    <w:multiLevelType w:val="hybridMultilevel"/>
    <w:tmpl w:val="9570753E"/>
    <w:lvl w:ilvl="0" w:tplc="F33602BA">
      <w:start w:val="1"/>
      <w:numFmt w:val="decimal"/>
      <w:pStyle w:val="14"/>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C5D2297"/>
    <w:multiLevelType w:val="multilevel"/>
    <w:tmpl w:val="CB8A2C9E"/>
    <w:styleLink w:val="Style6"/>
    <w:lvl w:ilvl="0">
      <w:start w:val="1"/>
      <w:numFmt w:val="decimal"/>
      <w:lvlText w:val="%1)"/>
      <w:lvlJc w:val="left"/>
      <w:pPr>
        <w:ind w:left="324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rPr>
    </w:lvl>
    <w:lvl w:ilvl="1">
      <w:start w:val="1"/>
      <w:numFmt w:val="russianLower"/>
      <w:lvlText w:val="%2)"/>
      <w:lvlJc w:val="left"/>
      <w:pPr>
        <w:tabs>
          <w:tab w:val="num" w:pos="3960"/>
        </w:tabs>
        <w:ind w:left="3960" w:hanging="360"/>
      </w:pPr>
      <w:rPr>
        <w:rFonts w:hint="default"/>
      </w:rPr>
    </w:lvl>
    <w:lvl w:ilvl="2">
      <w:start w:val="1"/>
      <w:numFmt w:val="lowerRoman"/>
      <w:lvlText w:val="%3"/>
      <w:lvlJc w:val="left"/>
      <w:pPr>
        <w:tabs>
          <w:tab w:val="num" w:pos="6210"/>
        </w:tabs>
        <w:ind w:left="5040" w:firstLine="0"/>
      </w:pPr>
      <w:rPr>
        <w:rFonts w:hint="default"/>
      </w:rPr>
    </w:lvl>
    <w:lvl w:ilvl="3">
      <w:start w:val="1"/>
      <w:numFmt w:val="decimal"/>
      <w:lvlText w:val="%4."/>
      <w:lvlJc w:val="left"/>
      <w:pPr>
        <w:tabs>
          <w:tab w:val="num" w:pos="7290"/>
        </w:tabs>
        <w:ind w:left="6120" w:firstLine="0"/>
      </w:pPr>
      <w:rPr>
        <w:rFonts w:hint="default"/>
      </w:rPr>
    </w:lvl>
    <w:lvl w:ilvl="4">
      <w:start w:val="1"/>
      <w:numFmt w:val="lowerLetter"/>
      <w:lvlText w:val="%5."/>
      <w:lvlJc w:val="left"/>
      <w:pPr>
        <w:tabs>
          <w:tab w:val="num" w:pos="8370"/>
        </w:tabs>
        <w:ind w:left="7200" w:firstLine="0"/>
      </w:pPr>
      <w:rPr>
        <w:rFonts w:hint="default"/>
      </w:rPr>
    </w:lvl>
    <w:lvl w:ilvl="5">
      <w:start w:val="1"/>
      <w:numFmt w:val="lowerRoman"/>
      <w:lvlText w:val="%6."/>
      <w:lvlJc w:val="right"/>
      <w:pPr>
        <w:tabs>
          <w:tab w:val="num" w:pos="9450"/>
        </w:tabs>
        <w:ind w:left="8280" w:firstLine="0"/>
      </w:pPr>
      <w:rPr>
        <w:rFonts w:hint="default"/>
      </w:rPr>
    </w:lvl>
    <w:lvl w:ilvl="6">
      <w:start w:val="1"/>
      <w:numFmt w:val="decimal"/>
      <w:lvlText w:val="%7."/>
      <w:lvlJc w:val="left"/>
      <w:pPr>
        <w:tabs>
          <w:tab w:val="num" w:pos="10530"/>
        </w:tabs>
        <w:ind w:left="9360" w:firstLine="0"/>
      </w:pPr>
      <w:rPr>
        <w:rFonts w:hint="default"/>
      </w:rPr>
    </w:lvl>
    <w:lvl w:ilvl="7">
      <w:start w:val="1"/>
      <w:numFmt w:val="lowerLetter"/>
      <w:lvlText w:val="%8."/>
      <w:lvlJc w:val="left"/>
      <w:pPr>
        <w:tabs>
          <w:tab w:val="num" w:pos="11610"/>
        </w:tabs>
        <w:ind w:left="10440" w:firstLine="0"/>
      </w:pPr>
      <w:rPr>
        <w:rFonts w:hint="default"/>
      </w:rPr>
    </w:lvl>
    <w:lvl w:ilvl="8">
      <w:start w:val="1"/>
      <w:numFmt w:val="lowerRoman"/>
      <w:lvlText w:val="%9."/>
      <w:lvlJc w:val="right"/>
      <w:pPr>
        <w:tabs>
          <w:tab w:val="num" w:pos="12690"/>
        </w:tabs>
        <w:ind w:left="11520" w:firstLine="0"/>
      </w:pPr>
      <w:rPr>
        <w:rFonts w:hint="default"/>
      </w:rPr>
    </w:lvl>
  </w:abstractNum>
  <w:abstractNum w:abstractNumId="39" w15:restartNumberingAfterBreak="0">
    <w:nsid w:val="2CA45614"/>
    <w:multiLevelType w:val="hybridMultilevel"/>
    <w:tmpl w:val="1ACEB53C"/>
    <w:lvl w:ilvl="0" w:tplc="12EA0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2CC07530"/>
    <w:multiLevelType w:val="hybridMultilevel"/>
    <w:tmpl w:val="8EF61F8E"/>
    <w:lvl w:ilvl="0" w:tplc="0708F68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2CC41E87"/>
    <w:multiLevelType w:val="singleLevel"/>
    <w:tmpl w:val="0D2CB64C"/>
    <w:lvl w:ilvl="0">
      <w:start w:val="1"/>
      <w:numFmt w:val="bullet"/>
      <w:pStyle w:val="a"/>
      <w:lvlText w:val=""/>
      <w:lvlJc w:val="left"/>
      <w:pPr>
        <w:tabs>
          <w:tab w:val="num" w:pos="360"/>
        </w:tabs>
        <w:ind w:left="284" w:hanging="284"/>
      </w:pPr>
      <w:rPr>
        <w:rFonts w:ascii="Symbol" w:hAnsi="Symbol" w:hint="default"/>
      </w:rPr>
    </w:lvl>
  </w:abstractNum>
  <w:abstractNum w:abstractNumId="42" w15:restartNumberingAfterBreak="0">
    <w:nsid w:val="2D2D4B54"/>
    <w:multiLevelType w:val="singleLevel"/>
    <w:tmpl w:val="2D765D82"/>
    <w:lvl w:ilvl="0">
      <w:start w:val="1"/>
      <w:numFmt w:val="bullet"/>
      <w:pStyle w:val="List2"/>
      <w:lvlText w:val=""/>
      <w:lvlJc w:val="left"/>
      <w:pPr>
        <w:tabs>
          <w:tab w:val="num" w:pos="1267"/>
        </w:tabs>
        <w:ind w:left="1191" w:hanging="284"/>
      </w:pPr>
      <w:rPr>
        <w:rFonts w:ascii="Symbol" w:hAnsi="Symbol" w:hint="default"/>
      </w:rPr>
    </w:lvl>
  </w:abstractNum>
  <w:abstractNum w:abstractNumId="43" w15:restartNumberingAfterBreak="0">
    <w:nsid w:val="2D4454EA"/>
    <w:multiLevelType w:val="multilevel"/>
    <w:tmpl w:val="A0265E9A"/>
    <w:lvl w:ilvl="0">
      <w:start w:val="1"/>
      <w:numFmt w:val="bullet"/>
      <w:pStyle w:val="listBulleted"/>
      <w:lvlText w:val=""/>
      <w:lvlJc w:val="left"/>
      <w:pPr>
        <w:tabs>
          <w:tab w:val="num" w:pos="414"/>
        </w:tabs>
        <w:ind w:left="1021" w:hanging="170"/>
      </w:pPr>
      <w:rPr>
        <w:rFonts w:ascii="Symbol" w:hAnsi="Symbol" w:hint="default"/>
        <w:lang w:val="ru-RU"/>
      </w:rPr>
    </w:lvl>
    <w:lvl w:ilvl="1">
      <w:start w:val="1"/>
      <w:numFmt w:val="russianLower"/>
      <w:lvlText w:val="%2)"/>
      <w:lvlJc w:val="left"/>
      <w:pPr>
        <w:tabs>
          <w:tab w:val="num" w:pos="414"/>
        </w:tabs>
        <w:ind w:left="2214" w:hanging="360"/>
      </w:pPr>
      <w:rPr>
        <w:rFonts w:ascii="Times New Roman" w:hAnsi="Times New Roman" w:hint="default"/>
        <w:b w:val="0"/>
        <w:i w:val="0"/>
        <w:sz w:val="24"/>
      </w:rPr>
    </w:lvl>
    <w:lvl w:ilvl="2">
      <w:start w:val="1"/>
      <w:numFmt w:val="bullet"/>
      <w:lvlText w:val=""/>
      <w:lvlJc w:val="left"/>
      <w:pPr>
        <w:tabs>
          <w:tab w:val="num" w:pos="414"/>
        </w:tabs>
        <w:ind w:left="3294" w:hanging="360"/>
      </w:pPr>
      <w:rPr>
        <w:rFonts w:ascii="Wingdings" w:hAnsi="Wingdings" w:hint="default"/>
      </w:rPr>
    </w:lvl>
    <w:lvl w:ilvl="3">
      <w:start w:val="1"/>
      <w:numFmt w:val="bullet"/>
      <w:lvlText w:val=""/>
      <w:lvlJc w:val="left"/>
      <w:pPr>
        <w:tabs>
          <w:tab w:val="num" w:pos="414"/>
        </w:tabs>
        <w:ind w:left="4014" w:hanging="360"/>
      </w:pPr>
      <w:rPr>
        <w:rFonts w:ascii="Symbol" w:hAnsi="Symbol" w:hint="default"/>
      </w:rPr>
    </w:lvl>
    <w:lvl w:ilvl="4">
      <w:start w:val="1"/>
      <w:numFmt w:val="bullet"/>
      <w:lvlText w:val="o"/>
      <w:lvlJc w:val="left"/>
      <w:pPr>
        <w:tabs>
          <w:tab w:val="num" w:pos="414"/>
        </w:tabs>
        <w:ind w:left="4734" w:hanging="360"/>
      </w:pPr>
      <w:rPr>
        <w:rFonts w:ascii="Courier New" w:hAnsi="Courier New" w:hint="default"/>
      </w:rPr>
    </w:lvl>
    <w:lvl w:ilvl="5">
      <w:start w:val="1"/>
      <w:numFmt w:val="bullet"/>
      <w:lvlText w:val=""/>
      <w:lvlJc w:val="left"/>
      <w:pPr>
        <w:tabs>
          <w:tab w:val="num" w:pos="414"/>
        </w:tabs>
        <w:ind w:left="5454" w:hanging="360"/>
      </w:pPr>
      <w:rPr>
        <w:rFonts w:ascii="Wingdings" w:hAnsi="Wingdings" w:hint="default"/>
      </w:rPr>
    </w:lvl>
    <w:lvl w:ilvl="6">
      <w:start w:val="1"/>
      <w:numFmt w:val="bullet"/>
      <w:lvlText w:val=""/>
      <w:lvlJc w:val="left"/>
      <w:pPr>
        <w:tabs>
          <w:tab w:val="num" w:pos="414"/>
        </w:tabs>
        <w:ind w:left="6174" w:hanging="360"/>
      </w:pPr>
      <w:rPr>
        <w:rFonts w:ascii="Symbol" w:hAnsi="Symbol" w:hint="default"/>
      </w:rPr>
    </w:lvl>
    <w:lvl w:ilvl="7">
      <w:start w:val="1"/>
      <w:numFmt w:val="bullet"/>
      <w:lvlText w:val="o"/>
      <w:lvlJc w:val="left"/>
      <w:pPr>
        <w:tabs>
          <w:tab w:val="num" w:pos="414"/>
        </w:tabs>
        <w:ind w:left="6894" w:hanging="360"/>
      </w:pPr>
      <w:rPr>
        <w:rFonts w:ascii="Courier New" w:hAnsi="Courier New" w:hint="default"/>
      </w:rPr>
    </w:lvl>
    <w:lvl w:ilvl="8">
      <w:start w:val="1"/>
      <w:numFmt w:val="bullet"/>
      <w:lvlText w:val=""/>
      <w:lvlJc w:val="left"/>
      <w:pPr>
        <w:tabs>
          <w:tab w:val="num" w:pos="414"/>
        </w:tabs>
        <w:ind w:left="7614" w:hanging="360"/>
      </w:pPr>
      <w:rPr>
        <w:rFonts w:ascii="Wingdings" w:hAnsi="Wingdings" w:hint="default"/>
      </w:rPr>
    </w:lvl>
  </w:abstractNum>
  <w:abstractNum w:abstractNumId="44" w15:restartNumberingAfterBreak="0">
    <w:nsid w:val="2F731060"/>
    <w:multiLevelType w:val="multilevel"/>
    <w:tmpl w:val="E00A88AA"/>
    <w:styleLink w:val="ListBulleted0"/>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5" w15:restartNumberingAfterBreak="0">
    <w:nsid w:val="31E255D5"/>
    <w:multiLevelType w:val="hybridMultilevel"/>
    <w:tmpl w:val="74600CCA"/>
    <w:lvl w:ilvl="0" w:tplc="52B8DC78">
      <w:start w:val="1"/>
      <w:numFmt w:val="decimal"/>
      <w:pStyle w:val="a0"/>
      <w:lvlText w:val="%1."/>
      <w:lvlJc w:val="left"/>
      <w:pPr>
        <w:tabs>
          <w:tab w:val="num" w:pos="1211"/>
        </w:tabs>
        <w:ind w:left="1211" w:hanging="360"/>
      </w:pPr>
      <w:rPr>
        <w:rFonts w:hint="default"/>
      </w:rPr>
    </w:lvl>
    <w:lvl w:ilvl="1" w:tplc="81A4E1F2" w:tentative="1">
      <w:start w:val="1"/>
      <w:numFmt w:val="lowerLetter"/>
      <w:lvlText w:val="%2."/>
      <w:lvlJc w:val="left"/>
      <w:pPr>
        <w:tabs>
          <w:tab w:val="num" w:pos="1440"/>
        </w:tabs>
        <w:ind w:left="1440" w:hanging="360"/>
      </w:pPr>
    </w:lvl>
    <w:lvl w:ilvl="2" w:tplc="8376C81E" w:tentative="1">
      <w:start w:val="1"/>
      <w:numFmt w:val="lowerRoman"/>
      <w:lvlText w:val="%3."/>
      <w:lvlJc w:val="right"/>
      <w:pPr>
        <w:tabs>
          <w:tab w:val="num" w:pos="2160"/>
        </w:tabs>
        <w:ind w:left="2160" w:hanging="180"/>
      </w:pPr>
    </w:lvl>
    <w:lvl w:ilvl="3" w:tplc="B614B998" w:tentative="1">
      <w:start w:val="1"/>
      <w:numFmt w:val="decimal"/>
      <w:lvlText w:val="%4."/>
      <w:lvlJc w:val="left"/>
      <w:pPr>
        <w:tabs>
          <w:tab w:val="num" w:pos="2880"/>
        </w:tabs>
        <w:ind w:left="2880" w:hanging="360"/>
      </w:pPr>
    </w:lvl>
    <w:lvl w:ilvl="4" w:tplc="89BEAD78" w:tentative="1">
      <w:start w:val="1"/>
      <w:numFmt w:val="lowerLetter"/>
      <w:lvlText w:val="%5."/>
      <w:lvlJc w:val="left"/>
      <w:pPr>
        <w:tabs>
          <w:tab w:val="num" w:pos="3600"/>
        </w:tabs>
        <w:ind w:left="3600" w:hanging="360"/>
      </w:pPr>
    </w:lvl>
    <w:lvl w:ilvl="5" w:tplc="48DA4F06" w:tentative="1">
      <w:start w:val="1"/>
      <w:numFmt w:val="lowerRoman"/>
      <w:lvlText w:val="%6."/>
      <w:lvlJc w:val="right"/>
      <w:pPr>
        <w:tabs>
          <w:tab w:val="num" w:pos="4320"/>
        </w:tabs>
        <w:ind w:left="4320" w:hanging="180"/>
      </w:pPr>
    </w:lvl>
    <w:lvl w:ilvl="6" w:tplc="278C7846" w:tentative="1">
      <w:start w:val="1"/>
      <w:numFmt w:val="decimal"/>
      <w:lvlText w:val="%7."/>
      <w:lvlJc w:val="left"/>
      <w:pPr>
        <w:tabs>
          <w:tab w:val="num" w:pos="5040"/>
        </w:tabs>
        <w:ind w:left="5040" w:hanging="360"/>
      </w:pPr>
    </w:lvl>
    <w:lvl w:ilvl="7" w:tplc="762CDDAE" w:tentative="1">
      <w:start w:val="1"/>
      <w:numFmt w:val="lowerLetter"/>
      <w:lvlText w:val="%8."/>
      <w:lvlJc w:val="left"/>
      <w:pPr>
        <w:tabs>
          <w:tab w:val="num" w:pos="5760"/>
        </w:tabs>
        <w:ind w:left="5760" w:hanging="360"/>
      </w:pPr>
    </w:lvl>
    <w:lvl w:ilvl="8" w:tplc="101A31BA" w:tentative="1">
      <w:start w:val="1"/>
      <w:numFmt w:val="lowerRoman"/>
      <w:lvlText w:val="%9."/>
      <w:lvlJc w:val="right"/>
      <w:pPr>
        <w:tabs>
          <w:tab w:val="num" w:pos="6480"/>
        </w:tabs>
        <w:ind w:left="6480" w:hanging="180"/>
      </w:pPr>
    </w:lvl>
  </w:abstractNum>
  <w:abstractNum w:abstractNumId="46" w15:restartNumberingAfterBreak="0">
    <w:nsid w:val="341A141C"/>
    <w:multiLevelType w:val="multilevel"/>
    <w:tmpl w:val="9036F83E"/>
    <w:lvl w:ilvl="0">
      <w:start w:val="1"/>
      <w:numFmt w:val="decimal"/>
      <w:lvlText w:val="%1."/>
      <w:lvlJc w:val="left"/>
      <w:pPr>
        <w:ind w:left="927" w:hanging="360"/>
      </w:pPr>
      <w:rPr>
        <w:rFonts w:hint="default"/>
      </w:rPr>
    </w:lvl>
    <w:lvl w:ilvl="1">
      <w:start w:val="1"/>
      <w:numFmt w:val="bullet"/>
      <w:lvlText w:val=""/>
      <w:lvlJc w:val="left"/>
      <w:pPr>
        <w:ind w:left="1287" w:hanging="720"/>
      </w:pPr>
      <w:rPr>
        <w:rFonts w:ascii="Symbol" w:hAnsi="Symbol"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47" w15:restartNumberingAfterBreak="0">
    <w:nsid w:val="347930F6"/>
    <w:multiLevelType w:val="hybridMultilevel"/>
    <w:tmpl w:val="DF6EF8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359E2E62"/>
    <w:multiLevelType w:val="hybridMultilevel"/>
    <w:tmpl w:val="8B1C2020"/>
    <w:lvl w:ilvl="0" w:tplc="B6E616E4">
      <w:start w:val="1"/>
      <w:numFmt w:val="decimal"/>
      <w:pStyle w:val="24"/>
      <w:lvlText w:val="%1."/>
      <w:lvlJc w:val="left"/>
      <w:pPr>
        <w:ind w:left="2160" w:hanging="360"/>
      </w:pPr>
      <w:rPr>
        <w:rFonts w:hint="default"/>
      </w:rPr>
    </w:lvl>
    <w:lvl w:ilvl="1" w:tplc="04190003">
      <w:start w:val="1"/>
      <w:numFmt w:val="lowerLetter"/>
      <w:lvlText w:val="%2."/>
      <w:lvlJc w:val="left"/>
      <w:pPr>
        <w:ind w:left="2880" w:hanging="360"/>
      </w:pPr>
    </w:lvl>
    <w:lvl w:ilvl="2" w:tplc="04190005" w:tentative="1">
      <w:start w:val="1"/>
      <w:numFmt w:val="lowerRoman"/>
      <w:lvlText w:val="%3."/>
      <w:lvlJc w:val="right"/>
      <w:pPr>
        <w:ind w:left="3600" w:hanging="180"/>
      </w:pPr>
    </w:lvl>
    <w:lvl w:ilvl="3" w:tplc="04190001" w:tentative="1">
      <w:start w:val="1"/>
      <w:numFmt w:val="decimal"/>
      <w:lvlText w:val="%4."/>
      <w:lvlJc w:val="left"/>
      <w:pPr>
        <w:ind w:left="4320" w:hanging="360"/>
      </w:pPr>
    </w:lvl>
    <w:lvl w:ilvl="4" w:tplc="04190003" w:tentative="1">
      <w:start w:val="1"/>
      <w:numFmt w:val="lowerLetter"/>
      <w:lvlText w:val="%5."/>
      <w:lvlJc w:val="left"/>
      <w:pPr>
        <w:ind w:left="5040" w:hanging="360"/>
      </w:pPr>
    </w:lvl>
    <w:lvl w:ilvl="5" w:tplc="04190005" w:tentative="1">
      <w:start w:val="1"/>
      <w:numFmt w:val="lowerRoman"/>
      <w:lvlText w:val="%6."/>
      <w:lvlJc w:val="right"/>
      <w:pPr>
        <w:ind w:left="5760" w:hanging="180"/>
      </w:pPr>
    </w:lvl>
    <w:lvl w:ilvl="6" w:tplc="04190001" w:tentative="1">
      <w:start w:val="1"/>
      <w:numFmt w:val="decimal"/>
      <w:lvlText w:val="%7."/>
      <w:lvlJc w:val="left"/>
      <w:pPr>
        <w:ind w:left="6480" w:hanging="360"/>
      </w:pPr>
    </w:lvl>
    <w:lvl w:ilvl="7" w:tplc="04190003" w:tentative="1">
      <w:start w:val="1"/>
      <w:numFmt w:val="lowerLetter"/>
      <w:lvlText w:val="%8."/>
      <w:lvlJc w:val="left"/>
      <w:pPr>
        <w:ind w:left="7200" w:hanging="360"/>
      </w:pPr>
    </w:lvl>
    <w:lvl w:ilvl="8" w:tplc="04190005" w:tentative="1">
      <w:start w:val="1"/>
      <w:numFmt w:val="lowerRoman"/>
      <w:lvlText w:val="%9."/>
      <w:lvlJc w:val="right"/>
      <w:pPr>
        <w:ind w:left="7920" w:hanging="180"/>
      </w:pPr>
    </w:lvl>
  </w:abstractNum>
  <w:abstractNum w:abstractNumId="49" w15:restartNumberingAfterBreak="0">
    <w:nsid w:val="363E2FC0"/>
    <w:multiLevelType w:val="multilevel"/>
    <w:tmpl w:val="27ECDADC"/>
    <w:lvl w:ilvl="0">
      <w:start w:val="1"/>
      <w:numFmt w:val="decimal"/>
      <w:pStyle w:val="15"/>
      <w:lvlText w:val="Приложение №%1. "/>
      <w:lvlJc w:val="left"/>
      <w:pPr>
        <w:ind w:left="786" w:hanging="360"/>
      </w:pPr>
      <w:rPr>
        <w:rFonts w:hint="default"/>
      </w:rPr>
    </w:lvl>
    <w:lvl w:ilvl="1">
      <w:start w:val="1"/>
      <w:numFmt w:val="decimal"/>
      <w:pStyle w:val="25"/>
      <w:lvlText w:val="%1.%2."/>
      <w:lvlJc w:val="left"/>
      <w:pPr>
        <w:ind w:left="-2540" w:hanging="360"/>
      </w:pPr>
      <w:rPr>
        <w:rFonts w:hint="default"/>
      </w:rPr>
    </w:lvl>
    <w:lvl w:ilvl="2">
      <w:start w:val="1"/>
      <w:numFmt w:val="decimal"/>
      <w:lvlText w:val="%3)"/>
      <w:lvlJc w:val="left"/>
      <w:pPr>
        <w:ind w:left="-2180" w:hanging="360"/>
      </w:pPr>
      <w:rPr>
        <w:rFonts w:hint="default"/>
      </w:rPr>
    </w:lvl>
    <w:lvl w:ilvl="3">
      <w:start w:val="1"/>
      <w:numFmt w:val="decimal"/>
      <w:lvlText w:val="(%4)"/>
      <w:lvlJc w:val="left"/>
      <w:pPr>
        <w:ind w:left="-1820" w:hanging="360"/>
      </w:pPr>
      <w:rPr>
        <w:rFonts w:hint="default"/>
      </w:rPr>
    </w:lvl>
    <w:lvl w:ilvl="4">
      <w:start w:val="1"/>
      <w:numFmt w:val="lowerLetter"/>
      <w:lvlText w:val="(%5)"/>
      <w:lvlJc w:val="left"/>
      <w:pPr>
        <w:ind w:left="-1460" w:hanging="360"/>
      </w:pPr>
      <w:rPr>
        <w:rFonts w:hint="default"/>
      </w:rPr>
    </w:lvl>
    <w:lvl w:ilvl="5">
      <w:start w:val="1"/>
      <w:numFmt w:val="lowerRoman"/>
      <w:lvlText w:val="(%6)"/>
      <w:lvlJc w:val="left"/>
      <w:pPr>
        <w:ind w:left="-1100" w:hanging="360"/>
      </w:pPr>
      <w:rPr>
        <w:rFonts w:hint="default"/>
      </w:rPr>
    </w:lvl>
    <w:lvl w:ilvl="6">
      <w:start w:val="1"/>
      <w:numFmt w:val="decimal"/>
      <w:lvlText w:val="%7."/>
      <w:lvlJc w:val="left"/>
      <w:pPr>
        <w:ind w:left="-740" w:hanging="360"/>
      </w:pPr>
      <w:rPr>
        <w:rFonts w:hint="default"/>
      </w:rPr>
    </w:lvl>
    <w:lvl w:ilvl="7">
      <w:start w:val="1"/>
      <w:numFmt w:val="lowerLetter"/>
      <w:lvlText w:val="%8."/>
      <w:lvlJc w:val="left"/>
      <w:pPr>
        <w:ind w:left="-380" w:hanging="360"/>
      </w:pPr>
      <w:rPr>
        <w:rFonts w:hint="default"/>
      </w:rPr>
    </w:lvl>
    <w:lvl w:ilvl="8">
      <w:start w:val="1"/>
      <w:numFmt w:val="lowerRoman"/>
      <w:lvlText w:val="%9."/>
      <w:lvlJc w:val="left"/>
      <w:pPr>
        <w:ind w:left="-20" w:hanging="360"/>
      </w:pPr>
      <w:rPr>
        <w:rFonts w:hint="default"/>
      </w:rPr>
    </w:lvl>
  </w:abstractNum>
  <w:abstractNum w:abstractNumId="50" w15:restartNumberingAfterBreak="0">
    <w:nsid w:val="366E5993"/>
    <w:multiLevelType w:val="multilevel"/>
    <w:tmpl w:val="EF543350"/>
    <w:styleLink w:val="Bulleted3"/>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864"/>
        </w:tabs>
        <w:ind w:left="864" w:hanging="288"/>
      </w:pPr>
      <w:rPr>
        <w:rFonts w:ascii="Wingdings" w:hAnsi="Wingdings" w:hint="default"/>
        <w:sz w:val="24"/>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51" w15:restartNumberingAfterBreak="0">
    <w:nsid w:val="38141DF0"/>
    <w:multiLevelType w:val="multilevel"/>
    <w:tmpl w:val="5F4A0052"/>
    <w:lvl w:ilvl="0">
      <w:start w:val="1"/>
      <w:numFmt w:val="decimal"/>
      <w:lvlText w:val="%1."/>
      <w:lvlJc w:val="left"/>
      <w:pPr>
        <w:ind w:left="927" w:hanging="360"/>
      </w:pPr>
      <w:rPr>
        <w:rFonts w:hint="default"/>
      </w:rPr>
    </w:lvl>
    <w:lvl w:ilvl="1">
      <w:start w:val="1"/>
      <w:numFmt w:val="bullet"/>
      <w:lvlText w:val=""/>
      <w:lvlJc w:val="left"/>
      <w:pPr>
        <w:ind w:left="1287" w:hanging="720"/>
      </w:pPr>
      <w:rPr>
        <w:rFonts w:ascii="Symbol" w:hAnsi="Symbol"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52" w15:restartNumberingAfterBreak="0">
    <w:nsid w:val="394F39F4"/>
    <w:multiLevelType w:val="hybridMultilevel"/>
    <w:tmpl w:val="14D0DEAA"/>
    <w:lvl w:ilvl="0" w:tplc="3E049A94">
      <w:start w:val="1"/>
      <w:numFmt w:val="bullet"/>
      <w:lvlText w:val="‒"/>
      <w:lvlJc w:val="left"/>
      <w:pPr>
        <w:ind w:left="1440" w:hanging="360"/>
      </w:pPr>
      <w:rPr>
        <w:rFonts w:ascii="Times New Roman" w:hAnsi="Times New Roman" w:cs="Times New Roman" w:hint="default"/>
      </w:rPr>
    </w:lvl>
    <w:lvl w:ilvl="1" w:tplc="04190003">
      <w:start w:val="1"/>
      <w:numFmt w:val="lowerLetter"/>
      <w:lvlText w:val="%2."/>
      <w:lvlJc w:val="left"/>
      <w:pPr>
        <w:ind w:left="2160" w:hanging="360"/>
      </w:pPr>
    </w:lvl>
    <w:lvl w:ilvl="2" w:tplc="04190005" w:tentative="1">
      <w:start w:val="1"/>
      <w:numFmt w:val="lowerRoman"/>
      <w:lvlText w:val="%3."/>
      <w:lvlJc w:val="right"/>
      <w:pPr>
        <w:ind w:left="2880" w:hanging="180"/>
      </w:pPr>
    </w:lvl>
    <w:lvl w:ilvl="3" w:tplc="04190001" w:tentative="1">
      <w:start w:val="1"/>
      <w:numFmt w:val="decimal"/>
      <w:lvlText w:val="%4."/>
      <w:lvlJc w:val="left"/>
      <w:pPr>
        <w:ind w:left="3600" w:hanging="360"/>
      </w:pPr>
    </w:lvl>
    <w:lvl w:ilvl="4" w:tplc="04190003" w:tentative="1">
      <w:start w:val="1"/>
      <w:numFmt w:val="lowerLetter"/>
      <w:lvlText w:val="%5."/>
      <w:lvlJc w:val="left"/>
      <w:pPr>
        <w:ind w:left="4320" w:hanging="360"/>
      </w:pPr>
    </w:lvl>
    <w:lvl w:ilvl="5" w:tplc="04190005" w:tentative="1">
      <w:start w:val="1"/>
      <w:numFmt w:val="lowerRoman"/>
      <w:lvlText w:val="%6."/>
      <w:lvlJc w:val="right"/>
      <w:pPr>
        <w:ind w:left="5040" w:hanging="180"/>
      </w:pPr>
    </w:lvl>
    <w:lvl w:ilvl="6" w:tplc="04190001" w:tentative="1">
      <w:start w:val="1"/>
      <w:numFmt w:val="decimal"/>
      <w:lvlText w:val="%7."/>
      <w:lvlJc w:val="left"/>
      <w:pPr>
        <w:ind w:left="5760" w:hanging="360"/>
      </w:pPr>
    </w:lvl>
    <w:lvl w:ilvl="7" w:tplc="04190003" w:tentative="1">
      <w:start w:val="1"/>
      <w:numFmt w:val="lowerLetter"/>
      <w:lvlText w:val="%8."/>
      <w:lvlJc w:val="left"/>
      <w:pPr>
        <w:ind w:left="6480" w:hanging="360"/>
      </w:pPr>
    </w:lvl>
    <w:lvl w:ilvl="8" w:tplc="04190005" w:tentative="1">
      <w:start w:val="1"/>
      <w:numFmt w:val="lowerRoman"/>
      <w:lvlText w:val="%9."/>
      <w:lvlJc w:val="right"/>
      <w:pPr>
        <w:ind w:left="7200" w:hanging="180"/>
      </w:pPr>
    </w:lvl>
  </w:abstractNum>
  <w:abstractNum w:abstractNumId="53" w15:restartNumberingAfterBreak="0">
    <w:nsid w:val="3B2A0766"/>
    <w:multiLevelType w:val="singleLevel"/>
    <w:tmpl w:val="7B2CAC1C"/>
    <w:lvl w:ilvl="0">
      <w:start w:val="1"/>
      <w:numFmt w:val="bullet"/>
      <w:pStyle w:val="List1"/>
      <w:lvlText w:val=""/>
      <w:lvlJc w:val="left"/>
      <w:pPr>
        <w:tabs>
          <w:tab w:val="num" w:pos="786"/>
        </w:tabs>
        <w:ind w:left="737" w:hanging="311"/>
      </w:pPr>
      <w:rPr>
        <w:rFonts w:ascii="Symbol" w:hAnsi="Symbol" w:hint="default"/>
      </w:rPr>
    </w:lvl>
  </w:abstractNum>
  <w:abstractNum w:abstractNumId="54" w15:restartNumberingAfterBreak="0">
    <w:nsid w:val="3B585A89"/>
    <w:multiLevelType w:val="hybridMultilevel"/>
    <w:tmpl w:val="63A4F6A6"/>
    <w:lvl w:ilvl="0" w:tplc="0708F68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15:restartNumberingAfterBreak="0">
    <w:nsid w:val="3F492638"/>
    <w:multiLevelType w:val="hybridMultilevel"/>
    <w:tmpl w:val="10421600"/>
    <w:lvl w:ilvl="0" w:tplc="459AAA4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15:restartNumberingAfterBreak="0">
    <w:nsid w:val="3FA72EE7"/>
    <w:multiLevelType w:val="multilevel"/>
    <w:tmpl w:val="CE123E4A"/>
    <w:lvl w:ilvl="0">
      <w:start w:val="1"/>
      <w:numFmt w:val="decimal"/>
      <w:pStyle w:val="a1"/>
      <w:lvlText w:val="%1)"/>
      <w:lvlJc w:val="left"/>
      <w:pPr>
        <w:tabs>
          <w:tab w:val="num" w:pos="131"/>
        </w:tabs>
        <w:ind w:left="1211" w:hanging="360"/>
      </w:pPr>
      <w:rPr>
        <w:rFonts w:ascii="Times New Roman" w:hAnsi="Times New Roman" w:cs="Maiandra GD" w:hint="default"/>
        <w:b w:val="0"/>
        <w:bCs w:val="0"/>
        <w:i w:val="0"/>
        <w:iCs w:val="0"/>
        <w:caps w:val="0"/>
        <w:strike w:val="0"/>
        <w:dstrike w:val="0"/>
        <w:vanish w:val="0"/>
        <w:color w:val="000000"/>
        <w:spacing w:val="0"/>
        <w:kern w:val="0"/>
        <w:position w:val="0"/>
        <w:sz w:val="24"/>
        <w:u w:val="none"/>
        <w:vertAlign w:val="baseline"/>
        <w:em w:val="none"/>
      </w:rPr>
    </w:lvl>
    <w:lvl w:ilvl="1">
      <w:start w:val="1"/>
      <w:numFmt w:val="bullet"/>
      <w:lvlText w:val=""/>
      <w:lvlJc w:val="left"/>
      <w:pPr>
        <w:tabs>
          <w:tab w:val="num" w:pos="1931"/>
        </w:tabs>
        <w:ind w:left="1931" w:hanging="360"/>
      </w:pPr>
      <w:rPr>
        <w:rFonts w:ascii="Symbol" w:hAnsi="Symbol" w:hint="default"/>
        <w:b w:val="0"/>
        <w:i w:val="0"/>
        <w:sz w:val="24"/>
      </w:rPr>
    </w:lvl>
    <w:lvl w:ilvl="2">
      <w:start w:val="1"/>
      <w:numFmt w:val="bullet"/>
      <w:lvlText w:val=""/>
      <w:lvlJc w:val="left"/>
      <w:pPr>
        <w:tabs>
          <w:tab w:val="num" w:pos="2966"/>
        </w:tabs>
        <w:ind w:left="2399" w:firstLine="0"/>
      </w:pPr>
      <w:rPr>
        <w:rFonts w:ascii="Symbol" w:hAnsi="Symbol" w:hint="default"/>
      </w:rPr>
    </w:lvl>
    <w:lvl w:ilvl="3">
      <w:start w:val="1"/>
      <w:numFmt w:val="decimal"/>
      <w:lvlText w:val="%4."/>
      <w:lvlJc w:val="left"/>
      <w:pPr>
        <w:tabs>
          <w:tab w:val="num" w:pos="3533"/>
        </w:tabs>
        <w:ind w:left="2966" w:firstLine="0"/>
      </w:pPr>
      <w:rPr>
        <w:rFonts w:hint="default"/>
      </w:rPr>
    </w:lvl>
    <w:lvl w:ilvl="4">
      <w:start w:val="1"/>
      <w:numFmt w:val="lowerLetter"/>
      <w:lvlText w:val="%5."/>
      <w:lvlJc w:val="left"/>
      <w:pPr>
        <w:tabs>
          <w:tab w:val="num" w:pos="6341"/>
        </w:tabs>
        <w:ind w:left="5171" w:firstLine="0"/>
      </w:pPr>
      <w:rPr>
        <w:rFonts w:hint="default"/>
      </w:rPr>
    </w:lvl>
    <w:lvl w:ilvl="5">
      <w:start w:val="1"/>
      <w:numFmt w:val="lowerRoman"/>
      <w:lvlText w:val="%6."/>
      <w:lvlJc w:val="right"/>
      <w:pPr>
        <w:tabs>
          <w:tab w:val="num" w:pos="7421"/>
        </w:tabs>
        <w:ind w:left="6251" w:firstLine="0"/>
      </w:pPr>
      <w:rPr>
        <w:rFonts w:hint="default"/>
      </w:rPr>
    </w:lvl>
    <w:lvl w:ilvl="6">
      <w:start w:val="1"/>
      <w:numFmt w:val="decimal"/>
      <w:lvlText w:val="%7."/>
      <w:lvlJc w:val="left"/>
      <w:pPr>
        <w:tabs>
          <w:tab w:val="num" w:pos="8501"/>
        </w:tabs>
        <w:ind w:left="7331" w:firstLine="0"/>
      </w:pPr>
      <w:rPr>
        <w:rFonts w:hint="default"/>
      </w:rPr>
    </w:lvl>
    <w:lvl w:ilvl="7">
      <w:start w:val="1"/>
      <w:numFmt w:val="lowerLetter"/>
      <w:lvlText w:val="%8."/>
      <w:lvlJc w:val="left"/>
      <w:pPr>
        <w:tabs>
          <w:tab w:val="num" w:pos="9581"/>
        </w:tabs>
        <w:ind w:left="8411" w:firstLine="0"/>
      </w:pPr>
      <w:rPr>
        <w:rFonts w:hint="default"/>
      </w:rPr>
    </w:lvl>
    <w:lvl w:ilvl="8">
      <w:start w:val="1"/>
      <w:numFmt w:val="lowerRoman"/>
      <w:lvlText w:val="%9."/>
      <w:lvlJc w:val="right"/>
      <w:pPr>
        <w:tabs>
          <w:tab w:val="num" w:pos="10661"/>
        </w:tabs>
        <w:ind w:left="9491" w:firstLine="0"/>
      </w:pPr>
      <w:rPr>
        <w:rFonts w:hint="default"/>
      </w:rPr>
    </w:lvl>
  </w:abstractNum>
  <w:abstractNum w:abstractNumId="57" w15:restartNumberingAfterBreak="0">
    <w:nsid w:val="40467C12"/>
    <w:multiLevelType w:val="hybridMultilevel"/>
    <w:tmpl w:val="38A47EAA"/>
    <w:lvl w:ilvl="0" w:tplc="CEA66E60">
      <w:start w:val="7"/>
      <w:numFmt w:val="decimal"/>
      <w:lvlText w:val="%1)"/>
      <w:lvlJc w:val="left"/>
      <w:pPr>
        <w:ind w:left="2680" w:hanging="360"/>
      </w:pPr>
      <w:rPr>
        <w:rFonts w:hint="default"/>
        <w:i w:val="0"/>
        <w:color w:val="000000" w:themeColor="text1"/>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408562D8"/>
    <w:multiLevelType w:val="hybridMultilevel"/>
    <w:tmpl w:val="2CE824B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42A27D74"/>
    <w:multiLevelType w:val="singleLevel"/>
    <w:tmpl w:val="9B4419DE"/>
    <w:lvl w:ilvl="0">
      <w:start w:val="1"/>
      <w:numFmt w:val="bullet"/>
      <w:pStyle w:val="a2"/>
      <w:lvlText w:val=""/>
      <w:lvlJc w:val="left"/>
      <w:pPr>
        <w:tabs>
          <w:tab w:val="num" w:pos="360"/>
        </w:tabs>
        <w:ind w:left="360" w:hanging="360"/>
      </w:pPr>
      <w:rPr>
        <w:rFonts w:ascii="Symbol" w:hAnsi="Symbol" w:hint="default"/>
      </w:rPr>
    </w:lvl>
  </w:abstractNum>
  <w:abstractNum w:abstractNumId="60" w15:restartNumberingAfterBreak="0">
    <w:nsid w:val="42B31B4D"/>
    <w:multiLevelType w:val="hybridMultilevel"/>
    <w:tmpl w:val="056C6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434C7093"/>
    <w:multiLevelType w:val="hybridMultilevel"/>
    <w:tmpl w:val="AC18AD8A"/>
    <w:lvl w:ilvl="0" w:tplc="68BA226A">
      <w:start w:val="1"/>
      <w:numFmt w:val="bullet"/>
      <w:pStyle w:val="a3"/>
      <w:lvlText w:val="–"/>
      <w:lvlJc w:val="left"/>
      <w:pPr>
        <w:tabs>
          <w:tab w:val="num" w:pos="227"/>
        </w:tabs>
        <w:ind w:left="227" w:hanging="210"/>
      </w:pPr>
      <w:rPr>
        <w:rFonts w:ascii="Arial" w:hAnsi="Arial" w:hint="default"/>
        <w:color w:val="auto"/>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435D78C5"/>
    <w:multiLevelType w:val="hybridMultilevel"/>
    <w:tmpl w:val="BDA60A5E"/>
    <w:lvl w:ilvl="0" w:tplc="60A88078">
      <w:start w:val="1"/>
      <w:numFmt w:val="bullet"/>
      <w:lvlText w:val=""/>
      <w:lvlJc w:val="left"/>
      <w:pPr>
        <w:ind w:left="1060" w:hanging="360"/>
      </w:pPr>
      <w:rPr>
        <w:rFonts w:ascii="Symbol" w:hAnsi="Symbol" w:hint="default"/>
        <w:color w:val="000000" w:themeColor="text1"/>
      </w:rPr>
    </w:lvl>
    <w:lvl w:ilvl="1" w:tplc="EB7CA410">
      <w:start w:val="1"/>
      <w:numFmt w:val="bullet"/>
      <w:lvlText w:val="−"/>
      <w:lvlJc w:val="left"/>
      <w:pPr>
        <w:ind w:left="1780" w:hanging="360"/>
      </w:pPr>
      <w:rPr>
        <w:rFonts w:ascii="Times New Roman" w:hAnsi="Times New Roman" w:cs="Times New Roman" w:hint="default"/>
        <w:color w:val="000000" w:themeColor="text1"/>
      </w:rPr>
    </w:lvl>
    <w:lvl w:ilvl="2" w:tplc="04190011">
      <w:start w:val="1"/>
      <w:numFmt w:val="decimal"/>
      <w:lvlText w:val="%3)"/>
      <w:lvlJc w:val="left"/>
      <w:pPr>
        <w:ind w:left="2680" w:hanging="360"/>
      </w:pPr>
      <w:rPr>
        <w:rFonts w:hint="default"/>
        <w:color w:val="000000" w:themeColor="text1"/>
      </w:rPr>
    </w:lvl>
    <w:lvl w:ilvl="3" w:tplc="0419000F" w:tentative="1">
      <w:start w:val="1"/>
      <w:numFmt w:val="decimal"/>
      <w:lvlText w:val="%4."/>
      <w:lvlJc w:val="left"/>
      <w:pPr>
        <w:ind w:left="3220" w:hanging="360"/>
      </w:pPr>
    </w:lvl>
    <w:lvl w:ilvl="4" w:tplc="04190019" w:tentative="1">
      <w:start w:val="1"/>
      <w:numFmt w:val="lowerLetter"/>
      <w:lvlText w:val="%5."/>
      <w:lvlJc w:val="left"/>
      <w:pPr>
        <w:ind w:left="3940" w:hanging="360"/>
      </w:pPr>
    </w:lvl>
    <w:lvl w:ilvl="5" w:tplc="0419001B" w:tentative="1">
      <w:start w:val="1"/>
      <w:numFmt w:val="lowerRoman"/>
      <w:lvlText w:val="%6."/>
      <w:lvlJc w:val="right"/>
      <w:pPr>
        <w:ind w:left="4660" w:hanging="180"/>
      </w:pPr>
    </w:lvl>
    <w:lvl w:ilvl="6" w:tplc="0419000F" w:tentative="1">
      <w:start w:val="1"/>
      <w:numFmt w:val="decimal"/>
      <w:lvlText w:val="%7."/>
      <w:lvlJc w:val="left"/>
      <w:pPr>
        <w:ind w:left="5380" w:hanging="360"/>
      </w:pPr>
    </w:lvl>
    <w:lvl w:ilvl="7" w:tplc="04190019" w:tentative="1">
      <w:start w:val="1"/>
      <w:numFmt w:val="lowerLetter"/>
      <w:lvlText w:val="%8."/>
      <w:lvlJc w:val="left"/>
      <w:pPr>
        <w:ind w:left="6100" w:hanging="360"/>
      </w:pPr>
    </w:lvl>
    <w:lvl w:ilvl="8" w:tplc="0419001B" w:tentative="1">
      <w:start w:val="1"/>
      <w:numFmt w:val="lowerRoman"/>
      <w:lvlText w:val="%9."/>
      <w:lvlJc w:val="right"/>
      <w:pPr>
        <w:ind w:left="6820" w:hanging="180"/>
      </w:pPr>
    </w:lvl>
  </w:abstractNum>
  <w:abstractNum w:abstractNumId="63" w15:restartNumberingAfterBreak="0">
    <w:nsid w:val="447D248B"/>
    <w:multiLevelType w:val="hybridMultilevel"/>
    <w:tmpl w:val="57480200"/>
    <w:lvl w:ilvl="0" w:tplc="F1D626FE">
      <w:start w:val="1"/>
      <w:numFmt w:val="decimal"/>
      <w:pStyle w:val="a4"/>
      <w:lvlText w:val="%1."/>
      <w:lvlJc w:val="left"/>
      <w:pPr>
        <w:ind w:left="928" w:hanging="360"/>
      </w:pPr>
      <w:rPr>
        <w:rFonts w:hint="default"/>
        <w:b w:val="0"/>
        <w:color w:val="000000" w:themeColor="text1"/>
        <w:lang w:val="ru-RU"/>
      </w:rPr>
    </w:lvl>
    <w:lvl w:ilvl="1" w:tplc="04190019">
      <w:start w:val="1"/>
      <w:numFmt w:val="lowerLetter"/>
      <w:lvlText w:val="%2."/>
      <w:lvlJc w:val="left"/>
      <w:pPr>
        <w:ind w:left="-119" w:hanging="360"/>
      </w:pPr>
    </w:lvl>
    <w:lvl w:ilvl="2" w:tplc="0419001B">
      <w:start w:val="1"/>
      <w:numFmt w:val="lowerRoman"/>
      <w:lvlText w:val="%3."/>
      <w:lvlJc w:val="right"/>
      <w:pPr>
        <w:ind w:left="601" w:hanging="180"/>
      </w:pPr>
    </w:lvl>
    <w:lvl w:ilvl="3" w:tplc="0419000F">
      <w:start w:val="1"/>
      <w:numFmt w:val="decimal"/>
      <w:lvlText w:val="%4."/>
      <w:lvlJc w:val="left"/>
      <w:pPr>
        <w:ind w:left="1321" w:hanging="360"/>
      </w:pPr>
    </w:lvl>
    <w:lvl w:ilvl="4" w:tplc="04190019">
      <w:start w:val="1"/>
      <w:numFmt w:val="lowerLetter"/>
      <w:lvlText w:val="%5."/>
      <w:lvlJc w:val="left"/>
      <w:pPr>
        <w:ind w:left="2041" w:hanging="360"/>
      </w:pPr>
    </w:lvl>
    <w:lvl w:ilvl="5" w:tplc="0419001B" w:tentative="1">
      <w:start w:val="1"/>
      <w:numFmt w:val="lowerRoman"/>
      <w:lvlText w:val="%6."/>
      <w:lvlJc w:val="right"/>
      <w:pPr>
        <w:ind w:left="2761" w:hanging="180"/>
      </w:pPr>
    </w:lvl>
    <w:lvl w:ilvl="6" w:tplc="0419000F" w:tentative="1">
      <w:start w:val="1"/>
      <w:numFmt w:val="decimal"/>
      <w:lvlText w:val="%7."/>
      <w:lvlJc w:val="left"/>
      <w:pPr>
        <w:ind w:left="3481" w:hanging="360"/>
      </w:pPr>
    </w:lvl>
    <w:lvl w:ilvl="7" w:tplc="04190019" w:tentative="1">
      <w:start w:val="1"/>
      <w:numFmt w:val="lowerLetter"/>
      <w:lvlText w:val="%8."/>
      <w:lvlJc w:val="left"/>
      <w:pPr>
        <w:ind w:left="4201" w:hanging="360"/>
      </w:pPr>
    </w:lvl>
    <w:lvl w:ilvl="8" w:tplc="0419001B" w:tentative="1">
      <w:start w:val="1"/>
      <w:numFmt w:val="lowerRoman"/>
      <w:lvlText w:val="%9."/>
      <w:lvlJc w:val="right"/>
      <w:pPr>
        <w:ind w:left="4921" w:hanging="180"/>
      </w:pPr>
    </w:lvl>
  </w:abstractNum>
  <w:abstractNum w:abstractNumId="64" w15:restartNumberingAfterBreak="0">
    <w:nsid w:val="45411F55"/>
    <w:multiLevelType w:val="hybridMultilevel"/>
    <w:tmpl w:val="BCD4A050"/>
    <w:lvl w:ilvl="0" w:tplc="B36E174C">
      <w:start w:val="1"/>
      <w:numFmt w:val="decimal"/>
      <w:pStyle w:val="1Heading1"/>
      <w:lvlText w:val="%1"/>
      <w:lvlJc w:val="left"/>
      <w:pPr>
        <w:tabs>
          <w:tab w:val="num" w:pos="1211"/>
        </w:tabs>
        <w:ind w:left="1211" w:hanging="360"/>
      </w:pPr>
      <w:rPr>
        <w:rFonts w:hint="default"/>
      </w:rPr>
    </w:lvl>
    <w:lvl w:ilvl="1" w:tplc="3BDAAAF8">
      <w:start w:val="1"/>
      <w:numFmt w:val="bullet"/>
      <w:lvlText w:val=""/>
      <w:lvlJc w:val="left"/>
      <w:pPr>
        <w:tabs>
          <w:tab w:val="num" w:pos="1440"/>
        </w:tabs>
        <w:ind w:left="1440" w:hanging="360"/>
      </w:pPr>
      <w:rPr>
        <w:rFonts w:ascii="Symbol" w:hAnsi="Symbol" w:hint="default"/>
        <w:color w:val="auto"/>
      </w:rPr>
    </w:lvl>
    <w:lvl w:ilvl="2" w:tplc="67FCB29A" w:tentative="1">
      <w:start w:val="1"/>
      <w:numFmt w:val="lowerRoman"/>
      <w:lvlText w:val="%3."/>
      <w:lvlJc w:val="right"/>
      <w:pPr>
        <w:tabs>
          <w:tab w:val="num" w:pos="2160"/>
        </w:tabs>
        <w:ind w:left="2160" w:hanging="180"/>
      </w:pPr>
    </w:lvl>
    <w:lvl w:ilvl="3" w:tplc="6A6C14E0" w:tentative="1">
      <w:start w:val="1"/>
      <w:numFmt w:val="decimal"/>
      <w:lvlText w:val="%4."/>
      <w:lvlJc w:val="left"/>
      <w:pPr>
        <w:tabs>
          <w:tab w:val="num" w:pos="2880"/>
        </w:tabs>
        <w:ind w:left="2880" w:hanging="360"/>
      </w:pPr>
    </w:lvl>
    <w:lvl w:ilvl="4" w:tplc="5C968320" w:tentative="1">
      <w:start w:val="1"/>
      <w:numFmt w:val="lowerLetter"/>
      <w:lvlText w:val="%5."/>
      <w:lvlJc w:val="left"/>
      <w:pPr>
        <w:tabs>
          <w:tab w:val="num" w:pos="3600"/>
        </w:tabs>
        <w:ind w:left="3600" w:hanging="360"/>
      </w:pPr>
    </w:lvl>
    <w:lvl w:ilvl="5" w:tplc="C0D89786" w:tentative="1">
      <w:start w:val="1"/>
      <w:numFmt w:val="lowerRoman"/>
      <w:lvlText w:val="%6."/>
      <w:lvlJc w:val="right"/>
      <w:pPr>
        <w:tabs>
          <w:tab w:val="num" w:pos="4320"/>
        </w:tabs>
        <w:ind w:left="4320" w:hanging="180"/>
      </w:pPr>
    </w:lvl>
    <w:lvl w:ilvl="6" w:tplc="8EEEDD8E" w:tentative="1">
      <w:start w:val="1"/>
      <w:numFmt w:val="decimal"/>
      <w:lvlText w:val="%7."/>
      <w:lvlJc w:val="left"/>
      <w:pPr>
        <w:tabs>
          <w:tab w:val="num" w:pos="5040"/>
        </w:tabs>
        <w:ind w:left="5040" w:hanging="360"/>
      </w:pPr>
    </w:lvl>
    <w:lvl w:ilvl="7" w:tplc="1CFE98BC" w:tentative="1">
      <w:start w:val="1"/>
      <w:numFmt w:val="lowerLetter"/>
      <w:lvlText w:val="%8."/>
      <w:lvlJc w:val="left"/>
      <w:pPr>
        <w:tabs>
          <w:tab w:val="num" w:pos="5760"/>
        </w:tabs>
        <w:ind w:left="5760" w:hanging="360"/>
      </w:pPr>
    </w:lvl>
    <w:lvl w:ilvl="8" w:tplc="0818F0FA" w:tentative="1">
      <w:start w:val="1"/>
      <w:numFmt w:val="lowerRoman"/>
      <w:lvlText w:val="%9."/>
      <w:lvlJc w:val="right"/>
      <w:pPr>
        <w:tabs>
          <w:tab w:val="num" w:pos="6480"/>
        </w:tabs>
        <w:ind w:left="6480" w:hanging="180"/>
      </w:pPr>
    </w:lvl>
  </w:abstractNum>
  <w:abstractNum w:abstractNumId="65" w15:restartNumberingAfterBreak="0">
    <w:nsid w:val="455C1977"/>
    <w:multiLevelType w:val="hybridMultilevel"/>
    <w:tmpl w:val="B9A8DC12"/>
    <w:lvl w:ilvl="0" w:tplc="2F78650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6" w15:restartNumberingAfterBreak="0">
    <w:nsid w:val="4BD31883"/>
    <w:multiLevelType w:val="hybridMultilevel"/>
    <w:tmpl w:val="03EA700C"/>
    <w:lvl w:ilvl="0" w:tplc="3CBED660">
      <w:start w:val="1"/>
      <w:numFmt w:val="russianUpper"/>
      <w:pStyle w:val="a5"/>
      <w:lvlText w:val="ПРИЛОЖЕНИЕ %1"/>
      <w:lvlJc w:val="left"/>
      <w:pPr>
        <w:tabs>
          <w:tab w:val="num" w:pos="717"/>
        </w:tabs>
        <w:ind w:left="717" w:hanging="360"/>
      </w:pPr>
      <w:rPr>
        <w:rFonts w:hint="default"/>
      </w:rPr>
    </w:lvl>
    <w:lvl w:ilvl="1" w:tplc="D27ED1CC">
      <w:start w:val="1"/>
      <w:numFmt w:val="lowerLetter"/>
      <w:lvlText w:val="%2."/>
      <w:lvlJc w:val="left"/>
      <w:pPr>
        <w:tabs>
          <w:tab w:val="num" w:pos="1440"/>
        </w:tabs>
        <w:ind w:left="1440" w:hanging="360"/>
      </w:pPr>
    </w:lvl>
    <w:lvl w:ilvl="2" w:tplc="00B693A8" w:tentative="1">
      <w:start w:val="1"/>
      <w:numFmt w:val="lowerRoman"/>
      <w:lvlText w:val="%3."/>
      <w:lvlJc w:val="right"/>
      <w:pPr>
        <w:tabs>
          <w:tab w:val="num" w:pos="2160"/>
        </w:tabs>
        <w:ind w:left="2160" w:hanging="180"/>
      </w:pPr>
    </w:lvl>
    <w:lvl w:ilvl="3" w:tplc="FF34FEBE" w:tentative="1">
      <w:start w:val="1"/>
      <w:numFmt w:val="decimal"/>
      <w:lvlText w:val="%4."/>
      <w:lvlJc w:val="left"/>
      <w:pPr>
        <w:tabs>
          <w:tab w:val="num" w:pos="2880"/>
        </w:tabs>
        <w:ind w:left="2880" w:hanging="360"/>
      </w:pPr>
    </w:lvl>
    <w:lvl w:ilvl="4" w:tplc="5A1C4E6C" w:tentative="1">
      <w:start w:val="1"/>
      <w:numFmt w:val="lowerLetter"/>
      <w:lvlText w:val="%5."/>
      <w:lvlJc w:val="left"/>
      <w:pPr>
        <w:tabs>
          <w:tab w:val="num" w:pos="3600"/>
        </w:tabs>
        <w:ind w:left="3600" w:hanging="360"/>
      </w:pPr>
    </w:lvl>
    <w:lvl w:ilvl="5" w:tplc="194613C8" w:tentative="1">
      <w:start w:val="1"/>
      <w:numFmt w:val="lowerRoman"/>
      <w:lvlText w:val="%6."/>
      <w:lvlJc w:val="right"/>
      <w:pPr>
        <w:tabs>
          <w:tab w:val="num" w:pos="4320"/>
        </w:tabs>
        <w:ind w:left="4320" w:hanging="180"/>
      </w:pPr>
    </w:lvl>
    <w:lvl w:ilvl="6" w:tplc="49B89386" w:tentative="1">
      <w:start w:val="1"/>
      <w:numFmt w:val="decimal"/>
      <w:lvlText w:val="%7."/>
      <w:lvlJc w:val="left"/>
      <w:pPr>
        <w:tabs>
          <w:tab w:val="num" w:pos="5040"/>
        </w:tabs>
        <w:ind w:left="5040" w:hanging="360"/>
      </w:pPr>
    </w:lvl>
    <w:lvl w:ilvl="7" w:tplc="17A45342" w:tentative="1">
      <w:start w:val="1"/>
      <w:numFmt w:val="lowerLetter"/>
      <w:lvlText w:val="%8."/>
      <w:lvlJc w:val="left"/>
      <w:pPr>
        <w:tabs>
          <w:tab w:val="num" w:pos="5760"/>
        </w:tabs>
        <w:ind w:left="5760" w:hanging="360"/>
      </w:pPr>
    </w:lvl>
    <w:lvl w:ilvl="8" w:tplc="73F28108" w:tentative="1">
      <w:start w:val="1"/>
      <w:numFmt w:val="lowerRoman"/>
      <w:lvlText w:val="%9."/>
      <w:lvlJc w:val="right"/>
      <w:pPr>
        <w:tabs>
          <w:tab w:val="num" w:pos="6480"/>
        </w:tabs>
        <w:ind w:left="6480" w:hanging="180"/>
      </w:pPr>
    </w:lvl>
  </w:abstractNum>
  <w:abstractNum w:abstractNumId="67" w15:restartNumberingAfterBreak="0">
    <w:nsid w:val="4E043B7E"/>
    <w:multiLevelType w:val="hybridMultilevel"/>
    <w:tmpl w:val="6256FAD0"/>
    <w:lvl w:ilvl="0" w:tplc="612074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8" w15:restartNumberingAfterBreak="0">
    <w:nsid w:val="4E1F3AC5"/>
    <w:multiLevelType w:val="multilevel"/>
    <w:tmpl w:val="45B49146"/>
    <w:styleLink w:val="StyleNumbered"/>
    <w:lvl w:ilvl="0">
      <w:start w:val="1"/>
      <w:numFmt w:val="decimal"/>
      <w:lvlText w:val="%1."/>
      <w:lvlJc w:val="left"/>
      <w:pPr>
        <w:tabs>
          <w:tab w:val="num" w:pos="720"/>
        </w:tabs>
        <w:ind w:left="36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15:restartNumberingAfterBreak="0">
    <w:nsid w:val="4FFB12E3"/>
    <w:multiLevelType w:val="hybridMultilevel"/>
    <w:tmpl w:val="689815D2"/>
    <w:lvl w:ilvl="0" w:tplc="12EA030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036604A"/>
    <w:multiLevelType w:val="multilevel"/>
    <w:tmpl w:val="C02E5E5A"/>
    <w:styleLink w:val="Style7"/>
    <w:lvl w:ilvl="0">
      <w:start w:val="1"/>
      <w:numFmt w:val="decimal"/>
      <w:lvlText w:val="%1)"/>
      <w:lvlJc w:val="left"/>
      <w:pPr>
        <w:ind w:left="3240"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vertAlign w:val="baseline"/>
        <w:em w:val="none"/>
      </w:rPr>
    </w:lvl>
    <w:lvl w:ilvl="1">
      <w:start w:val="1"/>
      <w:numFmt w:val="russianLower"/>
      <w:lvlText w:val="%2)"/>
      <w:lvlJc w:val="left"/>
      <w:pPr>
        <w:tabs>
          <w:tab w:val="num" w:pos="3960"/>
        </w:tabs>
        <w:ind w:left="3960" w:hanging="360"/>
      </w:pPr>
      <w:rPr>
        <w:rFonts w:hint="default"/>
      </w:rPr>
    </w:lvl>
    <w:lvl w:ilvl="2">
      <w:start w:val="1"/>
      <w:numFmt w:val="lowerRoman"/>
      <w:lvlText w:val="%3"/>
      <w:lvlJc w:val="left"/>
      <w:pPr>
        <w:tabs>
          <w:tab w:val="num" w:pos="6210"/>
        </w:tabs>
        <w:ind w:left="5040" w:firstLine="0"/>
      </w:pPr>
      <w:rPr>
        <w:rFonts w:hint="default"/>
      </w:rPr>
    </w:lvl>
    <w:lvl w:ilvl="3">
      <w:start w:val="1"/>
      <w:numFmt w:val="decimal"/>
      <w:lvlText w:val="%4."/>
      <w:lvlJc w:val="left"/>
      <w:pPr>
        <w:tabs>
          <w:tab w:val="num" w:pos="7290"/>
        </w:tabs>
        <w:ind w:left="6120" w:firstLine="0"/>
      </w:pPr>
      <w:rPr>
        <w:rFonts w:hint="default"/>
      </w:rPr>
    </w:lvl>
    <w:lvl w:ilvl="4">
      <w:start w:val="1"/>
      <w:numFmt w:val="lowerLetter"/>
      <w:lvlText w:val="%5."/>
      <w:lvlJc w:val="left"/>
      <w:pPr>
        <w:tabs>
          <w:tab w:val="num" w:pos="8370"/>
        </w:tabs>
        <w:ind w:left="7200" w:firstLine="0"/>
      </w:pPr>
      <w:rPr>
        <w:rFonts w:hint="default"/>
      </w:rPr>
    </w:lvl>
    <w:lvl w:ilvl="5">
      <w:start w:val="1"/>
      <w:numFmt w:val="lowerRoman"/>
      <w:lvlText w:val="%6."/>
      <w:lvlJc w:val="right"/>
      <w:pPr>
        <w:tabs>
          <w:tab w:val="num" w:pos="9450"/>
        </w:tabs>
        <w:ind w:left="8280" w:firstLine="0"/>
      </w:pPr>
      <w:rPr>
        <w:rFonts w:hint="default"/>
      </w:rPr>
    </w:lvl>
    <w:lvl w:ilvl="6">
      <w:start w:val="1"/>
      <w:numFmt w:val="decimal"/>
      <w:lvlText w:val="%7."/>
      <w:lvlJc w:val="left"/>
      <w:pPr>
        <w:tabs>
          <w:tab w:val="num" w:pos="10530"/>
        </w:tabs>
        <w:ind w:left="9360" w:firstLine="0"/>
      </w:pPr>
      <w:rPr>
        <w:rFonts w:hint="default"/>
      </w:rPr>
    </w:lvl>
    <w:lvl w:ilvl="7">
      <w:start w:val="1"/>
      <w:numFmt w:val="lowerLetter"/>
      <w:lvlText w:val="%8."/>
      <w:lvlJc w:val="left"/>
      <w:pPr>
        <w:tabs>
          <w:tab w:val="num" w:pos="11610"/>
        </w:tabs>
        <w:ind w:left="10440" w:firstLine="0"/>
      </w:pPr>
      <w:rPr>
        <w:rFonts w:hint="default"/>
      </w:rPr>
    </w:lvl>
    <w:lvl w:ilvl="8">
      <w:start w:val="1"/>
      <w:numFmt w:val="lowerRoman"/>
      <w:lvlText w:val="%9."/>
      <w:lvlJc w:val="right"/>
      <w:pPr>
        <w:tabs>
          <w:tab w:val="num" w:pos="12690"/>
        </w:tabs>
        <w:ind w:left="11520" w:firstLine="0"/>
      </w:pPr>
      <w:rPr>
        <w:rFonts w:hint="default"/>
      </w:rPr>
    </w:lvl>
  </w:abstractNum>
  <w:abstractNum w:abstractNumId="71" w15:restartNumberingAfterBreak="0">
    <w:nsid w:val="538D7CEB"/>
    <w:multiLevelType w:val="hybridMultilevel"/>
    <w:tmpl w:val="2ED4C5B2"/>
    <w:lvl w:ilvl="0" w:tplc="1F30CD5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2" w15:restartNumberingAfterBreak="0">
    <w:nsid w:val="542851B2"/>
    <w:multiLevelType w:val="hybridMultilevel"/>
    <w:tmpl w:val="2D06C5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54C54D03"/>
    <w:multiLevelType w:val="multilevel"/>
    <w:tmpl w:val="470618F6"/>
    <w:styleLink w:val="StyleBulleted"/>
    <w:lvl w:ilvl="0">
      <w:start w:val="1"/>
      <w:numFmt w:val="bullet"/>
      <w:lvlText w:val=""/>
      <w:lvlJc w:val="left"/>
      <w:pPr>
        <w:tabs>
          <w:tab w:val="num" w:pos="2160"/>
        </w:tabs>
        <w:ind w:left="216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1152"/>
        </w:tabs>
        <w:ind w:left="1152" w:hanging="288"/>
      </w:pPr>
      <w:rPr>
        <w:rFonts w:ascii="Wingdings" w:hAnsi="Wingdings" w:hint="default"/>
        <w:sz w:val="24"/>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74" w15:restartNumberingAfterBreak="0">
    <w:nsid w:val="55AC74C3"/>
    <w:multiLevelType w:val="multilevel"/>
    <w:tmpl w:val="4B92AC56"/>
    <w:styleLink w:val="StyleOutlinenumbered"/>
    <w:lvl w:ilvl="0">
      <w:start w:val="1"/>
      <w:numFmt w:val="decimal"/>
      <w:lvlText w:val="%1."/>
      <w:lvlJc w:val="left"/>
      <w:pPr>
        <w:tabs>
          <w:tab w:val="num" w:pos="680"/>
        </w:tabs>
        <w:ind w:left="680" w:hanging="396"/>
      </w:pPr>
      <w:rPr>
        <w:sz w:val="24"/>
      </w:rPr>
    </w:lvl>
    <w:lvl w:ilvl="1">
      <w:start w:val="1"/>
      <w:numFmt w:val="russianLower"/>
      <w:lvlText w:val="%2."/>
      <w:lvlJc w:val="left"/>
      <w:pPr>
        <w:tabs>
          <w:tab w:val="num" w:pos="1440"/>
        </w:tabs>
        <w:ind w:left="1440" w:hanging="360"/>
      </w:pPr>
      <w:rPr>
        <w:rFonts w:hint="default"/>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5" w15:restartNumberingAfterBreak="0">
    <w:nsid w:val="56B77A16"/>
    <w:multiLevelType w:val="hybridMultilevel"/>
    <w:tmpl w:val="F8D492E6"/>
    <w:lvl w:ilvl="0" w:tplc="AD16C052">
      <w:start w:val="1"/>
      <w:numFmt w:val="bullet"/>
      <w:pStyle w:val="1levelBulleted"/>
      <w:lvlText w:val=""/>
      <w:lvlJc w:val="left"/>
      <w:pPr>
        <w:ind w:left="1440" w:hanging="360"/>
      </w:pPr>
      <w:rPr>
        <w:rFonts w:ascii="Symbol" w:hAnsi="Symbol" w:hint="default"/>
      </w:rPr>
    </w:lvl>
    <w:lvl w:ilvl="1" w:tplc="AE8CD286">
      <w:start w:val="1"/>
      <w:numFmt w:val="lowerLetter"/>
      <w:lvlText w:val="%2."/>
      <w:lvlJc w:val="left"/>
      <w:pPr>
        <w:tabs>
          <w:tab w:val="num" w:pos="2160"/>
        </w:tabs>
        <w:ind w:left="2160" w:hanging="360"/>
      </w:pPr>
    </w:lvl>
    <w:lvl w:ilvl="2" w:tplc="2070D5D8" w:tentative="1">
      <w:start w:val="1"/>
      <w:numFmt w:val="lowerRoman"/>
      <w:lvlText w:val="%3."/>
      <w:lvlJc w:val="right"/>
      <w:pPr>
        <w:tabs>
          <w:tab w:val="num" w:pos="2880"/>
        </w:tabs>
        <w:ind w:left="2880" w:hanging="180"/>
      </w:pPr>
    </w:lvl>
    <w:lvl w:ilvl="3" w:tplc="3752A4AE" w:tentative="1">
      <w:start w:val="1"/>
      <w:numFmt w:val="decimal"/>
      <w:lvlText w:val="%4."/>
      <w:lvlJc w:val="left"/>
      <w:pPr>
        <w:tabs>
          <w:tab w:val="num" w:pos="3600"/>
        </w:tabs>
        <w:ind w:left="3600" w:hanging="360"/>
      </w:pPr>
    </w:lvl>
    <w:lvl w:ilvl="4" w:tplc="1C5A1FAE" w:tentative="1">
      <w:start w:val="1"/>
      <w:numFmt w:val="lowerLetter"/>
      <w:lvlText w:val="%5."/>
      <w:lvlJc w:val="left"/>
      <w:pPr>
        <w:tabs>
          <w:tab w:val="num" w:pos="4320"/>
        </w:tabs>
        <w:ind w:left="4320" w:hanging="360"/>
      </w:pPr>
    </w:lvl>
    <w:lvl w:ilvl="5" w:tplc="C3B23E2A" w:tentative="1">
      <w:start w:val="1"/>
      <w:numFmt w:val="lowerRoman"/>
      <w:lvlText w:val="%6."/>
      <w:lvlJc w:val="right"/>
      <w:pPr>
        <w:tabs>
          <w:tab w:val="num" w:pos="5040"/>
        </w:tabs>
        <w:ind w:left="5040" w:hanging="180"/>
      </w:pPr>
    </w:lvl>
    <w:lvl w:ilvl="6" w:tplc="283E5002" w:tentative="1">
      <w:start w:val="1"/>
      <w:numFmt w:val="decimal"/>
      <w:lvlText w:val="%7."/>
      <w:lvlJc w:val="left"/>
      <w:pPr>
        <w:tabs>
          <w:tab w:val="num" w:pos="5760"/>
        </w:tabs>
        <w:ind w:left="5760" w:hanging="360"/>
      </w:pPr>
    </w:lvl>
    <w:lvl w:ilvl="7" w:tplc="B2E0A8EA" w:tentative="1">
      <w:start w:val="1"/>
      <w:numFmt w:val="lowerLetter"/>
      <w:lvlText w:val="%8."/>
      <w:lvlJc w:val="left"/>
      <w:pPr>
        <w:tabs>
          <w:tab w:val="num" w:pos="6480"/>
        </w:tabs>
        <w:ind w:left="6480" w:hanging="360"/>
      </w:pPr>
    </w:lvl>
    <w:lvl w:ilvl="8" w:tplc="ABC6436E" w:tentative="1">
      <w:start w:val="1"/>
      <w:numFmt w:val="lowerRoman"/>
      <w:lvlText w:val="%9."/>
      <w:lvlJc w:val="right"/>
      <w:pPr>
        <w:tabs>
          <w:tab w:val="num" w:pos="7200"/>
        </w:tabs>
        <w:ind w:left="7200" w:hanging="180"/>
      </w:pPr>
    </w:lvl>
  </w:abstractNum>
  <w:abstractNum w:abstractNumId="76" w15:restartNumberingAfterBreak="0">
    <w:nsid w:val="58EF0E24"/>
    <w:multiLevelType w:val="hybridMultilevel"/>
    <w:tmpl w:val="4CF2617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7" w15:restartNumberingAfterBreak="0">
    <w:nsid w:val="5A677873"/>
    <w:multiLevelType w:val="multilevel"/>
    <w:tmpl w:val="64383324"/>
    <w:styleLink w:val="Style5"/>
    <w:lvl w:ilvl="0">
      <w:start w:val="1"/>
      <w:numFmt w:val="decimal"/>
      <w:pStyle w:val="Heading1"/>
      <w:lvlText w:val="Г.%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Heading2"/>
      <w:lvlText w:val="Г.%1.%2"/>
      <w:lvlJc w:val="left"/>
      <w:pPr>
        <w:tabs>
          <w:tab w:val="num" w:pos="432"/>
        </w:tabs>
        <w:ind w:left="432" w:hanging="432"/>
      </w:pPr>
      <w:rPr>
        <w:rFonts w:cs="Times New Roman" w:hint="default"/>
      </w:rPr>
    </w:lvl>
    <w:lvl w:ilvl="2">
      <w:start w:val="1"/>
      <w:numFmt w:val="decimal"/>
      <w:pStyle w:val="Heading3"/>
      <w:lvlText w:val="Г.%1.%2.%3"/>
      <w:lvlJc w:val="left"/>
      <w:pPr>
        <w:tabs>
          <w:tab w:val="num" w:pos="432"/>
        </w:tabs>
        <w:ind w:left="432" w:hanging="432"/>
      </w:pPr>
      <w:rPr>
        <w:rFonts w:cs="Times New Roman" w:hint="default"/>
      </w:rPr>
    </w:lvl>
    <w:lvl w:ilvl="3">
      <w:start w:val="1"/>
      <w:numFmt w:val="decimal"/>
      <w:lvlText w:val="%1.%2.%3.%4"/>
      <w:lvlJc w:val="left"/>
      <w:pPr>
        <w:tabs>
          <w:tab w:val="num" w:pos="432"/>
        </w:tabs>
        <w:ind w:left="432" w:hanging="432"/>
      </w:pPr>
      <w:rPr>
        <w:rFonts w:cs="Times New Roman" w:hint="default"/>
      </w:rPr>
    </w:lvl>
    <w:lvl w:ilvl="4">
      <w:start w:val="1"/>
      <w:numFmt w:val="decimal"/>
      <w:lvlText w:val="%1.%2.%3.%4.%5"/>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5">
      <w:start w:val="1"/>
      <w:numFmt w:val="decimal"/>
      <w:lvlText w:val="%1.%2.%3.%4.%5.%6"/>
      <w:lvlJc w:val="left"/>
      <w:pPr>
        <w:tabs>
          <w:tab w:val="num" w:pos="432"/>
        </w:tabs>
        <w:ind w:left="432" w:hanging="432"/>
      </w:pPr>
      <w:rPr>
        <w:rFonts w:cs="Times New Roman" w:hint="default"/>
      </w:rPr>
    </w:lvl>
    <w:lvl w:ilvl="6">
      <w:start w:val="1"/>
      <w:numFmt w:val="decimal"/>
      <w:lvlText w:val="%1.%2.%3.%4.%5.%6.%7"/>
      <w:lvlJc w:val="left"/>
      <w:pPr>
        <w:tabs>
          <w:tab w:val="num" w:pos="432"/>
        </w:tabs>
        <w:ind w:left="432" w:hanging="432"/>
      </w:pPr>
      <w:rPr>
        <w:rFonts w:cs="Times New Roman" w:hint="default"/>
      </w:rPr>
    </w:lvl>
    <w:lvl w:ilvl="7">
      <w:start w:val="1"/>
      <w:numFmt w:val="decimal"/>
      <w:lvlText w:val="%1.%2.%3.%4.%5.%6.%7.%8"/>
      <w:lvlJc w:val="left"/>
      <w:pPr>
        <w:tabs>
          <w:tab w:val="num" w:pos="432"/>
        </w:tabs>
        <w:ind w:left="432" w:hanging="432"/>
      </w:pPr>
      <w:rPr>
        <w:rFonts w:cs="Times New Roman" w:hint="default"/>
      </w:rPr>
    </w:lvl>
    <w:lvl w:ilvl="8">
      <w:start w:val="1"/>
      <w:numFmt w:val="decimal"/>
      <w:lvlText w:val="%1.%2.%3.%4.%5.%6.%7.%8.%9"/>
      <w:lvlJc w:val="left"/>
      <w:pPr>
        <w:tabs>
          <w:tab w:val="num" w:pos="432"/>
        </w:tabs>
        <w:ind w:left="432" w:hanging="432"/>
      </w:pPr>
      <w:rPr>
        <w:rFonts w:cs="Times New Roman" w:hint="default"/>
      </w:rPr>
    </w:lvl>
  </w:abstractNum>
  <w:abstractNum w:abstractNumId="78" w15:restartNumberingAfterBreak="0">
    <w:nsid w:val="5C631E85"/>
    <w:multiLevelType w:val="multilevel"/>
    <w:tmpl w:val="DCECF9F2"/>
    <w:styleLink w:val="Style4"/>
    <w:lvl w:ilvl="0">
      <w:start w:val="1"/>
      <w:numFmt w:val="decimal"/>
      <w:lvlText w:val="%1"/>
      <w:lvlJc w:val="left"/>
      <w:pPr>
        <w:tabs>
          <w:tab w:val="num" w:pos="432"/>
        </w:tabs>
        <w:ind w:left="432" w:hanging="432"/>
      </w:pPr>
      <w:rPr>
        <w:rFonts w:cs="Times New Roman" w:hint="default"/>
      </w:rPr>
    </w:lvl>
    <w:lvl w:ilvl="1">
      <w:start w:val="1"/>
      <w:numFmt w:val="decimal"/>
      <w:lvlText w:val="Г.%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584"/>
        </w:tabs>
        <w:ind w:left="1584" w:hanging="864"/>
      </w:pPr>
      <w:rPr>
        <w:rFonts w:cs="Times New Roman" w:hint="default"/>
      </w:rPr>
    </w:lvl>
    <w:lvl w:ilvl="4">
      <w:start w:val="1"/>
      <w:numFmt w:val="decimal"/>
      <w:lvlText w:val="%1.%2.%3.%4.%5"/>
      <w:lvlJc w:val="left"/>
      <w:pPr>
        <w:tabs>
          <w:tab w:val="num" w:pos="1908"/>
        </w:tabs>
        <w:ind w:left="1908" w:hanging="100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9" w15:restartNumberingAfterBreak="0">
    <w:nsid w:val="5FF46CB5"/>
    <w:multiLevelType w:val="hybridMultilevel"/>
    <w:tmpl w:val="6CA2F0DA"/>
    <w:lvl w:ilvl="0" w:tplc="44BC4A12">
      <w:start w:val="1"/>
      <w:numFmt w:val="bullet"/>
      <w:lvlText w:val="−"/>
      <w:lvlJc w:val="left"/>
      <w:pPr>
        <w:ind w:left="1647" w:hanging="360"/>
      </w:pPr>
      <w:rPr>
        <w:rFonts w:ascii="Arial" w:hAnsi="Arial"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80" w15:restartNumberingAfterBreak="0">
    <w:nsid w:val="61AE29C9"/>
    <w:multiLevelType w:val="multilevel"/>
    <w:tmpl w:val="CC36C94A"/>
    <w:styleLink w:val="StyleBulleted10pt"/>
    <w:lvl w:ilvl="0">
      <w:start w:val="1"/>
      <w:numFmt w:val="bullet"/>
      <w:lvlText w:val=""/>
      <w:lvlJc w:val="left"/>
      <w:pPr>
        <w:tabs>
          <w:tab w:val="num" w:pos="1440"/>
        </w:tabs>
        <w:ind w:left="1440" w:hanging="144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81" w15:restartNumberingAfterBreak="0">
    <w:nsid w:val="62C30C1A"/>
    <w:multiLevelType w:val="hybridMultilevel"/>
    <w:tmpl w:val="C206F8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2" w15:restartNumberingAfterBreak="0">
    <w:nsid w:val="654B30D6"/>
    <w:multiLevelType w:val="multilevel"/>
    <w:tmpl w:val="1E3643F4"/>
    <w:lvl w:ilvl="0">
      <w:start w:val="1"/>
      <w:numFmt w:val="none"/>
      <w:lvlText w:val=""/>
      <w:lvlJc w:val="left"/>
      <w:pPr>
        <w:tabs>
          <w:tab w:val="num" w:pos="1211"/>
        </w:tabs>
        <w:ind w:left="1134" w:hanging="283"/>
      </w:pPr>
      <w:rPr>
        <w:rFonts w:ascii="Symbol" w:hAnsi="Symbol" w:hint="default"/>
      </w:rPr>
    </w:lvl>
    <w:lvl w:ilvl="1">
      <w:start w:val="1"/>
      <w:numFmt w:val="none"/>
      <w:pStyle w:val="a6"/>
      <w:lvlText w:val=""/>
      <w:lvlJc w:val="left"/>
      <w:pPr>
        <w:tabs>
          <w:tab w:val="num" w:pos="1588"/>
        </w:tabs>
        <w:ind w:left="1588" w:hanging="454"/>
      </w:pPr>
      <w:rPr>
        <w:rFonts w:ascii="Symbol" w:hAnsi="Symbol" w:hint="default"/>
      </w:rPr>
    </w:lvl>
    <w:lvl w:ilvl="2">
      <w:start w:val="1"/>
      <w:numFmt w:val="none"/>
      <w:lvlText w:val=""/>
      <w:lvlJc w:val="left"/>
      <w:pPr>
        <w:tabs>
          <w:tab w:val="num" w:pos="2155"/>
        </w:tabs>
        <w:ind w:left="2155" w:hanging="567"/>
      </w:pPr>
      <w:rPr>
        <w:rFonts w:ascii="Symbol" w:hAnsi="Symbol" w:hint="default"/>
      </w:rPr>
    </w:lvl>
    <w:lvl w:ilvl="3">
      <w:start w:val="1"/>
      <w:numFmt w:val="none"/>
      <w:lvlText w:val=""/>
      <w:lvlJc w:val="left"/>
      <w:pPr>
        <w:tabs>
          <w:tab w:val="num" w:pos="2722"/>
        </w:tabs>
        <w:ind w:left="2722" w:hanging="567"/>
      </w:pPr>
      <w:rPr>
        <w:rFonts w:ascii="Symbol" w:hAnsi="Symbol"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3371"/>
        </w:tabs>
        <w:ind w:left="3371"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83" w15:restartNumberingAfterBreak="0">
    <w:nsid w:val="67FE3EEE"/>
    <w:multiLevelType w:val="hybridMultilevel"/>
    <w:tmpl w:val="CEFAED00"/>
    <w:lvl w:ilvl="0" w:tplc="3E049A94">
      <w:start w:val="1"/>
      <w:numFmt w:val="bullet"/>
      <w:lvlText w:val="‒"/>
      <w:lvlJc w:val="left"/>
      <w:pPr>
        <w:ind w:left="1576" w:hanging="360"/>
      </w:pPr>
      <w:rPr>
        <w:rFonts w:ascii="Times New Roman" w:hAnsi="Times New Roman" w:cs="Times New Roman" w:hint="default"/>
      </w:rPr>
    </w:lvl>
    <w:lvl w:ilvl="1" w:tplc="04190003" w:tentative="1">
      <w:start w:val="1"/>
      <w:numFmt w:val="bullet"/>
      <w:lvlText w:val="o"/>
      <w:lvlJc w:val="left"/>
      <w:pPr>
        <w:ind w:left="2296" w:hanging="360"/>
      </w:pPr>
      <w:rPr>
        <w:rFonts w:ascii="Courier New" w:hAnsi="Courier New" w:cs="Courier New" w:hint="default"/>
      </w:rPr>
    </w:lvl>
    <w:lvl w:ilvl="2" w:tplc="04190005" w:tentative="1">
      <w:start w:val="1"/>
      <w:numFmt w:val="bullet"/>
      <w:lvlText w:val=""/>
      <w:lvlJc w:val="left"/>
      <w:pPr>
        <w:ind w:left="3016" w:hanging="360"/>
      </w:pPr>
      <w:rPr>
        <w:rFonts w:ascii="Wingdings" w:hAnsi="Wingdings" w:hint="default"/>
      </w:rPr>
    </w:lvl>
    <w:lvl w:ilvl="3" w:tplc="04190001" w:tentative="1">
      <w:start w:val="1"/>
      <w:numFmt w:val="bullet"/>
      <w:lvlText w:val=""/>
      <w:lvlJc w:val="left"/>
      <w:pPr>
        <w:ind w:left="3736" w:hanging="360"/>
      </w:pPr>
      <w:rPr>
        <w:rFonts w:ascii="Symbol" w:hAnsi="Symbol" w:hint="default"/>
      </w:rPr>
    </w:lvl>
    <w:lvl w:ilvl="4" w:tplc="04190003" w:tentative="1">
      <w:start w:val="1"/>
      <w:numFmt w:val="bullet"/>
      <w:lvlText w:val="o"/>
      <w:lvlJc w:val="left"/>
      <w:pPr>
        <w:ind w:left="4456" w:hanging="360"/>
      </w:pPr>
      <w:rPr>
        <w:rFonts w:ascii="Courier New" w:hAnsi="Courier New" w:cs="Courier New" w:hint="default"/>
      </w:rPr>
    </w:lvl>
    <w:lvl w:ilvl="5" w:tplc="04190005" w:tentative="1">
      <w:start w:val="1"/>
      <w:numFmt w:val="bullet"/>
      <w:lvlText w:val=""/>
      <w:lvlJc w:val="left"/>
      <w:pPr>
        <w:ind w:left="5176" w:hanging="360"/>
      </w:pPr>
      <w:rPr>
        <w:rFonts w:ascii="Wingdings" w:hAnsi="Wingdings" w:hint="default"/>
      </w:rPr>
    </w:lvl>
    <w:lvl w:ilvl="6" w:tplc="04190001" w:tentative="1">
      <w:start w:val="1"/>
      <w:numFmt w:val="bullet"/>
      <w:lvlText w:val=""/>
      <w:lvlJc w:val="left"/>
      <w:pPr>
        <w:ind w:left="5896" w:hanging="360"/>
      </w:pPr>
      <w:rPr>
        <w:rFonts w:ascii="Symbol" w:hAnsi="Symbol" w:hint="default"/>
      </w:rPr>
    </w:lvl>
    <w:lvl w:ilvl="7" w:tplc="04190003" w:tentative="1">
      <w:start w:val="1"/>
      <w:numFmt w:val="bullet"/>
      <w:lvlText w:val="o"/>
      <w:lvlJc w:val="left"/>
      <w:pPr>
        <w:ind w:left="6616" w:hanging="360"/>
      </w:pPr>
      <w:rPr>
        <w:rFonts w:ascii="Courier New" w:hAnsi="Courier New" w:cs="Courier New" w:hint="default"/>
      </w:rPr>
    </w:lvl>
    <w:lvl w:ilvl="8" w:tplc="04190005" w:tentative="1">
      <w:start w:val="1"/>
      <w:numFmt w:val="bullet"/>
      <w:lvlText w:val=""/>
      <w:lvlJc w:val="left"/>
      <w:pPr>
        <w:ind w:left="7336" w:hanging="360"/>
      </w:pPr>
      <w:rPr>
        <w:rFonts w:ascii="Wingdings" w:hAnsi="Wingdings" w:hint="default"/>
      </w:rPr>
    </w:lvl>
  </w:abstractNum>
  <w:abstractNum w:abstractNumId="84" w15:restartNumberingAfterBreak="0">
    <w:nsid w:val="68361AEA"/>
    <w:multiLevelType w:val="hybridMultilevel"/>
    <w:tmpl w:val="24949BF8"/>
    <w:lvl w:ilvl="0" w:tplc="1B46C03E">
      <w:start w:val="1"/>
      <w:numFmt w:val="decimal"/>
      <w:pStyle w:val="a7"/>
      <w:lvlText w:val="%1."/>
      <w:lvlJc w:val="left"/>
      <w:pPr>
        <w:ind w:left="720" w:hanging="360"/>
      </w:pPr>
    </w:lvl>
    <w:lvl w:ilvl="1" w:tplc="E20A1D5A">
      <w:start w:val="1"/>
      <w:numFmt w:val="bullet"/>
      <w:pStyle w:val="a8"/>
      <w:lvlText w:val="‒"/>
      <w:lvlJc w:val="left"/>
      <w:pPr>
        <w:ind w:left="1440" w:hanging="360"/>
      </w:pPr>
      <w:rPr>
        <w:rFonts w:ascii="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69CD3907"/>
    <w:multiLevelType w:val="hybridMultilevel"/>
    <w:tmpl w:val="F8C2B2D2"/>
    <w:lvl w:ilvl="0" w:tplc="3E049A9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6A7A0ED8"/>
    <w:multiLevelType w:val="hybridMultilevel"/>
    <w:tmpl w:val="280E1BAC"/>
    <w:lvl w:ilvl="0" w:tplc="12EA0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7" w15:restartNumberingAfterBreak="0">
    <w:nsid w:val="6B1B2F28"/>
    <w:multiLevelType w:val="hybridMultilevel"/>
    <w:tmpl w:val="8D0CA2EE"/>
    <w:lvl w:ilvl="0" w:tplc="B6E616E4">
      <w:start w:val="1"/>
      <w:numFmt w:val="russianLower"/>
      <w:pStyle w:val="26"/>
      <w:lvlText w:val="%1)"/>
      <w:lvlJc w:val="left"/>
      <w:pPr>
        <w:ind w:left="2160" w:hanging="360"/>
      </w:pPr>
      <w:rPr>
        <w:rFonts w:hint="default"/>
      </w:rPr>
    </w:lvl>
    <w:lvl w:ilvl="1" w:tplc="04190003">
      <w:start w:val="1"/>
      <w:numFmt w:val="lowerLetter"/>
      <w:lvlText w:val="%2."/>
      <w:lvlJc w:val="left"/>
      <w:pPr>
        <w:ind w:left="2880" w:hanging="360"/>
      </w:pPr>
    </w:lvl>
    <w:lvl w:ilvl="2" w:tplc="04190005" w:tentative="1">
      <w:start w:val="1"/>
      <w:numFmt w:val="lowerRoman"/>
      <w:lvlText w:val="%3."/>
      <w:lvlJc w:val="right"/>
      <w:pPr>
        <w:ind w:left="3600" w:hanging="180"/>
      </w:pPr>
    </w:lvl>
    <w:lvl w:ilvl="3" w:tplc="04190001" w:tentative="1">
      <w:start w:val="1"/>
      <w:numFmt w:val="decimal"/>
      <w:lvlText w:val="%4."/>
      <w:lvlJc w:val="left"/>
      <w:pPr>
        <w:ind w:left="4320" w:hanging="360"/>
      </w:pPr>
    </w:lvl>
    <w:lvl w:ilvl="4" w:tplc="04190003" w:tentative="1">
      <w:start w:val="1"/>
      <w:numFmt w:val="lowerLetter"/>
      <w:lvlText w:val="%5."/>
      <w:lvlJc w:val="left"/>
      <w:pPr>
        <w:ind w:left="5040" w:hanging="360"/>
      </w:pPr>
    </w:lvl>
    <w:lvl w:ilvl="5" w:tplc="04190005" w:tentative="1">
      <w:start w:val="1"/>
      <w:numFmt w:val="lowerRoman"/>
      <w:lvlText w:val="%6."/>
      <w:lvlJc w:val="right"/>
      <w:pPr>
        <w:ind w:left="5760" w:hanging="180"/>
      </w:pPr>
    </w:lvl>
    <w:lvl w:ilvl="6" w:tplc="04190001" w:tentative="1">
      <w:start w:val="1"/>
      <w:numFmt w:val="decimal"/>
      <w:lvlText w:val="%7."/>
      <w:lvlJc w:val="left"/>
      <w:pPr>
        <w:ind w:left="6480" w:hanging="360"/>
      </w:pPr>
    </w:lvl>
    <w:lvl w:ilvl="7" w:tplc="04190003" w:tentative="1">
      <w:start w:val="1"/>
      <w:numFmt w:val="lowerLetter"/>
      <w:lvlText w:val="%8."/>
      <w:lvlJc w:val="left"/>
      <w:pPr>
        <w:ind w:left="7200" w:hanging="360"/>
      </w:pPr>
    </w:lvl>
    <w:lvl w:ilvl="8" w:tplc="04190005" w:tentative="1">
      <w:start w:val="1"/>
      <w:numFmt w:val="lowerRoman"/>
      <w:lvlText w:val="%9."/>
      <w:lvlJc w:val="right"/>
      <w:pPr>
        <w:ind w:left="7920" w:hanging="180"/>
      </w:pPr>
    </w:lvl>
  </w:abstractNum>
  <w:abstractNum w:abstractNumId="88"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E47726B"/>
    <w:multiLevelType w:val="hybridMultilevel"/>
    <w:tmpl w:val="6AB665BE"/>
    <w:lvl w:ilvl="0" w:tplc="A73047D4">
      <w:start w:val="1"/>
      <w:numFmt w:val="russianLower"/>
      <w:pStyle w:val="Style2"/>
      <w:lvlText w:val="%1)"/>
      <w:lvlJc w:val="left"/>
      <w:pPr>
        <w:ind w:left="2160" w:hanging="360"/>
      </w:pPr>
      <w:rPr>
        <w:rFonts w:hint="default"/>
      </w:rPr>
    </w:lvl>
    <w:lvl w:ilvl="1" w:tplc="19EA92DC" w:tentative="1">
      <w:start w:val="1"/>
      <w:numFmt w:val="lowerLetter"/>
      <w:lvlText w:val="%2."/>
      <w:lvlJc w:val="left"/>
      <w:pPr>
        <w:ind w:left="2880" w:hanging="360"/>
      </w:pPr>
    </w:lvl>
    <w:lvl w:ilvl="2" w:tplc="833C0F9E" w:tentative="1">
      <w:start w:val="1"/>
      <w:numFmt w:val="lowerRoman"/>
      <w:lvlText w:val="%3."/>
      <w:lvlJc w:val="right"/>
      <w:pPr>
        <w:ind w:left="3600" w:hanging="180"/>
      </w:pPr>
    </w:lvl>
    <w:lvl w:ilvl="3" w:tplc="6C5EC304" w:tentative="1">
      <w:start w:val="1"/>
      <w:numFmt w:val="decimal"/>
      <w:lvlText w:val="%4."/>
      <w:lvlJc w:val="left"/>
      <w:pPr>
        <w:ind w:left="4320" w:hanging="360"/>
      </w:pPr>
    </w:lvl>
    <w:lvl w:ilvl="4" w:tplc="0E80A7B0" w:tentative="1">
      <w:start w:val="1"/>
      <w:numFmt w:val="lowerLetter"/>
      <w:lvlText w:val="%5."/>
      <w:lvlJc w:val="left"/>
      <w:pPr>
        <w:ind w:left="5040" w:hanging="360"/>
      </w:pPr>
    </w:lvl>
    <w:lvl w:ilvl="5" w:tplc="95E03412" w:tentative="1">
      <w:start w:val="1"/>
      <w:numFmt w:val="lowerRoman"/>
      <w:lvlText w:val="%6."/>
      <w:lvlJc w:val="right"/>
      <w:pPr>
        <w:ind w:left="5760" w:hanging="180"/>
      </w:pPr>
    </w:lvl>
    <w:lvl w:ilvl="6" w:tplc="15D63474" w:tentative="1">
      <w:start w:val="1"/>
      <w:numFmt w:val="decimal"/>
      <w:lvlText w:val="%7."/>
      <w:lvlJc w:val="left"/>
      <w:pPr>
        <w:ind w:left="6480" w:hanging="360"/>
      </w:pPr>
    </w:lvl>
    <w:lvl w:ilvl="7" w:tplc="9DC05F18" w:tentative="1">
      <w:start w:val="1"/>
      <w:numFmt w:val="lowerLetter"/>
      <w:lvlText w:val="%8."/>
      <w:lvlJc w:val="left"/>
      <w:pPr>
        <w:ind w:left="7200" w:hanging="360"/>
      </w:pPr>
    </w:lvl>
    <w:lvl w:ilvl="8" w:tplc="97ECD3A2" w:tentative="1">
      <w:start w:val="1"/>
      <w:numFmt w:val="lowerRoman"/>
      <w:lvlText w:val="%9."/>
      <w:lvlJc w:val="right"/>
      <w:pPr>
        <w:ind w:left="7920" w:hanging="180"/>
      </w:pPr>
    </w:lvl>
  </w:abstractNum>
  <w:abstractNum w:abstractNumId="90" w15:restartNumberingAfterBreak="0">
    <w:nsid w:val="6EB5735C"/>
    <w:multiLevelType w:val="multilevel"/>
    <w:tmpl w:val="E264CB3A"/>
    <w:lvl w:ilvl="0">
      <w:start w:val="1"/>
      <w:numFmt w:val="russianLower"/>
      <w:pStyle w:val="16"/>
      <w:lvlText w:val="%1)"/>
      <w:lvlJc w:val="left"/>
      <w:pPr>
        <w:ind w:left="1080" w:hanging="360"/>
      </w:pPr>
      <w:rPr>
        <w:rFonts w:hint="default"/>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91" w15:restartNumberingAfterBreak="0">
    <w:nsid w:val="70041A68"/>
    <w:multiLevelType w:val="multilevel"/>
    <w:tmpl w:val="9F5C3204"/>
    <w:lvl w:ilvl="0">
      <w:start w:val="1"/>
      <w:numFmt w:val="decimal"/>
      <w:lvlText w:val="%1"/>
      <w:lvlJc w:val="left"/>
      <w:pPr>
        <w:tabs>
          <w:tab w:val="num" w:pos="432"/>
        </w:tabs>
        <w:ind w:left="432" w:hanging="432"/>
      </w:pPr>
      <w:rPr>
        <w:rFonts w:hint="default"/>
      </w:rPr>
    </w:lvl>
    <w:lvl w:ilvl="1">
      <w:start w:val="1"/>
      <w:numFmt w:val="decimal"/>
      <w:pStyle w:val="StyleHeading2Left03cm"/>
      <w:lvlText w:val="%1.%2"/>
      <w:lvlJc w:val="left"/>
      <w:pPr>
        <w:tabs>
          <w:tab w:val="num" w:pos="576"/>
        </w:tabs>
        <w:ind w:left="576" w:hanging="576"/>
      </w:pPr>
      <w:rPr>
        <w:rFonts w:hint="default"/>
      </w:rPr>
    </w:lvl>
    <w:lvl w:ilvl="2">
      <w:start w:val="1"/>
      <w:numFmt w:val="decimal"/>
      <w:pStyle w:val="StyleHeading3Left03cm"/>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2" w15:restartNumberingAfterBreak="0">
    <w:nsid w:val="706E7571"/>
    <w:multiLevelType w:val="hybridMultilevel"/>
    <w:tmpl w:val="8338A302"/>
    <w:lvl w:ilvl="0" w:tplc="12EA030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3" w15:restartNumberingAfterBreak="0">
    <w:nsid w:val="71BF058D"/>
    <w:multiLevelType w:val="hybridMultilevel"/>
    <w:tmpl w:val="F63275FC"/>
    <w:lvl w:ilvl="0" w:tplc="193463C8">
      <w:numFmt w:val="bullet"/>
      <w:pStyle w:val="-"/>
      <w:lvlText w:val="–"/>
      <w:lvlJc w:val="left"/>
      <w:pPr>
        <w:tabs>
          <w:tab w:val="num" w:pos="1620"/>
        </w:tabs>
        <w:ind w:left="1620" w:hanging="900"/>
      </w:pPr>
      <w:rPr>
        <w:rFonts w:ascii="Times New Roman" w:eastAsia="Times New Roman" w:hAnsi="Times New Roman" w:cs="Times New Roman" w:hint="default"/>
      </w:rPr>
    </w:lvl>
    <w:lvl w:ilvl="1" w:tplc="04190019">
      <w:start w:val="1"/>
      <w:numFmt w:val="bullet"/>
      <w:lvlText w:val="o"/>
      <w:lvlJc w:val="left"/>
      <w:pPr>
        <w:tabs>
          <w:tab w:val="num" w:pos="1800"/>
        </w:tabs>
        <w:ind w:left="1800" w:hanging="360"/>
      </w:pPr>
      <w:rPr>
        <w:rFonts w:ascii="Courier New" w:hAnsi="Courier New" w:hint="default"/>
      </w:rPr>
    </w:lvl>
    <w:lvl w:ilvl="2" w:tplc="0419001B">
      <w:start w:val="1"/>
      <w:numFmt w:val="bullet"/>
      <w:lvlText w:val=""/>
      <w:lvlJc w:val="left"/>
      <w:pPr>
        <w:tabs>
          <w:tab w:val="num" w:pos="2520"/>
        </w:tabs>
        <w:ind w:left="2520" w:hanging="360"/>
      </w:pPr>
      <w:rPr>
        <w:rFonts w:ascii="Wingdings" w:hAnsi="Wingdings" w:hint="default"/>
      </w:rPr>
    </w:lvl>
    <w:lvl w:ilvl="3" w:tplc="0419000F" w:tentative="1">
      <w:start w:val="1"/>
      <w:numFmt w:val="bullet"/>
      <w:lvlText w:val=""/>
      <w:lvlJc w:val="left"/>
      <w:pPr>
        <w:tabs>
          <w:tab w:val="num" w:pos="3240"/>
        </w:tabs>
        <w:ind w:left="3240" w:hanging="360"/>
      </w:pPr>
      <w:rPr>
        <w:rFonts w:ascii="Symbol" w:hAnsi="Symbol" w:hint="default"/>
      </w:rPr>
    </w:lvl>
    <w:lvl w:ilvl="4" w:tplc="04190019" w:tentative="1">
      <w:start w:val="1"/>
      <w:numFmt w:val="bullet"/>
      <w:lvlText w:val="o"/>
      <w:lvlJc w:val="left"/>
      <w:pPr>
        <w:tabs>
          <w:tab w:val="num" w:pos="3960"/>
        </w:tabs>
        <w:ind w:left="3960" w:hanging="360"/>
      </w:pPr>
      <w:rPr>
        <w:rFonts w:ascii="Courier New" w:hAnsi="Courier New" w:hint="default"/>
      </w:rPr>
    </w:lvl>
    <w:lvl w:ilvl="5" w:tplc="0419001B" w:tentative="1">
      <w:start w:val="1"/>
      <w:numFmt w:val="bullet"/>
      <w:lvlText w:val=""/>
      <w:lvlJc w:val="left"/>
      <w:pPr>
        <w:tabs>
          <w:tab w:val="num" w:pos="4680"/>
        </w:tabs>
        <w:ind w:left="4680" w:hanging="360"/>
      </w:pPr>
      <w:rPr>
        <w:rFonts w:ascii="Wingdings" w:hAnsi="Wingdings" w:hint="default"/>
      </w:rPr>
    </w:lvl>
    <w:lvl w:ilvl="6" w:tplc="0419000F" w:tentative="1">
      <w:start w:val="1"/>
      <w:numFmt w:val="bullet"/>
      <w:lvlText w:val=""/>
      <w:lvlJc w:val="left"/>
      <w:pPr>
        <w:tabs>
          <w:tab w:val="num" w:pos="5400"/>
        </w:tabs>
        <w:ind w:left="5400" w:hanging="360"/>
      </w:pPr>
      <w:rPr>
        <w:rFonts w:ascii="Symbol" w:hAnsi="Symbol" w:hint="default"/>
      </w:rPr>
    </w:lvl>
    <w:lvl w:ilvl="7" w:tplc="04190019" w:tentative="1">
      <w:start w:val="1"/>
      <w:numFmt w:val="bullet"/>
      <w:lvlText w:val="o"/>
      <w:lvlJc w:val="left"/>
      <w:pPr>
        <w:tabs>
          <w:tab w:val="num" w:pos="6120"/>
        </w:tabs>
        <w:ind w:left="6120" w:hanging="360"/>
      </w:pPr>
      <w:rPr>
        <w:rFonts w:ascii="Courier New" w:hAnsi="Courier New" w:hint="default"/>
      </w:rPr>
    </w:lvl>
    <w:lvl w:ilvl="8" w:tplc="0419001B" w:tentative="1">
      <w:start w:val="1"/>
      <w:numFmt w:val="bullet"/>
      <w:lvlText w:val=""/>
      <w:lvlJc w:val="left"/>
      <w:pPr>
        <w:tabs>
          <w:tab w:val="num" w:pos="6840"/>
        </w:tabs>
        <w:ind w:left="6840" w:hanging="360"/>
      </w:pPr>
      <w:rPr>
        <w:rFonts w:ascii="Wingdings" w:hAnsi="Wingdings" w:hint="default"/>
      </w:rPr>
    </w:lvl>
  </w:abstractNum>
  <w:abstractNum w:abstractNumId="94" w15:restartNumberingAfterBreak="0">
    <w:nsid w:val="7AA30B47"/>
    <w:multiLevelType w:val="hybridMultilevel"/>
    <w:tmpl w:val="BD306CBA"/>
    <w:lvl w:ilvl="0" w:tplc="44BC4A12">
      <w:start w:val="1"/>
      <w:numFmt w:val="bullet"/>
      <w:lvlText w:val="−"/>
      <w:lvlJc w:val="left"/>
      <w:pPr>
        <w:ind w:left="1647" w:hanging="360"/>
      </w:pPr>
      <w:rPr>
        <w:rFonts w:ascii="Arial" w:hAnsi="Arial" w:cs="Times New Roman"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95" w15:restartNumberingAfterBreak="0">
    <w:nsid w:val="7B746FFD"/>
    <w:multiLevelType w:val="hybridMultilevel"/>
    <w:tmpl w:val="74FECF80"/>
    <w:lvl w:ilvl="0" w:tplc="12EA0308">
      <w:start w:val="1"/>
      <w:numFmt w:val="bullet"/>
      <w:pStyle w:val="E1-Lvl1"/>
      <w:lvlText w:val=""/>
      <w:lvlJc w:val="left"/>
      <w:pPr>
        <w:ind w:left="785" w:hanging="360"/>
      </w:pPr>
      <w:rPr>
        <w:rFonts w:ascii="Symbol" w:hAnsi="Symbol" w:hint="default"/>
        <w:lang w:val="x-none"/>
      </w:rPr>
    </w:lvl>
    <w:lvl w:ilvl="1" w:tplc="199A72BA" w:tentative="1">
      <w:start w:val="1"/>
      <w:numFmt w:val="lowerLetter"/>
      <w:lvlText w:val="%2."/>
      <w:lvlJc w:val="left"/>
      <w:pPr>
        <w:ind w:left="1800" w:hanging="360"/>
      </w:pPr>
    </w:lvl>
    <w:lvl w:ilvl="2" w:tplc="DF8A4AE4" w:tentative="1">
      <w:start w:val="1"/>
      <w:numFmt w:val="lowerRoman"/>
      <w:lvlText w:val="%3."/>
      <w:lvlJc w:val="right"/>
      <w:pPr>
        <w:ind w:left="2520" w:hanging="180"/>
      </w:pPr>
    </w:lvl>
    <w:lvl w:ilvl="3" w:tplc="641CDE6C" w:tentative="1">
      <w:start w:val="1"/>
      <w:numFmt w:val="decimal"/>
      <w:lvlText w:val="%4."/>
      <w:lvlJc w:val="left"/>
      <w:pPr>
        <w:ind w:left="3240" w:hanging="360"/>
      </w:pPr>
    </w:lvl>
    <w:lvl w:ilvl="4" w:tplc="5B507134" w:tentative="1">
      <w:start w:val="1"/>
      <w:numFmt w:val="lowerLetter"/>
      <w:lvlText w:val="%5."/>
      <w:lvlJc w:val="left"/>
      <w:pPr>
        <w:ind w:left="3960" w:hanging="360"/>
      </w:pPr>
    </w:lvl>
    <w:lvl w:ilvl="5" w:tplc="4AAACDB4" w:tentative="1">
      <w:start w:val="1"/>
      <w:numFmt w:val="lowerRoman"/>
      <w:lvlText w:val="%6."/>
      <w:lvlJc w:val="right"/>
      <w:pPr>
        <w:ind w:left="4680" w:hanging="180"/>
      </w:pPr>
    </w:lvl>
    <w:lvl w:ilvl="6" w:tplc="20523660" w:tentative="1">
      <w:start w:val="1"/>
      <w:numFmt w:val="decimal"/>
      <w:lvlText w:val="%7."/>
      <w:lvlJc w:val="left"/>
      <w:pPr>
        <w:ind w:left="5400" w:hanging="360"/>
      </w:pPr>
    </w:lvl>
    <w:lvl w:ilvl="7" w:tplc="7D3CDF78" w:tentative="1">
      <w:start w:val="1"/>
      <w:numFmt w:val="lowerLetter"/>
      <w:lvlText w:val="%8."/>
      <w:lvlJc w:val="left"/>
      <w:pPr>
        <w:ind w:left="6120" w:hanging="360"/>
      </w:pPr>
    </w:lvl>
    <w:lvl w:ilvl="8" w:tplc="8A2EAEA2" w:tentative="1">
      <w:start w:val="1"/>
      <w:numFmt w:val="lowerRoman"/>
      <w:lvlText w:val="%9."/>
      <w:lvlJc w:val="right"/>
      <w:pPr>
        <w:ind w:left="6840" w:hanging="180"/>
      </w:pPr>
    </w:lvl>
  </w:abstractNum>
  <w:abstractNum w:abstractNumId="96" w15:restartNumberingAfterBreak="0">
    <w:nsid w:val="7CE81B77"/>
    <w:multiLevelType w:val="hybridMultilevel"/>
    <w:tmpl w:val="35381E6C"/>
    <w:lvl w:ilvl="0" w:tplc="7438139E">
      <w:start w:val="1"/>
      <w:numFmt w:val="bullet"/>
      <w:pStyle w:val="220"/>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7E7935BD"/>
    <w:multiLevelType w:val="multilevel"/>
    <w:tmpl w:val="54B4D194"/>
    <w:styleLink w:val="Bulleted1"/>
    <w:lvl w:ilvl="0">
      <w:start w:val="1"/>
      <w:numFmt w:val="bullet"/>
      <w:lvlText w:val=""/>
      <w:lvlJc w:val="left"/>
      <w:pPr>
        <w:tabs>
          <w:tab w:val="num" w:pos="288"/>
        </w:tabs>
        <w:ind w:left="288" w:hanging="288"/>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7F345548"/>
    <w:multiLevelType w:val="hybridMultilevel"/>
    <w:tmpl w:val="ABFEB204"/>
    <w:lvl w:ilvl="0" w:tplc="04190011">
      <w:start w:val="1"/>
      <w:numFmt w:val="bullet"/>
      <w:pStyle w:val="a9"/>
      <w:lvlText w:val=""/>
      <w:lvlJc w:val="left"/>
      <w:pPr>
        <w:tabs>
          <w:tab w:val="num" w:pos="720"/>
        </w:tabs>
        <w:ind w:left="720" w:hanging="360"/>
      </w:pPr>
      <w:rPr>
        <w:rFonts w:ascii="Symbol" w:hAnsi="Symbol" w:hint="default"/>
      </w:rPr>
    </w:lvl>
    <w:lvl w:ilvl="1" w:tplc="04190019">
      <w:start w:val="1"/>
      <w:numFmt w:val="bullet"/>
      <w:lvlText w:val="o"/>
      <w:lvlJc w:val="left"/>
      <w:pPr>
        <w:tabs>
          <w:tab w:val="num" w:pos="1440"/>
        </w:tabs>
        <w:ind w:left="1440" w:hanging="360"/>
      </w:pPr>
      <w:rPr>
        <w:rFonts w:ascii="Courier New" w:hAnsi="Courier New" w:cs="Courier New" w:hint="default"/>
      </w:rPr>
    </w:lvl>
    <w:lvl w:ilvl="2" w:tplc="0419001B" w:tentative="1">
      <w:start w:val="1"/>
      <w:numFmt w:val="bullet"/>
      <w:lvlText w:val=""/>
      <w:lvlJc w:val="left"/>
      <w:pPr>
        <w:tabs>
          <w:tab w:val="num" w:pos="2160"/>
        </w:tabs>
        <w:ind w:left="2160" w:hanging="360"/>
      </w:pPr>
      <w:rPr>
        <w:rFonts w:ascii="Wingdings" w:hAnsi="Wingdings" w:hint="default"/>
      </w:rPr>
    </w:lvl>
    <w:lvl w:ilvl="3" w:tplc="0419000F" w:tentative="1">
      <w:start w:val="1"/>
      <w:numFmt w:val="bullet"/>
      <w:lvlText w:val=""/>
      <w:lvlJc w:val="left"/>
      <w:pPr>
        <w:tabs>
          <w:tab w:val="num" w:pos="2880"/>
        </w:tabs>
        <w:ind w:left="2880" w:hanging="360"/>
      </w:pPr>
      <w:rPr>
        <w:rFonts w:ascii="Symbol" w:hAnsi="Symbol" w:hint="default"/>
      </w:rPr>
    </w:lvl>
    <w:lvl w:ilvl="4" w:tplc="04190019" w:tentative="1">
      <w:start w:val="1"/>
      <w:numFmt w:val="bullet"/>
      <w:lvlText w:val="o"/>
      <w:lvlJc w:val="left"/>
      <w:pPr>
        <w:tabs>
          <w:tab w:val="num" w:pos="3600"/>
        </w:tabs>
        <w:ind w:left="3600" w:hanging="360"/>
      </w:pPr>
      <w:rPr>
        <w:rFonts w:ascii="Courier New" w:hAnsi="Courier New" w:cs="Courier New" w:hint="default"/>
      </w:rPr>
    </w:lvl>
    <w:lvl w:ilvl="5" w:tplc="0419001B" w:tentative="1">
      <w:start w:val="1"/>
      <w:numFmt w:val="bullet"/>
      <w:lvlText w:val=""/>
      <w:lvlJc w:val="left"/>
      <w:pPr>
        <w:tabs>
          <w:tab w:val="num" w:pos="4320"/>
        </w:tabs>
        <w:ind w:left="4320" w:hanging="360"/>
      </w:pPr>
      <w:rPr>
        <w:rFonts w:ascii="Wingdings" w:hAnsi="Wingdings" w:hint="default"/>
      </w:rPr>
    </w:lvl>
    <w:lvl w:ilvl="6" w:tplc="0419000F" w:tentative="1">
      <w:start w:val="1"/>
      <w:numFmt w:val="bullet"/>
      <w:lvlText w:val=""/>
      <w:lvlJc w:val="left"/>
      <w:pPr>
        <w:tabs>
          <w:tab w:val="num" w:pos="5040"/>
        </w:tabs>
        <w:ind w:left="5040" w:hanging="360"/>
      </w:pPr>
      <w:rPr>
        <w:rFonts w:ascii="Symbol" w:hAnsi="Symbol" w:hint="default"/>
      </w:rPr>
    </w:lvl>
    <w:lvl w:ilvl="7" w:tplc="04190019" w:tentative="1">
      <w:start w:val="1"/>
      <w:numFmt w:val="bullet"/>
      <w:lvlText w:val="o"/>
      <w:lvlJc w:val="left"/>
      <w:pPr>
        <w:tabs>
          <w:tab w:val="num" w:pos="5760"/>
        </w:tabs>
        <w:ind w:left="5760" w:hanging="360"/>
      </w:pPr>
      <w:rPr>
        <w:rFonts w:ascii="Courier New" w:hAnsi="Courier New" w:cs="Courier New" w:hint="default"/>
      </w:rPr>
    </w:lvl>
    <w:lvl w:ilvl="8" w:tplc="0419001B"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7F57061D"/>
    <w:multiLevelType w:val="hybridMultilevel"/>
    <w:tmpl w:val="5C3E382A"/>
    <w:lvl w:ilvl="0" w:tplc="B6E616E4">
      <w:start w:val="1"/>
      <w:numFmt w:val="bullet"/>
      <w:pStyle w:val="35"/>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num w:numId="1">
    <w:abstractNumId w:val="44"/>
  </w:num>
  <w:num w:numId="2">
    <w:abstractNumId w:val="75"/>
  </w:num>
  <w:num w:numId="3">
    <w:abstractNumId w:val="20"/>
  </w:num>
  <w:num w:numId="4">
    <w:abstractNumId w:val="22"/>
  </w:num>
  <w:num w:numId="5">
    <w:abstractNumId w:val="34"/>
  </w:num>
  <w:num w:numId="6">
    <w:abstractNumId w:val="87"/>
  </w:num>
  <w:num w:numId="7">
    <w:abstractNumId w:val="74"/>
  </w:num>
  <w:num w:numId="8">
    <w:abstractNumId w:val="43"/>
  </w:num>
  <w:num w:numId="9">
    <w:abstractNumId w:val="59"/>
  </w:num>
  <w:num w:numId="10">
    <w:abstractNumId w:val="90"/>
  </w:num>
  <w:num w:numId="11">
    <w:abstractNumId w:val="97"/>
  </w:num>
  <w:num w:numId="12">
    <w:abstractNumId w:val="32"/>
  </w:num>
  <w:num w:numId="13">
    <w:abstractNumId w:val="50"/>
  </w:num>
  <w:num w:numId="14">
    <w:abstractNumId w:val="19"/>
  </w:num>
  <w:num w:numId="15">
    <w:abstractNumId w:val="98"/>
  </w:num>
  <w:num w:numId="16">
    <w:abstractNumId w:val="82"/>
  </w:num>
  <w:num w:numId="17">
    <w:abstractNumId w:val="73"/>
  </w:num>
  <w:num w:numId="18">
    <w:abstractNumId w:val="80"/>
  </w:num>
  <w:num w:numId="19">
    <w:abstractNumId w:val="56"/>
  </w:num>
  <w:num w:numId="20">
    <w:abstractNumId w:val="4"/>
  </w:num>
  <w:num w:numId="21">
    <w:abstractNumId w:val="23"/>
  </w:num>
  <w:num w:numId="22">
    <w:abstractNumId w:val="89"/>
  </w:num>
  <w:num w:numId="23">
    <w:abstractNumId w:val="99"/>
  </w:num>
  <w:num w:numId="24">
    <w:abstractNumId w:val="68"/>
  </w:num>
  <w:num w:numId="25">
    <w:abstractNumId w:val="88"/>
  </w:num>
  <w:num w:numId="26">
    <w:abstractNumId w:val="26"/>
  </w:num>
  <w:num w:numId="27">
    <w:abstractNumId w:val="78"/>
  </w:num>
  <w:num w:numId="28">
    <w:abstractNumId w:val="77"/>
  </w:num>
  <w:num w:numId="29">
    <w:abstractNumId w:val="38"/>
  </w:num>
  <w:num w:numId="30">
    <w:abstractNumId w:val="70"/>
  </w:num>
  <w:num w:numId="31">
    <w:abstractNumId w:val="48"/>
  </w:num>
  <w:num w:numId="32">
    <w:abstractNumId w:val="5"/>
  </w:num>
  <w:num w:numId="33">
    <w:abstractNumId w:val="37"/>
  </w:num>
  <w:num w:numId="34">
    <w:abstractNumId w:val="66"/>
  </w:num>
  <w:num w:numId="35">
    <w:abstractNumId w:val="45"/>
  </w:num>
  <w:num w:numId="36">
    <w:abstractNumId w:val="2"/>
  </w:num>
  <w:num w:numId="37">
    <w:abstractNumId w:val="3"/>
  </w:num>
  <w:num w:numId="38">
    <w:abstractNumId w:val="1"/>
  </w:num>
  <w:num w:numId="39">
    <w:abstractNumId w:val="0"/>
  </w:num>
  <w:num w:numId="40">
    <w:abstractNumId w:val="91"/>
  </w:num>
  <w:num w:numId="41">
    <w:abstractNumId w:val="41"/>
  </w:num>
  <w:num w:numId="42">
    <w:abstractNumId w:val="53"/>
  </w:num>
  <w:num w:numId="43">
    <w:abstractNumId w:val="42"/>
  </w:num>
  <w:num w:numId="44">
    <w:abstractNumId w:val="64"/>
  </w:num>
  <w:num w:numId="45">
    <w:abstractNumId w:val="31"/>
  </w:num>
  <w:num w:numId="46">
    <w:abstractNumId w:val="93"/>
  </w:num>
  <w:num w:numId="47">
    <w:abstractNumId w:val="24"/>
  </w:num>
  <w:num w:numId="48">
    <w:abstractNumId w:val="14"/>
  </w:num>
  <w:num w:numId="49">
    <w:abstractNumId w:val="27"/>
  </w:num>
  <w:num w:numId="50">
    <w:abstractNumId w:val="15"/>
  </w:num>
  <w:num w:numId="51">
    <w:abstractNumId w:val="61"/>
  </w:num>
  <w:num w:numId="52">
    <w:abstractNumId w:val="96"/>
  </w:num>
  <w:num w:numId="53">
    <w:abstractNumId w:val="85"/>
  </w:num>
  <w:num w:numId="54">
    <w:abstractNumId w:val="60"/>
  </w:num>
  <w:num w:numId="55">
    <w:abstractNumId w:val="84"/>
  </w:num>
  <w:num w:numId="56">
    <w:abstractNumId w:val="83"/>
  </w:num>
  <w:num w:numId="57">
    <w:abstractNumId w:val="67"/>
  </w:num>
  <w:num w:numId="58">
    <w:abstractNumId w:val="46"/>
  </w:num>
  <w:num w:numId="59">
    <w:abstractNumId w:val="29"/>
  </w:num>
  <w:num w:numId="60">
    <w:abstractNumId w:val="33"/>
  </w:num>
  <w:num w:numId="61">
    <w:abstractNumId w:val="28"/>
  </w:num>
  <w:num w:numId="62">
    <w:abstractNumId w:val="30"/>
  </w:num>
  <w:num w:numId="63">
    <w:abstractNumId w:val="47"/>
  </w:num>
  <w:num w:numId="64">
    <w:abstractNumId w:val="54"/>
  </w:num>
  <w:num w:numId="65">
    <w:abstractNumId w:val="49"/>
  </w:num>
  <w:num w:numId="66">
    <w:abstractNumId w:val="40"/>
  </w:num>
  <w:num w:numId="67">
    <w:abstractNumId w:val="71"/>
  </w:num>
  <w:num w:numId="68">
    <w:abstractNumId w:val="17"/>
  </w:num>
  <w:num w:numId="69">
    <w:abstractNumId w:val="63"/>
  </w:num>
  <w:num w:numId="70">
    <w:abstractNumId w:val="81"/>
  </w:num>
  <w:num w:numId="71">
    <w:abstractNumId w:val="18"/>
  </w:num>
  <w:num w:numId="72">
    <w:abstractNumId w:val="63"/>
    <w:lvlOverride w:ilvl="0">
      <w:startOverride w:val="1"/>
    </w:lvlOverride>
  </w:num>
  <w:num w:numId="73">
    <w:abstractNumId w:val="63"/>
    <w:lvlOverride w:ilvl="0">
      <w:startOverride w:val="1"/>
    </w:lvlOverride>
  </w:num>
  <w:num w:numId="74">
    <w:abstractNumId w:val="63"/>
    <w:lvlOverride w:ilvl="0">
      <w:startOverride w:val="1"/>
    </w:lvlOverride>
  </w:num>
  <w:num w:numId="75">
    <w:abstractNumId w:val="35"/>
  </w:num>
  <w:num w:numId="76">
    <w:abstractNumId w:val="63"/>
    <w:lvlOverride w:ilvl="0">
      <w:startOverride w:val="1"/>
    </w:lvlOverride>
  </w:num>
  <w:num w:numId="77">
    <w:abstractNumId w:val="16"/>
  </w:num>
  <w:num w:numId="78">
    <w:abstractNumId w:val="65"/>
  </w:num>
  <w:num w:numId="79">
    <w:abstractNumId w:val="63"/>
    <w:lvlOverride w:ilvl="0">
      <w:startOverride w:val="1"/>
    </w:lvlOverride>
  </w:num>
  <w:num w:numId="80">
    <w:abstractNumId w:val="58"/>
  </w:num>
  <w:num w:numId="81">
    <w:abstractNumId w:val="72"/>
  </w:num>
  <w:num w:numId="82">
    <w:abstractNumId w:val="62"/>
  </w:num>
  <w:num w:numId="83">
    <w:abstractNumId w:val="57"/>
  </w:num>
  <w:num w:numId="84">
    <w:abstractNumId w:val="55"/>
  </w:num>
  <w:num w:numId="85">
    <w:abstractNumId w:val="36"/>
  </w:num>
  <w:num w:numId="86">
    <w:abstractNumId w:val="25"/>
  </w:num>
  <w:num w:numId="87">
    <w:abstractNumId w:val="94"/>
  </w:num>
  <w:num w:numId="88">
    <w:abstractNumId w:val="79"/>
  </w:num>
  <w:num w:numId="89">
    <w:abstractNumId w:val="86"/>
  </w:num>
  <w:num w:numId="90">
    <w:abstractNumId w:val="39"/>
  </w:num>
  <w:num w:numId="91">
    <w:abstractNumId w:val="51"/>
  </w:num>
  <w:num w:numId="92">
    <w:abstractNumId w:val="95"/>
  </w:num>
  <w:num w:numId="93">
    <w:abstractNumId w:val="69"/>
  </w:num>
  <w:num w:numId="94">
    <w:abstractNumId w:val="92"/>
  </w:num>
  <w:num w:numId="95">
    <w:abstractNumId w:val="76"/>
  </w:num>
  <w:num w:numId="96">
    <w:abstractNumId w:val="21"/>
  </w:num>
  <w:num w:numId="97">
    <w:abstractNumId w:val="5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1" w:dllVersion="512"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340"/>
  <w:drawingGridHorizontalSpacing w:val="14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327"/>
    <w:rsid w:val="00003244"/>
    <w:rsid w:val="000033BB"/>
    <w:rsid w:val="00003864"/>
    <w:rsid w:val="0000395E"/>
    <w:rsid w:val="00004C39"/>
    <w:rsid w:val="00004FDF"/>
    <w:rsid w:val="00006855"/>
    <w:rsid w:val="00006A95"/>
    <w:rsid w:val="00010468"/>
    <w:rsid w:val="000108F7"/>
    <w:rsid w:val="00011D58"/>
    <w:rsid w:val="000127F0"/>
    <w:rsid w:val="0001384F"/>
    <w:rsid w:val="00016F74"/>
    <w:rsid w:val="00017684"/>
    <w:rsid w:val="0002082A"/>
    <w:rsid w:val="00020DAC"/>
    <w:rsid w:val="00020F0A"/>
    <w:rsid w:val="0002247D"/>
    <w:rsid w:val="00022C60"/>
    <w:rsid w:val="00022FEA"/>
    <w:rsid w:val="000246EC"/>
    <w:rsid w:val="00024D13"/>
    <w:rsid w:val="00024F65"/>
    <w:rsid w:val="000252BF"/>
    <w:rsid w:val="00025415"/>
    <w:rsid w:val="00025720"/>
    <w:rsid w:val="000258B9"/>
    <w:rsid w:val="00026E9E"/>
    <w:rsid w:val="00027115"/>
    <w:rsid w:val="00027377"/>
    <w:rsid w:val="00027B38"/>
    <w:rsid w:val="00030AF5"/>
    <w:rsid w:val="000313D0"/>
    <w:rsid w:val="00031DD1"/>
    <w:rsid w:val="000331ED"/>
    <w:rsid w:val="000332C1"/>
    <w:rsid w:val="00033C56"/>
    <w:rsid w:val="00034296"/>
    <w:rsid w:val="00034511"/>
    <w:rsid w:val="00034D30"/>
    <w:rsid w:val="00035A87"/>
    <w:rsid w:val="000370C3"/>
    <w:rsid w:val="00040464"/>
    <w:rsid w:val="00040F8F"/>
    <w:rsid w:val="00041A59"/>
    <w:rsid w:val="00042326"/>
    <w:rsid w:val="00043344"/>
    <w:rsid w:val="0004357F"/>
    <w:rsid w:val="00044E38"/>
    <w:rsid w:val="00045290"/>
    <w:rsid w:val="000465C1"/>
    <w:rsid w:val="00047339"/>
    <w:rsid w:val="000476D2"/>
    <w:rsid w:val="000505BB"/>
    <w:rsid w:val="00050D2D"/>
    <w:rsid w:val="00051130"/>
    <w:rsid w:val="00051C6F"/>
    <w:rsid w:val="00051D26"/>
    <w:rsid w:val="00052F16"/>
    <w:rsid w:val="00052F4F"/>
    <w:rsid w:val="00053335"/>
    <w:rsid w:val="00053780"/>
    <w:rsid w:val="00053BD9"/>
    <w:rsid w:val="00054615"/>
    <w:rsid w:val="00054B65"/>
    <w:rsid w:val="000554B5"/>
    <w:rsid w:val="000559DD"/>
    <w:rsid w:val="0005609E"/>
    <w:rsid w:val="0005610D"/>
    <w:rsid w:val="00056FA5"/>
    <w:rsid w:val="000600F3"/>
    <w:rsid w:val="00060117"/>
    <w:rsid w:val="0006090A"/>
    <w:rsid w:val="00060F25"/>
    <w:rsid w:val="000613E9"/>
    <w:rsid w:val="0006150E"/>
    <w:rsid w:val="0006347C"/>
    <w:rsid w:val="00064C77"/>
    <w:rsid w:val="00064D8F"/>
    <w:rsid w:val="00065472"/>
    <w:rsid w:val="00066108"/>
    <w:rsid w:val="0006720D"/>
    <w:rsid w:val="00067A87"/>
    <w:rsid w:val="00067F94"/>
    <w:rsid w:val="00070D71"/>
    <w:rsid w:val="00071BD9"/>
    <w:rsid w:val="0007225F"/>
    <w:rsid w:val="000724E2"/>
    <w:rsid w:val="00073273"/>
    <w:rsid w:val="00073472"/>
    <w:rsid w:val="000736D6"/>
    <w:rsid w:val="000744AB"/>
    <w:rsid w:val="0007489D"/>
    <w:rsid w:val="00074D03"/>
    <w:rsid w:val="0007667C"/>
    <w:rsid w:val="000772DD"/>
    <w:rsid w:val="00080B3A"/>
    <w:rsid w:val="000819E4"/>
    <w:rsid w:val="00081C3F"/>
    <w:rsid w:val="00081E77"/>
    <w:rsid w:val="00081F47"/>
    <w:rsid w:val="00083568"/>
    <w:rsid w:val="00087144"/>
    <w:rsid w:val="00090B74"/>
    <w:rsid w:val="000941ED"/>
    <w:rsid w:val="00094227"/>
    <w:rsid w:val="000946C5"/>
    <w:rsid w:val="00095589"/>
    <w:rsid w:val="00095E78"/>
    <w:rsid w:val="000A0AF0"/>
    <w:rsid w:val="000A25EC"/>
    <w:rsid w:val="000A37BC"/>
    <w:rsid w:val="000A398D"/>
    <w:rsid w:val="000A60DA"/>
    <w:rsid w:val="000A70DC"/>
    <w:rsid w:val="000A716B"/>
    <w:rsid w:val="000A7334"/>
    <w:rsid w:val="000A7B55"/>
    <w:rsid w:val="000B08D0"/>
    <w:rsid w:val="000B0EA7"/>
    <w:rsid w:val="000B0FD5"/>
    <w:rsid w:val="000B208F"/>
    <w:rsid w:val="000B231E"/>
    <w:rsid w:val="000B2582"/>
    <w:rsid w:val="000B296E"/>
    <w:rsid w:val="000B369F"/>
    <w:rsid w:val="000B5BEE"/>
    <w:rsid w:val="000B6445"/>
    <w:rsid w:val="000B65D7"/>
    <w:rsid w:val="000B6612"/>
    <w:rsid w:val="000B6B8A"/>
    <w:rsid w:val="000C07FD"/>
    <w:rsid w:val="000C0B16"/>
    <w:rsid w:val="000C149A"/>
    <w:rsid w:val="000C2341"/>
    <w:rsid w:val="000C26C9"/>
    <w:rsid w:val="000C4C77"/>
    <w:rsid w:val="000C56C6"/>
    <w:rsid w:val="000C5859"/>
    <w:rsid w:val="000C6030"/>
    <w:rsid w:val="000C681E"/>
    <w:rsid w:val="000C7215"/>
    <w:rsid w:val="000D137F"/>
    <w:rsid w:val="000D1633"/>
    <w:rsid w:val="000D2752"/>
    <w:rsid w:val="000D2ECF"/>
    <w:rsid w:val="000D3DF6"/>
    <w:rsid w:val="000D452F"/>
    <w:rsid w:val="000D473E"/>
    <w:rsid w:val="000D4ADC"/>
    <w:rsid w:val="000D50A2"/>
    <w:rsid w:val="000D5DE9"/>
    <w:rsid w:val="000D5F5B"/>
    <w:rsid w:val="000D619E"/>
    <w:rsid w:val="000D6244"/>
    <w:rsid w:val="000D735A"/>
    <w:rsid w:val="000D7ED4"/>
    <w:rsid w:val="000E0C21"/>
    <w:rsid w:val="000E1DCE"/>
    <w:rsid w:val="000E2587"/>
    <w:rsid w:val="000E2FCA"/>
    <w:rsid w:val="000E31BD"/>
    <w:rsid w:val="000E3DC8"/>
    <w:rsid w:val="000E40FF"/>
    <w:rsid w:val="000E4FC0"/>
    <w:rsid w:val="000E52BB"/>
    <w:rsid w:val="000E5A7E"/>
    <w:rsid w:val="000E69FA"/>
    <w:rsid w:val="000F0530"/>
    <w:rsid w:val="000F1380"/>
    <w:rsid w:val="000F1ECB"/>
    <w:rsid w:val="000F28EE"/>
    <w:rsid w:val="000F3332"/>
    <w:rsid w:val="000F3462"/>
    <w:rsid w:val="000F376B"/>
    <w:rsid w:val="000F4158"/>
    <w:rsid w:val="000F4787"/>
    <w:rsid w:val="000F6B0D"/>
    <w:rsid w:val="00103A78"/>
    <w:rsid w:val="001061A1"/>
    <w:rsid w:val="00107460"/>
    <w:rsid w:val="00107A6A"/>
    <w:rsid w:val="0011058B"/>
    <w:rsid w:val="00110B5D"/>
    <w:rsid w:val="001122F5"/>
    <w:rsid w:val="0011253B"/>
    <w:rsid w:val="001138EB"/>
    <w:rsid w:val="00113B28"/>
    <w:rsid w:val="00114DF5"/>
    <w:rsid w:val="00114F46"/>
    <w:rsid w:val="001151BC"/>
    <w:rsid w:val="00115240"/>
    <w:rsid w:val="00115DE5"/>
    <w:rsid w:val="00116139"/>
    <w:rsid w:val="001163E4"/>
    <w:rsid w:val="00116D35"/>
    <w:rsid w:val="00120612"/>
    <w:rsid w:val="0012082D"/>
    <w:rsid w:val="00120C6D"/>
    <w:rsid w:val="0012143B"/>
    <w:rsid w:val="001216F8"/>
    <w:rsid w:val="00121906"/>
    <w:rsid w:val="00122904"/>
    <w:rsid w:val="00123588"/>
    <w:rsid w:val="001268CD"/>
    <w:rsid w:val="00126C34"/>
    <w:rsid w:val="0012727F"/>
    <w:rsid w:val="00127AA3"/>
    <w:rsid w:val="00127C2D"/>
    <w:rsid w:val="00127EBF"/>
    <w:rsid w:val="00127F3E"/>
    <w:rsid w:val="00131599"/>
    <w:rsid w:val="00131F33"/>
    <w:rsid w:val="001321AF"/>
    <w:rsid w:val="00132CDE"/>
    <w:rsid w:val="00134C61"/>
    <w:rsid w:val="0013552A"/>
    <w:rsid w:val="00136141"/>
    <w:rsid w:val="0013720E"/>
    <w:rsid w:val="00137550"/>
    <w:rsid w:val="001403DD"/>
    <w:rsid w:val="00141D2C"/>
    <w:rsid w:val="00141D8A"/>
    <w:rsid w:val="00141EE3"/>
    <w:rsid w:val="00142D80"/>
    <w:rsid w:val="001435C6"/>
    <w:rsid w:val="001455FE"/>
    <w:rsid w:val="00145818"/>
    <w:rsid w:val="00145C29"/>
    <w:rsid w:val="00145F7E"/>
    <w:rsid w:val="001463A6"/>
    <w:rsid w:val="00146411"/>
    <w:rsid w:val="001468DB"/>
    <w:rsid w:val="0014690D"/>
    <w:rsid w:val="00147024"/>
    <w:rsid w:val="00147461"/>
    <w:rsid w:val="00147A56"/>
    <w:rsid w:val="00147AC3"/>
    <w:rsid w:val="00151823"/>
    <w:rsid w:val="001524FF"/>
    <w:rsid w:val="00153E9E"/>
    <w:rsid w:val="001553EE"/>
    <w:rsid w:val="00157B76"/>
    <w:rsid w:val="00160CAA"/>
    <w:rsid w:val="001617E7"/>
    <w:rsid w:val="001623A3"/>
    <w:rsid w:val="00162695"/>
    <w:rsid w:val="0016358E"/>
    <w:rsid w:val="00164138"/>
    <w:rsid w:val="0016429B"/>
    <w:rsid w:val="0016481D"/>
    <w:rsid w:val="001653CA"/>
    <w:rsid w:val="001654E8"/>
    <w:rsid w:val="00166308"/>
    <w:rsid w:val="00166BD7"/>
    <w:rsid w:val="00167C1A"/>
    <w:rsid w:val="001701D9"/>
    <w:rsid w:val="00170F4B"/>
    <w:rsid w:val="0017134E"/>
    <w:rsid w:val="001714D2"/>
    <w:rsid w:val="00171529"/>
    <w:rsid w:val="0017160B"/>
    <w:rsid w:val="00172337"/>
    <w:rsid w:val="00172A19"/>
    <w:rsid w:val="00172A7E"/>
    <w:rsid w:val="00173E58"/>
    <w:rsid w:val="001741CC"/>
    <w:rsid w:val="00174638"/>
    <w:rsid w:val="00174A02"/>
    <w:rsid w:val="00174CFD"/>
    <w:rsid w:val="0017576D"/>
    <w:rsid w:val="00175EC3"/>
    <w:rsid w:val="0017607A"/>
    <w:rsid w:val="00176A47"/>
    <w:rsid w:val="00177467"/>
    <w:rsid w:val="001774D6"/>
    <w:rsid w:val="00180144"/>
    <w:rsid w:val="001809E6"/>
    <w:rsid w:val="00182D72"/>
    <w:rsid w:val="00184CB0"/>
    <w:rsid w:val="00184CB3"/>
    <w:rsid w:val="00184D22"/>
    <w:rsid w:val="00185B53"/>
    <w:rsid w:val="00185B68"/>
    <w:rsid w:val="00186FA2"/>
    <w:rsid w:val="00187108"/>
    <w:rsid w:val="0018750E"/>
    <w:rsid w:val="00187B61"/>
    <w:rsid w:val="00187C82"/>
    <w:rsid w:val="00190CB3"/>
    <w:rsid w:val="00190D59"/>
    <w:rsid w:val="0019214E"/>
    <w:rsid w:val="0019280F"/>
    <w:rsid w:val="001932D7"/>
    <w:rsid w:val="00194ADC"/>
    <w:rsid w:val="00194B8B"/>
    <w:rsid w:val="00194D91"/>
    <w:rsid w:val="001954FC"/>
    <w:rsid w:val="001960C7"/>
    <w:rsid w:val="00196940"/>
    <w:rsid w:val="0019755C"/>
    <w:rsid w:val="00197A42"/>
    <w:rsid w:val="001A099C"/>
    <w:rsid w:val="001A09FF"/>
    <w:rsid w:val="001A1732"/>
    <w:rsid w:val="001A182B"/>
    <w:rsid w:val="001A1F4B"/>
    <w:rsid w:val="001A3809"/>
    <w:rsid w:val="001A3884"/>
    <w:rsid w:val="001A475C"/>
    <w:rsid w:val="001A48AE"/>
    <w:rsid w:val="001A4A6E"/>
    <w:rsid w:val="001A5297"/>
    <w:rsid w:val="001A550D"/>
    <w:rsid w:val="001A63B6"/>
    <w:rsid w:val="001A65F3"/>
    <w:rsid w:val="001A6892"/>
    <w:rsid w:val="001A6C49"/>
    <w:rsid w:val="001B0347"/>
    <w:rsid w:val="001B0E56"/>
    <w:rsid w:val="001B0F56"/>
    <w:rsid w:val="001B3E0E"/>
    <w:rsid w:val="001B5335"/>
    <w:rsid w:val="001B5DEE"/>
    <w:rsid w:val="001B5F88"/>
    <w:rsid w:val="001B6BB7"/>
    <w:rsid w:val="001B7D35"/>
    <w:rsid w:val="001C2789"/>
    <w:rsid w:val="001C34BF"/>
    <w:rsid w:val="001C37EA"/>
    <w:rsid w:val="001C48E7"/>
    <w:rsid w:val="001C4D2E"/>
    <w:rsid w:val="001C4E1E"/>
    <w:rsid w:val="001C58E2"/>
    <w:rsid w:val="001C67BB"/>
    <w:rsid w:val="001C71A8"/>
    <w:rsid w:val="001C72E1"/>
    <w:rsid w:val="001D1FB1"/>
    <w:rsid w:val="001D2C01"/>
    <w:rsid w:val="001D4CA7"/>
    <w:rsid w:val="001D4EA7"/>
    <w:rsid w:val="001D64CF"/>
    <w:rsid w:val="001D6D20"/>
    <w:rsid w:val="001D747D"/>
    <w:rsid w:val="001D7BB1"/>
    <w:rsid w:val="001E0038"/>
    <w:rsid w:val="001E0340"/>
    <w:rsid w:val="001E2B11"/>
    <w:rsid w:val="001E3504"/>
    <w:rsid w:val="001E3A3E"/>
    <w:rsid w:val="001E3B13"/>
    <w:rsid w:val="001E4BC3"/>
    <w:rsid w:val="001E6173"/>
    <w:rsid w:val="001E6236"/>
    <w:rsid w:val="001E693F"/>
    <w:rsid w:val="001E70C6"/>
    <w:rsid w:val="001E799C"/>
    <w:rsid w:val="001F00A5"/>
    <w:rsid w:val="001F019B"/>
    <w:rsid w:val="001F0861"/>
    <w:rsid w:val="001F09E0"/>
    <w:rsid w:val="001F0C09"/>
    <w:rsid w:val="001F1840"/>
    <w:rsid w:val="001F1881"/>
    <w:rsid w:val="001F1CC7"/>
    <w:rsid w:val="001F214E"/>
    <w:rsid w:val="001F2E9B"/>
    <w:rsid w:val="001F2F2F"/>
    <w:rsid w:val="001F4188"/>
    <w:rsid w:val="001F5BFC"/>
    <w:rsid w:val="001F5F39"/>
    <w:rsid w:val="001F5FE9"/>
    <w:rsid w:val="001F7365"/>
    <w:rsid w:val="00200BF1"/>
    <w:rsid w:val="00200CCE"/>
    <w:rsid w:val="00201A67"/>
    <w:rsid w:val="00201A94"/>
    <w:rsid w:val="00202500"/>
    <w:rsid w:val="00202D32"/>
    <w:rsid w:val="00205972"/>
    <w:rsid w:val="00206104"/>
    <w:rsid w:val="00206796"/>
    <w:rsid w:val="00207191"/>
    <w:rsid w:val="002074FC"/>
    <w:rsid w:val="002078B0"/>
    <w:rsid w:val="0020790B"/>
    <w:rsid w:val="0021041B"/>
    <w:rsid w:val="002105BE"/>
    <w:rsid w:val="00212146"/>
    <w:rsid w:val="002135A7"/>
    <w:rsid w:val="002138B6"/>
    <w:rsid w:val="00213D42"/>
    <w:rsid w:val="00214C29"/>
    <w:rsid w:val="00215FD3"/>
    <w:rsid w:val="002160AC"/>
    <w:rsid w:val="002208E9"/>
    <w:rsid w:val="00220FFF"/>
    <w:rsid w:val="002221A7"/>
    <w:rsid w:val="00223DEA"/>
    <w:rsid w:val="00224A54"/>
    <w:rsid w:val="00224B1F"/>
    <w:rsid w:val="00224F70"/>
    <w:rsid w:val="0022539F"/>
    <w:rsid w:val="002260CE"/>
    <w:rsid w:val="002267B3"/>
    <w:rsid w:val="002268F0"/>
    <w:rsid w:val="00226E44"/>
    <w:rsid w:val="00227704"/>
    <w:rsid w:val="00227D1E"/>
    <w:rsid w:val="002302A0"/>
    <w:rsid w:val="0023120D"/>
    <w:rsid w:val="00231457"/>
    <w:rsid w:val="00231D78"/>
    <w:rsid w:val="00231DC9"/>
    <w:rsid w:val="00232177"/>
    <w:rsid w:val="00232B8D"/>
    <w:rsid w:val="00233849"/>
    <w:rsid w:val="0023459A"/>
    <w:rsid w:val="00234DE2"/>
    <w:rsid w:val="00234ED8"/>
    <w:rsid w:val="00235074"/>
    <w:rsid w:val="00236835"/>
    <w:rsid w:val="0023689A"/>
    <w:rsid w:val="00240207"/>
    <w:rsid w:val="0024056B"/>
    <w:rsid w:val="00240F95"/>
    <w:rsid w:val="00241A1E"/>
    <w:rsid w:val="00241ADE"/>
    <w:rsid w:val="00241CFA"/>
    <w:rsid w:val="00242392"/>
    <w:rsid w:val="0024477B"/>
    <w:rsid w:val="00244AE8"/>
    <w:rsid w:val="0024566C"/>
    <w:rsid w:val="00247415"/>
    <w:rsid w:val="00247AD2"/>
    <w:rsid w:val="00247DF0"/>
    <w:rsid w:val="0025007F"/>
    <w:rsid w:val="0025013D"/>
    <w:rsid w:val="00250665"/>
    <w:rsid w:val="0025070E"/>
    <w:rsid w:val="0025094D"/>
    <w:rsid w:val="002523AC"/>
    <w:rsid w:val="00252DE9"/>
    <w:rsid w:val="0025457C"/>
    <w:rsid w:val="00254B36"/>
    <w:rsid w:val="00254D3D"/>
    <w:rsid w:val="00255042"/>
    <w:rsid w:val="0025553F"/>
    <w:rsid w:val="002559C3"/>
    <w:rsid w:val="00255E1B"/>
    <w:rsid w:val="00255E5F"/>
    <w:rsid w:val="00255F15"/>
    <w:rsid w:val="00256754"/>
    <w:rsid w:val="00257755"/>
    <w:rsid w:val="002603CD"/>
    <w:rsid w:val="002619FB"/>
    <w:rsid w:val="00261DD2"/>
    <w:rsid w:val="002620CB"/>
    <w:rsid w:val="00262717"/>
    <w:rsid w:val="00263278"/>
    <w:rsid w:val="0026353D"/>
    <w:rsid w:val="00263BDC"/>
    <w:rsid w:val="0026426E"/>
    <w:rsid w:val="002648C4"/>
    <w:rsid w:val="0026723A"/>
    <w:rsid w:val="00267EAF"/>
    <w:rsid w:val="002705AC"/>
    <w:rsid w:val="00270995"/>
    <w:rsid w:val="00270BE6"/>
    <w:rsid w:val="00272738"/>
    <w:rsid w:val="00272777"/>
    <w:rsid w:val="00272F22"/>
    <w:rsid w:val="00272F5E"/>
    <w:rsid w:val="00273427"/>
    <w:rsid w:val="00273BDB"/>
    <w:rsid w:val="00273D9A"/>
    <w:rsid w:val="00273E23"/>
    <w:rsid w:val="00274799"/>
    <w:rsid w:val="00274B5A"/>
    <w:rsid w:val="0027548E"/>
    <w:rsid w:val="00276450"/>
    <w:rsid w:val="002766ED"/>
    <w:rsid w:val="00276C18"/>
    <w:rsid w:val="00276E8C"/>
    <w:rsid w:val="0027749C"/>
    <w:rsid w:val="002801C5"/>
    <w:rsid w:val="0028046F"/>
    <w:rsid w:val="0028138A"/>
    <w:rsid w:val="00281938"/>
    <w:rsid w:val="00281AD6"/>
    <w:rsid w:val="00283129"/>
    <w:rsid w:val="00283227"/>
    <w:rsid w:val="0028451F"/>
    <w:rsid w:val="00284B28"/>
    <w:rsid w:val="00285769"/>
    <w:rsid w:val="00285EC8"/>
    <w:rsid w:val="00286FFF"/>
    <w:rsid w:val="00287294"/>
    <w:rsid w:val="002872BC"/>
    <w:rsid w:val="002877CB"/>
    <w:rsid w:val="00287886"/>
    <w:rsid w:val="0029041F"/>
    <w:rsid w:val="00291451"/>
    <w:rsid w:val="002925FC"/>
    <w:rsid w:val="002933A8"/>
    <w:rsid w:val="002939A8"/>
    <w:rsid w:val="00294B33"/>
    <w:rsid w:val="0029507B"/>
    <w:rsid w:val="00296155"/>
    <w:rsid w:val="002969A9"/>
    <w:rsid w:val="00296D38"/>
    <w:rsid w:val="00297334"/>
    <w:rsid w:val="002A0145"/>
    <w:rsid w:val="002A0F02"/>
    <w:rsid w:val="002A2266"/>
    <w:rsid w:val="002A27EE"/>
    <w:rsid w:val="002A4042"/>
    <w:rsid w:val="002A4D7D"/>
    <w:rsid w:val="002A5566"/>
    <w:rsid w:val="002B0226"/>
    <w:rsid w:val="002B1234"/>
    <w:rsid w:val="002B1DAA"/>
    <w:rsid w:val="002B469C"/>
    <w:rsid w:val="002B4B49"/>
    <w:rsid w:val="002B4F97"/>
    <w:rsid w:val="002B4FC7"/>
    <w:rsid w:val="002B5794"/>
    <w:rsid w:val="002B660C"/>
    <w:rsid w:val="002B6BC5"/>
    <w:rsid w:val="002B6D9A"/>
    <w:rsid w:val="002B74B4"/>
    <w:rsid w:val="002B7531"/>
    <w:rsid w:val="002C24B3"/>
    <w:rsid w:val="002C3C5A"/>
    <w:rsid w:val="002C51B3"/>
    <w:rsid w:val="002C73E7"/>
    <w:rsid w:val="002C75C6"/>
    <w:rsid w:val="002C7837"/>
    <w:rsid w:val="002C7C59"/>
    <w:rsid w:val="002C7EAC"/>
    <w:rsid w:val="002D0019"/>
    <w:rsid w:val="002D2496"/>
    <w:rsid w:val="002D2654"/>
    <w:rsid w:val="002D41C4"/>
    <w:rsid w:val="002D46C5"/>
    <w:rsid w:val="002E056B"/>
    <w:rsid w:val="002E1528"/>
    <w:rsid w:val="002E2927"/>
    <w:rsid w:val="002E2E65"/>
    <w:rsid w:val="002E31D9"/>
    <w:rsid w:val="002E6886"/>
    <w:rsid w:val="002E6D43"/>
    <w:rsid w:val="002E6F4C"/>
    <w:rsid w:val="002E7BD2"/>
    <w:rsid w:val="002F017C"/>
    <w:rsid w:val="002F0610"/>
    <w:rsid w:val="002F100B"/>
    <w:rsid w:val="002F1F23"/>
    <w:rsid w:val="002F25B4"/>
    <w:rsid w:val="002F2B35"/>
    <w:rsid w:val="002F466B"/>
    <w:rsid w:val="002F4757"/>
    <w:rsid w:val="002F47D2"/>
    <w:rsid w:val="002F5135"/>
    <w:rsid w:val="002F5613"/>
    <w:rsid w:val="002F5B35"/>
    <w:rsid w:val="002F6C44"/>
    <w:rsid w:val="002F6FDB"/>
    <w:rsid w:val="0030053C"/>
    <w:rsid w:val="00300B19"/>
    <w:rsid w:val="00301F43"/>
    <w:rsid w:val="00302B72"/>
    <w:rsid w:val="00302BC4"/>
    <w:rsid w:val="00302F4D"/>
    <w:rsid w:val="0030333F"/>
    <w:rsid w:val="00303C61"/>
    <w:rsid w:val="003059FA"/>
    <w:rsid w:val="00305BAE"/>
    <w:rsid w:val="00305C19"/>
    <w:rsid w:val="00305C33"/>
    <w:rsid w:val="00306775"/>
    <w:rsid w:val="00306BB1"/>
    <w:rsid w:val="00310083"/>
    <w:rsid w:val="003107CE"/>
    <w:rsid w:val="0031105E"/>
    <w:rsid w:val="00311C76"/>
    <w:rsid w:val="00312CB1"/>
    <w:rsid w:val="00313ED1"/>
    <w:rsid w:val="0031477C"/>
    <w:rsid w:val="0031493A"/>
    <w:rsid w:val="00314CD2"/>
    <w:rsid w:val="00315297"/>
    <w:rsid w:val="00317FC3"/>
    <w:rsid w:val="00320540"/>
    <w:rsid w:val="00322EFB"/>
    <w:rsid w:val="003231D1"/>
    <w:rsid w:val="00323218"/>
    <w:rsid w:val="00324937"/>
    <w:rsid w:val="003254F6"/>
    <w:rsid w:val="00325AA9"/>
    <w:rsid w:val="00325B07"/>
    <w:rsid w:val="00325E6C"/>
    <w:rsid w:val="00325F45"/>
    <w:rsid w:val="00326459"/>
    <w:rsid w:val="00326BCC"/>
    <w:rsid w:val="00327CD7"/>
    <w:rsid w:val="003310E5"/>
    <w:rsid w:val="00331959"/>
    <w:rsid w:val="0033197D"/>
    <w:rsid w:val="00331C9B"/>
    <w:rsid w:val="003324CC"/>
    <w:rsid w:val="00332C2E"/>
    <w:rsid w:val="003336AC"/>
    <w:rsid w:val="00333B39"/>
    <w:rsid w:val="00334815"/>
    <w:rsid w:val="00334EFE"/>
    <w:rsid w:val="0033505E"/>
    <w:rsid w:val="00336238"/>
    <w:rsid w:val="0033691B"/>
    <w:rsid w:val="00337EBF"/>
    <w:rsid w:val="003403C5"/>
    <w:rsid w:val="00340E68"/>
    <w:rsid w:val="003411BA"/>
    <w:rsid w:val="00341B95"/>
    <w:rsid w:val="0034271F"/>
    <w:rsid w:val="00343312"/>
    <w:rsid w:val="0034375B"/>
    <w:rsid w:val="003445E0"/>
    <w:rsid w:val="00344856"/>
    <w:rsid w:val="00345061"/>
    <w:rsid w:val="00345D63"/>
    <w:rsid w:val="00345DD0"/>
    <w:rsid w:val="0034731E"/>
    <w:rsid w:val="0035008C"/>
    <w:rsid w:val="00350410"/>
    <w:rsid w:val="00350536"/>
    <w:rsid w:val="00351236"/>
    <w:rsid w:val="00351281"/>
    <w:rsid w:val="003512E4"/>
    <w:rsid w:val="0035218E"/>
    <w:rsid w:val="00354022"/>
    <w:rsid w:val="003549E3"/>
    <w:rsid w:val="00354DAB"/>
    <w:rsid w:val="00356021"/>
    <w:rsid w:val="003565C7"/>
    <w:rsid w:val="00360865"/>
    <w:rsid w:val="00361382"/>
    <w:rsid w:val="003621DE"/>
    <w:rsid w:val="00362272"/>
    <w:rsid w:val="003622D0"/>
    <w:rsid w:val="0036400A"/>
    <w:rsid w:val="003646C7"/>
    <w:rsid w:val="00364E4E"/>
    <w:rsid w:val="003659F7"/>
    <w:rsid w:val="00366AC7"/>
    <w:rsid w:val="003675D9"/>
    <w:rsid w:val="00367E11"/>
    <w:rsid w:val="00370783"/>
    <w:rsid w:val="003712A2"/>
    <w:rsid w:val="0037218B"/>
    <w:rsid w:val="00373607"/>
    <w:rsid w:val="003736AA"/>
    <w:rsid w:val="003753D7"/>
    <w:rsid w:val="00375941"/>
    <w:rsid w:val="00377545"/>
    <w:rsid w:val="003775A7"/>
    <w:rsid w:val="00380416"/>
    <w:rsid w:val="00380DB1"/>
    <w:rsid w:val="00380E99"/>
    <w:rsid w:val="00381A06"/>
    <w:rsid w:val="003822F4"/>
    <w:rsid w:val="00382F93"/>
    <w:rsid w:val="003839C6"/>
    <w:rsid w:val="00383CDA"/>
    <w:rsid w:val="00384B34"/>
    <w:rsid w:val="00384DD0"/>
    <w:rsid w:val="003861F7"/>
    <w:rsid w:val="00386976"/>
    <w:rsid w:val="003876D1"/>
    <w:rsid w:val="003908E9"/>
    <w:rsid w:val="003915C5"/>
    <w:rsid w:val="00391C44"/>
    <w:rsid w:val="00392081"/>
    <w:rsid w:val="0039282F"/>
    <w:rsid w:val="00392BA5"/>
    <w:rsid w:val="0039336A"/>
    <w:rsid w:val="00393C60"/>
    <w:rsid w:val="00394B31"/>
    <w:rsid w:val="00396188"/>
    <w:rsid w:val="00396344"/>
    <w:rsid w:val="00396828"/>
    <w:rsid w:val="00396F7D"/>
    <w:rsid w:val="003976C8"/>
    <w:rsid w:val="00397CA4"/>
    <w:rsid w:val="00397EB9"/>
    <w:rsid w:val="003A0D92"/>
    <w:rsid w:val="003A1285"/>
    <w:rsid w:val="003A1742"/>
    <w:rsid w:val="003A176F"/>
    <w:rsid w:val="003A20D4"/>
    <w:rsid w:val="003A2177"/>
    <w:rsid w:val="003A2591"/>
    <w:rsid w:val="003A2D5C"/>
    <w:rsid w:val="003A31AF"/>
    <w:rsid w:val="003A31BA"/>
    <w:rsid w:val="003A35BC"/>
    <w:rsid w:val="003A363E"/>
    <w:rsid w:val="003A3CD4"/>
    <w:rsid w:val="003A3D51"/>
    <w:rsid w:val="003A4605"/>
    <w:rsid w:val="003A4676"/>
    <w:rsid w:val="003A4AC6"/>
    <w:rsid w:val="003A4B0C"/>
    <w:rsid w:val="003A6885"/>
    <w:rsid w:val="003A745E"/>
    <w:rsid w:val="003A7F54"/>
    <w:rsid w:val="003B032E"/>
    <w:rsid w:val="003B0C54"/>
    <w:rsid w:val="003B1E17"/>
    <w:rsid w:val="003B25DC"/>
    <w:rsid w:val="003B2A32"/>
    <w:rsid w:val="003B2E90"/>
    <w:rsid w:val="003B438C"/>
    <w:rsid w:val="003B4EE1"/>
    <w:rsid w:val="003B4F80"/>
    <w:rsid w:val="003B5419"/>
    <w:rsid w:val="003C23CE"/>
    <w:rsid w:val="003C2D6D"/>
    <w:rsid w:val="003C2F98"/>
    <w:rsid w:val="003C331C"/>
    <w:rsid w:val="003C34C9"/>
    <w:rsid w:val="003C4B34"/>
    <w:rsid w:val="003C5E13"/>
    <w:rsid w:val="003C6432"/>
    <w:rsid w:val="003C6744"/>
    <w:rsid w:val="003C6B6F"/>
    <w:rsid w:val="003D0132"/>
    <w:rsid w:val="003D0685"/>
    <w:rsid w:val="003D07F9"/>
    <w:rsid w:val="003D0EAF"/>
    <w:rsid w:val="003D1138"/>
    <w:rsid w:val="003D1714"/>
    <w:rsid w:val="003D26A3"/>
    <w:rsid w:val="003D27E9"/>
    <w:rsid w:val="003D2A3C"/>
    <w:rsid w:val="003D34F1"/>
    <w:rsid w:val="003D4123"/>
    <w:rsid w:val="003D4163"/>
    <w:rsid w:val="003D458C"/>
    <w:rsid w:val="003D45EC"/>
    <w:rsid w:val="003D5D01"/>
    <w:rsid w:val="003D6169"/>
    <w:rsid w:val="003D64ED"/>
    <w:rsid w:val="003E12DA"/>
    <w:rsid w:val="003E1971"/>
    <w:rsid w:val="003E1CE1"/>
    <w:rsid w:val="003E30DA"/>
    <w:rsid w:val="003E3C03"/>
    <w:rsid w:val="003E4011"/>
    <w:rsid w:val="003E455B"/>
    <w:rsid w:val="003E4D5B"/>
    <w:rsid w:val="003E56AD"/>
    <w:rsid w:val="003E5962"/>
    <w:rsid w:val="003E7479"/>
    <w:rsid w:val="003F180A"/>
    <w:rsid w:val="003F296D"/>
    <w:rsid w:val="003F5537"/>
    <w:rsid w:val="003F5E10"/>
    <w:rsid w:val="003F6136"/>
    <w:rsid w:val="003F617A"/>
    <w:rsid w:val="003F63FC"/>
    <w:rsid w:val="003F68AE"/>
    <w:rsid w:val="00400C98"/>
    <w:rsid w:val="00401A2C"/>
    <w:rsid w:val="00401C99"/>
    <w:rsid w:val="00401DC8"/>
    <w:rsid w:val="00403A45"/>
    <w:rsid w:val="004043C7"/>
    <w:rsid w:val="004074BB"/>
    <w:rsid w:val="004105AE"/>
    <w:rsid w:val="00410FB4"/>
    <w:rsid w:val="00411BE0"/>
    <w:rsid w:val="0041258F"/>
    <w:rsid w:val="00413090"/>
    <w:rsid w:val="0041407A"/>
    <w:rsid w:val="00414B1A"/>
    <w:rsid w:val="00415C3A"/>
    <w:rsid w:val="00415C82"/>
    <w:rsid w:val="004165E2"/>
    <w:rsid w:val="004205F2"/>
    <w:rsid w:val="00420A2C"/>
    <w:rsid w:val="004215A8"/>
    <w:rsid w:val="00421A49"/>
    <w:rsid w:val="004222C4"/>
    <w:rsid w:val="00422DD8"/>
    <w:rsid w:val="004238C1"/>
    <w:rsid w:val="00423EF1"/>
    <w:rsid w:val="004244ED"/>
    <w:rsid w:val="00424C14"/>
    <w:rsid w:val="0042592E"/>
    <w:rsid w:val="00427125"/>
    <w:rsid w:val="00427E9E"/>
    <w:rsid w:val="00430454"/>
    <w:rsid w:val="004319B9"/>
    <w:rsid w:val="00431FA2"/>
    <w:rsid w:val="0043275F"/>
    <w:rsid w:val="00432CD4"/>
    <w:rsid w:val="0043343E"/>
    <w:rsid w:val="00433BF2"/>
    <w:rsid w:val="00433EA7"/>
    <w:rsid w:val="004341B8"/>
    <w:rsid w:val="00434F65"/>
    <w:rsid w:val="00435AA3"/>
    <w:rsid w:val="00435BD6"/>
    <w:rsid w:val="00443484"/>
    <w:rsid w:val="004437A2"/>
    <w:rsid w:val="00443884"/>
    <w:rsid w:val="00444364"/>
    <w:rsid w:val="0044455A"/>
    <w:rsid w:val="00444F8F"/>
    <w:rsid w:val="0044608F"/>
    <w:rsid w:val="0044734D"/>
    <w:rsid w:val="004503A0"/>
    <w:rsid w:val="00452CE9"/>
    <w:rsid w:val="00452EAA"/>
    <w:rsid w:val="0045357C"/>
    <w:rsid w:val="004546A3"/>
    <w:rsid w:val="00455788"/>
    <w:rsid w:val="00455C3B"/>
    <w:rsid w:val="00455D7C"/>
    <w:rsid w:val="00457737"/>
    <w:rsid w:val="004600D3"/>
    <w:rsid w:val="00460364"/>
    <w:rsid w:val="00460533"/>
    <w:rsid w:val="00460D37"/>
    <w:rsid w:val="0046116D"/>
    <w:rsid w:val="004616D5"/>
    <w:rsid w:val="00461F69"/>
    <w:rsid w:val="00463278"/>
    <w:rsid w:val="004647D1"/>
    <w:rsid w:val="00464A0E"/>
    <w:rsid w:val="00464A50"/>
    <w:rsid w:val="00464DD4"/>
    <w:rsid w:val="004650AD"/>
    <w:rsid w:val="00465C6B"/>
    <w:rsid w:val="0046610E"/>
    <w:rsid w:val="00467F32"/>
    <w:rsid w:val="00470E97"/>
    <w:rsid w:val="00471243"/>
    <w:rsid w:val="00471509"/>
    <w:rsid w:val="004717D7"/>
    <w:rsid w:val="00471D07"/>
    <w:rsid w:val="0047309C"/>
    <w:rsid w:val="00473808"/>
    <w:rsid w:val="00473A9D"/>
    <w:rsid w:val="00474401"/>
    <w:rsid w:val="004747CF"/>
    <w:rsid w:val="00474BC9"/>
    <w:rsid w:val="00475741"/>
    <w:rsid w:val="00475D17"/>
    <w:rsid w:val="00476F8E"/>
    <w:rsid w:val="00477D98"/>
    <w:rsid w:val="004801D5"/>
    <w:rsid w:val="0048052B"/>
    <w:rsid w:val="00481799"/>
    <w:rsid w:val="00481AC5"/>
    <w:rsid w:val="00482A42"/>
    <w:rsid w:val="00482ECF"/>
    <w:rsid w:val="00483072"/>
    <w:rsid w:val="0048384F"/>
    <w:rsid w:val="00483C30"/>
    <w:rsid w:val="004848DB"/>
    <w:rsid w:val="00485AD8"/>
    <w:rsid w:val="00486FB0"/>
    <w:rsid w:val="00487498"/>
    <w:rsid w:val="004910ED"/>
    <w:rsid w:val="004917A2"/>
    <w:rsid w:val="004920CF"/>
    <w:rsid w:val="00493787"/>
    <w:rsid w:val="00493D2D"/>
    <w:rsid w:val="004945ED"/>
    <w:rsid w:val="00495FAB"/>
    <w:rsid w:val="00496480"/>
    <w:rsid w:val="004975C2"/>
    <w:rsid w:val="00497662"/>
    <w:rsid w:val="00497A08"/>
    <w:rsid w:val="00497B6B"/>
    <w:rsid w:val="004A034D"/>
    <w:rsid w:val="004A0A13"/>
    <w:rsid w:val="004A0B3F"/>
    <w:rsid w:val="004A11FD"/>
    <w:rsid w:val="004A183E"/>
    <w:rsid w:val="004A318F"/>
    <w:rsid w:val="004A31E9"/>
    <w:rsid w:val="004A339C"/>
    <w:rsid w:val="004A39FC"/>
    <w:rsid w:val="004A3F1A"/>
    <w:rsid w:val="004A5D6C"/>
    <w:rsid w:val="004A5F42"/>
    <w:rsid w:val="004A6A25"/>
    <w:rsid w:val="004A6E31"/>
    <w:rsid w:val="004A6F79"/>
    <w:rsid w:val="004A70C7"/>
    <w:rsid w:val="004B00E3"/>
    <w:rsid w:val="004B0257"/>
    <w:rsid w:val="004B07C8"/>
    <w:rsid w:val="004B1119"/>
    <w:rsid w:val="004B2A30"/>
    <w:rsid w:val="004B2FAA"/>
    <w:rsid w:val="004B4FEC"/>
    <w:rsid w:val="004B59C6"/>
    <w:rsid w:val="004B5E1D"/>
    <w:rsid w:val="004B6E1B"/>
    <w:rsid w:val="004B6E67"/>
    <w:rsid w:val="004B7165"/>
    <w:rsid w:val="004B7195"/>
    <w:rsid w:val="004B7203"/>
    <w:rsid w:val="004B79B9"/>
    <w:rsid w:val="004C0282"/>
    <w:rsid w:val="004C0AB9"/>
    <w:rsid w:val="004C1081"/>
    <w:rsid w:val="004C1858"/>
    <w:rsid w:val="004C2373"/>
    <w:rsid w:val="004C4337"/>
    <w:rsid w:val="004C4CA3"/>
    <w:rsid w:val="004C523C"/>
    <w:rsid w:val="004C595D"/>
    <w:rsid w:val="004C633D"/>
    <w:rsid w:val="004C75EA"/>
    <w:rsid w:val="004D0095"/>
    <w:rsid w:val="004D09AE"/>
    <w:rsid w:val="004D0FBD"/>
    <w:rsid w:val="004D1FB5"/>
    <w:rsid w:val="004D282D"/>
    <w:rsid w:val="004D2964"/>
    <w:rsid w:val="004D2B92"/>
    <w:rsid w:val="004D3558"/>
    <w:rsid w:val="004D4211"/>
    <w:rsid w:val="004D49A0"/>
    <w:rsid w:val="004D532C"/>
    <w:rsid w:val="004D5DBF"/>
    <w:rsid w:val="004D7A28"/>
    <w:rsid w:val="004E0133"/>
    <w:rsid w:val="004E0492"/>
    <w:rsid w:val="004E1120"/>
    <w:rsid w:val="004E23C8"/>
    <w:rsid w:val="004E2E8E"/>
    <w:rsid w:val="004E2F88"/>
    <w:rsid w:val="004E3071"/>
    <w:rsid w:val="004E43F0"/>
    <w:rsid w:val="004E59F9"/>
    <w:rsid w:val="004E5A12"/>
    <w:rsid w:val="004E644A"/>
    <w:rsid w:val="004E64EB"/>
    <w:rsid w:val="004E769B"/>
    <w:rsid w:val="004F0370"/>
    <w:rsid w:val="004F052C"/>
    <w:rsid w:val="004F065D"/>
    <w:rsid w:val="004F0DE6"/>
    <w:rsid w:val="004F21FA"/>
    <w:rsid w:val="004F3995"/>
    <w:rsid w:val="004F44E7"/>
    <w:rsid w:val="004F4ABA"/>
    <w:rsid w:val="004F55B7"/>
    <w:rsid w:val="004F5794"/>
    <w:rsid w:val="004F6AC7"/>
    <w:rsid w:val="004F6D22"/>
    <w:rsid w:val="004F798C"/>
    <w:rsid w:val="004F7ACE"/>
    <w:rsid w:val="005009F2"/>
    <w:rsid w:val="00500B9B"/>
    <w:rsid w:val="00501822"/>
    <w:rsid w:val="00501951"/>
    <w:rsid w:val="00501F29"/>
    <w:rsid w:val="00501F4C"/>
    <w:rsid w:val="00502985"/>
    <w:rsid w:val="00503722"/>
    <w:rsid w:val="0050411B"/>
    <w:rsid w:val="005045E2"/>
    <w:rsid w:val="00505292"/>
    <w:rsid w:val="00505796"/>
    <w:rsid w:val="005075EF"/>
    <w:rsid w:val="005101D8"/>
    <w:rsid w:val="00510A74"/>
    <w:rsid w:val="00510D64"/>
    <w:rsid w:val="00510EC8"/>
    <w:rsid w:val="00510F25"/>
    <w:rsid w:val="00511BED"/>
    <w:rsid w:val="00511FF2"/>
    <w:rsid w:val="00514B8D"/>
    <w:rsid w:val="00515305"/>
    <w:rsid w:val="00517BC0"/>
    <w:rsid w:val="00517D23"/>
    <w:rsid w:val="0052027D"/>
    <w:rsid w:val="00520ABF"/>
    <w:rsid w:val="0052143F"/>
    <w:rsid w:val="00521B00"/>
    <w:rsid w:val="0052245D"/>
    <w:rsid w:val="005224B6"/>
    <w:rsid w:val="005229F1"/>
    <w:rsid w:val="00522F76"/>
    <w:rsid w:val="00522FF2"/>
    <w:rsid w:val="00523046"/>
    <w:rsid w:val="005238F4"/>
    <w:rsid w:val="00524456"/>
    <w:rsid w:val="005247C1"/>
    <w:rsid w:val="00524A19"/>
    <w:rsid w:val="00525697"/>
    <w:rsid w:val="005259FA"/>
    <w:rsid w:val="00525DE2"/>
    <w:rsid w:val="00525F45"/>
    <w:rsid w:val="00527D77"/>
    <w:rsid w:val="00530CD6"/>
    <w:rsid w:val="00531F4D"/>
    <w:rsid w:val="005320FC"/>
    <w:rsid w:val="0053280B"/>
    <w:rsid w:val="00532943"/>
    <w:rsid w:val="00533786"/>
    <w:rsid w:val="0053383F"/>
    <w:rsid w:val="00534118"/>
    <w:rsid w:val="005351B0"/>
    <w:rsid w:val="005356AA"/>
    <w:rsid w:val="0053610B"/>
    <w:rsid w:val="005371BA"/>
    <w:rsid w:val="00537A77"/>
    <w:rsid w:val="00540308"/>
    <w:rsid w:val="00541899"/>
    <w:rsid w:val="00541BFD"/>
    <w:rsid w:val="00541F49"/>
    <w:rsid w:val="00543A6C"/>
    <w:rsid w:val="00543BB5"/>
    <w:rsid w:val="00544538"/>
    <w:rsid w:val="00544BD4"/>
    <w:rsid w:val="00544D34"/>
    <w:rsid w:val="00546DF8"/>
    <w:rsid w:val="005474D7"/>
    <w:rsid w:val="0054755D"/>
    <w:rsid w:val="00547C4A"/>
    <w:rsid w:val="00547C77"/>
    <w:rsid w:val="0055021A"/>
    <w:rsid w:val="0055069C"/>
    <w:rsid w:val="0055082D"/>
    <w:rsid w:val="00550B32"/>
    <w:rsid w:val="00551196"/>
    <w:rsid w:val="005515DB"/>
    <w:rsid w:val="0055180C"/>
    <w:rsid w:val="005522C1"/>
    <w:rsid w:val="0055257C"/>
    <w:rsid w:val="00552DA6"/>
    <w:rsid w:val="005535F2"/>
    <w:rsid w:val="00553BB0"/>
    <w:rsid w:val="005541C0"/>
    <w:rsid w:val="0055431C"/>
    <w:rsid w:val="005555FB"/>
    <w:rsid w:val="00555C39"/>
    <w:rsid w:val="005565D4"/>
    <w:rsid w:val="00556C59"/>
    <w:rsid w:val="00561B02"/>
    <w:rsid w:val="00561EE5"/>
    <w:rsid w:val="005626A1"/>
    <w:rsid w:val="00563460"/>
    <w:rsid w:val="00563B48"/>
    <w:rsid w:val="00563DDB"/>
    <w:rsid w:val="0056402A"/>
    <w:rsid w:val="00564BB1"/>
    <w:rsid w:val="00565600"/>
    <w:rsid w:val="00565BF4"/>
    <w:rsid w:val="00566104"/>
    <w:rsid w:val="005675AA"/>
    <w:rsid w:val="00567A89"/>
    <w:rsid w:val="00567C4A"/>
    <w:rsid w:val="005707F3"/>
    <w:rsid w:val="00571E7A"/>
    <w:rsid w:val="0057209A"/>
    <w:rsid w:val="00572705"/>
    <w:rsid w:val="00573833"/>
    <w:rsid w:val="00573D77"/>
    <w:rsid w:val="00574896"/>
    <w:rsid w:val="00574BCB"/>
    <w:rsid w:val="00575116"/>
    <w:rsid w:val="0057525E"/>
    <w:rsid w:val="00575D31"/>
    <w:rsid w:val="00575FC9"/>
    <w:rsid w:val="00577BF3"/>
    <w:rsid w:val="00581E2B"/>
    <w:rsid w:val="0058208D"/>
    <w:rsid w:val="005835F8"/>
    <w:rsid w:val="0058362D"/>
    <w:rsid w:val="00583AED"/>
    <w:rsid w:val="0058441F"/>
    <w:rsid w:val="00584B7A"/>
    <w:rsid w:val="00585AD8"/>
    <w:rsid w:val="00585B19"/>
    <w:rsid w:val="00585FF1"/>
    <w:rsid w:val="00586B65"/>
    <w:rsid w:val="005872BA"/>
    <w:rsid w:val="0058771D"/>
    <w:rsid w:val="00590202"/>
    <w:rsid w:val="005910E0"/>
    <w:rsid w:val="005911A1"/>
    <w:rsid w:val="00591474"/>
    <w:rsid w:val="005916D3"/>
    <w:rsid w:val="00593BE6"/>
    <w:rsid w:val="0059426E"/>
    <w:rsid w:val="00594CEB"/>
    <w:rsid w:val="005952BB"/>
    <w:rsid w:val="00595AB9"/>
    <w:rsid w:val="00596779"/>
    <w:rsid w:val="00597704"/>
    <w:rsid w:val="005A09C2"/>
    <w:rsid w:val="005A1926"/>
    <w:rsid w:val="005A19D8"/>
    <w:rsid w:val="005A1C0F"/>
    <w:rsid w:val="005A1D0C"/>
    <w:rsid w:val="005A2266"/>
    <w:rsid w:val="005A2819"/>
    <w:rsid w:val="005A48E6"/>
    <w:rsid w:val="005A5BC4"/>
    <w:rsid w:val="005A6174"/>
    <w:rsid w:val="005A636F"/>
    <w:rsid w:val="005A64BC"/>
    <w:rsid w:val="005A6EA7"/>
    <w:rsid w:val="005A79DD"/>
    <w:rsid w:val="005B119D"/>
    <w:rsid w:val="005B1562"/>
    <w:rsid w:val="005B3FAA"/>
    <w:rsid w:val="005B410C"/>
    <w:rsid w:val="005B4149"/>
    <w:rsid w:val="005B6772"/>
    <w:rsid w:val="005C0A33"/>
    <w:rsid w:val="005C0AAE"/>
    <w:rsid w:val="005C3126"/>
    <w:rsid w:val="005C3624"/>
    <w:rsid w:val="005C37A7"/>
    <w:rsid w:val="005C52AA"/>
    <w:rsid w:val="005C5B82"/>
    <w:rsid w:val="005C62A7"/>
    <w:rsid w:val="005C6484"/>
    <w:rsid w:val="005C6648"/>
    <w:rsid w:val="005C76BC"/>
    <w:rsid w:val="005C7E65"/>
    <w:rsid w:val="005D163C"/>
    <w:rsid w:val="005D1A33"/>
    <w:rsid w:val="005D3317"/>
    <w:rsid w:val="005D42A9"/>
    <w:rsid w:val="005D4CC3"/>
    <w:rsid w:val="005D4D18"/>
    <w:rsid w:val="005D5560"/>
    <w:rsid w:val="005D56D2"/>
    <w:rsid w:val="005D6BF6"/>
    <w:rsid w:val="005D6C0D"/>
    <w:rsid w:val="005D6C56"/>
    <w:rsid w:val="005D709F"/>
    <w:rsid w:val="005D71E7"/>
    <w:rsid w:val="005D7358"/>
    <w:rsid w:val="005D76C2"/>
    <w:rsid w:val="005E0C19"/>
    <w:rsid w:val="005E1294"/>
    <w:rsid w:val="005E16D6"/>
    <w:rsid w:val="005E1CA8"/>
    <w:rsid w:val="005E2730"/>
    <w:rsid w:val="005E297F"/>
    <w:rsid w:val="005E2C62"/>
    <w:rsid w:val="005E34AF"/>
    <w:rsid w:val="005E3A18"/>
    <w:rsid w:val="005E4368"/>
    <w:rsid w:val="005E4456"/>
    <w:rsid w:val="005F03B2"/>
    <w:rsid w:val="005F0CEA"/>
    <w:rsid w:val="005F1D2A"/>
    <w:rsid w:val="005F2866"/>
    <w:rsid w:val="005F2DC5"/>
    <w:rsid w:val="005F4A4B"/>
    <w:rsid w:val="005F4F5D"/>
    <w:rsid w:val="005F54D3"/>
    <w:rsid w:val="005F6661"/>
    <w:rsid w:val="005F66C0"/>
    <w:rsid w:val="005F7F74"/>
    <w:rsid w:val="006008D4"/>
    <w:rsid w:val="00600DD6"/>
    <w:rsid w:val="0060205C"/>
    <w:rsid w:val="00602827"/>
    <w:rsid w:val="00602A34"/>
    <w:rsid w:val="00602B07"/>
    <w:rsid w:val="00602C43"/>
    <w:rsid w:val="0060311D"/>
    <w:rsid w:val="006044C4"/>
    <w:rsid w:val="00604DD7"/>
    <w:rsid w:val="00605F48"/>
    <w:rsid w:val="00606135"/>
    <w:rsid w:val="00606906"/>
    <w:rsid w:val="00606C00"/>
    <w:rsid w:val="00607030"/>
    <w:rsid w:val="00607AB6"/>
    <w:rsid w:val="00610544"/>
    <w:rsid w:val="006106C5"/>
    <w:rsid w:val="00611397"/>
    <w:rsid w:val="00611414"/>
    <w:rsid w:val="00611D49"/>
    <w:rsid w:val="00611EA0"/>
    <w:rsid w:val="006121F0"/>
    <w:rsid w:val="00612A03"/>
    <w:rsid w:val="0061450C"/>
    <w:rsid w:val="00614713"/>
    <w:rsid w:val="00614B2C"/>
    <w:rsid w:val="0061553C"/>
    <w:rsid w:val="00615F56"/>
    <w:rsid w:val="006163EF"/>
    <w:rsid w:val="0062089D"/>
    <w:rsid w:val="0062099A"/>
    <w:rsid w:val="00620C9B"/>
    <w:rsid w:val="00621035"/>
    <w:rsid w:val="00621C54"/>
    <w:rsid w:val="00622389"/>
    <w:rsid w:val="00622666"/>
    <w:rsid w:val="006237B6"/>
    <w:rsid w:val="00623973"/>
    <w:rsid w:val="00623A51"/>
    <w:rsid w:val="00623CC5"/>
    <w:rsid w:val="00623DC7"/>
    <w:rsid w:val="00624303"/>
    <w:rsid w:val="006247AE"/>
    <w:rsid w:val="00625D1D"/>
    <w:rsid w:val="00626A99"/>
    <w:rsid w:val="00626DB0"/>
    <w:rsid w:val="00627A22"/>
    <w:rsid w:val="00631875"/>
    <w:rsid w:val="00633897"/>
    <w:rsid w:val="00634CC5"/>
    <w:rsid w:val="00635DC6"/>
    <w:rsid w:val="006365C7"/>
    <w:rsid w:val="0063694E"/>
    <w:rsid w:val="006369F2"/>
    <w:rsid w:val="00636E5E"/>
    <w:rsid w:val="006372A7"/>
    <w:rsid w:val="00637892"/>
    <w:rsid w:val="006378EF"/>
    <w:rsid w:val="00637E11"/>
    <w:rsid w:val="00637F40"/>
    <w:rsid w:val="0064044E"/>
    <w:rsid w:val="006414A7"/>
    <w:rsid w:val="006422D1"/>
    <w:rsid w:val="00642434"/>
    <w:rsid w:val="006429F5"/>
    <w:rsid w:val="006433CD"/>
    <w:rsid w:val="00643990"/>
    <w:rsid w:val="0064577C"/>
    <w:rsid w:val="006457E4"/>
    <w:rsid w:val="00645B54"/>
    <w:rsid w:val="00645DE3"/>
    <w:rsid w:val="00646127"/>
    <w:rsid w:val="00647A82"/>
    <w:rsid w:val="00653B22"/>
    <w:rsid w:val="00653BD9"/>
    <w:rsid w:val="00654C64"/>
    <w:rsid w:val="00655C9D"/>
    <w:rsid w:val="00656853"/>
    <w:rsid w:val="00657D36"/>
    <w:rsid w:val="00660650"/>
    <w:rsid w:val="006611FC"/>
    <w:rsid w:val="006625EE"/>
    <w:rsid w:val="006643B4"/>
    <w:rsid w:val="006648DB"/>
    <w:rsid w:val="00664946"/>
    <w:rsid w:val="0066510C"/>
    <w:rsid w:val="00666E56"/>
    <w:rsid w:val="00666EDE"/>
    <w:rsid w:val="00666F5B"/>
    <w:rsid w:val="0066712A"/>
    <w:rsid w:val="00670672"/>
    <w:rsid w:val="006725DB"/>
    <w:rsid w:val="00672E0B"/>
    <w:rsid w:val="0067322E"/>
    <w:rsid w:val="0067337F"/>
    <w:rsid w:val="006736BD"/>
    <w:rsid w:val="00673EB9"/>
    <w:rsid w:val="00673F3A"/>
    <w:rsid w:val="00673FCC"/>
    <w:rsid w:val="00674381"/>
    <w:rsid w:val="0067463A"/>
    <w:rsid w:val="00674C32"/>
    <w:rsid w:val="00675BF3"/>
    <w:rsid w:val="00676029"/>
    <w:rsid w:val="00677D16"/>
    <w:rsid w:val="006801C7"/>
    <w:rsid w:val="006803C1"/>
    <w:rsid w:val="00682677"/>
    <w:rsid w:val="00682B34"/>
    <w:rsid w:val="00682D1E"/>
    <w:rsid w:val="00682E56"/>
    <w:rsid w:val="00683B06"/>
    <w:rsid w:val="00683DF7"/>
    <w:rsid w:val="0068472F"/>
    <w:rsid w:val="00687032"/>
    <w:rsid w:val="0068744C"/>
    <w:rsid w:val="006900BE"/>
    <w:rsid w:val="00692A96"/>
    <w:rsid w:val="00692FFA"/>
    <w:rsid w:val="00693296"/>
    <w:rsid w:val="00693333"/>
    <w:rsid w:val="006942D0"/>
    <w:rsid w:val="00694421"/>
    <w:rsid w:val="0069494C"/>
    <w:rsid w:val="00696C36"/>
    <w:rsid w:val="006A0360"/>
    <w:rsid w:val="006A0D40"/>
    <w:rsid w:val="006A220A"/>
    <w:rsid w:val="006A2562"/>
    <w:rsid w:val="006A313F"/>
    <w:rsid w:val="006A34A8"/>
    <w:rsid w:val="006A4F2E"/>
    <w:rsid w:val="006A6757"/>
    <w:rsid w:val="006A7120"/>
    <w:rsid w:val="006A7589"/>
    <w:rsid w:val="006A798F"/>
    <w:rsid w:val="006A7E6F"/>
    <w:rsid w:val="006B0E27"/>
    <w:rsid w:val="006B16FF"/>
    <w:rsid w:val="006B1DD5"/>
    <w:rsid w:val="006B2E16"/>
    <w:rsid w:val="006B3E75"/>
    <w:rsid w:val="006B552B"/>
    <w:rsid w:val="006B6BFB"/>
    <w:rsid w:val="006C2587"/>
    <w:rsid w:val="006C334B"/>
    <w:rsid w:val="006C38E4"/>
    <w:rsid w:val="006C3A02"/>
    <w:rsid w:val="006C3A74"/>
    <w:rsid w:val="006C3C58"/>
    <w:rsid w:val="006C4AC9"/>
    <w:rsid w:val="006C5F0E"/>
    <w:rsid w:val="006C77D8"/>
    <w:rsid w:val="006C7DA3"/>
    <w:rsid w:val="006C7E80"/>
    <w:rsid w:val="006D0651"/>
    <w:rsid w:val="006D0958"/>
    <w:rsid w:val="006D0F91"/>
    <w:rsid w:val="006D244E"/>
    <w:rsid w:val="006D3CD7"/>
    <w:rsid w:val="006D4587"/>
    <w:rsid w:val="006D472B"/>
    <w:rsid w:val="006D4785"/>
    <w:rsid w:val="006D48C5"/>
    <w:rsid w:val="006D5B47"/>
    <w:rsid w:val="006D7B72"/>
    <w:rsid w:val="006D7BA4"/>
    <w:rsid w:val="006D7F79"/>
    <w:rsid w:val="006E0456"/>
    <w:rsid w:val="006E088F"/>
    <w:rsid w:val="006E12DC"/>
    <w:rsid w:val="006E1452"/>
    <w:rsid w:val="006E1851"/>
    <w:rsid w:val="006E2FE7"/>
    <w:rsid w:val="006E3196"/>
    <w:rsid w:val="006E34E3"/>
    <w:rsid w:val="006E41F8"/>
    <w:rsid w:val="006E4B1A"/>
    <w:rsid w:val="006E53D9"/>
    <w:rsid w:val="006E5914"/>
    <w:rsid w:val="006E6B39"/>
    <w:rsid w:val="006E6F48"/>
    <w:rsid w:val="006E70F5"/>
    <w:rsid w:val="006E7167"/>
    <w:rsid w:val="006E7632"/>
    <w:rsid w:val="006E7D56"/>
    <w:rsid w:val="006F0311"/>
    <w:rsid w:val="006F035A"/>
    <w:rsid w:val="006F0CCF"/>
    <w:rsid w:val="006F16BD"/>
    <w:rsid w:val="006F28E2"/>
    <w:rsid w:val="006F3930"/>
    <w:rsid w:val="006F395A"/>
    <w:rsid w:val="006F50C7"/>
    <w:rsid w:val="006F58E4"/>
    <w:rsid w:val="006F647C"/>
    <w:rsid w:val="006F7883"/>
    <w:rsid w:val="00700614"/>
    <w:rsid w:val="0070123F"/>
    <w:rsid w:val="007013B0"/>
    <w:rsid w:val="0070153E"/>
    <w:rsid w:val="00701D22"/>
    <w:rsid w:val="00702EB5"/>
    <w:rsid w:val="007039D7"/>
    <w:rsid w:val="00703D4A"/>
    <w:rsid w:val="00704414"/>
    <w:rsid w:val="007048CB"/>
    <w:rsid w:val="00705627"/>
    <w:rsid w:val="0070650E"/>
    <w:rsid w:val="00707B28"/>
    <w:rsid w:val="007106EA"/>
    <w:rsid w:val="0071073F"/>
    <w:rsid w:val="00710DA0"/>
    <w:rsid w:val="00711875"/>
    <w:rsid w:val="00712D05"/>
    <w:rsid w:val="00713197"/>
    <w:rsid w:val="00713337"/>
    <w:rsid w:val="00713440"/>
    <w:rsid w:val="00713928"/>
    <w:rsid w:val="00713A6D"/>
    <w:rsid w:val="00713C8F"/>
    <w:rsid w:val="00713F8A"/>
    <w:rsid w:val="007140AF"/>
    <w:rsid w:val="00715E86"/>
    <w:rsid w:val="00717F99"/>
    <w:rsid w:val="00720183"/>
    <w:rsid w:val="007203C8"/>
    <w:rsid w:val="00721EDD"/>
    <w:rsid w:val="00721F86"/>
    <w:rsid w:val="00724624"/>
    <w:rsid w:val="00724C39"/>
    <w:rsid w:val="00725ED1"/>
    <w:rsid w:val="007265F0"/>
    <w:rsid w:val="00727CC8"/>
    <w:rsid w:val="00732325"/>
    <w:rsid w:val="007327FF"/>
    <w:rsid w:val="00733711"/>
    <w:rsid w:val="00733A3F"/>
    <w:rsid w:val="00734107"/>
    <w:rsid w:val="0073470B"/>
    <w:rsid w:val="00735133"/>
    <w:rsid w:val="007361E2"/>
    <w:rsid w:val="007366C4"/>
    <w:rsid w:val="007369B1"/>
    <w:rsid w:val="00737544"/>
    <w:rsid w:val="007376CA"/>
    <w:rsid w:val="00737C8B"/>
    <w:rsid w:val="0074032F"/>
    <w:rsid w:val="00741939"/>
    <w:rsid w:val="00741A18"/>
    <w:rsid w:val="00741D0D"/>
    <w:rsid w:val="007428FB"/>
    <w:rsid w:val="00743514"/>
    <w:rsid w:val="007446FF"/>
    <w:rsid w:val="0074503D"/>
    <w:rsid w:val="0074585E"/>
    <w:rsid w:val="00745F92"/>
    <w:rsid w:val="00746613"/>
    <w:rsid w:val="00747021"/>
    <w:rsid w:val="00750466"/>
    <w:rsid w:val="00752B3E"/>
    <w:rsid w:val="0075516B"/>
    <w:rsid w:val="0075550B"/>
    <w:rsid w:val="00755629"/>
    <w:rsid w:val="00757E45"/>
    <w:rsid w:val="007609AF"/>
    <w:rsid w:val="00760BE4"/>
    <w:rsid w:val="00761B14"/>
    <w:rsid w:val="00761CA6"/>
    <w:rsid w:val="00761D93"/>
    <w:rsid w:val="0076348D"/>
    <w:rsid w:val="007635FA"/>
    <w:rsid w:val="00766B63"/>
    <w:rsid w:val="00767EA0"/>
    <w:rsid w:val="00770230"/>
    <w:rsid w:val="007704B8"/>
    <w:rsid w:val="00770B5F"/>
    <w:rsid w:val="00770D9A"/>
    <w:rsid w:val="0077135C"/>
    <w:rsid w:val="00771DB9"/>
    <w:rsid w:val="00772199"/>
    <w:rsid w:val="00775A19"/>
    <w:rsid w:val="007766AB"/>
    <w:rsid w:val="00780A24"/>
    <w:rsid w:val="0078172A"/>
    <w:rsid w:val="007842DB"/>
    <w:rsid w:val="00784B77"/>
    <w:rsid w:val="00785417"/>
    <w:rsid w:val="00785F51"/>
    <w:rsid w:val="0078611A"/>
    <w:rsid w:val="00786FB8"/>
    <w:rsid w:val="0078716C"/>
    <w:rsid w:val="00790AB7"/>
    <w:rsid w:val="00790E09"/>
    <w:rsid w:val="00792887"/>
    <w:rsid w:val="00792B7D"/>
    <w:rsid w:val="00792F9E"/>
    <w:rsid w:val="00793797"/>
    <w:rsid w:val="0079379B"/>
    <w:rsid w:val="00793C0B"/>
    <w:rsid w:val="0079550A"/>
    <w:rsid w:val="00795829"/>
    <w:rsid w:val="00795F44"/>
    <w:rsid w:val="007974E1"/>
    <w:rsid w:val="007A01CF"/>
    <w:rsid w:val="007A0448"/>
    <w:rsid w:val="007A064B"/>
    <w:rsid w:val="007A08C7"/>
    <w:rsid w:val="007A24C2"/>
    <w:rsid w:val="007A2B0C"/>
    <w:rsid w:val="007A2C73"/>
    <w:rsid w:val="007A3C44"/>
    <w:rsid w:val="007A4464"/>
    <w:rsid w:val="007A4A2B"/>
    <w:rsid w:val="007A50FC"/>
    <w:rsid w:val="007A558A"/>
    <w:rsid w:val="007A55B2"/>
    <w:rsid w:val="007A591F"/>
    <w:rsid w:val="007A5D5A"/>
    <w:rsid w:val="007A6C16"/>
    <w:rsid w:val="007A72FE"/>
    <w:rsid w:val="007B05DA"/>
    <w:rsid w:val="007B0994"/>
    <w:rsid w:val="007B0DF2"/>
    <w:rsid w:val="007B0F16"/>
    <w:rsid w:val="007B1E16"/>
    <w:rsid w:val="007B241D"/>
    <w:rsid w:val="007B2CA1"/>
    <w:rsid w:val="007B4252"/>
    <w:rsid w:val="007B48F5"/>
    <w:rsid w:val="007B52C1"/>
    <w:rsid w:val="007B5C84"/>
    <w:rsid w:val="007C068C"/>
    <w:rsid w:val="007C09B4"/>
    <w:rsid w:val="007C1405"/>
    <w:rsid w:val="007C28E8"/>
    <w:rsid w:val="007C291D"/>
    <w:rsid w:val="007C3E31"/>
    <w:rsid w:val="007C3E6C"/>
    <w:rsid w:val="007C414F"/>
    <w:rsid w:val="007C427E"/>
    <w:rsid w:val="007C441F"/>
    <w:rsid w:val="007C4C6E"/>
    <w:rsid w:val="007C55C8"/>
    <w:rsid w:val="007C63AD"/>
    <w:rsid w:val="007C7346"/>
    <w:rsid w:val="007D093A"/>
    <w:rsid w:val="007D0D4A"/>
    <w:rsid w:val="007D0FCB"/>
    <w:rsid w:val="007D19D4"/>
    <w:rsid w:val="007D1BDB"/>
    <w:rsid w:val="007D2149"/>
    <w:rsid w:val="007D2195"/>
    <w:rsid w:val="007D315A"/>
    <w:rsid w:val="007D3E2E"/>
    <w:rsid w:val="007D51A4"/>
    <w:rsid w:val="007D5831"/>
    <w:rsid w:val="007D634B"/>
    <w:rsid w:val="007D6BCE"/>
    <w:rsid w:val="007D6E5D"/>
    <w:rsid w:val="007D6FDC"/>
    <w:rsid w:val="007D7F6C"/>
    <w:rsid w:val="007E0BBC"/>
    <w:rsid w:val="007E14C4"/>
    <w:rsid w:val="007E187A"/>
    <w:rsid w:val="007E241A"/>
    <w:rsid w:val="007E2C70"/>
    <w:rsid w:val="007E443A"/>
    <w:rsid w:val="007E6960"/>
    <w:rsid w:val="007E6965"/>
    <w:rsid w:val="007E780F"/>
    <w:rsid w:val="007F0B43"/>
    <w:rsid w:val="007F18DC"/>
    <w:rsid w:val="007F41C6"/>
    <w:rsid w:val="007F4303"/>
    <w:rsid w:val="007F463E"/>
    <w:rsid w:val="007F5514"/>
    <w:rsid w:val="007F68EC"/>
    <w:rsid w:val="007F774F"/>
    <w:rsid w:val="00800C49"/>
    <w:rsid w:val="008014E6"/>
    <w:rsid w:val="00801CD9"/>
    <w:rsid w:val="00801D2A"/>
    <w:rsid w:val="00801E0F"/>
    <w:rsid w:val="008027CB"/>
    <w:rsid w:val="00803814"/>
    <w:rsid w:val="00803E86"/>
    <w:rsid w:val="00804375"/>
    <w:rsid w:val="00804F1F"/>
    <w:rsid w:val="00805425"/>
    <w:rsid w:val="00806B11"/>
    <w:rsid w:val="00807CD5"/>
    <w:rsid w:val="00807D14"/>
    <w:rsid w:val="008108A2"/>
    <w:rsid w:val="00811DC6"/>
    <w:rsid w:val="00812748"/>
    <w:rsid w:val="00812942"/>
    <w:rsid w:val="00813195"/>
    <w:rsid w:val="00813422"/>
    <w:rsid w:val="0081502A"/>
    <w:rsid w:val="00815152"/>
    <w:rsid w:val="00815C81"/>
    <w:rsid w:val="008164AF"/>
    <w:rsid w:val="00816586"/>
    <w:rsid w:val="00816FF9"/>
    <w:rsid w:val="0081703A"/>
    <w:rsid w:val="008172AB"/>
    <w:rsid w:val="008172F8"/>
    <w:rsid w:val="00820F96"/>
    <w:rsid w:val="00822930"/>
    <w:rsid w:val="00822C0D"/>
    <w:rsid w:val="00825614"/>
    <w:rsid w:val="008256C0"/>
    <w:rsid w:val="008311F5"/>
    <w:rsid w:val="008329EB"/>
    <w:rsid w:val="008337D3"/>
    <w:rsid w:val="00833CAF"/>
    <w:rsid w:val="00833E22"/>
    <w:rsid w:val="0083406E"/>
    <w:rsid w:val="008349DA"/>
    <w:rsid w:val="00834AE5"/>
    <w:rsid w:val="008352F6"/>
    <w:rsid w:val="00837754"/>
    <w:rsid w:val="00840F31"/>
    <w:rsid w:val="0084136B"/>
    <w:rsid w:val="00841D30"/>
    <w:rsid w:val="008424E7"/>
    <w:rsid w:val="008433D8"/>
    <w:rsid w:val="00844CF3"/>
    <w:rsid w:val="0084544D"/>
    <w:rsid w:val="00845B59"/>
    <w:rsid w:val="00845C57"/>
    <w:rsid w:val="00845D99"/>
    <w:rsid w:val="008502F5"/>
    <w:rsid w:val="00850698"/>
    <w:rsid w:val="0085088E"/>
    <w:rsid w:val="00850A0E"/>
    <w:rsid w:val="0085137B"/>
    <w:rsid w:val="008523E9"/>
    <w:rsid w:val="00852C65"/>
    <w:rsid w:val="0085338D"/>
    <w:rsid w:val="0085339F"/>
    <w:rsid w:val="00853C6B"/>
    <w:rsid w:val="0085424A"/>
    <w:rsid w:val="00854428"/>
    <w:rsid w:val="008560CB"/>
    <w:rsid w:val="0086035C"/>
    <w:rsid w:val="00860AE8"/>
    <w:rsid w:val="0086101E"/>
    <w:rsid w:val="0086247B"/>
    <w:rsid w:val="008629E1"/>
    <w:rsid w:val="00863576"/>
    <w:rsid w:val="008636E9"/>
    <w:rsid w:val="008637E9"/>
    <w:rsid w:val="00863F29"/>
    <w:rsid w:val="008646E6"/>
    <w:rsid w:val="00864EBC"/>
    <w:rsid w:val="00865631"/>
    <w:rsid w:val="008656C4"/>
    <w:rsid w:val="00866D3F"/>
    <w:rsid w:val="00866D45"/>
    <w:rsid w:val="0086725B"/>
    <w:rsid w:val="008703B6"/>
    <w:rsid w:val="00870BDE"/>
    <w:rsid w:val="00872268"/>
    <w:rsid w:val="008722F7"/>
    <w:rsid w:val="00873638"/>
    <w:rsid w:val="0087384D"/>
    <w:rsid w:val="00873AB3"/>
    <w:rsid w:val="00873FC4"/>
    <w:rsid w:val="008746BC"/>
    <w:rsid w:val="008759AD"/>
    <w:rsid w:val="008759F6"/>
    <w:rsid w:val="00875D42"/>
    <w:rsid w:val="00876366"/>
    <w:rsid w:val="008766DE"/>
    <w:rsid w:val="00876DAA"/>
    <w:rsid w:val="00876DEE"/>
    <w:rsid w:val="008771FF"/>
    <w:rsid w:val="00877BB8"/>
    <w:rsid w:val="00877BD3"/>
    <w:rsid w:val="0088049E"/>
    <w:rsid w:val="0088074D"/>
    <w:rsid w:val="00880E21"/>
    <w:rsid w:val="00881483"/>
    <w:rsid w:val="00881E31"/>
    <w:rsid w:val="00882DBD"/>
    <w:rsid w:val="008833E2"/>
    <w:rsid w:val="00883900"/>
    <w:rsid w:val="00883B00"/>
    <w:rsid w:val="0088511C"/>
    <w:rsid w:val="00885F81"/>
    <w:rsid w:val="00886B28"/>
    <w:rsid w:val="008903D2"/>
    <w:rsid w:val="00890728"/>
    <w:rsid w:val="00890ECC"/>
    <w:rsid w:val="00891439"/>
    <w:rsid w:val="00891B72"/>
    <w:rsid w:val="0089209A"/>
    <w:rsid w:val="0089219E"/>
    <w:rsid w:val="0089266C"/>
    <w:rsid w:val="00892F5B"/>
    <w:rsid w:val="0089331F"/>
    <w:rsid w:val="00893324"/>
    <w:rsid w:val="008938F9"/>
    <w:rsid w:val="0089408D"/>
    <w:rsid w:val="00894EED"/>
    <w:rsid w:val="00895C3F"/>
    <w:rsid w:val="0089657B"/>
    <w:rsid w:val="00896E38"/>
    <w:rsid w:val="008A0BD2"/>
    <w:rsid w:val="008A0C99"/>
    <w:rsid w:val="008A0DCB"/>
    <w:rsid w:val="008A0DCD"/>
    <w:rsid w:val="008A2AEB"/>
    <w:rsid w:val="008A2BA4"/>
    <w:rsid w:val="008A5039"/>
    <w:rsid w:val="008A52E4"/>
    <w:rsid w:val="008A778C"/>
    <w:rsid w:val="008A7C4A"/>
    <w:rsid w:val="008B2364"/>
    <w:rsid w:val="008B252F"/>
    <w:rsid w:val="008B2C7C"/>
    <w:rsid w:val="008B4205"/>
    <w:rsid w:val="008B4331"/>
    <w:rsid w:val="008B564B"/>
    <w:rsid w:val="008B58A3"/>
    <w:rsid w:val="008B6B85"/>
    <w:rsid w:val="008B774A"/>
    <w:rsid w:val="008C0DCC"/>
    <w:rsid w:val="008C0EFB"/>
    <w:rsid w:val="008C12B7"/>
    <w:rsid w:val="008C24C1"/>
    <w:rsid w:val="008C273F"/>
    <w:rsid w:val="008C31E0"/>
    <w:rsid w:val="008C33E2"/>
    <w:rsid w:val="008C392D"/>
    <w:rsid w:val="008C3F41"/>
    <w:rsid w:val="008C4190"/>
    <w:rsid w:val="008C43B2"/>
    <w:rsid w:val="008C4B6B"/>
    <w:rsid w:val="008C4DD8"/>
    <w:rsid w:val="008C67B4"/>
    <w:rsid w:val="008C6DB1"/>
    <w:rsid w:val="008C6FB7"/>
    <w:rsid w:val="008D0B2A"/>
    <w:rsid w:val="008D23CC"/>
    <w:rsid w:val="008D4163"/>
    <w:rsid w:val="008D420A"/>
    <w:rsid w:val="008D4B8A"/>
    <w:rsid w:val="008D530F"/>
    <w:rsid w:val="008D6261"/>
    <w:rsid w:val="008D68CB"/>
    <w:rsid w:val="008D6FAC"/>
    <w:rsid w:val="008E1323"/>
    <w:rsid w:val="008E3830"/>
    <w:rsid w:val="008E3E8F"/>
    <w:rsid w:val="008E412A"/>
    <w:rsid w:val="008E4231"/>
    <w:rsid w:val="008E42DF"/>
    <w:rsid w:val="008E563F"/>
    <w:rsid w:val="008E60DB"/>
    <w:rsid w:val="008E6183"/>
    <w:rsid w:val="008E6570"/>
    <w:rsid w:val="008E6964"/>
    <w:rsid w:val="008E6B94"/>
    <w:rsid w:val="008E6DE6"/>
    <w:rsid w:val="008E77AB"/>
    <w:rsid w:val="008F0DBE"/>
    <w:rsid w:val="008F15E7"/>
    <w:rsid w:val="008F1CB9"/>
    <w:rsid w:val="008F38AC"/>
    <w:rsid w:val="008F4436"/>
    <w:rsid w:val="008F5C47"/>
    <w:rsid w:val="008F6C4F"/>
    <w:rsid w:val="008F7796"/>
    <w:rsid w:val="00900092"/>
    <w:rsid w:val="00900B61"/>
    <w:rsid w:val="00902AD2"/>
    <w:rsid w:val="00903225"/>
    <w:rsid w:val="00904305"/>
    <w:rsid w:val="009055BB"/>
    <w:rsid w:val="00906404"/>
    <w:rsid w:val="009078D0"/>
    <w:rsid w:val="00910685"/>
    <w:rsid w:val="009108F0"/>
    <w:rsid w:val="00911210"/>
    <w:rsid w:val="00911DD8"/>
    <w:rsid w:val="00912352"/>
    <w:rsid w:val="00912C9F"/>
    <w:rsid w:val="009133E0"/>
    <w:rsid w:val="00913B05"/>
    <w:rsid w:val="0091492C"/>
    <w:rsid w:val="009149AA"/>
    <w:rsid w:val="00915836"/>
    <w:rsid w:val="00915D9A"/>
    <w:rsid w:val="009164F2"/>
    <w:rsid w:val="009169A4"/>
    <w:rsid w:val="00916DDF"/>
    <w:rsid w:val="0091711D"/>
    <w:rsid w:val="00921E38"/>
    <w:rsid w:val="0092203A"/>
    <w:rsid w:val="0092212F"/>
    <w:rsid w:val="009223F6"/>
    <w:rsid w:val="009226F3"/>
    <w:rsid w:val="00922A43"/>
    <w:rsid w:val="009247B1"/>
    <w:rsid w:val="00924DF8"/>
    <w:rsid w:val="0092622F"/>
    <w:rsid w:val="00926312"/>
    <w:rsid w:val="00927AA3"/>
    <w:rsid w:val="00927C88"/>
    <w:rsid w:val="00927D52"/>
    <w:rsid w:val="00927D5A"/>
    <w:rsid w:val="009300CD"/>
    <w:rsid w:val="00930A03"/>
    <w:rsid w:val="0093239D"/>
    <w:rsid w:val="009326E2"/>
    <w:rsid w:val="00932C1D"/>
    <w:rsid w:val="00932D83"/>
    <w:rsid w:val="00933453"/>
    <w:rsid w:val="0093392E"/>
    <w:rsid w:val="00935007"/>
    <w:rsid w:val="009353BD"/>
    <w:rsid w:val="00935A78"/>
    <w:rsid w:val="009373D9"/>
    <w:rsid w:val="009374EA"/>
    <w:rsid w:val="00940754"/>
    <w:rsid w:val="00941678"/>
    <w:rsid w:val="009422C1"/>
    <w:rsid w:val="009427B1"/>
    <w:rsid w:val="009428BC"/>
    <w:rsid w:val="00942D67"/>
    <w:rsid w:val="009437DB"/>
    <w:rsid w:val="00943AB7"/>
    <w:rsid w:val="0094462B"/>
    <w:rsid w:val="0094468F"/>
    <w:rsid w:val="009449E1"/>
    <w:rsid w:val="009464F1"/>
    <w:rsid w:val="0094673E"/>
    <w:rsid w:val="00946F2D"/>
    <w:rsid w:val="0094760F"/>
    <w:rsid w:val="00947618"/>
    <w:rsid w:val="0095089D"/>
    <w:rsid w:val="009512C7"/>
    <w:rsid w:val="00951908"/>
    <w:rsid w:val="009520F4"/>
    <w:rsid w:val="009529D2"/>
    <w:rsid w:val="00953019"/>
    <w:rsid w:val="0095338F"/>
    <w:rsid w:val="0095442D"/>
    <w:rsid w:val="0095458A"/>
    <w:rsid w:val="009548F7"/>
    <w:rsid w:val="0095503C"/>
    <w:rsid w:val="00955488"/>
    <w:rsid w:val="009557E8"/>
    <w:rsid w:val="00955FA5"/>
    <w:rsid w:val="00956846"/>
    <w:rsid w:val="0095786C"/>
    <w:rsid w:val="00960437"/>
    <w:rsid w:val="009616FD"/>
    <w:rsid w:val="00961992"/>
    <w:rsid w:val="00961D2B"/>
    <w:rsid w:val="009626B3"/>
    <w:rsid w:val="00964F86"/>
    <w:rsid w:val="00967657"/>
    <w:rsid w:val="00971261"/>
    <w:rsid w:val="009745DA"/>
    <w:rsid w:val="009756B9"/>
    <w:rsid w:val="009759BF"/>
    <w:rsid w:val="009763F7"/>
    <w:rsid w:val="00976A18"/>
    <w:rsid w:val="00976B7C"/>
    <w:rsid w:val="009773A3"/>
    <w:rsid w:val="00981C18"/>
    <w:rsid w:val="00981D0E"/>
    <w:rsid w:val="00982A73"/>
    <w:rsid w:val="00982BE2"/>
    <w:rsid w:val="00983E6B"/>
    <w:rsid w:val="009844D0"/>
    <w:rsid w:val="00984FFB"/>
    <w:rsid w:val="00985F1E"/>
    <w:rsid w:val="009864F1"/>
    <w:rsid w:val="00986AED"/>
    <w:rsid w:val="00986C8C"/>
    <w:rsid w:val="009878B7"/>
    <w:rsid w:val="00987989"/>
    <w:rsid w:val="009903D6"/>
    <w:rsid w:val="00990FF3"/>
    <w:rsid w:val="009911C4"/>
    <w:rsid w:val="009926AE"/>
    <w:rsid w:val="009934CF"/>
    <w:rsid w:val="00994775"/>
    <w:rsid w:val="00996BA5"/>
    <w:rsid w:val="00997B26"/>
    <w:rsid w:val="009A0A2D"/>
    <w:rsid w:val="009A12BD"/>
    <w:rsid w:val="009A1638"/>
    <w:rsid w:val="009A1AD7"/>
    <w:rsid w:val="009A1BA8"/>
    <w:rsid w:val="009A1D30"/>
    <w:rsid w:val="009A22A1"/>
    <w:rsid w:val="009A2560"/>
    <w:rsid w:val="009A2E4F"/>
    <w:rsid w:val="009A3055"/>
    <w:rsid w:val="009A3417"/>
    <w:rsid w:val="009A357D"/>
    <w:rsid w:val="009A45ED"/>
    <w:rsid w:val="009A520B"/>
    <w:rsid w:val="009A5B93"/>
    <w:rsid w:val="009A63E3"/>
    <w:rsid w:val="009A67CD"/>
    <w:rsid w:val="009B1825"/>
    <w:rsid w:val="009B20BE"/>
    <w:rsid w:val="009B21DE"/>
    <w:rsid w:val="009B261D"/>
    <w:rsid w:val="009B4F00"/>
    <w:rsid w:val="009B527C"/>
    <w:rsid w:val="009B57DA"/>
    <w:rsid w:val="009B747A"/>
    <w:rsid w:val="009B768D"/>
    <w:rsid w:val="009C0EC7"/>
    <w:rsid w:val="009C2E9E"/>
    <w:rsid w:val="009C3076"/>
    <w:rsid w:val="009C4CD3"/>
    <w:rsid w:val="009C69A5"/>
    <w:rsid w:val="009D0232"/>
    <w:rsid w:val="009D0C9C"/>
    <w:rsid w:val="009D0DD0"/>
    <w:rsid w:val="009D13F4"/>
    <w:rsid w:val="009D1797"/>
    <w:rsid w:val="009D1DA0"/>
    <w:rsid w:val="009D1DBE"/>
    <w:rsid w:val="009D1DFF"/>
    <w:rsid w:val="009D2115"/>
    <w:rsid w:val="009D24A1"/>
    <w:rsid w:val="009D2C29"/>
    <w:rsid w:val="009D315C"/>
    <w:rsid w:val="009D3ED2"/>
    <w:rsid w:val="009D40F0"/>
    <w:rsid w:val="009D424F"/>
    <w:rsid w:val="009D5527"/>
    <w:rsid w:val="009D55AA"/>
    <w:rsid w:val="009D583A"/>
    <w:rsid w:val="009D6E71"/>
    <w:rsid w:val="009D76CD"/>
    <w:rsid w:val="009E0C06"/>
    <w:rsid w:val="009E1426"/>
    <w:rsid w:val="009E2F1E"/>
    <w:rsid w:val="009E4488"/>
    <w:rsid w:val="009E46CC"/>
    <w:rsid w:val="009E61E3"/>
    <w:rsid w:val="009E6264"/>
    <w:rsid w:val="009E68AC"/>
    <w:rsid w:val="009E7308"/>
    <w:rsid w:val="009E751B"/>
    <w:rsid w:val="009E7CEF"/>
    <w:rsid w:val="009F07CD"/>
    <w:rsid w:val="009F16DC"/>
    <w:rsid w:val="009F1DB5"/>
    <w:rsid w:val="009F1E9F"/>
    <w:rsid w:val="009F24A3"/>
    <w:rsid w:val="009F2CB9"/>
    <w:rsid w:val="009F37B9"/>
    <w:rsid w:val="009F43E2"/>
    <w:rsid w:val="009F56E5"/>
    <w:rsid w:val="009F5AA7"/>
    <w:rsid w:val="009F6025"/>
    <w:rsid w:val="00A00304"/>
    <w:rsid w:val="00A008FA"/>
    <w:rsid w:val="00A01F67"/>
    <w:rsid w:val="00A026DD"/>
    <w:rsid w:val="00A03238"/>
    <w:rsid w:val="00A04AB6"/>
    <w:rsid w:val="00A05E96"/>
    <w:rsid w:val="00A05F3B"/>
    <w:rsid w:val="00A0624C"/>
    <w:rsid w:val="00A0654E"/>
    <w:rsid w:val="00A068E5"/>
    <w:rsid w:val="00A07C20"/>
    <w:rsid w:val="00A10BEC"/>
    <w:rsid w:val="00A10E37"/>
    <w:rsid w:val="00A114B7"/>
    <w:rsid w:val="00A12758"/>
    <w:rsid w:val="00A12CB7"/>
    <w:rsid w:val="00A12DC3"/>
    <w:rsid w:val="00A12F88"/>
    <w:rsid w:val="00A13DA0"/>
    <w:rsid w:val="00A1459E"/>
    <w:rsid w:val="00A1471A"/>
    <w:rsid w:val="00A1551E"/>
    <w:rsid w:val="00A2057C"/>
    <w:rsid w:val="00A21289"/>
    <w:rsid w:val="00A21BBB"/>
    <w:rsid w:val="00A22CD6"/>
    <w:rsid w:val="00A22CEB"/>
    <w:rsid w:val="00A22F79"/>
    <w:rsid w:val="00A2344B"/>
    <w:rsid w:val="00A23B07"/>
    <w:rsid w:val="00A23F13"/>
    <w:rsid w:val="00A24860"/>
    <w:rsid w:val="00A256B0"/>
    <w:rsid w:val="00A26344"/>
    <w:rsid w:val="00A26649"/>
    <w:rsid w:val="00A26AC0"/>
    <w:rsid w:val="00A2709C"/>
    <w:rsid w:val="00A3026F"/>
    <w:rsid w:val="00A314FF"/>
    <w:rsid w:val="00A3182C"/>
    <w:rsid w:val="00A324C9"/>
    <w:rsid w:val="00A32BCB"/>
    <w:rsid w:val="00A32FBC"/>
    <w:rsid w:val="00A33C46"/>
    <w:rsid w:val="00A34896"/>
    <w:rsid w:val="00A348BF"/>
    <w:rsid w:val="00A34C42"/>
    <w:rsid w:val="00A34EC7"/>
    <w:rsid w:val="00A3535B"/>
    <w:rsid w:val="00A35ADF"/>
    <w:rsid w:val="00A37244"/>
    <w:rsid w:val="00A3764D"/>
    <w:rsid w:val="00A37A37"/>
    <w:rsid w:val="00A37A6D"/>
    <w:rsid w:val="00A40396"/>
    <w:rsid w:val="00A40B33"/>
    <w:rsid w:val="00A43414"/>
    <w:rsid w:val="00A445E9"/>
    <w:rsid w:val="00A44AD8"/>
    <w:rsid w:val="00A45213"/>
    <w:rsid w:val="00A45C34"/>
    <w:rsid w:val="00A45D99"/>
    <w:rsid w:val="00A46BAC"/>
    <w:rsid w:val="00A50D56"/>
    <w:rsid w:val="00A50FB0"/>
    <w:rsid w:val="00A51F94"/>
    <w:rsid w:val="00A5224A"/>
    <w:rsid w:val="00A52B33"/>
    <w:rsid w:val="00A54337"/>
    <w:rsid w:val="00A552E9"/>
    <w:rsid w:val="00A55646"/>
    <w:rsid w:val="00A57DF1"/>
    <w:rsid w:val="00A60061"/>
    <w:rsid w:val="00A60AE3"/>
    <w:rsid w:val="00A613A9"/>
    <w:rsid w:val="00A61C8E"/>
    <w:rsid w:val="00A6201B"/>
    <w:rsid w:val="00A62A8E"/>
    <w:rsid w:val="00A635F5"/>
    <w:rsid w:val="00A63DE7"/>
    <w:rsid w:val="00A63E70"/>
    <w:rsid w:val="00A64C5A"/>
    <w:rsid w:val="00A6649D"/>
    <w:rsid w:val="00A664FA"/>
    <w:rsid w:val="00A670A7"/>
    <w:rsid w:val="00A670D6"/>
    <w:rsid w:val="00A70497"/>
    <w:rsid w:val="00A716CB"/>
    <w:rsid w:val="00A71A60"/>
    <w:rsid w:val="00A72A18"/>
    <w:rsid w:val="00A746C2"/>
    <w:rsid w:val="00A74904"/>
    <w:rsid w:val="00A74AB3"/>
    <w:rsid w:val="00A759F3"/>
    <w:rsid w:val="00A75F08"/>
    <w:rsid w:val="00A7740B"/>
    <w:rsid w:val="00A778FB"/>
    <w:rsid w:val="00A80467"/>
    <w:rsid w:val="00A808F9"/>
    <w:rsid w:val="00A8198A"/>
    <w:rsid w:val="00A8231F"/>
    <w:rsid w:val="00A82D0E"/>
    <w:rsid w:val="00A82ED3"/>
    <w:rsid w:val="00A83B17"/>
    <w:rsid w:val="00A83D35"/>
    <w:rsid w:val="00A84DE3"/>
    <w:rsid w:val="00A85359"/>
    <w:rsid w:val="00A85A5B"/>
    <w:rsid w:val="00A867C3"/>
    <w:rsid w:val="00A869F4"/>
    <w:rsid w:val="00A86E13"/>
    <w:rsid w:val="00A873A8"/>
    <w:rsid w:val="00A8774F"/>
    <w:rsid w:val="00A90D93"/>
    <w:rsid w:val="00A918EF"/>
    <w:rsid w:val="00A92835"/>
    <w:rsid w:val="00A92A75"/>
    <w:rsid w:val="00A937D2"/>
    <w:rsid w:val="00A9394F"/>
    <w:rsid w:val="00A93EF1"/>
    <w:rsid w:val="00A94478"/>
    <w:rsid w:val="00A94B72"/>
    <w:rsid w:val="00A95518"/>
    <w:rsid w:val="00A95662"/>
    <w:rsid w:val="00A95704"/>
    <w:rsid w:val="00A95C78"/>
    <w:rsid w:val="00A9600D"/>
    <w:rsid w:val="00A97ECF"/>
    <w:rsid w:val="00AA0758"/>
    <w:rsid w:val="00AA381F"/>
    <w:rsid w:val="00AA3956"/>
    <w:rsid w:val="00AA3C17"/>
    <w:rsid w:val="00AA3D92"/>
    <w:rsid w:val="00AA4AF3"/>
    <w:rsid w:val="00AA4E2A"/>
    <w:rsid w:val="00AA51E4"/>
    <w:rsid w:val="00AA5327"/>
    <w:rsid w:val="00AA54F2"/>
    <w:rsid w:val="00AA5F53"/>
    <w:rsid w:val="00AA6270"/>
    <w:rsid w:val="00AA6D02"/>
    <w:rsid w:val="00AA70BE"/>
    <w:rsid w:val="00AA73A3"/>
    <w:rsid w:val="00AB0313"/>
    <w:rsid w:val="00AB15D1"/>
    <w:rsid w:val="00AB203B"/>
    <w:rsid w:val="00AB3E77"/>
    <w:rsid w:val="00AB42A6"/>
    <w:rsid w:val="00AB518D"/>
    <w:rsid w:val="00AB53EA"/>
    <w:rsid w:val="00AB568A"/>
    <w:rsid w:val="00AB5824"/>
    <w:rsid w:val="00AB6143"/>
    <w:rsid w:val="00AB70F3"/>
    <w:rsid w:val="00AB7C4C"/>
    <w:rsid w:val="00AC01AB"/>
    <w:rsid w:val="00AC3BB6"/>
    <w:rsid w:val="00AC5F79"/>
    <w:rsid w:val="00AC66BC"/>
    <w:rsid w:val="00AC6743"/>
    <w:rsid w:val="00AC6F99"/>
    <w:rsid w:val="00AC751B"/>
    <w:rsid w:val="00AC7CAA"/>
    <w:rsid w:val="00AD03A2"/>
    <w:rsid w:val="00AD03D0"/>
    <w:rsid w:val="00AD0B8C"/>
    <w:rsid w:val="00AD122E"/>
    <w:rsid w:val="00AD1556"/>
    <w:rsid w:val="00AD1674"/>
    <w:rsid w:val="00AD1CCD"/>
    <w:rsid w:val="00AD2280"/>
    <w:rsid w:val="00AD2E46"/>
    <w:rsid w:val="00AD3994"/>
    <w:rsid w:val="00AD4269"/>
    <w:rsid w:val="00AD4A68"/>
    <w:rsid w:val="00AD5905"/>
    <w:rsid w:val="00AD5FEB"/>
    <w:rsid w:val="00AD642C"/>
    <w:rsid w:val="00AD65DF"/>
    <w:rsid w:val="00AD6ED6"/>
    <w:rsid w:val="00AE0741"/>
    <w:rsid w:val="00AE0751"/>
    <w:rsid w:val="00AE09D1"/>
    <w:rsid w:val="00AE0F75"/>
    <w:rsid w:val="00AE0F80"/>
    <w:rsid w:val="00AE5DCE"/>
    <w:rsid w:val="00AE77EA"/>
    <w:rsid w:val="00AE7AD0"/>
    <w:rsid w:val="00AE7C02"/>
    <w:rsid w:val="00AF08BD"/>
    <w:rsid w:val="00AF1A49"/>
    <w:rsid w:val="00AF1DC6"/>
    <w:rsid w:val="00AF1E2C"/>
    <w:rsid w:val="00AF1F01"/>
    <w:rsid w:val="00AF26C4"/>
    <w:rsid w:val="00AF2948"/>
    <w:rsid w:val="00AF2B36"/>
    <w:rsid w:val="00AF3068"/>
    <w:rsid w:val="00AF3D63"/>
    <w:rsid w:val="00AF40CD"/>
    <w:rsid w:val="00AF441B"/>
    <w:rsid w:val="00AF4621"/>
    <w:rsid w:val="00AF4DDD"/>
    <w:rsid w:val="00AF5B14"/>
    <w:rsid w:val="00AF5E5A"/>
    <w:rsid w:val="00B0021C"/>
    <w:rsid w:val="00B008FB"/>
    <w:rsid w:val="00B024EE"/>
    <w:rsid w:val="00B0281D"/>
    <w:rsid w:val="00B03B82"/>
    <w:rsid w:val="00B045E9"/>
    <w:rsid w:val="00B04787"/>
    <w:rsid w:val="00B06C28"/>
    <w:rsid w:val="00B06E4C"/>
    <w:rsid w:val="00B06E79"/>
    <w:rsid w:val="00B11109"/>
    <w:rsid w:val="00B11F60"/>
    <w:rsid w:val="00B1226A"/>
    <w:rsid w:val="00B122E4"/>
    <w:rsid w:val="00B12B9A"/>
    <w:rsid w:val="00B1369D"/>
    <w:rsid w:val="00B13841"/>
    <w:rsid w:val="00B14D23"/>
    <w:rsid w:val="00B177FA"/>
    <w:rsid w:val="00B17AA1"/>
    <w:rsid w:val="00B2175F"/>
    <w:rsid w:val="00B21D35"/>
    <w:rsid w:val="00B23784"/>
    <w:rsid w:val="00B23793"/>
    <w:rsid w:val="00B24C93"/>
    <w:rsid w:val="00B259F6"/>
    <w:rsid w:val="00B25CAE"/>
    <w:rsid w:val="00B26FF0"/>
    <w:rsid w:val="00B30921"/>
    <w:rsid w:val="00B30E38"/>
    <w:rsid w:val="00B31983"/>
    <w:rsid w:val="00B31C24"/>
    <w:rsid w:val="00B32799"/>
    <w:rsid w:val="00B333BF"/>
    <w:rsid w:val="00B351C8"/>
    <w:rsid w:val="00B3530A"/>
    <w:rsid w:val="00B3786B"/>
    <w:rsid w:val="00B37D38"/>
    <w:rsid w:val="00B40BFF"/>
    <w:rsid w:val="00B4166F"/>
    <w:rsid w:val="00B41A18"/>
    <w:rsid w:val="00B4206B"/>
    <w:rsid w:val="00B42B6C"/>
    <w:rsid w:val="00B4321E"/>
    <w:rsid w:val="00B4413E"/>
    <w:rsid w:val="00B446FD"/>
    <w:rsid w:val="00B44955"/>
    <w:rsid w:val="00B4512E"/>
    <w:rsid w:val="00B45172"/>
    <w:rsid w:val="00B45221"/>
    <w:rsid w:val="00B45F49"/>
    <w:rsid w:val="00B46AAE"/>
    <w:rsid w:val="00B46E0F"/>
    <w:rsid w:val="00B473E5"/>
    <w:rsid w:val="00B4791E"/>
    <w:rsid w:val="00B51963"/>
    <w:rsid w:val="00B52A9C"/>
    <w:rsid w:val="00B5392E"/>
    <w:rsid w:val="00B53D51"/>
    <w:rsid w:val="00B53EE9"/>
    <w:rsid w:val="00B545E9"/>
    <w:rsid w:val="00B54AC6"/>
    <w:rsid w:val="00B55454"/>
    <w:rsid w:val="00B555F4"/>
    <w:rsid w:val="00B5563E"/>
    <w:rsid w:val="00B557C5"/>
    <w:rsid w:val="00B55E87"/>
    <w:rsid w:val="00B57859"/>
    <w:rsid w:val="00B62541"/>
    <w:rsid w:val="00B62595"/>
    <w:rsid w:val="00B62A13"/>
    <w:rsid w:val="00B62B68"/>
    <w:rsid w:val="00B658CE"/>
    <w:rsid w:val="00B65AE2"/>
    <w:rsid w:val="00B65CAF"/>
    <w:rsid w:val="00B660FD"/>
    <w:rsid w:val="00B6762A"/>
    <w:rsid w:val="00B67C80"/>
    <w:rsid w:val="00B70A09"/>
    <w:rsid w:val="00B70D67"/>
    <w:rsid w:val="00B71681"/>
    <w:rsid w:val="00B71704"/>
    <w:rsid w:val="00B72847"/>
    <w:rsid w:val="00B73523"/>
    <w:rsid w:val="00B73D08"/>
    <w:rsid w:val="00B74455"/>
    <w:rsid w:val="00B745FA"/>
    <w:rsid w:val="00B746F2"/>
    <w:rsid w:val="00B749DE"/>
    <w:rsid w:val="00B74BD7"/>
    <w:rsid w:val="00B74C20"/>
    <w:rsid w:val="00B763F0"/>
    <w:rsid w:val="00B76CE2"/>
    <w:rsid w:val="00B77173"/>
    <w:rsid w:val="00B7738C"/>
    <w:rsid w:val="00B77DFC"/>
    <w:rsid w:val="00B80817"/>
    <w:rsid w:val="00B846CB"/>
    <w:rsid w:val="00B846E3"/>
    <w:rsid w:val="00B8594F"/>
    <w:rsid w:val="00B8613F"/>
    <w:rsid w:val="00B87279"/>
    <w:rsid w:val="00B877CC"/>
    <w:rsid w:val="00B91521"/>
    <w:rsid w:val="00B91953"/>
    <w:rsid w:val="00B91DD8"/>
    <w:rsid w:val="00B926E6"/>
    <w:rsid w:val="00B92C14"/>
    <w:rsid w:val="00B9329F"/>
    <w:rsid w:val="00B932E9"/>
    <w:rsid w:val="00B93DA3"/>
    <w:rsid w:val="00B96CBF"/>
    <w:rsid w:val="00B96E1D"/>
    <w:rsid w:val="00B96FC1"/>
    <w:rsid w:val="00B97D01"/>
    <w:rsid w:val="00B97E33"/>
    <w:rsid w:val="00BA23A8"/>
    <w:rsid w:val="00BA28C4"/>
    <w:rsid w:val="00BA2E53"/>
    <w:rsid w:val="00BA3B72"/>
    <w:rsid w:val="00BA3E23"/>
    <w:rsid w:val="00BA4916"/>
    <w:rsid w:val="00BA4944"/>
    <w:rsid w:val="00BA6A30"/>
    <w:rsid w:val="00BA73DA"/>
    <w:rsid w:val="00BA794A"/>
    <w:rsid w:val="00BB091C"/>
    <w:rsid w:val="00BB09E5"/>
    <w:rsid w:val="00BB0A2B"/>
    <w:rsid w:val="00BB0DDE"/>
    <w:rsid w:val="00BB1843"/>
    <w:rsid w:val="00BB2659"/>
    <w:rsid w:val="00BB2AF4"/>
    <w:rsid w:val="00BB563D"/>
    <w:rsid w:val="00BB586C"/>
    <w:rsid w:val="00BB7A3C"/>
    <w:rsid w:val="00BB7BCD"/>
    <w:rsid w:val="00BC0245"/>
    <w:rsid w:val="00BC118E"/>
    <w:rsid w:val="00BC11B6"/>
    <w:rsid w:val="00BC1619"/>
    <w:rsid w:val="00BC1F0E"/>
    <w:rsid w:val="00BC4F31"/>
    <w:rsid w:val="00BC6067"/>
    <w:rsid w:val="00BC76CB"/>
    <w:rsid w:val="00BC7CC9"/>
    <w:rsid w:val="00BC7DC7"/>
    <w:rsid w:val="00BD0049"/>
    <w:rsid w:val="00BD0CB6"/>
    <w:rsid w:val="00BD109A"/>
    <w:rsid w:val="00BD3550"/>
    <w:rsid w:val="00BD391A"/>
    <w:rsid w:val="00BD4C5B"/>
    <w:rsid w:val="00BD6B0A"/>
    <w:rsid w:val="00BD7212"/>
    <w:rsid w:val="00BD778A"/>
    <w:rsid w:val="00BD783A"/>
    <w:rsid w:val="00BD7DF8"/>
    <w:rsid w:val="00BE1FBF"/>
    <w:rsid w:val="00BE2002"/>
    <w:rsid w:val="00BE2047"/>
    <w:rsid w:val="00BE2231"/>
    <w:rsid w:val="00BE2735"/>
    <w:rsid w:val="00BE288F"/>
    <w:rsid w:val="00BE2B15"/>
    <w:rsid w:val="00BE3627"/>
    <w:rsid w:val="00BE366D"/>
    <w:rsid w:val="00BE3A53"/>
    <w:rsid w:val="00BE4208"/>
    <w:rsid w:val="00BE53F7"/>
    <w:rsid w:val="00BE6F42"/>
    <w:rsid w:val="00BE723E"/>
    <w:rsid w:val="00BE7F11"/>
    <w:rsid w:val="00BF040E"/>
    <w:rsid w:val="00BF0BFB"/>
    <w:rsid w:val="00BF1044"/>
    <w:rsid w:val="00BF1F6B"/>
    <w:rsid w:val="00BF54AC"/>
    <w:rsid w:val="00BF633F"/>
    <w:rsid w:val="00BF6D67"/>
    <w:rsid w:val="00BF711E"/>
    <w:rsid w:val="00C00931"/>
    <w:rsid w:val="00C02CDC"/>
    <w:rsid w:val="00C03B72"/>
    <w:rsid w:val="00C04540"/>
    <w:rsid w:val="00C058C8"/>
    <w:rsid w:val="00C060EB"/>
    <w:rsid w:val="00C06D32"/>
    <w:rsid w:val="00C079A5"/>
    <w:rsid w:val="00C07A50"/>
    <w:rsid w:val="00C10C57"/>
    <w:rsid w:val="00C1148F"/>
    <w:rsid w:val="00C1158C"/>
    <w:rsid w:val="00C129E5"/>
    <w:rsid w:val="00C12C0A"/>
    <w:rsid w:val="00C12EBB"/>
    <w:rsid w:val="00C13201"/>
    <w:rsid w:val="00C135F2"/>
    <w:rsid w:val="00C13778"/>
    <w:rsid w:val="00C13E8C"/>
    <w:rsid w:val="00C14E31"/>
    <w:rsid w:val="00C15138"/>
    <w:rsid w:val="00C153CD"/>
    <w:rsid w:val="00C158DB"/>
    <w:rsid w:val="00C17545"/>
    <w:rsid w:val="00C20204"/>
    <w:rsid w:val="00C205C9"/>
    <w:rsid w:val="00C20AD1"/>
    <w:rsid w:val="00C213D4"/>
    <w:rsid w:val="00C2196A"/>
    <w:rsid w:val="00C21B66"/>
    <w:rsid w:val="00C2232C"/>
    <w:rsid w:val="00C226AE"/>
    <w:rsid w:val="00C237BE"/>
    <w:rsid w:val="00C239A1"/>
    <w:rsid w:val="00C24445"/>
    <w:rsid w:val="00C244F4"/>
    <w:rsid w:val="00C24562"/>
    <w:rsid w:val="00C25B30"/>
    <w:rsid w:val="00C25DA4"/>
    <w:rsid w:val="00C2611B"/>
    <w:rsid w:val="00C27258"/>
    <w:rsid w:val="00C31122"/>
    <w:rsid w:val="00C313D0"/>
    <w:rsid w:val="00C31883"/>
    <w:rsid w:val="00C31C8B"/>
    <w:rsid w:val="00C31F63"/>
    <w:rsid w:val="00C339AC"/>
    <w:rsid w:val="00C33B18"/>
    <w:rsid w:val="00C3481E"/>
    <w:rsid w:val="00C34E79"/>
    <w:rsid w:val="00C3550C"/>
    <w:rsid w:val="00C36D13"/>
    <w:rsid w:val="00C36FAE"/>
    <w:rsid w:val="00C40763"/>
    <w:rsid w:val="00C4176A"/>
    <w:rsid w:val="00C4178F"/>
    <w:rsid w:val="00C42405"/>
    <w:rsid w:val="00C42481"/>
    <w:rsid w:val="00C426B8"/>
    <w:rsid w:val="00C4289A"/>
    <w:rsid w:val="00C439B5"/>
    <w:rsid w:val="00C44693"/>
    <w:rsid w:val="00C46468"/>
    <w:rsid w:val="00C467FF"/>
    <w:rsid w:val="00C470C1"/>
    <w:rsid w:val="00C505DA"/>
    <w:rsid w:val="00C50714"/>
    <w:rsid w:val="00C511A2"/>
    <w:rsid w:val="00C51F93"/>
    <w:rsid w:val="00C52405"/>
    <w:rsid w:val="00C528CF"/>
    <w:rsid w:val="00C52A22"/>
    <w:rsid w:val="00C52DE6"/>
    <w:rsid w:val="00C5442A"/>
    <w:rsid w:val="00C5447E"/>
    <w:rsid w:val="00C54673"/>
    <w:rsid w:val="00C54C08"/>
    <w:rsid w:val="00C56217"/>
    <w:rsid w:val="00C5665B"/>
    <w:rsid w:val="00C57D08"/>
    <w:rsid w:val="00C601CF"/>
    <w:rsid w:val="00C60EAF"/>
    <w:rsid w:val="00C6106A"/>
    <w:rsid w:val="00C6212A"/>
    <w:rsid w:val="00C6285C"/>
    <w:rsid w:val="00C62A2C"/>
    <w:rsid w:val="00C63D90"/>
    <w:rsid w:val="00C644EE"/>
    <w:rsid w:val="00C6580A"/>
    <w:rsid w:val="00C659F2"/>
    <w:rsid w:val="00C7049E"/>
    <w:rsid w:val="00C73C70"/>
    <w:rsid w:val="00C73F71"/>
    <w:rsid w:val="00C768B1"/>
    <w:rsid w:val="00C76DE5"/>
    <w:rsid w:val="00C7721E"/>
    <w:rsid w:val="00C8000D"/>
    <w:rsid w:val="00C8084F"/>
    <w:rsid w:val="00C80993"/>
    <w:rsid w:val="00C82137"/>
    <w:rsid w:val="00C825A4"/>
    <w:rsid w:val="00C82D56"/>
    <w:rsid w:val="00C83612"/>
    <w:rsid w:val="00C845A1"/>
    <w:rsid w:val="00C855C7"/>
    <w:rsid w:val="00C85DDA"/>
    <w:rsid w:val="00C85FEE"/>
    <w:rsid w:val="00C861FA"/>
    <w:rsid w:val="00C862D1"/>
    <w:rsid w:val="00C86C7A"/>
    <w:rsid w:val="00C87583"/>
    <w:rsid w:val="00C87994"/>
    <w:rsid w:val="00C87F4F"/>
    <w:rsid w:val="00C91020"/>
    <w:rsid w:val="00C91063"/>
    <w:rsid w:val="00C91377"/>
    <w:rsid w:val="00C92996"/>
    <w:rsid w:val="00C93023"/>
    <w:rsid w:val="00C93462"/>
    <w:rsid w:val="00C93B76"/>
    <w:rsid w:val="00C94D3E"/>
    <w:rsid w:val="00C96487"/>
    <w:rsid w:val="00C9705B"/>
    <w:rsid w:val="00CA01BE"/>
    <w:rsid w:val="00CA10F7"/>
    <w:rsid w:val="00CA1566"/>
    <w:rsid w:val="00CA1F7E"/>
    <w:rsid w:val="00CA2E88"/>
    <w:rsid w:val="00CA3653"/>
    <w:rsid w:val="00CA3C3C"/>
    <w:rsid w:val="00CA58FF"/>
    <w:rsid w:val="00CA5D18"/>
    <w:rsid w:val="00CA690C"/>
    <w:rsid w:val="00CA6945"/>
    <w:rsid w:val="00CA69F0"/>
    <w:rsid w:val="00CA70ED"/>
    <w:rsid w:val="00CA7748"/>
    <w:rsid w:val="00CB0086"/>
    <w:rsid w:val="00CB117F"/>
    <w:rsid w:val="00CB1642"/>
    <w:rsid w:val="00CB193E"/>
    <w:rsid w:val="00CB2624"/>
    <w:rsid w:val="00CB4059"/>
    <w:rsid w:val="00CB43CC"/>
    <w:rsid w:val="00CB4D2F"/>
    <w:rsid w:val="00CB4DDE"/>
    <w:rsid w:val="00CB6D93"/>
    <w:rsid w:val="00CB7D05"/>
    <w:rsid w:val="00CC1856"/>
    <w:rsid w:val="00CC1B54"/>
    <w:rsid w:val="00CC24ED"/>
    <w:rsid w:val="00CC38AB"/>
    <w:rsid w:val="00CC3E57"/>
    <w:rsid w:val="00CC47CE"/>
    <w:rsid w:val="00CC5A94"/>
    <w:rsid w:val="00CC62E3"/>
    <w:rsid w:val="00CC73EF"/>
    <w:rsid w:val="00CD01BA"/>
    <w:rsid w:val="00CD08FB"/>
    <w:rsid w:val="00CD26FC"/>
    <w:rsid w:val="00CD29E7"/>
    <w:rsid w:val="00CD33A7"/>
    <w:rsid w:val="00CD39D8"/>
    <w:rsid w:val="00CD5FE5"/>
    <w:rsid w:val="00CD780C"/>
    <w:rsid w:val="00CE01DC"/>
    <w:rsid w:val="00CE06A6"/>
    <w:rsid w:val="00CE1493"/>
    <w:rsid w:val="00CE16FC"/>
    <w:rsid w:val="00CE1D83"/>
    <w:rsid w:val="00CE29C4"/>
    <w:rsid w:val="00CE3AF2"/>
    <w:rsid w:val="00CE45A7"/>
    <w:rsid w:val="00CE48B3"/>
    <w:rsid w:val="00CE5F13"/>
    <w:rsid w:val="00CE6821"/>
    <w:rsid w:val="00CE6CB9"/>
    <w:rsid w:val="00CE7586"/>
    <w:rsid w:val="00CE75B6"/>
    <w:rsid w:val="00CF0463"/>
    <w:rsid w:val="00CF0967"/>
    <w:rsid w:val="00CF0AA4"/>
    <w:rsid w:val="00CF0B6D"/>
    <w:rsid w:val="00CF0EE7"/>
    <w:rsid w:val="00CF0F01"/>
    <w:rsid w:val="00CF4509"/>
    <w:rsid w:val="00CF4E89"/>
    <w:rsid w:val="00CF6FE3"/>
    <w:rsid w:val="00D001DF"/>
    <w:rsid w:val="00D00FB3"/>
    <w:rsid w:val="00D013FE"/>
    <w:rsid w:val="00D029F2"/>
    <w:rsid w:val="00D02C00"/>
    <w:rsid w:val="00D02F64"/>
    <w:rsid w:val="00D038C5"/>
    <w:rsid w:val="00D05B55"/>
    <w:rsid w:val="00D07D37"/>
    <w:rsid w:val="00D114D7"/>
    <w:rsid w:val="00D12125"/>
    <w:rsid w:val="00D1218D"/>
    <w:rsid w:val="00D1463D"/>
    <w:rsid w:val="00D14D25"/>
    <w:rsid w:val="00D15085"/>
    <w:rsid w:val="00D15214"/>
    <w:rsid w:val="00D154DD"/>
    <w:rsid w:val="00D15C49"/>
    <w:rsid w:val="00D1613D"/>
    <w:rsid w:val="00D162A1"/>
    <w:rsid w:val="00D16991"/>
    <w:rsid w:val="00D16A22"/>
    <w:rsid w:val="00D16DED"/>
    <w:rsid w:val="00D1727C"/>
    <w:rsid w:val="00D173DA"/>
    <w:rsid w:val="00D17DE7"/>
    <w:rsid w:val="00D17FFC"/>
    <w:rsid w:val="00D20B93"/>
    <w:rsid w:val="00D222B5"/>
    <w:rsid w:val="00D22797"/>
    <w:rsid w:val="00D22CBE"/>
    <w:rsid w:val="00D22F40"/>
    <w:rsid w:val="00D236DD"/>
    <w:rsid w:val="00D24475"/>
    <w:rsid w:val="00D2471E"/>
    <w:rsid w:val="00D24C77"/>
    <w:rsid w:val="00D25CC5"/>
    <w:rsid w:val="00D2609D"/>
    <w:rsid w:val="00D267AA"/>
    <w:rsid w:val="00D27E3B"/>
    <w:rsid w:val="00D302D9"/>
    <w:rsid w:val="00D30AEF"/>
    <w:rsid w:val="00D30BF4"/>
    <w:rsid w:val="00D31DBA"/>
    <w:rsid w:val="00D322BA"/>
    <w:rsid w:val="00D327FE"/>
    <w:rsid w:val="00D328F6"/>
    <w:rsid w:val="00D34CDE"/>
    <w:rsid w:val="00D37326"/>
    <w:rsid w:val="00D37D5E"/>
    <w:rsid w:val="00D4013C"/>
    <w:rsid w:val="00D403B6"/>
    <w:rsid w:val="00D40611"/>
    <w:rsid w:val="00D41158"/>
    <w:rsid w:val="00D428DC"/>
    <w:rsid w:val="00D429F1"/>
    <w:rsid w:val="00D45DC2"/>
    <w:rsid w:val="00D471F6"/>
    <w:rsid w:val="00D47B8A"/>
    <w:rsid w:val="00D515A2"/>
    <w:rsid w:val="00D51C72"/>
    <w:rsid w:val="00D52D49"/>
    <w:rsid w:val="00D551FE"/>
    <w:rsid w:val="00D55DDA"/>
    <w:rsid w:val="00D56676"/>
    <w:rsid w:val="00D566D1"/>
    <w:rsid w:val="00D568CA"/>
    <w:rsid w:val="00D56C79"/>
    <w:rsid w:val="00D57404"/>
    <w:rsid w:val="00D577FC"/>
    <w:rsid w:val="00D60311"/>
    <w:rsid w:val="00D6173A"/>
    <w:rsid w:val="00D62E29"/>
    <w:rsid w:val="00D63A3D"/>
    <w:rsid w:val="00D645EF"/>
    <w:rsid w:val="00D64C16"/>
    <w:rsid w:val="00D6553C"/>
    <w:rsid w:val="00D65C4B"/>
    <w:rsid w:val="00D664AF"/>
    <w:rsid w:val="00D66C8F"/>
    <w:rsid w:val="00D6774A"/>
    <w:rsid w:val="00D6791D"/>
    <w:rsid w:val="00D70612"/>
    <w:rsid w:val="00D708F1"/>
    <w:rsid w:val="00D70D97"/>
    <w:rsid w:val="00D723AF"/>
    <w:rsid w:val="00D73748"/>
    <w:rsid w:val="00D73879"/>
    <w:rsid w:val="00D74D5A"/>
    <w:rsid w:val="00D753CE"/>
    <w:rsid w:val="00D7569C"/>
    <w:rsid w:val="00D75785"/>
    <w:rsid w:val="00D7608A"/>
    <w:rsid w:val="00D76B75"/>
    <w:rsid w:val="00D77014"/>
    <w:rsid w:val="00D772A2"/>
    <w:rsid w:val="00D7749E"/>
    <w:rsid w:val="00D77A19"/>
    <w:rsid w:val="00D8314E"/>
    <w:rsid w:val="00D8354E"/>
    <w:rsid w:val="00D838EF"/>
    <w:rsid w:val="00D83911"/>
    <w:rsid w:val="00D8411E"/>
    <w:rsid w:val="00D84684"/>
    <w:rsid w:val="00D84D47"/>
    <w:rsid w:val="00D8513C"/>
    <w:rsid w:val="00D85A8C"/>
    <w:rsid w:val="00D902AD"/>
    <w:rsid w:val="00D902B4"/>
    <w:rsid w:val="00D91385"/>
    <w:rsid w:val="00D9143A"/>
    <w:rsid w:val="00D91711"/>
    <w:rsid w:val="00D91832"/>
    <w:rsid w:val="00D919DB"/>
    <w:rsid w:val="00D9214D"/>
    <w:rsid w:val="00D92D60"/>
    <w:rsid w:val="00D92EA3"/>
    <w:rsid w:val="00D9301E"/>
    <w:rsid w:val="00D93633"/>
    <w:rsid w:val="00D9457D"/>
    <w:rsid w:val="00D947E1"/>
    <w:rsid w:val="00D9507D"/>
    <w:rsid w:val="00D958CD"/>
    <w:rsid w:val="00D96032"/>
    <w:rsid w:val="00D96EF9"/>
    <w:rsid w:val="00D9761D"/>
    <w:rsid w:val="00D979FB"/>
    <w:rsid w:val="00D97A03"/>
    <w:rsid w:val="00DA1756"/>
    <w:rsid w:val="00DA2076"/>
    <w:rsid w:val="00DA20D9"/>
    <w:rsid w:val="00DA2C46"/>
    <w:rsid w:val="00DA2D66"/>
    <w:rsid w:val="00DA309C"/>
    <w:rsid w:val="00DA314B"/>
    <w:rsid w:val="00DA47DA"/>
    <w:rsid w:val="00DA5453"/>
    <w:rsid w:val="00DA5838"/>
    <w:rsid w:val="00DA66D4"/>
    <w:rsid w:val="00DA68DE"/>
    <w:rsid w:val="00DA7086"/>
    <w:rsid w:val="00DA73E0"/>
    <w:rsid w:val="00DB06A8"/>
    <w:rsid w:val="00DB1A22"/>
    <w:rsid w:val="00DB1AF2"/>
    <w:rsid w:val="00DB1B41"/>
    <w:rsid w:val="00DB228F"/>
    <w:rsid w:val="00DB3F71"/>
    <w:rsid w:val="00DB4108"/>
    <w:rsid w:val="00DB520A"/>
    <w:rsid w:val="00DB5889"/>
    <w:rsid w:val="00DB62B6"/>
    <w:rsid w:val="00DC1E4D"/>
    <w:rsid w:val="00DC27BB"/>
    <w:rsid w:val="00DC3026"/>
    <w:rsid w:val="00DC3061"/>
    <w:rsid w:val="00DC3589"/>
    <w:rsid w:val="00DC3962"/>
    <w:rsid w:val="00DC563F"/>
    <w:rsid w:val="00DC5ED9"/>
    <w:rsid w:val="00DC6F97"/>
    <w:rsid w:val="00DD05E2"/>
    <w:rsid w:val="00DD062D"/>
    <w:rsid w:val="00DD21E9"/>
    <w:rsid w:val="00DD247D"/>
    <w:rsid w:val="00DD2B42"/>
    <w:rsid w:val="00DD35F0"/>
    <w:rsid w:val="00DD3B76"/>
    <w:rsid w:val="00DD4178"/>
    <w:rsid w:val="00DD4471"/>
    <w:rsid w:val="00DD4F69"/>
    <w:rsid w:val="00DD7159"/>
    <w:rsid w:val="00DD7477"/>
    <w:rsid w:val="00DD787F"/>
    <w:rsid w:val="00DE0125"/>
    <w:rsid w:val="00DE0E3B"/>
    <w:rsid w:val="00DE11A4"/>
    <w:rsid w:val="00DE1914"/>
    <w:rsid w:val="00DE1FCB"/>
    <w:rsid w:val="00DE21AB"/>
    <w:rsid w:val="00DE2BD1"/>
    <w:rsid w:val="00DE3FFC"/>
    <w:rsid w:val="00DE42D6"/>
    <w:rsid w:val="00DE49E1"/>
    <w:rsid w:val="00DE4BE3"/>
    <w:rsid w:val="00DE5FDE"/>
    <w:rsid w:val="00DE60FB"/>
    <w:rsid w:val="00DE7039"/>
    <w:rsid w:val="00DE7360"/>
    <w:rsid w:val="00DE7522"/>
    <w:rsid w:val="00DE75B4"/>
    <w:rsid w:val="00DE771E"/>
    <w:rsid w:val="00DE7745"/>
    <w:rsid w:val="00DE7ABD"/>
    <w:rsid w:val="00DF04C9"/>
    <w:rsid w:val="00DF09C5"/>
    <w:rsid w:val="00DF25F2"/>
    <w:rsid w:val="00DF36FD"/>
    <w:rsid w:val="00DF3D0A"/>
    <w:rsid w:val="00DF5EA8"/>
    <w:rsid w:val="00DF6EFF"/>
    <w:rsid w:val="00DF750D"/>
    <w:rsid w:val="00DF7E1A"/>
    <w:rsid w:val="00E01F8B"/>
    <w:rsid w:val="00E021CD"/>
    <w:rsid w:val="00E024D9"/>
    <w:rsid w:val="00E04482"/>
    <w:rsid w:val="00E045B1"/>
    <w:rsid w:val="00E04AA6"/>
    <w:rsid w:val="00E05295"/>
    <w:rsid w:val="00E05348"/>
    <w:rsid w:val="00E05855"/>
    <w:rsid w:val="00E06DF6"/>
    <w:rsid w:val="00E0771D"/>
    <w:rsid w:val="00E07B33"/>
    <w:rsid w:val="00E1075D"/>
    <w:rsid w:val="00E11567"/>
    <w:rsid w:val="00E11C22"/>
    <w:rsid w:val="00E1230E"/>
    <w:rsid w:val="00E1390A"/>
    <w:rsid w:val="00E14131"/>
    <w:rsid w:val="00E14380"/>
    <w:rsid w:val="00E1462E"/>
    <w:rsid w:val="00E146E3"/>
    <w:rsid w:val="00E14937"/>
    <w:rsid w:val="00E14D16"/>
    <w:rsid w:val="00E14FD8"/>
    <w:rsid w:val="00E159A7"/>
    <w:rsid w:val="00E17284"/>
    <w:rsid w:val="00E21639"/>
    <w:rsid w:val="00E21E1F"/>
    <w:rsid w:val="00E22780"/>
    <w:rsid w:val="00E23F40"/>
    <w:rsid w:val="00E24AA9"/>
    <w:rsid w:val="00E25208"/>
    <w:rsid w:val="00E25AAC"/>
    <w:rsid w:val="00E26CFB"/>
    <w:rsid w:val="00E26DE5"/>
    <w:rsid w:val="00E271EF"/>
    <w:rsid w:val="00E27768"/>
    <w:rsid w:val="00E304B5"/>
    <w:rsid w:val="00E30540"/>
    <w:rsid w:val="00E30A90"/>
    <w:rsid w:val="00E32557"/>
    <w:rsid w:val="00E345FE"/>
    <w:rsid w:val="00E35B57"/>
    <w:rsid w:val="00E36806"/>
    <w:rsid w:val="00E368DB"/>
    <w:rsid w:val="00E37DC0"/>
    <w:rsid w:val="00E40755"/>
    <w:rsid w:val="00E411A0"/>
    <w:rsid w:val="00E41871"/>
    <w:rsid w:val="00E42323"/>
    <w:rsid w:val="00E4258C"/>
    <w:rsid w:val="00E42F25"/>
    <w:rsid w:val="00E4306B"/>
    <w:rsid w:val="00E4393A"/>
    <w:rsid w:val="00E43B6A"/>
    <w:rsid w:val="00E43CFF"/>
    <w:rsid w:val="00E44CEA"/>
    <w:rsid w:val="00E45FAD"/>
    <w:rsid w:val="00E46BF0"/>
    <w:rsid w:val="00E46C76"/>
    <w:rsid w:val="00E46D8C"/>
    <w:rsid w:val="00E476EE"/>
    <w:rsid w:val="00E47F56"/>
    <w:rsid w:val="00E511C0"/>
    <w:rsid w:val="00E532D8"/>
    <w:rsid w:val="00E57114"/>
    <w:rsid w:val="00E57C9B"/>
    <w:rsid w:val="00E60411"/>
    <w:rsid w:val="00E60E61"/>
    <w:rsid w:val="00E6101C"/>
    <w:rsid w:val="00E6273D"/>
    <w:rsid w:val="00E62A01"/>
    <w:rsid w:val="00E62B99"/>
    <w:rsid w:val="00E62F31"/>
    <w:rsid w:val="00E63090"/>
    <w:rsid w:val="00E63B37"/>
    <w:rsid w:val="00E64E36"/>
    <w:rsid w:val="00E64E80"/>
    <w:rsid w:val="00E65080"/>
    <w:rsid w:val="00E65294"/>
    <w:rsid w:val="00E655C6"/>
    <w:rsid w:val="00E65891"/>
    <w:rsid w:val="00E65F3C"/>
    <w:rsid w:val="00E6612D"/>
    <w:rsid w:val="00E665F0"/>
    <w:rsid w:val="00E674D7"/>
    <w:rsid w:val="00E701DB"/>
    <w:rsid w:val="00E702CC"/>
    <w:rsid w:val="00E71893"/>
    <w:rsid w:val="00E7238F"/>
    <w:rsid w:val="00E72413"/>
    <w:rsid w:val="00E7334F"/>
    <w:rsid w:val="00E734C4"/>
    <w:rsid w:val="00E749FB"/>
    <w:rsid w:val="00E74AD5"/>
    <w:rsid w:val="00E75415"/>
    <w:rsid w:val="00E77D31"/>
    <w:rsid w:val="00E8005B"/>
    <w:rsid w:val="00E81899"/>
    <w:rsid w:val="00E82110"/>
    <w:rsid w:val="00E824C0"/>
    <w:rsid w:val="00E827B5"/>
    <w:rsid w:val="00E83378"/>
    <w:rsid w:val="00E848CF"/>
    <w:rsid w:val="00E85677"/>
    <w:rsid w:val="00E857A5"/>
    <w:rsid w:val="00E86558"/>
    <w:rsid w:val="00E86B23"/>
    <w:rsid w:val="00E90195"/>
    <w:rsid w:val="00E90FEE"/>
    <w:rsid w:val="00E9167A"/>
    <w:rsid w:val="00E91D8D"/>
    <w:rsid w:val="00E91E20"/>
    <w:rsid w:val="00E92096"/>
    <w:rsid w:val="00E929AF"/>
    <w:rsid w:val="00E92C12"/>
    <w:rsid w:val="00E938DB"/>
    <w:rsid w:val="00E93A69"/>
    <w:rsid w:val="00E93FE0"/>
    <w:rsid w:val="00E9408E"/>
    <w:rsid w:val="00E968D1"/>
    <w:rsid w:val="00E96DCA"/>
    <w:rsid w:val="00EA0876"/>
    <w:rsid w:val="00EA120C"/>
    <w:rsid w:val="00EA1721"/>
    <w:rsid w:val="00EA2CB4"/>
    <w:rsid w:val="00EA385C"/>
    <w:rsid w:val="00EA424F"/>
    <w:rsid w:val="00EA46C3"/>
    <w:rsid w:val="00EA510A"/>
    <w:rsid w:val="00EA52B4"/>
    <w:rsid w:val="00EA5BF8"/>
    <w:rsid w:val="00EA6BBB"/>
    <w:rsid w:val="00EA6EF2"/>
    <w:rsid w:val="00EA7950"/>
    <w:rsid w:val="00EA7CE7"/>
    <w:rsid w:val="00EB05A2"/>
    <w:rsid w:val="00EB0C0C"/>
    <w:rsid w:val="00EB1816"/>
    <w:rsid w:val="00EB2BA0"/>
    <w:rsid w:val="00EB393D"/>
    <w:rsid w:val="00EB6259"/>
    <w:rsid w:val="00EB6A8E"/>
    <w:rsid w:val="00EC07F7"/>
    <w:rsid w:val="00EC103A"/>
    <w:rsid w:val="00EC1664"/>
    <w:rsid w:val="00EC2410"/>
    <w:rsid w:val="00EC24AF"/>
    <w:rsid w:val="00EC3796"/>
    <w:rsid w:val="00EC4643"/>
    <w:rsid w:val="00EC52DD"/>
    <w:rsid w:val="00EC64E5"/>
    <w:rsid w:val="00EC68F6"/>
    <w:rsid w:val="00EC69EA"/>
    <w:rsid w:val="00EC7A9D"/>
    <w:rsid w:val="00ED23E8"/>
    <w:rsid w:val="00ED24B1"/>
    <w:rsid w:val="00ED2776"/>
    <w:rsid w:val="00ED3339"/>
    <w:rsid w:val="00ED41CD"/>
    <w:rsid w:val="00ED4208"/>
    <w:rsid w:val="00ED4420"/>
    <w:rsid w:val="00ED482E"/>
    <w:rsid w:val="00ED51DE"/>
    <w:rsid w:val="00ED53BB"/>
    <w:rsid w:val="00ED7392"/>
    <w:rsid w:val="00ED7ADC"/>
    <w:rsid w:val="00EE1CD3"/>
    <w:rsid w:val="00EE202B"/>
    <w:rsid w:val="00EE2142"/>
    <w:rsid w:val="00EE3047"/>
    <w:rsid w:val="00EE3DEF"/>
    <w:rsid w:val="00EE4D07"/>
    <w:rsid w:val="00EE5F88"/>
    <w:rsid w:val="00EE65E0"/>
    <w:rsid w:val="00EE6C7F"/>
    <w:rsid w:val="00EE747D"/>
    <w:rsid w:val="00EF0081"/>
    <w:rsid w:val="00EF18C5"/>
    <w:rsid w:val="00EF190D"/>
    <w:rsid w:val="00EF19EC"/>
    <w:rsid w:val="00EF1CC1"/>
    <w:rsid w:val="00EF3A3F"/>
    <w:rsid w:val="00EF57AA"/>
    <w:rsid w:val="00EF5970"/>
    <w:rsid w:val="00EF5F50"/>
    <w:rsid w:val="00EF65AC"/>
    <w:rsid w:val="00EF662A"/>
    <w:rsid w:val="00EF6DF6"/>
    <w:rsid w:val="00EF7FCC"/>
    <w:rsid w:val="00F00022"/>
    <w:rsid w:val="00F012C2"/>
    <w:rsid w:val="00F016AB"/>
    <w:rsid w:val="00F02382"/>
    <w:rsid w:val="00F0292F"/>
    <w:rsid w:val="00F0446E"/>
    <w:rsid w:val="00F05024"/>
    <w:rsid w:val="00F0686B"/>
    <w:rsid w:val="00F07608"/>
    <w:rsid w:val="00F11585"/>
    <w:rsid w:val="00F129D4"/>
    <w:rsid w:val="00F12AA0"/>
    <w:rsid w:val="00F13FBB"/>
    <w:rsid w:val="00F142DF"/>
    <w:rsid w:val="00F14A0F"/>
    <w:rsid w:val="00F14D0B"/>
    <w:rsid w:val="00F166C8"/>
    <w:rsid w:val="00F16A0A"/>
    <w:rsid w:val="00F17389"/>
    <w:rsid w:val="00F173B6"/>
    <w:rsid w:val="00F17666"/>
    <w:rsid w:val="00F17685"/>
    <w:rsid w:val="00F17814"/>
    <w:rsid w:val="00F201B7"/>
    <w:rsid w:val="00F212CF"/>
    <w:rsid w:val="00F212E6"/>
    <w:rsid w:val="00F2194B"/>
    <w:rsid w:val="00F219D4"/>
    <w:rsid w:val="00F21C52"/>
    <w:rsid w:val="00F21CD2"/>
    <w:rsid w:val="00F233C8"/>
    <w:rsid w:val="00F2472F"/>
    <w:rsid w:val="00F262F2"/>
    <w:rsid w:val="00F26938"/>
    <w:rsid w:val="00F2726B"/>
    <w:rsid w:val="00F309F0"/>
    <w:rsid w:val="00F31090"/>
    <w:rsid w:val="00F3284F"/>
    <w:rsid w:val="00F3355A"/>
    <w:rsid w:val="00F34043"/>
    <w:rsid w:val="00F340FB"/>
    <w:rsid w:val="00F343C6"/>
    <w:rsid w:val="00F353AF"/>
    <w:rsid w:val="00F35ADF"/>
    <w:rsid w:val="00F35AF9"/>
    <w:rsid w:val="00F361C4"/>
    <w:rsid w:val="00F375FA"/>
    <w:rsid w:val="00F37909"/>
    <w:rsid w:val="00F379CD"/>
    <w:rsid w:val="00F407A8"/>
    <w:rsid w:val="00F40DC2"/>
    <w:rsid w:val="00F41433"/>
    <w:rsid w:val="00F42030"/>
    <w:rsid w:val="00F428A2"/>
    <w:rsid w:val="00F43251"/>
    <w:rsid w:val="00F44375"/>
    <w:rsid w:val="00F4498E"/>
    <w:rsid w:val="00F4633B"/>
    <w:rsid w:val="00F46824"/>
    <w:rsid w:val="00F470E5"/>
    <w:rsid w:val="00F47331"/>
    <w:rsid w:val="00F477AE"/>
    <w:rsid w:val="00F504C5"/>
    <w:rsid w:val="00F5142A"/>
    <w:rsid w:val="00F5160C"/>
    <w:rsid w:val="00F517C2"/>
    <w:rsid w:val="00F52078"/>
    <w:rsid w:val="00F53306"/>
    <w:rsid w:val="00F53758"/>
    <w:rsid w:val="00F53D16"/>
    <w:rsid w:val="00F53E36"/>
    <w:rsid w:val="00F55B9E"/>
    <w:rsid w:val="00F55F9C"/>
    <w:rsid w:val="00F56E12"/>
    <w:rsid w:val="00F572F5"/>
    <w:rsid w:val="00F601B9"/>
    <w:rsid w:val="00F601C4"/>
    <w:rsid w:val="00F60215"/>
    <w:rsid w:val="00F61E76"/>
    <w:rsid w:val="00F62E05"/>
    <w:rsid w:val="00F62E91"/>
    <w:rsid w:val="00F63B3F"/>
    <w:rsid w:val="00F64458"/>
    <w:rsid w:val="00F6474E"/>
    <w:rsid w:val="00F64B81"/>
    <w:rsid w:val="00F64DEB"/>
    <w:rsid w:val="00F64EDF"/>
    <w:rsid w:val="00F65372"/>
    <w:rsid w:val="00F6572D"/>
    <w:rsid w:val="00F6579B"/>
    <w:rsid w:val="00F65C68"/>
    <w:rsid w:val="00F65E29"/>
    <w:rsid w:val="00F66EF4"/>
    <w:rsid w:val="00F7082E"/>
    <w:rsid w:val="00F708C7"/>
    <w:rsid w:val="00F71E60"/>
    <w:rsid w:val="00F71F83"/>
    <w:rsid w:val="00F727D6"/>
    <w:rsid w:val="00F72EC9"/>
    <w:rsid w:val="00F73432"/>
    <w:rsid w:val="00F73954"/>
    <w:rsid w:val="00F740D9"/>
    <w:rsid w:val="00F743D9"/>
    <w:rsid w:val="00F74762"/>
    <w:rsid w:val="00F74B72"/>
    <w:rsid w:val="00F75045"/>
    <w:rsid w:val="00F76208"/>
    <w:rsid w:val="00F771BD"/>
    <w:rsid w:val="00F7748A"/>
    <w:rsid w:val="00F80770"/>
    <w:rsid w:val="00F80900"/>
    <w:rsid w:val="00F80EEB"/>
    <w:rsid w:val="00F81568"/>
    <w:rsid w:val="00F81E8B"/>
    <w:rsid w:val="00F82509"/>
    <w:rsid w:val="00F82A65"/>
    <w:rsid w:val="00F831AB"/>
    <w:rsid w:val="00F84274"/>
    <w:rsid w:val="00F843D4"/>
    <w:rsid w:val="00F854CC"/>
    <w:rsid w:val="00F85FF8"/>
    <w:rsid w:val="00F86478"/>
    <w:rsid w:val="00F86DD1"/>
    <w:rsid w:val="00F87C3E"/>
    <w:rsid w:val="00F90202"/>
    <w:rsid w:val="00F9126E"/>
    <w:rsid w:val="00F91BCE"/>
    <w:rsid w:val="00F9376D"/>
    <w:rsid w:val="00F93F00"/>
    <w:rsid w:val="00F93FE3"/>
    <w:rsid w:val="00F948F5"/>
    <w:rsid w:val="00F9550C"/>
    <w:rsid w:val="00F95D6A"/>
    <w:rsid w:val="00F95F84"/>
    <w:rsid w:val="00F968E6"/>
    <w:rsid w:val="00F969E4"/>
    <w:rsid w:val="00F96C6E"/>
    <w:rsid w:val="00F96C7D"/>
    <w:rsid w:val="00F96EA1"/>
    <w:rsid w:val="00F978D9"/>
    <w:rsid w:val="00FA0512"/>
    <w:rsid w:val="00FA0E46"/>
    <w:rsid w:val="00FA29C8"/>
    <w:rsid w:val="00FA3A4A"/>
    <w:rsid w:val="00FA4616"/>
    <w:rsid w:val="00FA4739"/>
    <w:rsid w:val="00FA4E79"/>
    <w:rsid w:val="00FA4F14"/>
    <w:rsid w:val="00FA5582"/>
    <w:rsid w:val="00FA6A6D"/>
    <w:rsid w:val="00FA6F50"/>
    <w:rsid w:val="00FA7BB3"/>
    <w:rsid w:val="00FB0B20"/>
    <w:rsid w:val="00FB0B4C"/>
    <w:rsid w:val="00FB0BED"/>
    <w:rsid w:val="00FB2036"/>
    <w:rsid w:val="00FB2F0A"/>
    <w:rsid w:val="00FB2FD1"/>
    <w:rsid w:val="00FB4202"/>
    <w:rsid w:val="00FB51E7"/>
    <w:rsid w:val="00FB5AB3"/>
    <w:rsid w:val="00FB6380"/>
    <w:rsid w:val="00FB66E5"/>
    <w:rsid w:val="00FB6730"/>
    <w:rsid w:val="00FB688C"/>
    <w:rsid w:val="00FB6A70"/>
    <w:rsid w:val="00FB6CD5"/>
    <w:rsid w:val="00FB7EB6"/>
    <w:rsid w:val="00FC0448"/>
    <w:rsid w:val="00FC0ADA"/>
    <w:rsid w:val="00FC19A7"/>
    <w:rsid w:val="00FC1D83"/>
    <w:rsid w:val="00FC1F1E"/>
    <w:rsid w:val="00FC2929"/>
    <w:rsid w:val="00FC293A"/>
    <w:rsid w:val="00FC2E53"/>
    <w:rsid w:val="00FC38C4"/>
    <w:rsid w:val="00FC3963"/>
    <w:rsid w:val="00FC3BC9"/>
    <w:rsid w:val="00FC4B5D"/>
    <w:rsid w:val="00FC5560"/>
    <w:rsid w:val="00FC6279"/>
    <w:rsid w:val="00FC7208"/>
    <w:rsid w:val="00FC7ACA"/>
    <w:rsid w:val="00FC7B49"/>
    <w:rsid w:val="00FC7DB2"/>
    <w:rsid w:val="00FD0E60"/>
    <w:rsid w:val="00FD22C1"/>
    <w:rsid w:val="00FD237A"/>
    <w:rsid w:val="00FD32E4"/>
    <w:rsid w:val="00FD46BB"/>
    <w:rsid w:val="00FD5FB2"/>
    <w:rsid w:val="00FD6DA9"/>
    <w:rsid w:val="00FD6E53"/>
    <w:rsid w:val="00FD7FFE"/>
    <w:rsid w:val="00FE058E"/>
    <w:rsid w:val="00FE14E7"/>
    <w:rsid w:val="00FE16D7"/>
    <w:rsid w:val="00FE41DF"/>
    <w:rsid w:val="00FE44F1"/>
    <w:rsid w:val="00FE55E3"/>
    <w:rsid w:val="00FE7168"/>
    <w:rsid w:val="00FF0089"/>
    <w:rsid w:val="00FF0CCA"/>
    <w:rsid w:val="00FF1273"/>
    <w:rsid w:val="00FF1DCC"/>
    <w:rsid w:val="00FF1F9D"/>
    <w:rsid w:val="00FF2D2A"/>
    <w:rsid w:val="00FF3872"/>
    <w:rsid w:val="00FF3AD2"/>
    <w:rsid w:val="00FF42BC"/>
    <w:rsid w:val="00FF45A9"/>
    <w:rsid w:val="00FF4621"/>
    <w:rsid w:val="00FF4812"/>
    <w:rsid w:val="00FF4910"/>
    <w:rsid w:val="00FF618B"/>
    <w:rsid w:val="00FF6936"/>
    <w:rsid w:val="00FF6D44"/>
    <w:rsid w:val="00FF7AED"/>
    <w:rsid w:val="00FF7B3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B2721B"/>
  <w15:docId w15:val="{3D129612-0B85-4EF5-BAD5-7C0CF7AC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8"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a">
    <w:name w:val="Normal"/>
    <w:qFormat/>
    <w:rsid w:val="008D6FAC"/>
    <w:pPr>
      <w:ind w:firstLine="567"/>
      <w:jc w:val="both"/>
    </w:pPr>
    <w:rPr>
      <w:sz w:val="24"/>
    </w:rPr>
  </w:style>
  <w:style w:type="paragraph" w:styleId="1">
    <w:name w:val="heading 1"/>
    <w:aliases w:val="Н1,H1,.,Название спецификации,Название спецификации + по центру,Справа:  0,47 см,После:  18 пт ...,. Знак,H1 Знак,Название спецификации Знак,Заголовок 1 Знак1 Знак Знак,. Знак1 Знак Знак,H1 Знак1 Знак Знак,Chapter Headline"/>
    <w:basedOn w:val="aa"/>
    <w:next w:val="aa"/>
    <w:link w:val="17"/>
    <w:qFormat/>
    <w:rsid w:val="00766B63"/>
    <w:pPr>
      <w:keepNext/>
      <w:pageBreakBefore/>
      <w:numPr>
        <w:numId w:val="32"/>
      </w:numPr>
      <w:suppressAutoHyphens/>
      <w:spacing w:before="160" w:after="240"/>
      <w:jc w:val="left"/>
      <w:outlineLvl w:val="0"/>
    </w:pPr>
    <w:rPr>
      <w:rFonts w:ascii="Times New Roman Bold" w:hAnsi="Times New Roman Bold"/>
      <w:b/>
      <w:caps/>
    </w:rPr>
  </w:style>
  <w:style w:type="paragraph" w:styleId="20">
    <w:name w:val="heading 2"/>
    <w:aliases w:val="(подраздел),h2,Самостоятельный раздел,Самостоятельный раздел + Слева:  0,63 см,Первая строка:  0,95 см....,Заголовок 2 Знак1,H2 Знак,h2 Знак,Заголовок 2 Знак Знак,Numbered text 3 Знак,Раздел Знак,2 Знак,2 headline Знак"/>
    <w:basedOn w:val="aa"/>
    <w:next w:val="aa"/>
    <w:link w:val="27"/>
    <w:qFormat/>
    <w:rsid w:val="00C62A2C"/>
    <w:pPr>
      <w:keepNext/>
      <w:numPr>
        <w:ilvl w:val="1"/>
        <w:numId w:val="32"/>
      </w:numPr>
      <w:suppressAutoHyphens/>
      <w:spacing w:before="160" w:after="300" w:line="360" w:lineRule="auto"/>
      <w:jc w:val="left"/>
      <w:outlineLvl w:val="1"/>
    </w:pPr>
    <w:rPr>
      <w:b/>
      <w:bCs/>
      <w:iCs/>
      <w:szCs w:val="28"/>
    </w:rPr>
  </w:style>
  <w:style w:type="paragraph" w:styleId="31">
    <w:name w:val="heading 3"/>
    <w:aliases w:val="H3,Заголовок 3 Знак2,Заголовок 3 Знак1 Знак,Заголовок 3 Знак Знак Знак,H3 Знак Знак Знак,H3 Знак1 Знак,H3 Знак2,Заголовок 3 Знак1 Знак1,H3 Знак1 Знак1,Заголовок 3 Знак1,Заголовок 3 Знак Знак,H3 Знак Знак,h3,Çàãîëîâîê 3,Подраздел,Caaieiaie 3"/>
    <w:basedOn w:val="aa"/>
    <w:next w:val="aa"/>
    <w:link w:val="36"/>
    <w:qFormat/>
    <w:rsid w:val="00167C1A"/>
    <w:pPr>
      <w:keepNext/>
      <w:numPr>
        <w:ilvl w:val="2"/>
        <w:numId w:val="32"/>
      </w:numPr>
      <w:tabs>
        <w:tab w:val="clear" w:pos="8081"/>
        <w:tab w:val="num" w:pos="2126"/>
      </w:tabs>
      <w:suppressAutoHyphens/>
      <w:spacing w:before="160" w:after="300"/>
      <w:ind w:left="1995"/>
      <w:jc w:val="left"/>
      <w:outlineLvl w:val="2"/>
    </w:pPr>
    <w:rPr>
      <w:b/>
      <w:bCs/>
      <w:i/>
      <w:szCs w:val="26"/>
    </w:rPr>
  </w:style>
  <w:style w:type="paragraph" w:styleId="4">
    <w:name w:val="heading 4"/>
    <w:aliases w:val="Gliederung4,h4,H4,Н4,Заголовок 4 (Приложение),Заголовок 4 Знак1,Заголовок 4 (Приложение) Знак,H4 Знак,Знак Знак,Заголовок 4 Знак Знак Знак Знак Знак,Заголовок 4 Знак Знак Знак Знак"/>
    <w:basedOn w:val="31"/>
    <w:next w:val="aa"/>
    <w:link w:val="40"/>
    <w:qFormat/>
    <w:rsid w:val="00362272"/>
    <w:pPr>
      <w:numPr>
        <w:ilvl w:val="3"/>
      </w:numPr>
      <w:outlineLvl w:val="3"/>
    </w:pPr>
    <w:rPr>
      <w:rFonts w:ascii="Times New Roman Bold" w:hAnsi="Times New Roman Bold"/>
      <w:bCs w:val="0"/>
      <w:szCs w:val="28"/>
    </w:rPr>
  </w:style>
  <w:style w:type="paragraph" w:styleId="51">
    <w:name w:val="heading 5"/>
    <w:aliases w:val="Gliederung5,H5,Заголовок 5 Знак1,Заголовок 5 Знак Знак"/>
    <w:basedOn w:val="aa"/>
    <w:next w:val="aa"/>
    <w:link w:val="52"/>
    <w:qFormat/>
    <w:rsid w:val="00DB62B6"/>
    <w:pPr>
      <w:numPr>
        <w:ilvl w:val="4"/>
        <w:numId w:val="32"/>
      </w:numPr>
      <w:tabs>
        <w:tab w:val="left" w:pos="1820"/>
      </w:tabs>
      <w:spacing w:before="240" w:after="60"/>
      <w:outlineLvl w:val="4"/>
    </w:pPr>
    <w:rPr>
      <w:rFonts w:ascii="Times New Roman Bold" w:hAnsi="Times New Roman Bold"/>
      <w:b/>
      <w:bCs/>
      <w:i/>
      <w:iCs/>
      <w:szCs w:val="26"/>
    </w:rPr>
  </w:style>
  <w:style w:type="paragraph" w:styleId="6">
    <w:name w:val="heading 6"/>
    <w:basedOn w:val="aa"/>
    <w:next w:val="aa"/>
    <w:link w:val="60"/>
    <w:qFormat/>
    <w:rsid w:val="00362272"/>
    <w:pPr>
      <w:numPr>
        <w:ilvl w:val="5"/>
        <w:numId w:val="32"/>
      </w:numPr>
      <w:spacing w:before="240" w:after="60"/>
      <w:outlineLvl w:val="5"/>
    </w:pPr>
    <w:rPr>
      <w:rFonts w:ascii="Calibri" w:hAnsi="Calibri"/>
      <w:b/>
      <w:bCs/>
      <w:sz w:val="22"/>
      <w:szCs w:val="22"/>
    </w:rPr>
  </w:style>
  <w:style w:type="paragraph" w:styleId="7">
    <w:name w:val="heading 7"/>
    <w:basedOn w:val="aa"/>
    <w:next w:val="aa"/>
    <w:link w:val="70"/>
    <w:qFormat/>
    <w:rsid w:val="00362272"/>
    <w:pPr>
      <w:numPr>
        <w:ilvl w:val="6"/>
        <w:numId w:val="32"/>
      </w:numPr>
      <w:spacing w:before="240" w:after="120" w:line="360" w:lineRule="auto"/>
      <w:jc w:val="left"/>
      <w:outlineLvl w:val="6"/>
    </w:pPr>
    <w:rPr>
      <w:rFonts w:ascii="Arial" w:hAnsi="Arial"/>
      <w:iCs/>
      <w:szCs w:val="24"/>
    </w:rPr>
  </w:style>
  <w:style w:type="paragraph" w:styleId="8">
    <w:name w:val="heading 8"/>
    <w:basedOn w:val="aa"/>
    <w:next w:val="aa"/>
    <w:link w:val="80"/>
    <w:qFormat/>
    <w:rsid w:val="00362272"/>
    <w:pPr>
      <w:numPr>
        <w:ilvl w:val="7"/>
        <w:numId w:val="32"/>
      </w:numPr>
      <w:spacing w:before="240" w:after="120" w:line="360" w:lineRule="auto"/>
      <w:jc w:val="left"/>
      <w:outlineLvl w:val="7"/>
    </w:pPr>
    <w:rPr>
      <w:rFonts w:ascii="Arial" w:hAnsi="Arial"/>
      <w:iCs/>
      <w:szCs w:val="24"/>
    </w:rPr>
  </w:style>
  <w:style w:type="paragraph" w:styleId="9">
    <w:name w:val="heading 9"/>
    <w:aliases w:val="Заголовок 90"/>
    <w:basedOn w:val="aa"/>
    <w:next w:val="aa"/>
    <w:link w:val="90"/>
    <w:qFormat/>
    <w:rsid w:val="00362272"/>
    <w:pPr>
      <w:numPr>
        <w:ilvl w:val="8"/>
        <w:numId w:val="32"/>
      </w:numPr>
      <w:spacing w:before="240" w:after="60" w:line="360" w:lineRule="auto"/>
      <w:jc w:val="left"/>
      <w:outlineLvl w:val="8"/>
    </w:pPr>
    <w:rPr>
      <w:rFonts w:ascii="Arial" w:hAnsi="Arial"/>
      <w:i/>
      <w:sz w:val="22"/>
      <w:szCs w:val="22"/>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paragraph" w:styleId="ae">
    <w:name w:val="Document Map"/>
    <w:basedOn w:val="aa"/>
    <w:link w:val="af"/>
    <w:uiPriority w:val="99"/>
    <w:unhideWhenUsed/>
    <w:rsid w:val="00AA5327"/>
    <w:rPr>
      <w:rFonts w:ascii="Tahoma" w:hAnsi="Tahoma"/>
      <w:sz w:val="16"/>
      <w:szCs w:val="16"/>
    </w:rPr>
  </w:style>
  <w:style w:type="paragraph" w:customStyle="1" w:styleId="af0">
    <w:name w:val="Штамп"/>
    <w:basedOn w:val="aa"/>
    <w:rsid w:val="00C129E5"/>
    <w:pPr>
      <w:jc w:val="center"/>
    </w:pPr>
    <w:rPr>
      <w:noProof/>
      <w:sz w:val="18"/>
    </w:rPr>
  </w:style>
  <w:style w:type="paragraph" w:styleId="af1">
    <w:name w:val="header"/>
    <w:basedOn w:val="aa"/>
    <w:link w:val="af2"/>
    <w:uiPriority w:val="99"/>
    <w:rsid w:val="00C129E5"/>
    <w:pPr>
      <w:tabs>
        <w:tab w:val="center" w:pos="4153"/>
        <w:tab w:val="right" w:pos="8306"/>
      </w:tabs>
    </w:pPr>
  </w:style>
  <w:style w:type="paragraph" w:styleId="af3">
    <w:name w:val="footer"/>
    <w:basedOn w:val="aa"/>
    <w:link w:val="af4"/>
    <w:uiPriority w:val="99"/>
    <w:rsid w:val="00C129E5"/>
    <w:pPr>
      <w:tabs>
        <w:tab w:val="center" w:pos="4153"/>
        <w:tab w:val="right" w:pos="8306"/>
      </w:tabs>
    </w:pPr>
  </w:style>
  <w:style w:type="paragraph" w:styleId="af5">
    <w:name w:val="Body Text"/>
    <w:basedOn w:val="aa"/>
    <w:link w:val="af6"/>
    <w:rsid w:val="00EF65AC"/>
    <w:pPr>
      <w:spacing w:line="360" w:lineRule="auto"/>
      <w:ind w:firstLine="851"/>
    </w:pPr>
    <w:rPr>
      <w:i/>
    </w:rPr>
  </w:style>
  <w:style w:type="paragraph" w:customStyle="1" w:styleId="af7">
    <w:name w:val="Формула"/>
    <w:basedOn w:val="aa"/>
    <w:next w:val="aa"/>
    <w:rsid w:val="00C129E5"/>
    <w:pPr>
      <w:spacing w:before="60" w:after="60"/>
      <w:ind w:left="567"/>
    </w:pPr>
  </w:style>
  <w:style w:type="paragraph" w:styleId="af8">
    <w:name w:val="caption"/>
    <w:basedOn w:val="aa"/>
    <w:next w:val="aa"/>
    <w:link w:val="af9"/>
    <w:qFormat/>
    <w:rsid w:val="00115DE5"/>
    <w:pPr>
      <w:spacing w:before="120" w:after="120"/>
      <w:jc w:val="center"/>
    </w:pPr>
    <w:rPr>
      <w:bCs/>
    </w:rPr>
  </w:style>
  <w:style w:type="paragraph" w:customStyle="1" w:styleId="afa">
    <w:name w:val="Таблица"/>
    <w:basedOn w:val="aa"/>
    <w:rsid w:val="00C129E5"/>
    <w:pPr>
      <w:jc w:val="center"/>
    </w:pPr>
  </w:style>
  <w:style w:type="character" w:customStyle="1" w:styleId="af">
    <w:name w:val="Схема документа Знак"/>
    <w:link w:val="ae"/>
    <w:uiPriority w:val="99"/>
    <w:semiHidden/>
    <w:rsid w:val="00AA5327"/>
    <w:rPr>
      <w:rFonts w:ascii="Tahoma" w:hAnsi="Tahoma" w:cs="Tahoma"/>
      <w:i/>
      <w:sz w:val="16"/>
      <w:szCs w:val="16"/>
      <w:lang w:val="ru-RU" w:eastAsia="ru-RU"/>
    </w:rPr>
  </w:style>
  <w:style w:type="paragraph" w:styleId="afb">
    <w:name w:val="Title"/>
    <w:basedOn w:val="afc"/>
    <w:next w:val="afc"/>
    <w:link w:val="afd"/>
    <w:uiPriority w:val="18"/>
    <w:qFormat/>
    <w:rsid w:val="00AA5327"/>
    <w:pPr>
      <w:spacing w:before="240" w:after="60"/>
      <w:ind w:firstLine="720"/>
      <w:jc w:val="center"/>
    </w:pPr>
    <w:rPr>
      <w:rFonts w:ascii="Cambria" w:hAnsi="Cambria"/>
      <w:b/>
      <w:bCs/>
      <w:i/>
      <w:kern w:val="28"/>
      <w:sz w:val="32"/>
      <w:szCs w:val="32"/>
    </w:rPr>
  </w:style>
  <w:style w:type="character" w:customStyle="1" w:styleId="TitleChar">
    <w:name w:val="Title Char"/>
    <w:rsid w:val="00AA5327"/>
    <w:rPr>
      <w:rFonts w:ascii="Cambria" w:eastAsia="Times New Roman" w:hAnsi="Cambria" w:cs="Times New Roman"/>
      <w:b/>
      <w:bCs/>
      <w:i/>
      <w:kern w:val="28"/>
      <w:sz w:val="32"/>
      <w:szCs w:val="32"/>
      <w:lang w:val="ru-RU" w:eastAsia="ru-RU"/>
    </w:rPr>
  </w:style>
  <w:style w:type="character" w:customStyle="1" w:styleId="afd">
    <w:name w:val="Название Знак"/>
    <w:link w:val="afb"/>
    <w:uiPriority w:val="18"/>
    <w:locked/>
    <w:rsid w:val="00AA5327"/>
    <w:rPr>
      <w:rFonts w:ascii="Cambria" w:hAnsi="Cambria" w:cs="Cambria"/>
      <w:b/>
      <w:bCs/>
      <w:kern w:val="28"/>
      <w:sz w:val="32"/>
      <w:szCs w:val="32"/>
      <w:lang w:val="ru-RU" w:eastAsia="ru-RU"/>
    </w:rPr>
  </w:style>
  <w:style w:type="paragraph" w:styleId="18">
    <w:name w:val="toc 1"/>
    <w:basedOn w:val="aa"/>
    <w:next w:val="aa"/>
    <w:autoRedefine/>
    <w:uiPriority w:val="39"/>
    <w:rsid w:val="00B12B9A"/>
    <w:pPr>
      <w:tabs>
        <w:tab w:val="left" w:pos="480"/>
        <w:tab w:val="right" w:leader="dot" w:pos="9639"/>
      </w:tabs>
      <w:spacing w:before="60" w:after="120" w:line="276" w:lineRule="auto"/>
      <w:ind w:left="-170" w:firstLine="284"/>
      <w:jc w:val="left"/>
    </w:pPr>
    <w:rPr>
      <w:caps/>
      <w:noProof/>
      <w:szCs w:val="24"/>
    </w:rPr>
  </w:style>
  <w:style w:type="paragraph" w:styleId="28">
    <w:name w:val="toc 2"/>
    <w:basedOn w:val="aa"/>
    <w:next w:val="aa"/>
    <w:autoRedefine/>
    <w:uiPriority w:val="39"/>
    <w:rsid w:val="005D709F"/>
    <w:pPr>
      <w:tabs>
        <w:tab w:val="left" w:pos="851"/>
        <w:tab w:val="left" w:pos="993"/>
        <w:tab w:val="right" w:leader="dot" w:pos="9630"/>
      </w:tabs>
      <w:spacing w:line="276" w:lineRule="auto"/>
      <w:ind w:left="170" w:firstLine="284"/>
      <w:jc w:val="left"/>
    </w:pPr>
    <w:rPr>
      <w:smallCaps/>
    </w:rPr>
  </w:style>
  <w:style w:type="paragraph" w:styleId="37">
    <w:name w:val="toc 3"/>
    <w:basedOn w:val="aa"/>
    <w:next w:val="aa"/>
    <w:autoRedefine/>
    <w:uiPriority w:val="39"/>
    <w:rsid w:val="00D6791D"/>
    <w:pPr>
      <w:tabs>
        <w:tab w:val="left" w:pos="1920"/>
        <w:tab w:val="right" w:leader="dot" w:pos="9630"/>
      </w:tabs>
      <w:spacing w:line="276" w:lineRule="auto"/>
      <w:ind w:left="1276" w:hanging="567"/>
      <w:jc w:val="left"/>
    </w:pPr>
    <w:rPr>
      <w:i/>
      <w:iCs/>
    </w:rPr>
  </w:style>
  <w:style w:type="paragraph" w:customStyle="1" w:styleId="Heading0">
    <w:name w:val="Heading 0"/>
    <w:basedOn w:val="aa"/>
    <w:next w:val="aa"/>
    <w:qFormat/>
    <w:rsid w:val="00AA5327"/>
    <w:pPr>
      <w:keepNext/>
      <w:pageBreakBefore/>
      <w:spacing w:after="120" w:line="360" w:lineRule="auto"/>
      <w:ind w:firstLine="720"/>
      <w:jc w:val="center"/>
    </w:pPr>
    <w:rPr>
      <w:rFonts w:ascii="Arial" w:hAnsi="Arial" w:cs="Arial"/>
      <w:b/>
      <w:bCs/>
      <w:i/>
      <w:caps/>
      <w:szCs w:val="24"/>
      <w:lang w:val="en-US"/>
    </w:rPr>
  </w:style>
  <w:style w:type="paragraph" w:customStyle="1" w:styleId="afe">
    <w:name w:val="титульный лист центр"/>
    <w:basedOn w:val="aa"/>
    <w:link w:val="Char"/>
    <w:rsid w:val="00AA5327"/>
    <w:pPr>
      <w:spacing w:before="40"/>
      <w:jc w:val="center"/>
    </w:pPr>
    <w:rPr>
      <w:b/>
      <w:bCs/>
      <w:i/>
      <w:szCs w:val="28"/>
    </w:rPr>
  </w:style>
  <w:style w:type="character" w:customStyle="1" w:styleId="af4">
    <w:name w:val="Нижний колонтитул Знак"/>
    <w:link w:val="af3"/>
    <w:uiPriority w:val="99"/>
    <w:locked/>
    <w:rsid w:val="00AA5327"/>
    <w:rPr>
      <w:rFonts w:ascii="ГОСТ тип А" w:hAnsi="ГОСТ тип А"/>
      <w:i/>
      <w:sz w:val="28"/>
      <w:lang w:val="ru-RU" w:eastAsia="ru-RU"/>
    </w:rPr>
  </w:style>
  <w:style w:type="character" w:styleId="aff">
    <w:name w:val="Hyperlink"/>
    <w:uiPriority w:val="99"/>
    <w:rsid w:val="00AA5327"/>
    <w:rPr>
      <w:rFonts w:cs="Times New Roman"/>
      <w:color w:val="0000FF"/>
      <w:u w:val="single"/>
    </w:rPr>
  </w:style>
  <w:style w:type="paragraph" w:customStyle="1" w:styleId="Normal1page">
    <w:name w:val="Normal_1_page"/>
    <w:basedOn w:val="aa"/>
    <w:rsid w:val="00AA5327"/>
    <w:pPr>
      <w:jc w:val="left"/>
    </w:pPr>
    <w:rPr>
      <w:i/>
      <w:szCs w:val="24"/>
    </w:rPr>
  </w:style>
  <w:style w:type="paragraph" w:customStyle="1" w:styleId="aff0">
    <w:name w:val="Заголовок аннотации"/>
    <w:basedOn w:val="1"/>
    <w:qFormat/>
    <w:rsid w:val="00334815"/>
    <w:pPr>
      <w:pageBreakBefore w:val="0"/>
      <w:numPr>
        <w:numId w:val="0"/>
      </w:numPr>
      <w:suppressAutoHyphens w:val="0"/>
      <w:spacing w:before="0" w:after="120" w:line="360" w:lineRule="auto"/>
      <w:jc w:val="center"/>
    </w:pPr>
    <w:rPr>
      <w:rFonts w:ascii="Times New Roman" w:hAnsi="Times New Roman"/>
      <w:bCs/>
      <w:caps w:val="0"/>
      <w:sz w:val="28"/>
      <w:szCs w:val="24"/>
    </w:rPr>
  </w:style>
  <w:style w:type="paragraph" w:styleId="aff1">
    <w:name w:val="List Paragraph"/>
    <w:aliases w:val="Заголовок 1 _TR,СТ"/>
    <w:basedOn w:val="aa"/>
    <w:link w:val="aff2"/>
    <w:uiPriority w:val="34"/>
    <w:qFormat/>
    <w:rsid w:val="00AF1DC6"/>
    <w:pPr>
      <w:spacing w:before="60" w:after="200" w:line="276" w:lineRule="auto"/>
      <w:ind w:left="720"/>
      <w:contextualSpacing/>
    </w:pPr>
    <w:rPr>
      <w:rFonts w:eastAsia="Calibri"/>
      <w:lang w:eastAsia="en-US"/>
    </w:rPr>
  </w:style>
  <w:style w:type="character" w:customStyle="1" w:styleId="aff2">
    <w:name w:val="Абзац списка Знак"/>
    <w:aliases w:val="Заголовок 1 _TR Знак,СТ Знак"/>
    <w:link w:val="aff1"/>
    <w:uiPriority w:val="34"/>
    <w:rsid w:val="00AF1DC6"/>
    <w:rPr>
      <w:rFonts w:eastAsia="Calibri"/>
      <w:sz w:val="24"/>
      <w:lang w:eastAsia="en-US"/>
    </w:rPr>
  </w:style>
  <w:style w:type="character" w:customStyle="1" w:styleId="Char">
    <w:name w:val="титульный лист центр Char"/>
    <w:link w:val="afe"/>
    <w:rsid w:val="00AA5327"/>
    <w:rPr>
      <w:b/>
      <w:bCs/>
      <w:sz w:val="28"/>
      <w:szCs w:val="28"/>
      <w:lang w:val="ru-RU" w:eastAsia="ru-RU"/>
    </w:rPr>
  </w:style>
  <w:style w:type="paragraph" w:styleId="afc">
    <w:name w:val="Balloon Text"/>
    <w:basedOn w:val="aa"/>
    <w:link w:val="aff3"/>
    <w:unhideWhenUsed/>
    <w:rsid w:val="00AA5327"/>
    <w:rPr>
      <w:rFonts w:ascii="Tahoma" w:hAnsi="Tahoma"/>
      <w:sz w:val="16"/>
      <w:szCs w:val="16"/>
    </w:rPr>
  </w:style>
  <w:style w:type="character" w:customStyle="1" w:styleId="aff3">
    <w:name w:val="Текст выноски Знак"/>
    <w:link w:val="afc"/>
    <w:rsid w:val="00AA5327"/>
    <w:rPr>
      <w:rFonts w:ascii="Tahoma" w:hAnsi="Tahoma" w:cs="Tahoma"/>
      <w:i/>
      <w:sz w:val="16"/>
      <w:szCs w:val="16"/>
      <w:lang w:val="ru-RU" w:eastAsia="ru-RU"/>
    </w:rPr>
  </w:style>
  <w:style w:type="character" w:customStyle="1" w:styleId="40">
    <w:name w:val="Заголовок 4 Знак"/>
    <w:aliases w:val="Gliederung4 Знак,h4 Знак,H4 Знак1,Н4 Знак,Заголовок 4 (Приложение) Знак1,Заголовок 4 Знак1 Знак,Заголовок 4 (Приложение) Знак Знак,H4 Знак Знак,Знак Знак Знак,Заголовок 4 Знак Знак Знак Знак Знак Знак"/>
    <w:link w:val="4"/>
    <w:rsid w:val="00362272"/>
    <w:rPr>
      <w:rFonts w:ascii="Times New Roman Bold" w:hAnsi="Times New Roman Bold"/>
      <w:b/>
      <w:i/>
      <w:sz w:val="24"/>
      <w:szCs w:val="28"/>
    </w:rPr>
  </w:style>
  <w:style w:type="character" w:customStyle="1" w:styleId="52">
    <w:name w:val="Заголовок 5 Знак"/>
    <w:aliases w:val="Gliederung5 Знак,H5 Знак,Заголовок 5 Знак1 Знак,Заголовок 5 Знак Знак Знак"/>
    <w:link w:val="51"/>
    <w:rsid w:val="00DB62B6"/>
    <w:rPr>
      <w:rFonts w:ascii="Times New Roman Bold" w:hAnsi="Times New Roman Bold"/>
      <w:b/>
      <w:bCs/>
      <w:i/>
      <w:iCs/>
      <w:sz w:val="24"/>
      <w:szCs w:val="26"/>
    </w:rPr>
  </w:style>
  <w:style w:type="character" w:customStyle="1" w:styleId="60">
    <w:name w:val="Заголовок 6 Знак"/>
    <w:link w:val="6"/>
    <w:rsid w:val="00362272"/>
    <w:rPr>
      <w:rFonts w:ascii="Calibri" w:hAnsi="Calibri"/>
      <w:b/>
      <w:bCs/>
      <w:sz w:val="22"/>
      <w:szCs w:val="22"/>
    </w:rPr>
  </w:style>
  <w:style w:type="character" w:customStyle="1" w:styleId="Heading7Char">
    <w:name w:val="Heading 7 Char"/>
    <w:rsid w:val="00AA5327"/>
    <w:rPr>
      <w:rFonts w:ascii="Calibri" w:eastAsia="Times New Roman" w:hAnsi="Calibri" w:cs="Times New Roman"/>
      <w:i/>
      <w:sz w:val="24"/>
      <w:szCs w:val="24"/>
      <w:lang w:val="ru-RU" w:eastAsia="ru-RU"/>
    </w:rPr>
  </w:style>
  <w:style w:type="character" w:customStyle="1" w:styleId="Heading8Char">
    <w:name w:val="Heading 8 Char"/>
    <w:rsid w:val="00AA5327"/>
    <w:rPr>
      <w:rFonts w:ascii="Calibri" w:eastAsia="Times New Roman" w:hAnsi="Calibri" w:cs="Times New Roman"/>
      <w:iCs/>
      <w:sz w:val="24"/>
      <w:szCs w:val="24"/>
      <w:lang w:val="ru-RU" w:eastAsia="ru-RU"/>
    </w:rPr>
  </w:style>
  <w:style w:type="character" w:customStyle="1" w:styleId="Heading9Char">
    <w:name w:val="Heading 9 Char"/>
    <w:aliases w:val="Заголовок 90 Char"/>
    <w:rsid w:val="00AA5327"/>
    <w:rPr>
      <w:rFonts w:ascii="Cambria" w:eastAsia="Times New Roman" w:hAnsi="Cambria" w:cs="Times New Roman"/>
      <w:i/>
      <w:sz w:val="22"/>
      <w:szCs w:val="22"/>
      <w:lang w:val="ru-RU" w:eastAsia="ru-RU"/>
    </w:rPr>
  </w:style>
  <w:style w:type="character" w:customStyle="1" w:styleId="17">
    <w:name w:val="Заголовок 1 Знак"/>
    <w:aliases w:val="Н1 Знак,H1 Знак1,. Знак1,Название спецификации Знак1,Название спецификации + по центру Знак,Справа:  0 Знак,47 см Знак,После:  18 пт ... Знак,. Знак Знак,H1 Знак Знак,Название спецификации Знак Знак,Заголовок 1 Знак1 Знак Знак Знак"/>
    <w:link w:val="1"/>
    <w:locked/>
    <w:rsid w:val="00766B63"/>
    <w:rPr>
      <w:rFonts w:ascii="Times New Roman Bold" w:hAnsi="Times New Roman Bold"/>
      <w:b/>
      <w:caps/>
      <w:sz w:val="24"/>
    </w:rPr>
  </w:style>
  <w:style w:type="character" w:customStyle="1" w:styleId="27">
    <w:name w:val="Заголовок 2 Знак"/>
    <w:aliases w:val="(подраздел) Знак,h2 Знак1,Самостоятельный раздел Знак,Самостоятельный раздел + Слева:  0 Знак,63 см Знак,Первая строка:  0 Знак,95 см.... Знак,Заголовок 2 Знак1 Знак,H2 Знак Знак,h2 Знак Знак,Заголовок 2 Знак Знак Знак,Раздел Знак Знак"/>
    <w:link w:val="20"/>
    <w:locked/>
    <w:rsid w:val="00C62A2C"/>
    <w:rPr>
      <w:b/>
      <w:bCs/>
      <w:iCs/>
      <w:sz w:val="24"/>
      <w:szCs w:val="28"/>
    </w:rPr>
  </w:style>
  <w:style w:type="character" w:customStyle="1" w:styleId="36">
    <w:name w:val="Заголовок 3 Знак"/>
    <w:aliases w:val="H3 Знак,Заголовок 3 Знак2 Знак,Заголовок 3 Знак1 Знак Знак,Заголовок 3 Знак Знак Знак Знак,H3 Знак Знак Знак Знак,H3 Знак1 Знак Знак,H3 Знак2 Знак,Заголовок 3 Знак1 Знак1 Знак,H3 Знак1 Знак1 Знак,Заголовок 3 Знак1 Знак2,h3 Знак"/>
    <w:link w:val="31"/>
    <w:locked/>
    <w:rsid w:val="00167C1A"/>
    <w:rPr>
      <w:b/>
      <w:bCs/>
      <w:i/>
      <w:sz w:val="24"/>
      <w:szCs w:val="26"/>
    </w:rPr>
  </w:style>
  <w:style w:type="character" w:customStyle="1" w:styleId="BalloonTextChar1">
    <w:name w:val="Balloon Text Char1"/>
    <w:semiHidden/>
    <w:locked/>
    <w:rsid w:val="00AA5327"/>
    <w:rPr>
      <w:rFonts w:ascii="Tahoma" w:hAnsi="Tahoma" w:cs="Tahoma"/>
      <w:sz w:val="16"/>
      <w:szCs w:val="16"/>
    </w:rPr>
  </w:style>
  <w:style w:type="character" w:customStyle="1" w:styleId="Heading1Char1">
    <w:name w:val="Heading 1 Char1"/>
    <w:aliases w:val="H1 Char2,h1 Char2,MajorTopic.Title Char2,1 ghost Char2,g Char2,Section Heading Char2,ghost Char2,Guardent-H1 Char2,ResHeading Char2,Chapter Title Char2,II+ Char2,I Char2,Head1 Char2,Heading apps Char2,A MAJOR/BOLD Char2,stydde Char2"/>
    <w:uiPriority w:val="9"/>
    <w:locked/>
    <w:rsid w:val="00AA5327"/>
    <w:rPr>
      <w:rFonts w:ascii="Arial" w:hAnsi="Arial" w:cs="Arial"/>
      <w:b/>
      <w:bCs/>
      <w:caps/>
      <w:kern w:val="32"/>
      <w:sz w:val="24"/>
      <w:szCs w:val="24"/>
    </w:rPr>
  </w:style>
  <w:style w:type="character" w:customStyle="1" w:styleId="Heading2Char1">
    <w:name w:val="Heading 2 Char1"/>
    <w:aliases w:val="H2 Char Char,h2 Char Char,Attribute Heading 2 Char Char,Subsection Heading Char Char,h2 Char1,Attribute Heading 2 Char1,Subsection Heading Char1,DFS H2 Char,l2 Char,h Char,MP Heading 2 Char,Subheading Char,H2-Heading 2 Char,2 Char"/>
    <w:uiPriority w:val="9"/>
    <w:locked/>
    <w:rsid w:val="00AA5327"/>
    <w:rPr>
      <w:rFonts w:ascii="Arial" w:hAnsi="Arial" w:cs="Arial"/>
      <w:b/>
      <w:bCs/>
      <w:sz w:val="24"/>
      <w:szCs w:val="24"/>
    </w:rPr>
  </w:style>
  <w:style w:type="paragraph" w:styleId="aff4">
    <w:name w:val="Subtitle"/>
    <w:basedOn w:val="aa"/>
    <w:next w:val="aa"/>
    <w:link w:val="aff5"/>
    <w:qFormat/>
    <w:rsid w:val="00AA5327"/>
    <w:pPr>
      <w:spacing w:after="60" w:line="360" w:lineRule="auto"/>
      <w:ind w:firstLine="720"/>
      <w:jc w:val="left"/>
      <w:outlineLvl w:val="1"/>
    </w:pPr>
    <w:rPr>
      <w:rFonts w:ascii="Cambria" w:hAnsi="Cambria"/>
      <w:i/>
      <w:szCs w:val="24"/>
    </w:rPr>
  </w:style>
  <w:style w:type="character" w:customStyle="1" w:styleId="SubtitleChar">
    <w:name w:val="Subtitle Char"/>
    <w:rsid w:val="00AA5327"/>
    <w:rPr>
      <w:rFonts w:ascii="Cambria" w:eastAsia="Times New Roman" w:hAnsi="Cambria" w:cs="Times New Roman"/>
      <w:i/>
      <w:sz w:val="24"/>
      <w:szCs w:val="24"/>
      <w:lang w:val="ru-RU" w:eastAsia="ru-RU"/>
    </w:rPr>
  </w:style>
  <w:style w:type="character" w:customStyle="1" w:styleId="aff5">
    <w:name w:val="Подзаголовок Знак"/>
    <w:link w:val="aff4"/>
    <w:locked/>
    <w:rsid w:val="00AA5327"/>
    <w:rPr>
      <w:rFonts w:ascii="Cambria" w:hAnsi="Cambria" w:cs="Cambria"/>
      <w:sz w:val="24"/>
      <w:szCs w:val="24"/>
      <w:lang w:val="ru-RU" w:eastAsia="ru-RU"/>
    </w:rPr>
  </w:style>
  <w:style w:type="paragraph" w:customStyle="1" w:styleId="ListParagraph1">
    <w:name w:val="List Paragraph1"/>
    <w:basedOn w:val="aa"/>
    <w:link w:val="ListParagraphChar"/>
    <w:uiPriority w:val="34"/>
    <w:qFormat/>
    <w:rsid w:val="00AA5327"/>
    <w:pPr>
      <w:spacing w:line="360" w:lineRule="auto"/>
      <w:ind w:firstLine="720"/>
      <w:jc w:val="left"/>
    </w:pPr>
    <w:rPr>
      <w:i/>
      <w:szCs w:val="24"/>
    </w:rPr>
  </w:style>
  <w:style w:type="paragraph" w:customStyle="1" w:styleId="Quote1">
    <w:name w:val="Quote1"/>
    <w:basedOn w:val="aa"/>
    <w:next w:val="aa"/>
    <w:link w:val="QuoteChar"/>
    <w:rsid w:val="00AA5327"/>
    <w:pPr>
      <w:spacing w:line="360" w:lineRule="auto"/>
      <w:ind w:firstLine="720"/>
      <w:jc w:val="left"/>
    </w:pPr>
    <w:rPr>
      <w:iCs/>
      <w:color w:val="000000"/>
      <w:szCs w:val="24"/>
    </w:rPr>
  </w:style>
  <w:style w:type="character" w:customStyle="1" w:styleId="QuoteChar">
    <w:name w:val="Quote Char"/>
    <w:link w:val="Quote1"/>
    <w:rsid w:val="00AA5327"/>
    <w:rPr>
      <w:i/>
      <w:iCs/>
      <w:color w:val="000000"/>
      <w:sz w:val="24"/>
      <w:szCs w:val="24"/>
      <w:lang w:val="ru-RU" w:eastAsia="ru-RU"/>
    </w:rPr>
  </w:style>
  <w:style w:type="paragraph" w:customStyle="1" w:styleId="TOCHeading1">
    <w:name w:val="TOC Heading1"/>
    <w:basedOn w:val="1"/>
    <w:next w:val="aa"/>
    <w:uiPriority w:val="39"/>
    <w:qFormat/>
    <w:rsid w:val="00AA5327"/>
    <w:pPr>
      <w:pageBreakBefore w:val="0"/>
      <w:numPr>
        <w:numId w:val="0"/>
      </w:numPr>
      <w:suppressAutoHyphens w:val="0"/>
      <w:spacing w:before="240" w:after="60" w:line="360" w:lineRule="auto"/>
      <w:outlineLvl w:val="9"/>
    </w:pPr>
    <w:rPr>
      <w:rFonts w:ascii="Cambria" w:hAnsi="Cambria" w:cs="Cambria"/>
      <w:bCs/>
      <w:i/>
      <w:kern w:val="32"/>
      <w:szCs w:val="24"/>
    </w:rPr>
  </w:style>
  <w:style w:type="character" w:customStyle="1" w:styleId="Heading3Char1">
    <w:name w:val="Heading 3 Char1"/>
    <w:uiPriority w:val="9"/>
    <w:locked/>
    <w:rsid w:val="00AA5327"/>
    <w:rPr>
      <w:rFonts w:ascii="Arial" w:hAnsi="Arial" w:cs="Arial"/>
      <w:b/>
      <w:bCs/>
      <w:sz w:val="24"/>
      <w:szCs w:val="24"/>
    </w:rPr>
  </w:style>
  <w:style w:type="character" w:customStyle="1" w:styleId="Heading4Char1">
    <w:name w:val="Heading 4 Char1"/>
    <w:uiPriority w:val="9"/>
    <w:locked/>
    <w:rsid w:val="00AA5327"/>
    <w:rPr>
      <w:rFonts w:ascii="Arial" w:hAnsi="Arial" w:cs="Arial"/>
      <w:b/>
      <w:bCs/>
      <w:sz w:val="24"/>
      <w:szCs w:val="24"/>
    </w:rPr>
  </w:style>
  <w:style w:type="character" w:customStyle="1" w:styleId="Heading5Char1">
    <w:name w:val="Heading 5 Char1"/>
    <w:uiPriority w:val="9"/>
    <w:locked/>
    <w:rsid w:val="00AA5327"/>
    <w:rPr>
      <w:rFonts w:ascii="Arial" w:hAnsi="Arial" w:cs="Arial"/>
      <w:b/>
      <w:bCs/>
      <w:i/>
      <w:iCs/>
      <w:sz w:val="24"/>
      <w:szCs w:val="24"/>
    </w:rPr>
  </w:style>
  <w:style w:type="character" w:customStyle="1" w:styleId="Heading6Char1">
    <w:name w:val="Heading 6 Char1"/>
    <w:locked/>
    <w:rsid w:val="00AA5327"/>
    <w:rPr>
      <w:rFonts w:ascii="Arial" w:hAnsi="Arial" w:cs="Arial"/>
      <w:b/>
      <w:bCs/>
      <w:i/>
      <w:iCs/>
      <w:sz w:val="24"/>
      <w:szCs w:val="24"/>
    </w:rPr>
  </w:style>
  <w:style w:type="character" w:customStyle="1" w:styleId="70">
    <w:name w:val="Заголовок 7 Знак"/>
    <w:link w:val="7"/>
    <w:locked/>
    <w:rsid w:val="00362272"/>
    <w:rPr>
      <w:rFonts w:ascii="Arial" w:hAnsi="Arial"/>
      <w:iCs/>
      <w:sz w:val="24"/>
      <w:szCs w:val="24"/>
    </w:rPr>
  </w:style>
  <w:style w:type="character" w:customStyle="1" w:styleId="80">
    <w:name w:val="Заголовок 8 Знак"/>
    <w:link w:val="8"/>
    <w:locked/>
    <w:rsid w:val="00362272"/>
    <w:rPr>
      <w:rFonts w:ascii="Arial" w:hAnsi="Arial"/>
      <w:iCs/>
      <w:sz w:val="24"/>
      <w:szCs w:val="24"/>
    </w:rPr>
  </w:style>
  <w:style w:type="character" w:customStyle="1" w:styleId="90">
    <w:name w:val="Заголовок 9 Знак"/>
    <w:aliases w:val="Заголовок 90 Знак"/>
    <w:link w:val="9"/>
    <w:locked/>
    <w:rsid w:val="00362272"/>
    <w:rPr>
      <w:rFonts w:ascii="Arial" w:hAnsi="Arial"/>
      <w:i/>
      <w:sz w:val="22"/>
      <w:szCs w:val="22"/>
    </w:rPr>
  </w:style>
  <w:style w:type="paragraph" w:customStyle="1" w:styleId="Heading1unnumbered">
    <w:name w:val="Heading 1 unnumbered"/>
    <w:basedOn w:val="1"/>
    <w:qFormat/>
    <w:rsid w:val="00AA5327"/>
    <w:pPr>
      <w:numPr>
        <w:numId w:val="0"/>
      </w:numPr>
      <w:suppressAutoHyphens w:val="0"/>
      <w:spacing w:before="0" w:after="120" w:line="360" w:lineRule="auto"/>
    </w:pPr>
    <w:rPr>
      <w:rFonts w:ascii="Arial" w:hAnsi="Arial" w:cs="Arial"/>
      <w:bCs/>
      <w:i/>
      <w:caps w:val="0"/>
      <w:kern w:val="32"/>
      <w:szCs w:val="24"/>
    </w:rPr>
  </w:style>
  <w:style w:type="paragraph" w:customStyle="1" w:styleId="a5">
    <w:name w:val="Приложение"/>
    <w:basedOn w:val="20"/>
    <w:next w:val="aa"/>
    <w:rsid w:val="00E4258C"/>
    <w:pPr>
      <w:pageBreakBefore/>
      <w:numPr>
        <w:ilvl w:val="0"/>
        <w:numId w:val="34"/>
      </w:numPr>
      <w:suppressLineNumbers/>
      <w:spacing w:before="0"/>
      <w:jc w:val="center"/>
      <w:outlineLvl w:val="0"/>
    </w:pPr>
    <w:rPr>
      <w:iCs w:val="0"/>
      <w:szCs w:val="24"/>
    </w:rPr>
  </w:style>
  <w:style w:type="numbering" w:customStyle="1" w:styleId="ListBulleted0">
    <w:name w:val="List_Bulleted"/>
    <w:rsid w:val="00AA5327"/>
    <w:pPr>
      <w:numPr>
        <w:numId w:val="1"/>
      </w:numPr>
    </w:pPr>
  </w:style>
  <w:style w:type="paragraph" w:customStyle="1" w:styleId="1levelBulleted">
    <w:name w:val="1_level_Bulleted"/>
    <w:basedOn w:val="aa"/>
    <w:rsid w:val="00AA5327"/>
    <w:pPr>
      <w:numPr>
        <w:numId w:val="2"/>
      </w:numPr>
      <w:spacing w:line="360" w:lineRule="auto"/>
      <w:jc w:val="left"/>
    </w:pPr>
    <w:rPr>
      <w:i/>
      <w:szCs w:val="24"/>
    </w:rPr>
  </w:style>
  <w:style w:type="paragraph" w:customStyle="1" w:styleId="listBulleted">
    <w:name w:val="list_Bulleted"/>
    <w:basedOn w:val="aff6"/>
    <w:link w:val="listBulleted1"/>
    <w:rsid w:val="0044455A"/>
    <w:pPr>
      <w:numPr>
        <w:numId w:val="8"/>
      </w:numPr>
      <w:spacing w:after="0" w:line="360" w:lineRule="auto"/>
      <w:ind w:right="0"/>
      <w:jc w:val="left"/>
    </w:pPr>
    <w:rPr>
      <w:i/>
      <w:szCs w:val="24"/>
      <w:lang w:val="en-US"/>
    </w:rPr>
  </w:style>
  <w:style w:type="character" w:styleId="aff7">
    <w:name w:val="annotation reference"/>
    <w:uiPriority w:val="99"/>
    <w:rsid w:val="00AA5327"/>
    <w:rPr>
      <w:sz w:val="16"/>
      <w:szCs w:val="16"/>
    </w:rPr>
  </w:style>
  <w:style w:type="paragraph" w:customStyle="1" w:styleId="listLettered">
    <w:name w:val="list_Lettered"/>
    <w:basedOn w:val="aa"/>
    <w:rsid w:val="00AA5327"/>
    <w:pPr>
      <w:spacing w:line="360" w:lineRule="auto"/>
      <w:jc w:val="left"/>
    </w:pPr>
    <w:rPr>
      <w:i/>
      <w:szCs w:val="24"/>
      <w:lang w:val="en-US"/>
    </w:rPr>
  </w:style>
  <w:style w:type="paragraph" w:styleId="aff8">
    <w:name w:val="annotation text"/>
    <w:basedOn w:val="aa"/>
    <w:link w:val="aff9"/>
    <w:uiPriority w:val="99"/>
    <w:rsid w:val="00AA5327"/>
    <w:pPr>
      <w:spacing w:before="40"/>
      <w:jc w:val="left"/>
    </w:pPr>
    <w:rPr>
      <w:i/>
      <w:sz w:val="20"/>
    </w:rPr>
  </w:style>
  <w:style w:type="character" w:customStyle="1" w:styleId="aff9">
    <w:name w:val="Текст примечания Знак"/>
    <w:link w:val="aff8"/>
    <w:uiPriority w:val="99"/>
    <w:rsid w:val="00AA5327"/>
    <w:rPr>
      <w:lang w:val="ru-RU" w:eastAsia="ru-RU"/>
    </w:rPr>
  </w:style>
  <w:style w:type="character" w:customStyle="1" w:styleId="af2">
    <w:name w:val="Верхний колонтитул Знак"/>
    <w:link w:val="af1"/>
    <w:uiPriority w:val="99"/>
    <w:locked/>
    <w:rsid w:val="00AA5327"/>
    <w:rPr>
      <w:rFonts w:ascii="ГОСТ тип А" w:hAnsi="ГОСТ тип А"/>
      <w:i/>
      <w:sz w:val="28"/>
      <w:lang w:val="ru-RU" w:eastAsia="ru-RU"/>
    </w:rPr>
  </w:style>
  <w:style w:type="character" w:customStyle="1" w:styleId="HeaderChar1">
    <w:name w:val="Header Char1"/>
    <w:semiHidden/>
    <w:locked/>
    <w:rsid w:val="00AA5327"/>
    <w:rPr>
      <w:rFonts w:cs="Times New Roman"/>
      <w:sz w:val="24"/>
      <w:szCs w:val="24"/>
      <w:lang w:val="ru-RU" w:eastAsia="ru-RU"/>
    </w:rPr>
  </w:style>
  <w:style w:type="character" w:customStyle="1" w:styleId="FooterChar">
    <w:name w:val="Footer Char"/>
    <w:uiPriority w:val="99"/>
    <w:locked/>
    <w:rsid w:val="00AA5327"/>
    <w:rPr>
      <w:rFonts w:cs="Times New Roman"/>
      <w:sz w:val="24"/>
      <w:szCs w:val="24"/>
      <w:lang w:val="ru-RU" w:eastAsia="ru-RU"/>
    </w:rPr>
  </w:style>
  <w:style w:type="paragraph" w:customStyle="1" w:styleId="affa">
    <w:name w:val="ШТ Бок. надписи"/>
    <w:rsid w:val="00AA5327"/>
    <w:pPr>
      <w:ind w:left="144"/>
      <w:jc w:val="center"/>
    </w:pPr>
    <w:rPr>
      <w:noProof/>
      <w:sz w:val="19"/>
      <w:szCs w:val="19"/>
      <w:lang w:val="en-US" w:eastAsia="en-US"/>
    </w:rPr>
  </w:style>
  <w:style w:type="paragraph" w:customStyle="1" w:styleId="N">
    <w:name w:val="ШТ Док.N"/>
    <w:rsid w:val="00AA5327"/>
    <w:pPr>
      <w:spacing w:before="240"/>
      <w:jc w:val="center"/>
    </w:pPr>
    <w:rPr>
      <w:b/>
      <w:bCs/>
      <w:noProof/>
      <w:sz w:val="32"/>
      <w:szCs w:val="32"/>
      <w:lang w:val="en-US" w:eastAsia="en-US"/>
    </w:rPr>
  </w:style>
  <w:style w:type="paragraph" w:customStyle="1" w:styleId="affb">
    <w:name w:val="ШТ Центр. надписи"/>
    <w:basedOn w:val="aa"/>
    <w:rsid w:val="00AA5327"/>
    <w:pPr>
      <w:spacing w:line="360" w:lineRule="auto"/>
      <w:jc w:val="center"/>
    </w:pPr>
    <w:rPr>
      <w:i/>
      <w:noProof/>
      <w:sz w:val="18"/>
      <w:szCs w:val="18"/>
    </w:rPr>
  </w:style>
  <w:style w:type="paragraph" w:customStyle="1" w:styleId="Normaltable">
    <w:name w:val="Normal_table"/>
    <w:basedOn w:val="aa"/>
    <w:qFormat/>
    <w:rsid w:val="00AA5327"/>
    <w:pPr>
      <w:spacing w:after="120"/>
      <w:jc w:val="left"/>
    </w:pPr>
    <w:rPr>
      <w:i/>
      <w:szCs w:val="24"/>
    </w:rPr>
  </w:style>
  <w:style w:type="character" w:customStyle="1" w:styleId="DocumentMapChar1">
    <w:name w:val="Document Map Char1"/>
    <w:semiHidden/>
    <w:locked/>
    <w:rsid w:val="00AA5327"/>
    <w:rPr>
      <w:rFonts w:ascii="Tahoma" w:hAnsi="Tahoma" w:cs="Tahoma"/>
      <w:sz w:val="16"/>
      <w:szCs w:val="16"/>
      <w:lang w:val="ru-RU" w:eastAsia="ru-RU"/>
    </w:rPr>
  </w:style>
  <w:style w:type="paragraph" w:styleId="41">
    <w:name w:val="toc 4"/>
    <w:basedOn w:val="aa"/>
    <w:next w:val="aa"/>
    <w:autoRedefine/>
    <w:uiPriority w:val="39"/>
    <w:rsid w:val="00AA5327"/>
    <w:pPr>
      <w:spacing w:line="360" w:lineRule="auto"/>
      <w:ind w:left="720" w:firstLine="720"/>
      <w:jc w:val="left"/>
    </w:pPr>
    <w:rPr>
      <w:rFonts w:ascii="Calibri" w:hAnsi="Calibri"/>
      <w:i/>
      <w:sz w:val="18"/>
      <w:szCs w:val="18"/>
    </w:rPr>
  </w:style>
  <w:style w:type="paragraph" w:styleId="53">
    <w:name w:val="toc 5"/>
    <w:basedOn w:val="aa"/>
    <w:next w:val="aa"/>
    <w:autoRedefine/>
    <w:uiPriority w:val="39"/>
    <w:rsid w:val="00AA5327"/>
    <w:pPr>
      <w:spacing w:line="360" w:lineRule="auto"/>
      <w:ind w:left="960" w:firstLine="720"/>
      <w:jc w:val="left"/>
    </w:pPr>
    <w:rPr>
      <w:rFonts w:ascii="Calibri" w:hAnsi="Calibri"/>
      <w:i/>
      <w:sz w:val="18"/>
      <w:szCs w:val="18"/>
    </w:rPr>
  </w:style>
  <w:style w:type="paragraph" w:styleId="61">
    <w:name w:val="toc 6"/>
    <w:basedOn w:val="aa"/>
    <w:next w:val="aa"/>
    <w:autoRedefine/>
    <w:uiPriority w:val="39"/>
    <w:rsid w:val="00AA5327"/>
    <w:pPr>
      <w:spacing w:line="360" w:lineRule="auto"/>
      <w:ind w:left="1200" w:firstLine="720"/>
      <w:jc w:val="left"/>
    </w:pPr>
    <w:rPr>
      <w:rFonts w:ascii="Calibri" w:hAnsi="Calibri"/>
      <w:i/>
      <w:sz w:val="18"/>
      <w:szCs w:val="18"/>
    </w:rPr>
  </w:style>
  <w:style w:type="paragraph" w:styleId="71">
    <w:name w:val="toc 7"/>
    <w:basedOn w:val="aa"/>
    <w:next w:val="aa"/>
    <w:autoRedefine/>
    <w:uiPriority w:val="39"/>
    <w:rsid w:val="00AA5327"/>
    <w:pPr>
      <w:spacing w:line="360" w:lineRule="auto"/>
      <w:ind w:left="1440" w:firstLine="720"/>
      <w:jc w:val="left"/>
    </w:pPr>
    <w:rPr>
      <w:rFonts w:ascii="Calibri" w:hAnsi="Calibri"/>
      <w:i/>
      <w:sz w:val="18"/>
      <w:szCs w:val="18"/>
    </w:rPr>
  </w:style>
  <w:style w:type="paragraph" w:styleId="81">
    <w:name w:val="toc 8"/>
    <w:basedOn w:val="aa"/>
    <w:next w:val="aa"/>
    <w:autoRedefine/>
    <w:uiPriority w:val="39"/>
    <w:rsid w:val="00AA5327"/>
    <w:pPr>
      <w:spacing w:line="360" w:lineRule="auto"/>
      <w:ind w:left="1680" w:firstLine="720"/>
      <w:jc w:val="left"/>
    </w:pPr>
    <w:rPr>
      <w:rFonts w:ascii="Calibri" w:hAnsi="Calibri"/>
      <w:i/>
      <w:sz w:val="18"/>
      <w:szCs w:val="18"/>
    </w:rPr>
  </w:style>
  <w:style w:type="paragraph" w:styleId="91">
    <w:name w:val="toc 9"/>
    <w:basedOn w:val="aa"/>
    <w:next w:val="aa"/>
    <w:autoRedefine/>
    <w:uiPriority w:val="39"/>
    <w:rsid w:val="00AA5327"/>
    <w:pPr>
      <w:spacing w:line="360" w:lineRule="auto"/>
      <w:ind w:left="1920" w:firstLine="720"/>
      <w:jc w:val="left"/>
    </w:pPr>
    <w:rPr>
      <w:rFonts w:ascii="Calibri" w:hAnsi="Calibri"/>
      <w:i/>
      <w:sz w:val="18"/>
      <w:szCs w:val="18"/>
    </w:rPr>
  </w:style>
  <w:style w:type="paragraph" w:customStyle="1" w:styleId="Headingdontincludeintabofcont">
    <w:name w:val="Heading_dont_include_in_tab_of_cont"/>
    <w:basedOn w:val="aa"/>
    <w:next w:val="aa"/>
    <w:rsid w:val="00AA5327"/>
    <w:pPr>
      <w:pageBreakBefore/>
      <w:spacing w:after="120" w:line="360" w:lineRule="auto"/>
      <w:ind w:firstLine="720"/>
      <w:jc w:val="center"/>
    </w:pPr>
    <w:rPr>
      <w:rFonts w:ascii="Arial" w:hAnsi="Arial" w:cs="Arial"/>
      <w:b/>
      <w:bCs/>
      <w:i/>
      <w:caps/>
      <w:szCs w:val="24"/>
    </w:rPr>
  </w:style>
  <w:style w:type="paragraph" w:customStyle="1" w:styleId="Imagestyle">
    <w:name w:val="Image_style"/>
    <w:basedOn w:val="aa"/>
    <w:next w:val="af8"/>
    <w:qFormat/>
    <w:rsid w:val="00AA5327"/>
    <w:pPr>
      <w:keepNext/>
      <w:spacing w:line="360" w:lineRule="auto"/>
      <w:jc w:val="center"/>
    </w:pPr>
    <w:rPr>
      <w:i/>
      <w:szCs w:val="24"/>
      <w:lang w:val="en-US"/>
    </w:rPr>
  </w:style>
  <w:style w:type="table" w:styleId="affc">
    <w:name w:val="Table Grid"/>
    <w:basedOn w:val="ac"/>
    <w:rsid w:val="00AA53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aptiontable">
    <w:name w:val="Caption_table"/>
    <w:basedOn w:val="af8"/>
    <w:rsid w:val="00AA5327"/>
    <w:pPr>
      <w:keepNext/>
      <w:spacing w:after="240"/>
      <w:jc w:val="left"/>
    </w:pPr>
    <w:rPr>
      <w:b/>
      <w:bCs w:val="0"/>
      <w:i/>
      <w:szCs w:val="24"/>
    </w:rPr>
  </w:style>
  <w:style w:type="paragraph" w:customStyle="1" w:styleId="listNumberred">
    <w:name w:val="list_Numberred"/>
    <w:basedOn w:val="af5"/>
    <w:rsid w:val="00167C1A"/>
    <w:pPr>
      <w:numPr>
        <w:numId w:val="48"/>
      </w:numPr>
      <w:ind w:left="851" w:firstLine="0"/>
      <w:jc w:val="left"/>
    </w:pPr>
    <w:rPr>
      <w:szCs w:val="24"/>
    </w:rPr>
  </w:style>
  <w:style w:type="numbering" w:customStyle="1" w:styleId="Bulleted">
    <w:name w:val="Bulleted"/>
    <w:basedOn w:val="ad"/>
    <w:rsid w:val="00AA5327"/>
    <w:pPr>
      <w:numPr>
        <w:numId w:val="3"/>
      </w:numPr>
    </w:pPr>
  </w:style>
  <w:style w:type="paragraph" w:customStyle="1" w:styleId="phBullet">
    <w:name w:val="ph_Bullet"/>
    <w:basedOn w:val="aa"/>
    <w:link w:val="phBulletCharChar"/>
    <w:rsid w:val="00AA5327"/>
    <w:pPr>
      <w:numPr>
        <w:numId w:val="4"/>
      </w:numPr>
      <w:tabs>
        <w:tab w:val="left" w:pos="284"/>
      </w:tabs>
      <w:spacing w:before="40"/>
      <w:jc w:val="left"/>
    </w:pPr>
    <w:rPr>
      <w:i/>
      <w:szCs w:val="24"/>
    </w:rPr>
  </w:style>
  <w:style w:type="paragraph" w:customStyle="1" w:styleId="13">
    <w:name w:val="Перечисление_1_уровень_цифра"/>
    <w:basedOn w:val="aa"/>
    <w:rsid w:val="0016481D"/>
    <w:pPr>
      <w:numPr>
        <w:numId w:val="5"/>
      </w:numPr>
      <w:spacing w:line="360" w:lineRule="auto"/>
      <w:ind w:left="1491" w:hanging="357"/>
      <w:jc w:val="left"/>
    </w:pPr>
    <w:rPr>
      <w:i/>
      <w:szCs w:val="24"/>
      <w:lang w:eastAsia="en-US"/>
    </w:rPr>
  </w:style>
  <w:style w:type="paragraph" w:customStyle="1" w:styleId="affd">
    <w:name w:val="Перечисление_ненумерованное"/>
    <w:basedOn w:val="aa"/>
    <w:link w:val="Char0"/>
    <w:rsid w:val="00AA5327"/>
    <w:pPr>
      <w:tabs>
        <w:tab w:val="left" w:pos="284"/>
      </w:tabs>
      <w:spacing w:before="60" w:after="60"/>
      <w:ind w:left="1080" w:hanging="360"/>
      <w:jc w:val="left"/>
    </w:pPr>
    <w:rPr>
      <w:i/>
      <w:szCs w:val="24"/>
    </w:rPr>
  </w:style>
  <w:style w:type="character" w:customStyle="1" w:styleId="Char0">
    <w:name w:val="Перечисление_ненумерованное Char"/>
    <w:link w:val="affd"/>
    <w:rsid w:val="00AA5327"/>
    <w:rPr>
      <w:sz w:val="24"/>
      <w:szCs w:val="24"/>
      <w:lang w:val="ru-RU" w:eastAsia="ru-RU"/>
    </w:rPr>
  </w:style>
  <w:style w:type="paragraph" w:customStyle="1" w:styleId="26">
    <w:name w:val="Перечисление_2_уровень_буква"/>
    <w:basedOn w:val="13"/>
    <w:rsid w:val="00AA5327"/>
    <w:pPr>
      <w:numPr>
        <w:numId w:val="6"/>
      </w:numPr>
    </w:pPr>
  </w:style>
  <w:style w:type="paragraph" w:customStyle="1" w:styleId="CaptionImage">
    <w:name w:val="Caption_Image"/>
    <w:basedOn w:val="af8"/>
    <w:rsid w:val="00E14937"/>
    <w:pPr>
      <w:spacing w:before="40" w:after="240"/>
    </w:pPr>
  </w:style>
  <w:style w:type="character" w:customStyle="1" w:styleId="phBulletCharChar">
    <w:name w:val="ph_Bullet Char Char"/>
    <w:link w:val="phBullet"/>
    <w:rsid w:val="00AA5327"/>
    <w:rPr>
      <w:i/>
      <w:sz w:val="24"/>
      <w:szCs w:val="24"/>
    </w:rPr>
  </w:style>
  <w:style w:type="table" w:styleId="affe">
    <w:name w:val="Table Professional"/>
    <w:basedOn w:val="ac"/>
    <w:rsid w:val="00AA5327"/>
    <w:pPr>
      <w:spacing w:before="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Outlinenumbered">
    <w:name w:val="Style Outline numbered"/>
    <w:basedOn w:val="ad"/>
    <w:rsid w:val="00AA5327"/>
    <w:pPr>
      <w:numPr>
        <w:numId w:val="7"/>
      </w:numPr>
    </w:pPr>
  </w:style>
  <w:style w:type="paragraph" w:customStyle="1" w:styleId="TableHead">
    <w:name w:val="Table Head"/>
    <w:basedOn w:val="aa"/>
    <w:next w:val="aa"/>
    <w:autoRedefine/>
    <w:rsid w:val="00AA5327"/>
    <w:pPr>
      <w:suppressAutoHyphens/>
      <w:spacing w:before="120" w:after="60"/>
      <w:jc w:val="center"/>
    </w:pPr>
    <w:rPr>
      <w:b/>
      <w:i/>
      <w:sz w:val="20"/>
      <w:lang w:val="en-GB" w:eastAsia="he-IL" w:bidi="he-IL"/>
    </w:rPr>
  </w:style>
  <w:style w:type="paragraph" w:customStyle="1" w:styleId="afff">
    <w:name w:val="ШТ Лев.надписи"/>
    <w:rsid w:val="00AA5327"/>
    <w:rPr>
      <w:noProof/>
      <w:sz w:val="18"/>
      <w:szCs w:val="18"/>
      <w:lang w:val="en-US" w:eastAsia="en-US"/>
    </w:rPr>
  </w:style>
  <w:style w:type="paragraph" w:customStyle="1" w:styleId="afff0">
    <w:name w:val="ШТ Фирма"/>
    <w:rsid w:val="00AA5327"/>
    <w:pPr>
      <w:spacing w:before="240"/>
      <w:jc w:val="center"/>
    </w:pPr>
    <w:rPr>
      <w:b/>
      <w:bCs/>
      <w:noProof/>
      <w:sz w:val="32"/>
      <w:szCs w:val="32"/>
      <w:lang w:val="en-US" w:eastAsia="en-US"/>
    </w:rPr>
  </w:style>
  <w:style w:type="paragraph" w:styleId="afff1">
    <w:name w:val="table of figures"/>
    <w:basedOn w:val="aa"/>
    <w:next w:val="aa"/>
    <w:link w:val="afff2"/>
    <w:uiPriority w:val="99"/>
    <w:qFormat/>
    <w:rsid w:val="00AA5327"/>
    <w:pPr>
      <w:spacing w:before="40"/>
      <w:ind w:left="480" w:hanging="480"/>
      <w:jc w:val="left"/>
    </w:pPr>
    <w:rPr>
      <w:i/>
      <w:szCs w:val="24"/>
    </w:rPr>
  </w:style>
  <w:style w:type="paragraph" w:styleId="afff3">
    <w:name w:val="table of authorities"/>
    <w:basedOn w:val="aa"/>
    <w:next w:val="aa"/>
    <w:rsid w:val="00AA5327"/>
    <w:pPr>
      <w:spacing w:before="40"/>
      <w:ind w:left="240" w:hanging="240"/>
      <w:jc w:val="left"/>
    </w:pPr>
    <w:rPr>
      <w:i/>
      <w:szCs w:val="24"/>
    </w:rPr>
  </w:style>
  <w:style w:type="paragraph" w:customStyle="1" w:styleId="afff4">
    <w:name w:val="титульний лист выделенный"/>
    <w:basedOn w:val="afff5"/>
    <w:rsid w:val="00AA5327"/>
    <w:rPr>
      <w:b/>
      <w:bCs/>
      <w:sz w:val="28"/>
    </w:rPr>
  </w:style>
  <w:style w:type="paragraph" w:customStyle="1" w:styleId="afff6">
    <w:name w:val="титульный лист выделенный норм"/>
    <w:basedOn w:val="afff4"/>
    <w:rsid w:val="00AA5327"/>
    <w:pPr>
      <w:jc w:val="center"/>
    </w:pPr>
    <w:rPr>
      <w:b w:val="0"/>
    </w:rPr>
  </w:style>
  <w:style w:type="paragraph" w:customStyle="1" w:styleId="CaptionTable0">
    <w:name w:val="Caption_Table"/>
    <w:basedOn w:val="af8"/>
    <w:link w:val="CaptionTableChar"/>
    <w:rsid w:val="00AA5327"/>
    <w:pPr>
      <w:spacing w:before="40" w:after="240"/>
      <w:jc w:val="right"/>
    </w:pPr>
    <w:rPr>
      <w:b/>
      <w:sz w:val="20"/>
    </w:rPr>
  </w:style>
  <w:style w:type="paragraph" w:customStyle="1" w:styleId="afff5">
    <w:name w:val="титульний лист текст"/>
    <w:basedOn w:val="aa"/>
    <w:link w:val="CharChar"/>
    <w:rsid w:val="00AA5327"/>
    <w:pPr>
      <w:spacing w:before="40" w:after="120" w:line="360" w:lineRule="auto"/>
      <w:jc w:val="left"/>
    </w:pPr>
    <w:rPr>
      <w:i/>
      <w:szCs w:val="24"/>
    </w:rPr>
  </w:style>
  <w:style w:type="paragraph" w:customStyle="1" w:styleId="afff7">
    <w:name w:val="лист согласования"/>
    <w:basedOn w:val="aa"/>
    <w:rsid w:val="00AA5327"/>
    <w:pPr>
      <w:spacing w:before="40" w:after="120"/>
      <w:jc w:val="left"/>
    </w:pPr>
    <w:rPr>
      <w:rFonts w:ascii="Arial" w:hAnsi="Arial"/>
      <w:i/>
      <w:szCs w:val="24"/>
    </w:rPr>
  </w:style>
  <w:style w:type="paragraph" w:customStyle="1" w:styleId="afff8">
    <w:name w:val="титульний лист подчеркнутый"/>
    <w:basedOn w:val="afff5"/>
    <w:link w:val="CharChar0"/>
    <w:rsid w:val="00AA5327"/>
    <w:rPr>
      <w:u w:val="single"/>
    </w:rPr>
  </w:style>
  <w:style w:type="character" w:customStyle="1" w:styleId="CharChar">
    <w:name w:val="титульний лист текст Char Char"/>
    <w:link w:val="afff5"/>
    <w:rsid w:val="00AA5327"/>
    <w:rPr>
      <w:sz w:val="24"/>
      <w:szCs w:val="24"/>
      <w:lang w:val="ru-RU" w:eastAsia="ru-RU"/>
    </w:rPr>
  </w:style>
  <w:style w:type="character" w:customStyle="1" w:styleId="CharChar0">
    <w:name w:val="титульний лист подчеркнутый Char Char"/>
    <w:link w:val="afff8"/>
    <w:rsid w:val="00AA5327"/>
    <w:rPr>
      <w:sz w:val="24"/>
      <w:szCs w:val="24"/>
      <w:u w:val="single"/>
      <w:lang w:val="ru-RU" w:eastAsia="ru-RU"/>
    </w:rPr>
  </w:style>
  <w:style w:type="character" w:styleId="afff9">
    <w:name w:val="FollowedHyperlink"/>
    <w:uiPriority w:val="99"/>
    <w:rsid w:val="00AA5327"/>
    <w:rPr>
      <w:color w:val="800080"/>
      <w:u w:val="single"/>
    </w:rPr>
  </w:style>
  <w:style w:type="table" w:styleId="54">
    <w:name w:val="Table Grid 5"/>
    <w:basedOn w:val="ac"/>
    <w:rsid w:val="00AA5327"/>
    <w:pPr>
      <w:spacing w:before="4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fffa">
    <w:name w:val="annotation subject"/>
    <w:basedOn w:val="aff8"/>
    <w:next w:val="aff8"/>
    <w:link w:val="afffb"/>
    <w:rsid w:val="00AA5327"/>
    <w:rPr>
      <w:b/>
      <w:bCs/>
    </w:rPr>
  </w:style>
  <w:style w:type="character" w:customStyle="1" w:styleId="afffb">
    <w:name w:val="Тема примечания Знак"/>
    <w:link w:val="afffa"/>
    <w:rsid w:val="00AA5327"/>
    <w:rPr>
      <w:b/>
      <w:bCs/>
      <w:lang w:val="ru-RU" w:eastAsia="ru-RU"/>
    </w:rPr>
  </w:style>
  <w:style w:type="table" w:styleId="19">
    <w:name w:val="Table Classic 1"/>
    <w:basedOn w:val="ac"/>
    <w:rsid w:val="00AA5327"/>
    <w:pPr>
      <w:spacing w:before="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6">
    <w:name w:val="Перечисление_1_уровень_буква"/>
    <w:basedOn w:val="aa"/>
    <w:rsid w:val="00AA5327"/>
    <w:pPr>
      <w:numPr>
        <w:numId w:val="10"/>
      </w:numPr>
      <w:jc w:val="left"/>
    </w:pPr>
    <w:rPr>
      <w:i/>
      <w:szCs w:val="24"/>
    </w:rPr>
  </w:style>
  <w:style w:type="paragraph" w:customStyle="1" w:styleId="Revision1">
    <w:name w:val="Revision1"/>
    <w:hidden/>
    <w:uiPriority w:val="99"/>
    <w:semiHidden/>
    <w:rsid w:val="00AA5327"/>
    <w:rPr>
      <w:sz w:val="24"/>
      <w:szCs w:val="24"/>
    </w:rPr>
  </w:style>
  <w:style w:type="paragraph" w:customStyle="1" w:styleId="a2">
    <w:name w:val="Перечисление"/>
    <w:basedOn w:val="aa"/>
    <w:rsid w:val="00AA5327"/>
    <w:pPr>
      <w:widowControl w:val="0"/>
      <w:numPr>
        <w:numId w:val="9"/>
      </w:numPr>
      <w:suppressLineNumbers/>
      <w:suppressAutoHyphens/>
      <w:spacing w:before="80" w:after="40"/>
      <w:jc w:val="left"/>
    </w:pPr>
    <w:rPr>
      <w:i/>
      <w:sz w:val="20"/>
      <w:lang w:eastAsia="en-US"/>
    </w:rPr>
  </w:style>
  <w:style w:type="table" w:customStyle="1" w:styleId="Style1">
    <w:name w:val="Style1"/>
    <w:basedOn w:val="ac"/>
    <w:qFormat/>
    <w:rsid w:val="00AA5327"/>
    <w:tblPr>
      <w:tblBorders>
        <w:top w:val="single" w:sz="4" w:space="0" w:color="auto"/>
        <w:left w:val="single" w:sz="4" w:space="0" w:color="auto"/>
        <w:bottom w:val="single" w:sz="4" w:space="0" w:color="auto"/>
        <w:right w:val="single" w:sz="4" w:space="0" w:color="auto"/>
      </w:tblBorders>
    </w:tblPr>
  </w:style>
  <w:style w:type="paragraph" w:customStyle="1" w:styleId="afffc">
    <w:name w:val="Примечание"/>
    <w:basedOn w:val="aa"/>
    <w:qFormat/>
    <w:rsid w:val="00AA5327"/>
    <w:pPr>
      <w:spacing w:before="120" w:after="120"/>
      <w:jc w:val="left"/>
    </w:pPr>
    <w:rPr>
      <w:i/>
      <w:sz w:val="20"/>
      <w:szCs w:val="24"/>
    </w:rPr>
  </w:style>
  <w:style w:type="numbering" w:customStyle="1" w:styleId="Bulleted1">
    <w:name w:val="Bulleted 1"/>
    <w:basedOn w:val="ad"/>
    <w:rsid w:val="00AA5327"/>
    <w:pPr>
      <w:numPr>
        <w:numId w:val="11"/>
      </w:numPr>
    </w:pPr>
  </w:style>
  <w:style w:type="numbering" w:customStyle="1" w:styleId="Bulleted2">
    <w:name w:val="Bulleted 2"/>
    <w:basedOn w:val="ad"/>
    <w:rsid w:val="00AA5327"/>
    <w:pPr>
      <w:numPr>
        <w:numId w:val="12"/>
      </w:numPr>
    </w:pPr>
  </w:style>
  <w:style w:type="numbering" w:customStyle="1" w:styleId="Bulleted3">
    <w:name w:val="Bulleted 3"/>
    <w:basedOn w:val="ad"/>
    <w:rsid w:val="00AA5327"/>
    <w:pPr>
      <w:numPr>
        <w:numId w:val="13"/>
      </w:numPr>
    </w:pPr>
  </w:style>
  <w:style w:type="numbering" w:customStyle="1" w:styleId="Bulleted4">
    <w:name w:val="Bulleted 4"/>
    <w:basedOn w:val="ad"/>
    <w:rsid w:val="00AA5327"/>
    <w:pPr>
      <w:numPr>
        <w:numId w:val="14"/>
      </w:numPr>
    </w:pPr>
  </w:style>
  <w:style w:type="paragraph" w:styleId="afffd">
    <w:name w:val="Normal Indent"/>
    <w:basedOn w:val="aa"/>
    <w:rsid w:val="00AA5327"/>
    <w:pPr>
      <w:widowControl w:val="0"/>
      <w:spacing w:before="120" w:after="120" w:line="240" w:lineRule="atLeast"/>
      <w:ind w:left="720"/>
    </w:pPr>
    <w:rPr>
      <w:i/>
      <w:sz w:val="20"/>
      <w:lang w:val="en-US" w:eastAsia="en-US"/>
    </w:rPr>
  </w:style>
  <w:style w:type="paragraph" w:customStyle="1" w:styleId="TableText">
    <w:name w:val="Table Text"/>
    <w:basedOn w:val="aa"/>
    <w:link w:val="TableTextCharChar"/>
    <w:autoRedefine/>
    <w:rsid w:val="00AA5327"/>
    <w:pPr>
      <w:spacing w:before="60" w:after="60"/>
    </w:pPr>
    <w:rPr>
      <w:i/>
      <w:sz w:val="18"/>
      <w:lang w:val="en-GB" w:eastAsia="es-ES"/>
    </w:rPr>
  </w:style>
  <w:style w:type="character" w:customStyle="1" w:styleId="TableTextCharChar">
    <w:name w:val="Table Text Char Char"/>
    <w:link w:val="TableText"/>
    <w:rsid w:val="00AA5327"/>
    <w:rPr>
      <w:sz w:val="18"/>
      <w:lang w:val="en-GB" w:eastAsia="es-ES"/>
    </w:rPr>
  </w:style>
  <w:style w:type="paragraph" w:customStyle="1" w:styleId="a9">
    <w:name w:val="Отступ"/>
    <w:basedOn w:val="aa"/>
    <w:rsid w:val="00AA5327"/>
    <w:pPr>
      <w:widowControl w:val="0"/>
      <w:numPr>
        <w:numId w:val="15"/>
      </w:numPr>
      <w:spacing w:before="60" w:line="240" w:lineRule="atLeast"/>
    </w:pPr>
    <w:rPr>
      <w:i/>
      <w:szCs w:val="24"/>
      <w:lang w:eastAsia="en-US"/>
    </w:rPr>
  </w:style>
  <w:style w:type="paragraph" w:styleId="29">
    <w:name w:val="List Bullet 2"/>
    <w:basedOn w:val="aa"/>
    <w:link w:val="2a"/>
    <w:rsid w:val="00AA5327"/>
    <w:pPr>
      <w:ind w:left="566" w:hanging="283"/>
    </w:pPr>
    <w:rPr>
      <w:i/>
    </w:rPr>
  </w:style>
  <w:style w:type="paragraph" w:customStyle="1" w:styleId="ToDO">
    <w:name w:val="ToDO"/>
    <w:basedOn w:val="aa"/>
    <w:rsid w:val="00AA5327"/>
    <w:pPr>
      <w:spacing w:before="120" w:after="120"/>
    </w:pPr>
    <w:rPr>
      <w:i/>
      <w:color w:val="FF0000"/>
      <w:szCs w:val="24"/>
      <w:lang w:val="en-US"/>
    </w:rPr>
  </w:style>
  <w:style w:type="paragraph" w:customStyle="1" w:styleId="BigHeader">
    <w:name w:val="Big Header"/>
    <w:basedOn w:val="aa"/>
    <w:autoRedefine/>
    <w:rsid w:val="00AA5327"/>
    <w:pPr>
      <w:spacing w:before="120" w:after="120"/>
      <w:jc w:val="right"/>
    </w:pPr>
    <w:rPr>
      <w:i/>
      <w:szCs w:val="24"/>
    </w:rPr>
  </w:style>
  <w:style w:type="paragraph" w:customStyle="1" w:styleId="120">
    <w:name w:val="Абзац 12"/>
    <w:basedOn w:val="aa"/>
    <w:rsid w:val="00AA5327"/>
    <w:pPr>
      <w:spacing w:before="120" w:after="120"/>
      <w:ind w:firstLine="851"/>
    </w:pPr>
    <w:rPr>
      <w:i/>
      <w:szCs w:val="24"/>
    </w:rPr>
  </w:style>
  <w:style w:type="paragraph" w:customStyle="1" w:styleId="121">
    <w:name w:val="Абзац 12 синий"/>
    <w:basedOn w:val="120"/>
    <w:rsid w:val="00AA5327"/>
    <w:rPr>
      <w:color w:val="0000FF"/>
    </w:rPr>
  </w:style>
  <w:style w:type="paragraph" w:customStyle="1" w:styleId="afffe">
    <w:name w:val="ПЕРЕЧЕНЬ"/>
    <w:basedOn w:val="aa"/>
    <w:rsid w:val="00AA5327"/>
    <w:pPr>
      <w:pageBreakBefore/>
      <w:spacing w:before="240" w:after="240"/>
      <w:jc w:val="center"/>
      <w:outlineLvl w:val="0"/>
    </w:pPr>
    <w:rPr>
      <w:rFonts w:ascii="Garamond" w:hAnsi="Garamond"/>
      <w:b/>
      <w:i/>
      <w:caps/>
      <w:sz w:val="36"/>
    </w:rPr>
  </w:style>
  <w:style w:type="paragraph" w:customStyle="1" w:styleId="a6">
    <w:name w:val="Перечень А"/>
    <w:basedOn w:val="aa"/>
    <w:rsid w:val="00AA5327"/>
    <w:pPr>
      <w:numPr>
        <w:ilvl w:val="1"/>
        <w:numId w:val="16"/>
      </w:numPr>
      <w:tabs>
        <w:tab w:val="clear" w:pos="1588"/>
        <w:tab w:val="left" w:pos="1134"/>
        <w:tab w:val="num" w:pos="1211"/>
      </w:tabs>
      <w:spacing w:before="120" w:after="120"/>
      <w:ind w:left="1134" w:hanging="283"/>
    </w:pPr>
    <w:rPr>
      <w:i/>
      <w:snapToGrid w:val="0"/>
    </w:rPr>
  </w:style>
  <w:style w:type="paragraph" w:customStyle="1" w:styleId="affff">
    <w:name w:val="Перечень АА"/>
    <w:basedOn w:val="a6"/>
    <w:rsid w:val="00AA5327"/>
    <w:pPr>
      <w:tabs>
        <w:tab w:val="clear" w:pos="1134"/>
        <w:tab w:val="clear" w:pos="1211"/>
      </w:tabs>
      <w:spacing w:before="0" w:after="0" w:line="360" w:lineRule="auto"/>
      <w:ind w:left="0" w:firstLine="720"/>
      <w:jc w:val="left"/>
    </w:pPr>
    <w:rPr>
      <w:snapToGrid/>
      <w:szCs w:val="24"/>
    </w:rPr>
  </w:style>
  <w:style w:type="paragraph" w:customStyle="1" w:styleId="affff0">
    <w:name w:val="Подзаголовок приложения"/>
    <w:next w:val="aa"/>
    <w:rsid w:val="00AA5327"/>
    <w:pPr>
      <w:pageBreakBefore/>
      <w:tabs>
        <w:tab w:val="num" w:pos="2088"/>
      </w:tabs>
      <w:spacing w:after="120"/>
      <w:ind w:left="360" w:hanging="72"/>
      <w:jc w:val="right"/>
      <w:outlineLvl w:val="1"/>
    </w:pPr>
    <w:rPr>
      <w:rFonts w:ascii="Garamond" w:hAnsi="Garamond"/>
      <w:b/>
      <w:caps/>
      <w:noProof/>
      <w:sz w:val="28"/>
    </w:rPr>
  </w:style>
  <w:style w:type="paragraph" w:customStyle="1" w:styleId="affff1">
    <w:name w:val="Текст таблицы"/>
    <w:basedOn w:val="120"/>
    <w:rsid w:val="00AA5327"/>
    <w:pPr>
      <w:ind w:firstLine="0"/>
      <w:jc w:val="left"/>
    </w:pPr>
  </w:style>
  <w:style w:type="paragraph" w:customStyle="1" w:styleId="affff2">
    <w:name w:val="Содержание"/>
    <w:basedOn w:val="aa"/>
    <w:next w:val="aa"/>
    <w:rsid w:val="00AA5327"/>
    <w:pPr>
      <w:pageBreakBefore/>
      <w:spacing w:before="240" w:after="240"/>
      <w:jc w:val="center"/>
    </w:pPr>
    <w:rPr>
      <w:rFonts w:ascii="Garamond" w:hAnsi="Garamond"/>
      <w:b/>
      <w:i/>
      <w:caps/>
      <w:sz w:val="36"/>
    </w:rPr>
  </w:style>
  <w:style w:type="character" w:styleId="affff3">
    <w:name w:val="page number"/>
    <w:basedOn w:val="ab"/>
    <w:rsid w:val="00AA5327"/>
  </w:style>
  <w:style w:type="paragraph" w:customStyle="1" w:styleId="1a">
    <w:name w:val="Нумерованный 1"/>
    <w:basedOn w:val="aa"/>
    <w:rsid w:val="00AA5327"/>
    <w:pPr>
      <w:tabs>
        <w:tab w:val="left" w:pos="720"/>
        <w:tab w:val="num" w:pos="936"/>
      </w:tabs>
      <w:spacing w:before="120" w:after="120"/>
    </w:pPr>
    <w:rPr>
      <w:i/>
      <w:szCs w:val="24"/>
    </w:rPr>
  </w:style>
  <w:style w:type="character" w:customStyle="1" w:styleId="af6">
    <w:name w:val="Основной текст Знак"/>
    <w:link w:val="af5"/>
    <w:rsid w:val="00EF65AC"/>
    <w:rPr>
      <w:sz w:val="24"/>
      <w:lang w:val="ru-RU" w:eastAsia="ru-RU" w:bidi="ar-SA"/>
    </w:rPr>
  </w:style>
  <w:style w:type="paragraph" w:styleId="affff4">
    <w:name w:val="footnote text"/>
    <w:basedOn w:val="aa"/>
    <w:link w:val="affff5"/>
    <w:rsid w:val="00AA5327"/>
    <w:pPr>
      <w:spacing w:before="120" w:after="120"/>
    </w:pPr>
    <w:rPr>
      <w:i/>
      <w:szCs w:val="24"/>
    </w:rPr>
  </w:style>
  <w:style w:type="character" w:customStyle="1" w:styleId="affff5">
    <w:name w:val="Текст сноски Знак"/>
    <w:link w:val="affff4"/>
    <w:rsid w:val="00AA5327"/>
    <w:rPr>
      <w:sz w:val="24"/>
      <w:szCs w:val="24"/>
      <w:lang w:val="ru-RU" w:eastAsia="ru-RU"/>
    </w:rPr>
  </w:style>
  <w:style w:type="paragraph" w:styleId="2b">
    <w:name w:val="Body Text 2"/>
    <w:basedOn w:val="aa"/>
    <w:link w:val="2c"/>
    <w:rsid w:val="00AA5327"/>
    <w:pPr>
      <w:spacing w:before="120" w:after="120"/>
    </w:pPr>
    <w:rPr>
      <w:i/>
      <w:color w:val="0000FF"/>
      <w:szCs w:val="24"/>
    </w:rPr>
  </w:style>
  <w:style w:type="character" w:customStyle="1" w:styleId="2c">
    <w:name w:val="Основной текст 2 Знак"/>
    <w:link w:val="2b"/>
    <w:rsid w:val="00AA5327"/>
    <w:rPr>
      <w:color w:val="0000FF"/>
      <w:sz w:val="24"/>
      <w:szCs w:val="24"/>
      <w:lang w:val="ru-RU" w:eastAsia="ru-RU"/>
    </w:rPr>
  </w:style>
  <w:style w:type="paragraph" w:styleId="affff6">
    <w:name w:val="Body Text Indent"/>
    <w:basedOn w:val="aa"/>
    <w:link w:val="affff7"/>
    <w:rsid w:val="00AA5327"/>
    <w:pPr>
      <w:spacing w:before="120" w:after="120"/>
    </w:pPr>
    <w:rPr>
      <w:i/>
      <w:szCs w:val="24"/>
    </w:rPr>
  </w:style>
  <w:style w:type="character" w:customStyle="1" w:styleId="affff7">
    <w:name w:val="Основной текст с отступом Знак"/>
    <w:link w:val="affff6"/>
    <w:rsid w:val="00AA5327"/>
    <w:rPr>
      <w:sz w:val="24"/>
      <w:szCs w:val="24"/>
      <w:lang w:val="ru-RU" w:eastAsia="ru-RU"/>
    </w:rPr>
  </w:style>
  <w:style w:type="paragraph" w:customStyle="1" w:styleId="NormalWeb1">
    <w:name w:val="Normal (Web)1"/>
    <w:basedOn w:val="aa"/>
    <w:rsid w:val="00AA5327"/>
    <w:pPr>
      <w:spacing w:before="100" w:after="100"/>
    </w:pPr>
    <w:rPr>
      <w:rFonts w:ascii="Microsoft Sans Serif" w:hAnsi="Microsoft Sans Serif"/>
      <w:i/>
      <w:sz w:val="18"/>
      <w:szCs w:val="24"/>
    </w:rPr>
  </w:style>
  <w:style w:type="paragraph" w:styleId="affff8">
    <w:name w:val="endnote text"/>
    <w:basedOn w:val="aa"/>
    <w:link w:val="affff9"/>
    <w:rsid w:val="00AA5327"/>
    <w:pPr>
      <w:spacing w:before="120" w:after="120"/>
      <w:ind w:firstLine="851"/>
    </w:pPr>
    <w:rPr>
      <w:rFonts w:ascii="TimesET" w:hAnsi="TimesET"/>
      <w:i/>
      <w:color w:val="000000"/>
      <w:sz w:val="20"/>
      <w:szCs w:val="24"/>
    </w:rPr>
  </w:style>
  <w:style w:type="character" w:customStyle="1" w:styleId="affff9">
    <w:name w:val="Текст концевой сноски Знак"/>
    <w:link w:val="affff8"/>
    <w:rsid w:val="00AA5327"/>
    <w:rPr>
      <w:rFonts w:ascii="TimesET" w:hAnsi="TimesET"/>
      <w:color w:val="000000"/>
      <w:szCs w:val="24"/>
      <w:lang w:val="ru-RU" w:eastAsia="ru-RU"/>
    </w:rPr>
  </w:style>
  <w:style w:type="paragraph" w:customStyle="1" w:styleId="Normal1">
    <w:name w:val="Normal1"/>
    <w:rsid w:val="00FF3AD2"/>
    <w:pPr>
      <w:spacing w:line="360" w:lineRule="auto"/>
      <w:ind w:firstLine="851"/>
    </w:pPr>
    <w:rPr>
      <w:snapToGrid w:val="0"/>
      <w:sz w:val="24"/>
      <w:lang w:eastAsia="en-US"/>
    </w:rPr>
  </w:style>
  <w:style w:type="paragraph" w:customStyle="1" w:styleId="size1">
    <w:name w:val="size1"/>
    <w:basedOn w:val="aa"/>
    <w:rsid w:val="00AA5327"/>
    <w:pPr>
      <w:spacing w:before="100" w:after="100"/>
    </w:pPr>
    <w:rPr>
      <w:i/>
      <w:szCs w:val="24"/>
    </w:rPr>
  </w:style>
  <w:style w:type="paragraph" w:customStyle="1" w:styleId="122">
    <w:name w:val="Абзац 12 с номером"/>
    <w:basedOn w:val="120"/>
    <w:rsid w:val="00AA5327"/>
    <w:pPr>
      <w:tabs>
        <w:tab w:val="left" w:pos="851"/>
      </w:tabs>
      <w:ind w:firstLine="0"/>
    </w:pPr>
  </w:style>
  <w:style w:type="paragraph" w:customStyle="1" w:styleId="affffa">
    <w:name w:val="Аннотация"/>
    <w:basedOn w:val="affff2"/>
    <w:next w:val="120"/>
    <w:rsid w:val="00AA5327"/>
  </w:style>
  <w:style w:type="paragraph" w:customStyle="1" w:styleId="affffb">
    <w:name w:val="Колонтитул"/>
    <w:basedOn w:val="aa"/>
    <w:rsid w:val="00AA5327"/>
    <w:pPr>
      <w:spacing w:before="120" w:after="120"/>
    </w:pPr>
    <w:rPr>
      <w:i/>
      <w:sz w:val="20"/>
      <w:szCs w:val="24"/>
    </w:rPr>
  </w:style>
  <w:style w:type="paragraph" w:customStyle="1" w:styleId="1b">
    <w:name w:val="Номер 1"/>
    <w:basedOn w:val="aa"/>
    <w:rsid w:val="00AA5327"/>
    <w:pPr>
      <w:tabs>
        <w:tab w:val="left" w:pos="1134"/>
        <w:tab w:val="num" w:pos="1211"/>
      </w:tabs>
      <w:spacing w:before="120" w:after="120"/>
      <w:ind w:left="1134" w:hanging="283"/>
    </w:pPr>
    <w:rPr>
      <w:i/>
      <w:szCs w:val="24"/>
    </w:rPr>
  </w:style>
  <w:style w:type="paragraph" w:customStyle="1" w:styleId="2d">
    <w:name w:val="Номер 2"/>
    <w:basedOn w:val="aa"/>
    <w:rsid w:val="00AA5327"/>
    <w:pPr>
      <w:tabs>
        <w:tab w:val="num" w:pos="1588"/>
      </w:tabs>
      <w:spacing w:before="120" w:after="120"/>
      <w:ind w:left="1588" w:hanging="454"/>
    </w:pPr>
    <w:rPr>
      <w:i/>
      <w:szCs w:val="24"/>
    </w:rPr>
  </w:style>
  <w:style w:type="paragraph" w:customStyle="1" w:styleId="38">
    <w:name w:val="Номер 3"/>
    <w:basedOn w:val="aa"/>
    <w:rsid w:val="00AA5327"/>
    <w:pPr>
      <w:tabs>
        <w:tab w:val="left" w:pos="2155"/>
        <w:tab w:val="num" w:pos="2308"/>
      </w:tabs>
      <w:spacing w:before="120" w:after="120"/>
      <w:ind w:left="2155" w:hanging="567"/>
    </w:pPr>
    <w:rPr>
      <w:i/>
      <w:szCs w:val="24"/>
    </w:rPr>
  </w:style>
  <w:style w:type="paragraph" w:customStyle="1" w:styleId="42">
    <w:name w:val="Номер 4"/>
    <w:basedOn w:val="aa"/>
    <w:rsid w:val="00AA5327"/>
    <w:pPr>
      <w:tabs>
        <w:tab w:val="left" w:pos="2722"/>
      </w:tabs>
      <w:spacing w:before="120" w:after="120"/>
      <w:ind w:left="3005" w:hanging="794"/>
    </w:pPr>
    <w:rPr>
      <w:i/>
      <w:szCs w:val="24"/>
    </w:rPr>
  </w:style>
  <w:style w:type="character" w:styleId="affffc">
    <w:name w:val="line number"/>
    <w:basedOn w:val="ab"/>
    <w:rsid w:val="00AA5327"/>
  </w:style>
  <w:style w:type="paragraph" w:styleId="2e">
    <w:name w:val="Body Text Indent 2"/>
    <w:basedOn w:val="aa"/>
    <w:link w:val="2f"/>
    <w:rsid w:val="00AA5327"/>
    <w:pPr>
      <w:widowControl w:val="0"/>
      <w:spacing w:before="120" w:after="120"/>
    </w:pPr>
    <w:rPr>
      <w:szCs w:val="24"/>
    </w:rPr>
  </w:style>
  <w:style w:type="character" w:customStyle="1" w:styleId="2f">
    <w:name w:val="Основной текст с отступом 2 Знак"/>
    <w:link w:val="2e"/>
    <w:rsid w:val="00AA5327"/>
    <w:rPr>
      <w:i/>
      <w:sz w:val="24"/>
      <w:szCs w:val="24"/>
      <w:lang w:val="ru-RU" w:eastAsia="ru-RU"/>
    </w:rPr>
  </w:style>
  <w:style w:type="character" w:customStyle="1" w:styleId="affffd">
    <w:name w:val="Основной шрифт"/>
    <w:rsid w:val="00AA5327"/>
  </w:style>
  <w:style w:type="paragraph" w:customStyle="1" w:styleId="affffe">
    <w:name w:val="Перечень ААА"/>
    <w:basedOn w:val="affff"/>
    <w:rsid w:val="00AA5327"/>
    <w:pPr>
      <w:tabs>
        <w:tab w:val="left" w:pos="1134"/>
        <w:tab w:val="num" w:pos="2155"/>
      </w:tabs>
      <w:spacing w:before="120" w:after="120" w:line="240" w:lineRule="auto"/>
      <w:ind w:left="2155" w:hanging="567"/>
      <w:jc w:val="both"/>
    </w:pPr>
    <w:rPr>
      <w:snapToGrid w:val="0"/>
      <w:szCs w:val="20"/>
    </w:rPr>
  </w:style>
  <w:style w:type="paragraph" w:customStyle="1" w:styleId="afffff">
    <w:name w:val="Перечень АААА"/>
    <w:basedOn w:val="a6"/>
    <w:rsid w:val="00AA5327"/>
    <w:pPr>
      <w:tabs>
        <w:tab w:val="clear" w:pos="1134"/>
        <w:tab w:val="clear" w:pos="1211"/>
      </w:tabs>
      <w:spacing w:before="0" w:after="0" w:line="360" w:lineRule="auto"/>
      <w:ind w:left="0" w:firstLine="720"/>
      <w:jc w:val="left"/>
    </w:pPr>
    <w:rPr>
      <w:snapToGrid/>
      <w:szCs w:val="24"/>
    </w:rPr>
  </w:style>
  <w:style w:type="paragraph" w:customStyle="1" w:styleId="afffff0">
    <w:name w:val="Рисунок"/>
    <w:basedOn w:val="aa"/>
    <w:uiPriority w:val="9"/>
    <w:qFormat/>
    <w:rsid w:val="00AA5327"/>
    <w:pPr>
      <w:spacing w:before="120" w:after="120"/>
      <w:jc w:val="center"/>
    </w:pPr>
    <w:rPr>
      <w:i/>
      <w:sz w:val="22"/>
    </w:rPr>
  </w:style>
  <w:style w:type="character" w:styleId="afffff1">
    <w:name w:val="Strong"/>
    <w:rsid w:val="00AA5327"/>
    <w:rPr>
      <w:b/>
      <w:bCs/>
    </w:rPr>
  </w:style>
  <w:style w:type="paragraph" w:customStyle="1" w:styleId="afffff2">
    <w:name w:val="Таблица заголовок"/>
    <w:basedOn w:val="120"/>
    <w:link w:val="afffff3"/>
    <w:uiPriority w:val="11"/>
    <w:qFormat/>
    <w:rsid w:val="00AA5327"/>
    <w:pPr>
      <w:ind w:firstLine="0"/>
      <w:jc w:val="center"/>
    </w:pPr>
    <w:rPr>
      <w:b/>
      <w:szCs w:val="20"/>
    </w:rPr>
  </w:style>
  <w:style w:type="paragraph" w:customStyle="1" w:styleId="afffff4">
    <w:name w:val="Таблица текст"/>
    <w:basedOn w:val="120"/>
    <w:link w:val="afffff5"/>
    <w:uiPriority w:val="12"/>
    <w:qFormat/>
    <w:rsid w:val="00AA5327"/>
    <w:pPr>
      <w:ind w:firstLine="0"/>
      <w:jc w:val="left"/>
    </w:pPr>
    <w:rPr>
      <w:szCs w:val="20"/>
    </w:rPr>
  </w:style>
  <w:style w:type="paragraph" w:customStyle="1" w:styleId="afffff6">
    <w:name w:val="указатель"/>
    <w:basedOn w:val="aa"/>
    <w:next w:val="aa"/>
    <w:rsid w:val="00AA5327"/>
    <w:pPr>
      <w:autoSpaceDE w:val="0"/>
      <w:autoSpaceDN w:val="0"/>
      <w:spacing w:before="120" w:after="120"/>
    </w:pPr>
    <w:rPr>
      <w:i/>
      <w:sz w:val="20"/>
    </w:rPr>
  </w:style>
  <w:style w:type="paragraph" w:customStyle="1" w:styleId="1c">
    <w:name w:val="указатель 1"/>
    <w:basedOn w:val="aa"/>
    <w:next w:val="aa"/>
    <w:autoRedefine/>
    <w:rsid w:val="00AA5327"/>
    <w:pPr>
      <w:tabs>
        <w:tab w:val="right" w:pos="4176"/>
      </w:tabs>
      <w:autoSpaceDE w:val="0"/>
      <w:autoSpaceDN w:val="0"/>
      <w:spacing w:before="120" w:after="120"/>
      <w:ind w:left="240" w:hanging="240"/>
    </w:pPr>
    <w:rPr>
      <w:i/>
      <w:sz w:val="20"/>
    </w:rPr>
  </w:style>
  <w:style w:type="paragraph" w:customStyle="1" w:styleId="2f0">
    <w:name w:val="указатель 2"/>
    <w:basedOn w:val="aa"/>
    <w:next w:val="aa"/>
    <w:autoRedefine/>
    <w:rsid w:val="00AA5327"/>
    <w:pPr>
      <w:tabs>
        <w:tab w:val="right" w:pos="4176"/>
      </w:tabs>
      <w:autoSpaceDE w:val="0"/>
      <w:autoSpaceDN w:val="0"/>
      <w:spacing w:before="120" w:after="120"/>
      <w:ind w:left="480" w:hanging="240"/>
    </w:pPr>
    <w:rPr>
      <w:i/>
      <w:sz w:val="20"/>
    </w:rPr>
  </w:style>
  <w:style w:type="paragraph" w:customStyle="1" w:styleId="39">
    <w:name w:val="указатель 3"/>
    <w:basedOn w:val="aa"/>
    <w:next w:val="aa"/>
    <w:autoRedefine/>
    <w:rsid w:val="00AA5327"/>
    <w:pPr>
      <w:tabs>
        <w:tab w:val="right" w:pos="4176"/>
      </w:tabs>
      <w:autoSpaceDE w:val="0"/>
      <w:autoSpaceDN w:val="0"/>
      <w:spacing w:before="120" w:after="120"/>
      <w:ind w:left="720" w:hanging="240"/>
    </w:pPr>
    <w:rPr>
      <w:i/>
      <w:sz w:val="20"/>
    </w:rPr>
  </w:style>
  <w:style w:type="paragraph" w:customStyle="1" w:styleId="43">
    <w:name w:val="указатель 4"/>
    <w:basedOn w:val="aa"/>
    <w:next w:val="aa"/>
    <w:autoRedefine/>
    <w:rsid w:val="00AA5327"/>
    <w:pPr>
      <w:tabs>
        <w:tab w:val="right" w:pos="4176"/>
      </w:tabs>
      <w:autoSpaceDE w:val="0"/>
      <w:autoSpaceDN w:val="0"/>
      <w:spacing w:before="120" w:after="120"/>
      <w:ind w:left="960" w:hanging="240"/>
    </w:pPr>
    <w:rPr>
      <w:i/>
      <w:sz w:val="20"/>
    </w:rPr>
  </w:style>
  <w:style w:type="paragraph" w:customStyle="1" w:styleId="55">
    <w:name w:val="указатель 5"/>
    <w:basedOn w:val="aa"/>
    <w:next w:val="aa"/>
    <w:autoRedefine/>
    <w:rsid w:val="00AA5327"/>
    <w:pPr>
      <w:tabs>
        <w:tab w:val="right" w:pos="4176"/>
      </w:tabs>
      <w:autoSpaceDE w:val="0"/>
      <w:autoSpaceDN w:val="0"/>
      <w:spacing w:before="120" w:after="120"/>
      <w:ind w:left="1200" w:hanging="240"/>
    </w:pPr>
    <w:rPr>
      <w:i/>
      <w:sz w:val="20"/>
    </w:rPr>
  </w:style>
  <w:style w:type="paragraph" w:customStyle="1" w:styleId="62">
    <w:name w:val="указатель 6"/>
    <w:basedOn w:val="aa"/>
    <w:next w:val="aa"/>
    <w:autoRedefine/>
    <w:rsid w:val="00AA5327"/>
    <w:pPr>
      <w:tabs>
        <w:tab w:val="right" w:pos="4176"/>
      </w:tabs>
      <w:autoSpaceDE w:val="0"/>
      <w:autoSpaceDN w:val="0"/>
      <w:spacing w:before="120" w:after="120"/>
      <w:ind w:left="1440" w:hanging="240"/>
    </w:pPr>
    <w:rPr>
      <w:i/>
      <w:sz w:val="20"/>
    </w:rPr>
  </w:style>
  <w:style w:type="paragraph" w:customStyle="1" w:styleId="72">
    <w:name w:val="указатель 7"/>
    <w:basedOn w:val="aa"/>
    <w:next w:val="aa"/>
    <w:autoRedefine/>
    <w:rsid w:val="00AA5327"/>
    <w:pPr>
      <w:tabs>
        <w:tab w:val="right" w:pos="4176"/>
      </w:tabs>
      <w:autoSpaceDE w:val="0"/>
      <w:autoSpaceDN w:val="0"/>
      <w:spacing w:before="120" w:after="120"/>
      <w:ind w:left="1680" w:hanging="240"/>
    </w:pPr>
    <w:rPr>
      <w:i/>
      <w:sz w:val="20"/>
    </w:rPr>
  </w:style>
  <w:style w:type="paragraph" w:customStyle="1" w:styleId="82">
    <w:name w:val="указатель 8"/>
    <w:basedOn w:val="aa"/>
    <w:next w:val="aa"/>
    <w:autoRedefine/>
    <w:rsid w:val="00AA5327"/>
    <w:pPr>
      <w:tabs>
        <w:tab w:val="right" w:pos="4176"/>
      </w:tabs>
      <w:autoSpaceDE w:val="0"/>
      <w:autoSpaceDN w:val="0"/>
      <w:spacing w:before="120" w:after="120"/>
      <w:ind w:left="1920" w:hanging="240"/>
    </w:pPr>
    <w:rPr>
      <w:i/>
      <w:sz w:val="20"/>
    </w:rPr>
  </w:style>
  <w:style w:type="paragraph" w:customStyle="1" w:styleId="92">
    <w:name w:val="указатель 9"/>
    <w:basedOn w:val="aa"/>
    <w:next w:val="aa"/>
    <w:autoRedefine/>
    <w:rsid w:val="00AA5327"/>
    <w:pPr>
      <w:tabs>
        <w:tab w:val="right" w:pos="4176"/>
      </w:tabs>
      <w:autoSpaceDE w:val="0"/>
      <w:autoSpaceDN w:val="0"/>
      <w:spacing w:before="120" w:after="120"/>
      <w:ind w:left="2160" w:hanging="240"/>
    </w:pPr>
    <w:rPr>
      <w:i/>
      <w:sz w:val="20"/>
    </w:rPr>
  </w:style>
  <w:style w:type="paragraph" w:customStyle="1" w:styleId="afffff7">
    <w:name w:val="Заголовок таблицы"/>
    <w:basedOn w:val="120"/>
    <w:rsid w:val="00AA5327"/>
    <w:pPr>
      <w:ind w:firstLine="0"/>
      <w:jc w:val="center"/>
    </w:pPr>
    <w:rPr>
      <w:b/>
    </w:rPr>
  </w:style>
  <w:style w:type="paragraph" w:customStyle="1" w:styleId="H2">
    <w:name w:val="H2"/>
    <w:basedOn w:val="Normal1"/>
    <w:next w:val="Normal1"/>
    <w:rsid w:val="000D473E"/>
    <w:pPr>
      <w:keepNext/>
      <w:outlineLvl w:val="2"/>
    </w:pPr>
    <w:rPr>
      <w:b/>
      <w:lang w:eastAsia="ru-RU"/>
    </w:rPr>
  </w:style>
  <w:style w:type="paragraph" w:customStyle="1" w:styleId="110">
    <w:name w:val="Абзац 11"/>
    <w:basedOn w:val="aa"/>
    <w:rsid w:val="00AA5327"/>
    <w:pPr>
      <w:widowControl w:val="0"/>
      <w:overflowPunct w:val="0"/>
      <w:autoSpaceDE w:val="0"/>
      <w:autoSpaceDN w:val="0"/>
      <w:adjustRightInd w:val="0"/>
      <w:spacing w:before="120" w:after="120"/>
      <w:ind w:firstLine="851"/>
      <w:textAlignment w:val="baseline"/>
    </w:pPr>
    <w:rPr>
      <w:rFonts w:ascii="Courier New" w:hAnsi="Courier New"/>
      <w:i/>
      <w:sz w:val="22"/>
      <w:szCs w:val="24"/>
    </w:rPr>
  </w:style>
  <w:style w:type="paragraph" w:customStyle="1" w:styleId="1d">
    <w:name w:val="Текст выноски1"/>
    <w:basedOn w:val="aa"/>
    <w:semiHidden/>
    <w:rsid w:val="00AA5327"/>
    <w:pPr>
      <w:spacing w:before="120" w:after="120"/>
    </w:pPr>
    <w:rPr>
      <w:rFonts w:ascii="Tahoma" w:hAnsi="Tahoma" w:cs="Tahoma"/>
      <w:i/>
      <w:sz w:val="16"/>
      <w:szCs w:val="16"/>
    </w:rPr>
  </w:style>
  <w:style w:type="paragraph" w:styleId="afffff8">
    <w:name w:val="Normal (Web)"/>
    <w:aliases w:val="Обычный (Web)"/>
    <w:basedOn w:val="aa"/>
    <w:uiPriority w:val="99"/>
    <w:rsid w:val="00AA5327"/>
    <w:pPr>
      <w:spacing w:before="100" w:beforeAutospacing="1" w:after="100" w:afterAutospacing="1"/>
    </w:pPr>
    <w:rPr>
      <w:rFonts w:ascii="Arial" w:hAnsi="Arial" w:cs="Arial"/>
      <w:i/>
      <w:sz w:val="20"/>
    </w:rPr>
  </w:style>
  <w:style w:type="paragraph" w:styleId="HTML">
    <w:name w:val="HTML Preformatted"/>
    <w:basedOn w:val="aa"/>
    <w:link w:val="HTML0"/>
    <w:rsid w:val="00AA5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pPr>
    <w:rPr>
      <w:rFonts w:ascii="Courier" w:eastAsia="Courier New" w:hAnsi="Courier"/>
      <w:i/>
      <w:color w:val="000000"/>
      <w:sz w:val="18"/>
      <w:szCs w:val="18"/>
    </w:rPr>
  </w:style>
  <w:style w:type="character" w:customStyle="1" w:styleId="HTML0">
    <w:name w:val="Стандартный HTML Знак"/>
    <w:link w:val="HTML"/>
    <w:rsid w:val="00AA5327"/>
    <w:rPr>
      <w:rFonts w:ascii="Courier" w:eastAsia="Courier New" w:hAnsi="Courier" w:cs="Courier New"/>
      <w:color w:val="000000"/>
      <w:sz w:val="18"/>
      <w:szCs w:val="18"/>
      <w:lang w:val="ru-RU" w:eastAsia="ru-RU"/>
    </w:rPr>
  </w:style>
  <w:style w:type="paragraph" w:customStyle="1" w:styleId="afffff9">
    <w:name w:val="Основной"/>
    <w:basedOn w:val="aa"/>
    <w:rsid w:val="00AA5327"/>
    <w:pPr>
      <w:widowControl w:val="0"/>
      <w:spacing w:before="60" w:line="240" w:lineRule="atLeast"/>
      <w:ind w:firstLine="709"/>
    </w:pPr>
    <w:rPr>
      <w:i/>
      <w:szCs w:val="24"/>
      <w:lang w:eastAsia="en-US"/>
    </w:rPr>
  </w:style>
  <w:style w:type="paragraph" w:customStyle="1" w:styleId="XMLText">
    <w:name w:val="XML Text"/>
    <w:autoRedefine/>
    <w:rsid w:val="00AA5327"/>
    <w:rPr>
      <w:rFonts w:ascii="Arial" w:eastAsia="Courier New" w:hAnsi="Arial" w:cs="Courier New"/>
      <w:color w:val="000000"/>
      <w:sz w:val="16"/>
      <w:szCs w:val="18"/>
      <w:lang w:val="en-US"/>
    </w:rPr>
  </w:style>
  <w:style w:type="paragraph" w:customStyle="1" w:styleId="14">
    <w:name w:val="1 Заголовок"/>
    <w:basedOn w:val="aa"/>
    <w:rsid w:val="002160AC"/>
    <w:pPr>
      <w:numPr>
        <w:numId w:val="33"/>
      </w:numPr>
    </w:pPr>
    <w:rPr>
      <w:i/>
      <w:szCs w:val="24"/>
      <w:lang w:eastAsia="en-US"/>
    </w:rPr>
  </w:style>
  <w:style w:type="paragraph" w:customStyle="1" w:styleId="24">
    <w:name w:val="2 Заголовок"/>
    <w:basedOn w:val="aa"/>
    <w:rsid w:val="004E5A12"/>
    <w:pPr>
      <w:numPr>
        <w:numId w:val="31"/>
      </w:numPr>
    </w:pPr>
    <w:rPr>
      <w:i/>
      <w:szCs w:val="24"/>
      <w:lang w:eastAsia="en-US"/>
    </w:rPr>
  </w:style>
  <w:style w:type="paragraph" w:customStyle="1" w:styleId="3a">
    <w:name w:val="3 Заголовок"/>
    <w:basedOn w:val="aa"/>
    <w:rsid w:val="00AA5327"/>
    <w:rPr>
      <w:i/>
      <w:szCs w:val="24"/>
      <w:lang w:eastAsia="en-US"/>
    </w:rPr>
  </w:style>
  <w:style w:type="paragraph" w:customStyle="1" w:styleId="44">
    <w:name w:val="4 Заголовок"/>
    <w:basedOn w:val="aa"/>
    <w:link w:val="45"/>
    <w:rsid w:val="00AA5327"/>
    <w:rPr>
      <w:i/>
      <w:szCs w:val="24"/>
      <w:lang w:eastAsia="en-US"/>
    </w:rPr>
  </w:style>
  <w:style w:type="paragraph" w:customStyle="1" w:styleId="56">
    <w:name w:val="5 Заголовок"/>
    <w:basedOn w:val="aa"/>
    <w:rsid w:val="00AA5327"/>
    <w:rPr>
      <w:i/>
      <w:szCs w:val="24"/>
      <w:lang w:eastAsia="en-US"/>
    </w:rPr>
  </w:style>
  <w:style w:type="paragraph" w:customStyle="1" w:styleId="63">
    <w:name w:val="6 Заголовок"/>
    <w:basedOn w:val="aa"/>
    <w:rsid w:val="00AA5327"/>
    <w:rPr>
      <w:i/>
      <w:szCs w:val="24"/>
      <w:lang w:eastAsia="en-US"/>
    </w:rPr>
  </w:style>
  <w:style w:type="paragraph" w:customStyle="1" w:styleId="73">
    <w:name w:val="7 Заголовок"/>
    <w:basedOn w:val="aa"/>
    <w:rsid w:val="00AA5327"/>
    <w:rPr>
      <w:i/>
      <w:szCs w:val="24"/>
      <w:lang w:eastAsia="en-US"/>
    </w:rPr>
  </w:style>
  <w:style w:type="character" w:customStyle="1" w:styleId="tx1">
    <w:name w:val="tx1"/>
    <w:rsid w:val="00AA5327"/>
    <w:rPr>
      <w:b/>
      <w:bCs/>
    </w:rPr>
  </w:style>
  <w:style w:type="paragraph" w:styleId="2f1">
    <w:name w:val="List Continue 2"/>
    <w:basedOn w:val="aa"/>
    <w:rsid w:val="00AA5327"/>
    <w:pPr>
      <w:spacing w:after="120"/>
      <w:ind w:left="566"/>
    </w:pPr>
    <w:rPr>
      <w:i/>
    </w:rPr>
  </w:style>
  <w:style w:type="paragraph" w:styleId="46">
    <w:name w:val="List Continue 4"/>
    <w:basedOn w:val="aa"/>
    <w:rsid w:val="00AA5327"/>
    <w:pPr>
      <w:spacing w:before="120" w:after="120"/>
      <w:ind w:left="1440"/>
    </w:pPr>
    <w:rPr>
      <w:i/>
      <w:szCs w:val="24"/>
    </w:rPr>
  </w:style>
  <w:style w:type="paragraph" w:styleId="47">
    <w:name w:val="List Bullet 4"/>
    <w:basedOn w:val="aa"/>
    <w:autoRedefine/>
    <w:rsid w:val="00AA5327"/>
    <w:pPr>
      <w:tabs>
        <w:tab w:val="num" w:pos="1209"/>
      </w:tabs>
      <w:ind w:left="1209" w:hanging="360"/>
    </w:pPr>
    <w:rPr>
      <w:i/>
      <w:szCs w:val="24"/>
      <w:lang w:eastAsia="en-US"/>
    </w:rPr>
  </w:style>
  <w:style w:type="paragraph" w:customStyle="1" w:styleId="afffffa">
    <w:name w:val="Абзац"/>
    <w:basedOn w:val="aa"/>
    <w:rsid w:val="00AA5327"/>
    <w:pPr>
      <w:ind w:firstLine="709"/>
    </w:pPr>
    <w:rPr>
      <w:i/>
    </w:rPr>
  </w:style>
  <w:style w:type="character" w:customStyle="1" w:styleId="afffffb">
    <w:name w:val="Приветствие Знак"/>
    <w:link w:val="afffffc"/>
    <w:rsid w:val="00AA5327"/>
    <w:rPr>
      <w:rFonts w:ascii="Arial" w:hAnsi="Arial" w:cs="Arial"/>
      <w:b/>
      <w:bCs/>
      <w:kern w:val="32"/>
      <w:sz w:val="32"/>
      <w:szCs w:val="32"/>
      <w:lang w:val="ru-RU" w:eastAsia="ru-RU" w:bidi="ar-SA"/>
    </w:rPr>
  </w:style>
  <w:style w:type="paragraph" w:customStyle="1" w:styleId="afffffd">
    <w:name w:val="Основной Знак"/>
    <w:basedOn w:val="aa"/>
    <w:rsid w:val="00AA5327"/>
    <w:pPr>
      <w:widowControl w:val="0"/>
      <w:spacing w:before="60" w:line="240" w:lineRule="atLeast"/>
      <w:ind w:firstLine="709"/>
    </w:pPr>
    <w:rPr>
      <w:i/>
      <w:szCs w:val="24"/>
      <w:lang w:eastAsia="en-US"/>
    </w:rPr>
  </w:style>
  <w:style w:type="character" w:customStyle="1" w:styleId="zag1">
    <w:name w:val="zag1"/>
    <w:basedOn w:val="ab"/>
    <w:rsid w:val="00AA5327"/>
  </w:style>
  <w:style w:type="character" w:styleId="afffffe">
    <w:name w:val="Emphasis"/>
    <w:rsid w:val="00AA5327"/>
    <w:rPr>
      <w:i/>
      <w:iCs/>
    </w:rPr>
  </w:style>
  <w:style w:type="paragraph" w:customStyle="1" w:styleId="Default">
    <w:name w:val="Default"/>
    <w:rsid w:val="00AA5327"/>
    <w:rPr>
      <w:rFonts w:ascii="TimesNewRoman" w:hAnsi="TimesNewRoman"/>
      <w:snapToGrid w:val="0"/>
    </w:rPr>
  </w:style>
  <w:style w:type="paragraph" w:customStyle="1" w:styleId="NormalBlack">
    <w:name w:val="Normal + Black"/>
    <w:aliases w:val="Centered"/>
    <w:basedOn w:val="aa"/>
    <w:rsid w:val="00AA5327"/>
    <w:pPr>
      <w:spacing w:before="120" w:after="120"/>
      <w:jc w:val="center"/>
    </w:pPr>
    <w:rPr>
      <w:i/>
      <w:color w:val="000000"/>
      <w:szCs w:val="24"/>
    </w:rPr>
  </w:style>
  <w:style w:type="numbering" w:customStyle="1" w:styleId="StyleBulleted">
    <w:name w:val="Style Bulleted"/>
    <w:basedOn w:val="ad"/>
    <w:rsid w:val="00AA5327"/>
    <w:pPr>
      <w:numPr>
        <w:numId w:val="17"/>
      </w:numPr>
    </w:pPr>
  </w:style>
  <w:style w:type="numbering" w:customStyle="1" w:styleId="StyleBulleted10pt">
    <w:name w:val="Style Bulleted 10 pt"/>
    <w:basedOn w:val="ad"/>
    <w:rsid w:val="00AA5327"/>
    <w:pPr>
      <w:numPr>
        <w:numId w:val="18"/>
      </w:numPr>
    </w:pPr>
  </w:style>
  <w:style w:type="table" w:styleId="affffff">
    <w:name w:val="Table Theme"/>
    <w:basedOn w:val="ac"/>
    <w:rsid w:val="00AA5327"/>
    <w:pPr>
      <w:spacing w:before="120"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1">
    <w:name w:val="m1"/>
    <w:rsid w:val="00AA5327"/>
    <w:rPr>
      <w:color w:val="0000FF"/>
    </w:rPr>
  </w:style>
  <w:style w:type="paragraph" w:styleId="a1">
    <w:name w:val="List Bullet"/>
    <w:basedOn w:val="aa"/>
    <w:rsid w:val="00FF3872"/>
    <w:pPr>
      <w:numPr>
        <w:numId w:val="19"/>
      </w:numPr>
      <w:spacing w:line="360" w:lineRule="auto"/>
    </w:pPr>
    <w:rPr>
      <w:i/>
      <w:szCs w:val="24"/>
    </w:rPr>
  </w:style>
  <w:style w:type="paragraph" w:customStyle="1" w:styleId="CharChar1">
    <w:name w:val="Знак Char Char"/>
    <w:basedOn w:val="aa"/>
    <w:autoRedefine/>
    <w:rsid w:val="00AA5327"/>
    <w:pPr>
      <w:spacing w:after="160" w:line="240" w:lineRule="exact"/>
    </w:pPr>
    <w:rPr>
      <w:i/>
      <w:lang w:val="en-US" w:eastAsia="en-US"/>
    </w:rPr>
  </w:style>
  <w:style w:type="paragraph" w:customStyle="1" w:styleId="CharChar2">
    <w:name w:val="Char Char"/>
    <w:basedOn w:val="aa"/>
    <w:autoRedefine/>
    <w:rsid w:val="00AA5327"/>
    <w:pPr>
      <w:spacing w:after="160" w:line="240" w:lineRule="exact"/>
    </w:pPr>
    <w:rPr>
      <w:bCs/>
      <w:i/>
      <w:lang w:val="en-US" w:eastAsia="en-US"/>
    </w:rPr>
  </w:style>
  <w:style w:type="paragraph" w:customStyle="1" w:styleId="CharChar10">
    <w:name w:val="Char Char1"/>
    <w:basedOn w:val="aa"/>
    <w:autoRedefine/>
    <w:rsid w:val="00AA5327"/>
    <w:pPr>
      <w:spacing w:after="160" w:line="240" w:lineRule="exact"/>
    </w:pPr>
    <w:rPr>
      <w:bCs/>
      <w:i/>
      <w:lang w:val="en-US" w:eastAsia="en-US"/>
    </w:rPr>
  </w:style>
  <w:style w:type="paragraph" w:styleId="30">
    <w:name w:val="List Bullet 3"/>
    <w:basedOn w:val="aa"/>
    <w:rsid w:val="00AA5327"/>
    <w:pPr>
      <w:numPr>
        <w:numId w:val="20"/>
      </w:numPr>
      <w:spacing w:before="120" w:after="120"/>
    </w:pPr>
    <w:rPr>
      <w:i/>
      <w:szCs w:val="24"/>
    </w:rPr>
  </w:style>
  <w:style w:type="character" w:customStyle="1" w:styleId="CharChar16">
    <w:name w:val="Char Char16"/>
    <w:rsid w:val="00AA5327"/>
    <w:rPr>
      <w:rFonts w:ascii="Arial" w:hAnsi="Arial" w:cs="Arial"/>
      <w:b/>
      <w:bCs/>
      <w:caps/>
      <w:kern w:val="32"/>
      <w:sz w:val="24"/>
      <w:szCs w:val="32"/>
      <w:lang w:val="ru-RU" w:eastAsia="ru-RU" w:bidi="ar-SA"/>
    </w:rPr>
  </w:style>
  <w:style w:type="character" w:customStyle="1" w:styleId="CharChar14">
    <w:name w:val="Char Char14"/>
    <w:rsid w:val="00AA5327"/>
    <w:rPr>
      <w:rFonts w:ascii="Arial" w:hAnsi="Arial" w:cs="Arial"/>
      <w:b/>
      <w:bCs/>
      <w:sz w:val="24"/>
      <w:szCs w:val="26"/>
      <w:lang w:val="ru-RU" w:eastAsia="ru-RU" w:bidi="ar-SA"/>
    </w:rPr>
  </w:style>
  <w:style w:type="character" w:customStyle="1" w:styleId="CharChar12">
    <w:name w:val="Char Char12"/>
    <w:rsid w:val="00AA5327"/>
    <w:rPr>
      <w:rFonts w:ascii="Arial" w:hAnsi="Arial"/>
      <w:b/>
      <w:bCs/>
      <w:i/>
      <w:iCs/>
      <w:sz w:val="24"/>
      <w:szCs w:val="26"/>
      <w:lang w:val="ru-RU" w:eastAsia="ru-RU" w:bidi="ar-SA"/>
    </w:rPr>
  </w:style>
  <w:style w:type="paragraph" w:customStyle="1" w:styleId="2f2">
    <w:name w:val="Перечисления_2_уровень_цифра"/>
    <w:basedOn w:val="aa"/>
    <w:qFormat/>
    <w:rsid w:val="009F1DB5"/>
    <w:pPr>
      <w:ind w:firstLine="0"/>
      <w:jc w:val="left"/>
    </w:pPr>
    <w:rPr>
      <w:i/>
      <w:szCs w:val="24"/>
    </w:rPr>
  </w:style>
  <w:style w:type="paragraph" w:customStyle="1" w:styleId="DecimalAligned">
    <w:name w:val="Decimal Aligned"/>
    <w:basedOn w:val="aa"/>
    <w:rsid w:val="00AA5327"/>
    <w:pPr>
      <w:tabs>
        <w:tab w:val="decimal" w:pos="360"/>
      </w:tabs>
      <w:spacing w:after="200" w:line="276" w:lineRule="auto"/>
      <w:jc w:val="left"/>
    </w:pPr>
    <w:rPr>
      <w:rFonts w:ascii="Calibri" w:hAnsi="Calibri"/>
      <w:i/>
      <w:sz w:val="22"/>
      <w:szCs w:val="22"/>
      <w:lang w:val="en-US" w:eastAsia="en-US"/>
    </w:rPr>
  </w:style>
  <w:style w:type="character" w:customStyle="1" w:styleId="SubtleEmphasis1">
    <w:name w:val="Subtle Emphasis1"/>
    <w:rsid w:val="00AA5327"/>
    <w:rPr>
      <w:rFonts w:eastAsia="Times New Roman" w:cs="Times New Roman"/>
      <w:bCs w:val="0"/>
      <w:i/>
      <w:iCs/>
      <w:color w:val="808080"/>
      <w:szCs w:val="22"/>
      <w:lang w:val="en-US"/>
    </w:rPr>
  </w:style>
  <w:style w:type="table" w:customStyle="1" w:styleId="LightShading-Accent12">
    <w:name w:val="Light Shading - Accent 12"/>
    <w:basedOn w:val="ac"/>
    <w:rsid w:val="00AA5327"/>
    <w:rPr>
      <w:rFonts w:ascii="Calibri" w:hAnsi="Calibri"/>
      <w:color w:val="365F91"/>
      <w:sz w:val="22"/>
      <w:szCs w:val="22"/>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2-Accent51">
    <w:name w:val="Medium Shading 2 - Accent 51"/>
    <w:basedOn w:val="ac"/>
    <w:rsid w:val="00AA5327"/>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affffff0">
    <w:name w:val="Список_терминов"/>
    <w:basedOn w:val="ac"/>
    <w:qFormat/>
    <w:rsid w:val="00AA5327"/>
    <w:tblPr>
      <w:tblStyleRowBandSize w:val="2"/>
      <w:tblStyleColBandSize w:val="2"/>
      <w:tblBorders>
        <w:top w:val="single" w:sz="4" w:space="0" w:color="auto"/>
        <w:bottom w:val="single" w:sz="4" w:space="0" w:color="auto"/>
        <w:insideH w:val="single" w:sz="4" w:space="0" w:color="auto"/>
      </w:tblBorders>
    </w:tblPr>
    <w:tcPr>
      <w:shd w:val="clear" w:color="auto" w:fill="auto"/>
    </w:tcPr>
  </w:style>
  <w:style w:type="paragraph" w:customStyle="1" w:styleId="Style2">
    <w:name w:val="Style2"/>
    <w:basedOn w:val="2f2"/>
    <w:rsid w:val="00AA5327"/>
    <w:pPr>
      <w:numPr>
        <w:numId w:val="22"/>
      </w:numPr>
      <w:ind w:left="1584" w:firstLine="0"/>
    </w:pPr>
  </w:style>
  <w:style w:type="paragraph" w:customStyle="1" w:styleId="35">
    <w:name w:val="Перечисление_3_уровень"/>
    <w:basedOn w:val="aa"/>
    <w:qFormat/>
    <w:rsid w:val="00AA5327"/>
    <w:pPr>
      <w:numPr>
        <w:numId w:val="23"/>
      </w:numPr>
      <w:jc w:val="left"/>
    </w:pPr>
    <w:rPr>
      <w:i/>
      <w:szCs w:val="24"/>
    </w:rPr>
  </w:style>
  <w:style w:type="paragraph" w:customStyle="1" w:styleId="TableText0">
    <w:name w:val="Table_Text"/>
    <w:basedOn w:val="aa"/>
    <w:rsid w:val="0067322E"/>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uppressAutoHyphens/>
      <w:spacing w:before="30" w:after="30" w:line="200" w:lineRule="atLeast"/>
      <w:jc w:val="left"/>
    </w:pPr>
    <w:rPr>
      <w:rFonts w:ascii="Times" w:hAnsi="Times"/>
      <w:i/>
      <w:lang w:val="en-GB" w:eastAsia="ar-SA"/>
    </w:rPr>
  </w:style>
  <w:style w:type="paragraph" w:customStyle="1" w:styleId="Heding">
    <w:name w:val="Heding_протокол"/>
    <w:basedOn w:val="31"/>
    <w:qFormat/>
    <w:rsid w:val="00AA5327"/>
    <w:pPr>
      <w:numPr>
        <w:ilvl w:val="0"/>
        <w:numId w:val="0"/>
      </w:numPr>
      <w:suppressAutoHyphens w:val="0"/>
      <w:spacing w:before="240" w:after="120" w:line="360" w:lineRule="auto"/>
      <w:ind w:left="720"/>
      <w:outlineLvl w:val="9"/>
    </w:pPr>
    <w:rPr>
      <w:rFonts w:ascii="Arial" w:hAnsi="Arial"/>
      <w:i w:val="0"/>
    </w:rPr>
  </w:style>
  <w:style w:type="paragraph" w:customStyle="1" w:styleId="Title">
    <w:name w:val="Title_протокол"/>
    <w:basedOn w:val="afb"/>
    <w:rsid w:val="00AA5327"/>
    <w:pPr>
      <w:keepNext/>
      <w:pageBreakBefore/>
      <w:ind w:left="1080" w:right="1440"/>
    </w:pPr>
  </w:style>
  <w:style w:type="character" w:styleId="affffff1">
    <w:name w:val="footnote reference"/>
    <w:unhideWhenUsed/>
    <w:rsid w:val="00AA5327"/>
    <w:rPr>
      <w:vertAlign w:val="superscript"/>
    </w:rPr>
  </w:style>
  <w:style w:type="paragraph" w:customStyle="1" w:styleId="affffff2">
    <w:name w:val="Приложения"/>
    <w:basedOn w:val="1"/>
    <w:next w:val="a5"/>
    <w:rsid w:val="00AA5327"/>
    <w:pPr>
      <w:numPr>
        <w:numId w:val="0"/>
      </w:numPr>
      <w:suppressAutoHyphens w:val="0"/>
      <w:spacing w:after="120"/>
    </w:pPr>
    <w:rPr>
      <w:rFonts w:ascii="Arial" w:hAnsi="Arial" w:cs="Arial"/>
      <w:bCs/>
      <w:i/>
      <w:caps w:val="0"/>
      <w:kern w:val="32"/>
      <w:sz w:val="32"/>
      <w:szCs w:val="32"/>
    </w:rPr>
  </w:style>
  <w:style w:type="paragraph" w:customStyle="1" w:styleId="Heading">
    <w:name w:val="Heading_Протокол"/>
    <w:basedOn w:val="aa"/>
    <w:qFormat/>
    <w:rsid w:val="00AA5327"/>
    <w:pPr>
      <w:pageBreakBefore/>
      <w:spacing w:before="120" w:after="120"/>
      <w:jc w:val="center"/>
    </w:pPr>
    <w:rPr>
      <w:rFonts w:ascii="Arial" w:hAnsi="Arial" w:cs="Arial"/>
      <w:b/>
      <w:i/>
      <w:szCs w:val="24"/>
    </w:rPr>
  </w:style>
  <w:style w:type="paragraph" w:styleId="3b">
    <w:name w:val="Body Text Indent 3"/>
    <w:basedOn w:val="aa"/>
    <w:link w:val="3c"/>
    <w:rsid w:val="00AA5327"/>
    <w:pPr>
      <w:spacing w:before="30" w:after="120"/>
      <w:ind w:left="283"/>
      <w:jc w:val="left"/>
    </w:pPr>
    <w:rPr>
      <w:i/>
      <w:sz w:val="16"/>
      <w:szCs w:val="16"/>
    </w:rPr>
  </w:style>
  <w:style w:type="character" w:customStyle="1" w:styleId="3c">
    <w:name w:val="Основной текст с отступом 3 Знак"/>
    <w:link w:val="3b"/>
    <w:rsid w:val="00AA5327"/>
    <w:rPr>
      <w:sz w:val="16"/>
      <w:szCs w:val="16"/>
      <w:lang w:val="ru-RU" w:eastAsia="ru-RU"/>
    </w:rPr>
  </w:style>
  <w:style w:type="paragraph" w:customStyle="1" w:styleId="KZ">
    <w:name w:val="Стандарт KZ"/>
    <w:basedOn w:val="aa"/>
    <w:rsid w:val="00AA5327"/>
    <w:pPr>
      <w:ind w:firstLine="708"/>
    </w:pPr>
    <w:rPr>
      <w:i/>
      <w:noProof/>
      <w:szCs w:val="28"/>
      <w:lang w:eastAsia="en-US"/>
    </w:rPr>
  </w:style>
  <w:style w:type="character" w:customStyle="1" w:styleId="s1">
    <w:name w:val="s1"/>
    <w:rsid w:val="00AA5327"/>
    <w:rPr>
      <w:rFonts w:ascii="Times New Roman" w:hAnsi="Times New Roman" w:cs="Times New Roman" w:hint="default"/>
      <w:b/>
      <w:bCs/>
      <w:i w:val="0"/>
      <w:iCs w:val="0"/>
      <w:strike w:val="0"/>
      <w:dstrike w:val="0"/>
      <w:color w:val="000000"/>
      <w:sz w:val="20"/>
      <w:szCs w:val="20"/>
      <w:u w:val="none"/>
      <w:effect w:val="none"/>
      <w:lang w:val="en-US" w:eastAsia="en-US" w:bidi="ar-SA"/>
    </w:rPr>
  </w:style>
  <w:style w:type="paragraph" w:styleId="affffff3">
    <w:name w:val="Plain Text"/>
    <w:aliases w:val="Текст Знак"/>
    <w:basedOn w:val="aa"/>
    <w:link w:val="1e"/>
    <w:rsid w:val="00AA5327"/>
    <w:pPr>
      <w:jc w:val="left"/>
    </w:pPr>
    <w:rPr>
      <w:rFonts w:ascii="Courier New" w:hAnsi="Courier New"/>
      <w:i/>
      <w:sz w:val="20"/>
    </w:rPr>
  </w:style>
  <w:style w:type="character" w:customStyle="1" w:styleId="1e">
    <w:name w:val="Текст Знак1"/>
    <w:aliases w:val="Текст Знак Знак"/>
    <w:link w:val="affffff3"/>
    <w:rsid w:val="00AA5327"/>
    <w:rPr>
      <w:rFonts w:ascii="Courier New" w:hAnsi="Courier New" w:cs="Courier New"/>
      <w:lang w:val="ru-RU" w:eastAsia="ru-RU"/>
    </w:rPr>
  </w:style>
  <w:style w:type="paragraph" w:customStyle="1" w:styleId="affffff4">
    <w:name w:val="Нумерованный"/>
    <w:basedOn w:val="aa"/>
    <w:rsid w:val="00AA5327"/>
    <w:pPr>
      <w:tabs>
        <w:tab w:val="num" w:pos="964"/>
      </w:tabs>
      <w:ind w:left="964" w:hanging="397"/>
      <w:jc w:val="left"/>
    </w:pPr>
    <w:rPr>
      <w:i/>
      <w:szCs w:val="24"/>
    </w:rPr>
  </w:style>
  <w:style w:type="paragraph" w:customStyle="1" w:styleId="StyleCourierNew10ptFirstline125cm">
    <w:name w:val="Style Courier New 10 pt First line:  125 cm"/>
    <w:basedOn w:val="aa"/>
    <w:rsid w:val="00AA5327"/>
    <w:pPr>
      <w:spacing w:before="30" w:after="30"/>
      <w:jc w:val="left"/>
    </w:pPr>
    <w:rPr>
      <w:rFonts w:ascii="Courier New" w:hAnsi="Courier New"/>
      <w:i/>
      <w:sz w:val="20"/>
    </w:rPr>
  </w:style>
  <w:style w:type="paragraph" w:customStyle="1" w:styleId="affffff5">
    <w:name w:val="Маркированный"/>
    <w:basedOn w:val="aa"/>
    <w:autoRedefine/>
    <w:rsid w:val="00AA5327"/>
    <w:pPr>
      <w:tabs>
        <w:tab w:val="num" w:pos="851"/>
        <w:tab w:val="num" w:pos="1429"/>
      </w:tabs>
      <w:spacing w:before="120" w:after="120" w:line="288" w:lineRule="auto"/>
    </w:pPr>
    <w:rPr>
      <w:i/>
      <w:color w:val="000000"/>
      <w:lang w:eastAsia="en-US"/>
    </w:rPr>
  </w:style>
  <w:style w:type="paragraph" w:customStyle="1" w:styleId="TableHead0">
    <w:name w:val="TableHead"/>
    <w:basedOn w:val="aa"/>
    <w:rsid w:val="00AA5327"/>
    <w:pPr>
      <w:shd w:val="clear" w:color="auto" w:fill="C0C0C0"/>
      <w:jc w:val="center"/>
    </w:pPr>
    <w:rPr>
      <w:b/>
      <w:i/>
      <w:szCs w:val="24"/>
    </w:rPr>
  </w:style>
  <w:style w:type="paragraph" w:customStyle="1" w:styleId="affffff6">
    <w:name w:val="Центрировать"/>
    <w:basedOn w:val="aa"/>
    <w:next w:val="aa"/>
    <w:autoRedefine/>
    <w:rsid w:val="00AA5327"/>
    <w:pPr>
      <w:spacing w:line="288" w:lineRule="auto"/>
      <w:jc w:val="center"/>
    </w:pPr>
    <w:rPr>
      <w:b/>
      <w:bCs/>
      <w:i/>
      <w:szCs w:val="18"/>
    </w:rPr>
  </w:style>
  <w:style w:type="paragraph" w:customStyle="1" w:styleId="affffff7">
    <w:name w:val="Основной текст ГОСТ"/>
    <w:basedOn w:val="aa"/>
    <w:autoRedefine/>
    <w:rsid w:val="00AA5327"/>
    <w:pPr>
      <w:ind w:firstLine="706"/>
      <w:jc w:val="left"/>
    </w:pPr>
    <w:rPr>
      <w:i/>
      <w:szCs w:val="24"/>
    </w:rPr>
  </w:style>
  <w:style w:type="numbering" w:customStyle="1" w:styleId="StyleNumbered">
    <w:name w:val="Style Numbered"/>
    <w:basedOn w:val="ad"/>
    <w:rsid w:val="00AA5327"/>
    <w:pPr>
      <w:numPr>
        <w:numId w:val="24"/>
      </w:numPr>
    </w:pPr>
  </w:style>
  <w:style w:type="paragraph" w:customStyle="1" w:styleId="StyleCenteredBefore5ptAfter5pt">
    <w:name w:val="Style Centered Before:  5 pt After:  5 pt"/>
    <w:basedOn w:val="aa"/>
    <w:rsid w:val="00AA5327"/>
    <w:pPr>
      <w:spacing w:before="120" w:after="120"/>
      <w:jc w:val="center"/>
    </w:pPr>
    <w:rPr>
      <w:i/>
    </w:rPr>
  </w:style>
  <w:style w:type="paragraph" w:customStyle="1" w:styleId="affffff8">
    <w:name w:val="Знак Знак Знак Знак Знак Знак Знак Знак Знак Знак Знак Знак Знак Знак Знак Знак Знак Знак Знак Знак Знак Знак Знак Знак Знак Знак Знак Знак Знак Знак Знак"/>
    <w:basedOn w:val="aa"/>
    <w:autoRedefine/>
    <w:rsid w:val="00AA5327"/>
    <w:pPr>
      <w:spacing w:after="160" w:line="240" w:lineRule="exact"/>
      <w:jc w:val="left"/>
    </w:pPr>
    <w:rPr>
      <w:i/>
      <w:lang w:val="en-US" w:eastAsia="en-US"/>
    </w:rPr>
  </w:style>
  <w:style w:type="paragraph" w:customStyle="1" w:styleId="CharChar3">
    <w:name w:val="Знак Знак Char Char"/>
    <w:basedOn w:val="aa"/>
    <w:autoRedefine/>
    <w:rsid w:val="00AA5327"/>
    <w:pPr>
      <w:spacing w:after="160" w:line="240" w:lineRule="exact"/>
      <w:jc w:val="left"/>
    </w:pPr>
    <w:rPr>
      <w:i/>
      <w:lang w:val="en-US" w:eastAsia="en-US"/>
    </w:rPr>
  </w:style>
  <w:style w:type="character" w:customStyle="1" w:styleId="H1Char">
    <w:name w:val="H1 Char"/>
    <w:aliases w:val="h1 Char,MajorTopic.Title Char,1 ghost Char,g Char,Section Heading Char,ghost Char,Guardent-H1 Char,ResHeading Char,Chapter Title Char,II+ Char,I Char,Head1 Char,Heading apps Char,A MAJOR/BOLD Char,stydde Char,Part Char,Top of Page Header Char"/>
    <w:rsid w:val="00AA5327"/>
    <w:rPr>
      <w:rFonts w:ascii="Arial" w:hAnsi="Arial" w:cs="Arial"/>
      <w:b/>
      <w:bCs/>
      <w:kern w:val="32"/>
      <w:sz w:val="32"/>
      <w:szCs w:val="32"/>
      <w:lang w:val="ru-RU" w:eastAsia="ru-RU" w:bidi="ar-SA"/>
    </w:rPr>
  </w:style>
  <w:style w:type="character" w:customStyle="1" w:styleId="Heading3CharChar">
    <w:name w:val="Heading 3 Char Char"/>
    <w:rsid w:val="00AA5327"/>
    <w:rPr>
      <w:rFonts w:ascii="Arial" w:hAnsi="Arial" w:cs="Arial"/>
      <w:b/>
      <w:bCs/>
      <w:sz w:val="28"/>
      <w:szCs w:val="26"/>
      <w:lang w:val="ru-RU" w:eastAsia="ru-RU" w:bidi="ar-SA"/>
    </w:rPr>
  </w:style>
  <w:style w:type="paragraph" w:styleId="3d">
    <w:name w:val="Body Text 3"/>
    <w:basedOn w:val="aa"/>
    <w:link w:val="3e"/>
    <w:rsid w:val="00AA5327"/>
    <w:pPr>
      <w:spacing w:after="120"/>
      <w:jc w:val="left"/>
    </w:pPr>
    <w:rPr>
      <w:i/>
      <w:sz w:val="16"/>
      <w:szCs w:val="16"/>
    </w:rPr>
  </w:style>
  <w:style w:type="character" w:customStyle="1" w:styleId="3e">
    <w:name w:val="Основной текст 3 Знак"/>
    <w:link w:val="3d"/>
    <w:rsid w:val="00AA5327"/>
    <w:rPr>
      <w:sz w:val="16"/>
      <w:szCs w:val="16"/>
    </w:rPr>
  </w:style>
  <w:style w:type="paragraph" w:styleId="affffff9">
    <w:name w:val="List Number"/>
    <w:basedOn w:val="aa"/>
    <w:rsid w:val="00AA5327"/>
    <w:pPr>
      <w:tabs>
        <w:tab w:val="num" w:pos="360"/>
      </w:tabs>
      <w:ind w:left="360" w:hanging="360"/>
      <w:jc w:val="left"/>
    </w:pPr>
    <w:rPr>
      <w:i/>
      <w:szCs w:val="24"/>
    </w:rPr>
  </w:style>
  <w:style w:type="paragraph" w:customStyle="1" w:styleId="Captionstyle">
    <w:name w:val="Caption_style"/>
    <w:basedOn w:val="af5"/>
    <w:rsid w:val="00AA5327"/>
    <w:pPr>
      <w:keepLines/>
      <w:widowControl w:val="0"/>
      <w:spacing w:after="120" w:line="240" w:lineRule="atLeast"/>
      <w:ind w:firstLine="720"/>
      <w:jc w:val="center"/>
    </w:pPr>
    <w:rPr>
      <w:i w:val="0"/>
      <w:sz w:val="16"/>
      <w:lang w:val="en-US" w:eastAsia="en-US"/>
    </w:rPr>
  </w:style>
  <w:style w:type="numbering" w:styleId="1ai">
    <w:name w:val="Outline List 1"/>
    <w:basedOn w:val="ad"/>
    <w:rsid w:val="00AA5327"/>
    <w:pPr>
      <w:numPr>
        <w:numId w:val="25"/>
      </w:numPr>
    </w:pPr>
  </w:style>
  <w:style w:type="character" w:customStyle="1" w:styleId="pi1">
    <w:name w:val="pi1"/>
    <w:rsid w:val="00AA5327"/>
    <w:rPr>
      <w:color w:val="0000FF"/>
    </w:rPr>
  </w:style>
  <w:style w:type="character" w:customStyle="1" w:styleId="t1">
    <w:name w:val="t1"/>
    <w:rsid w:val="00AA5327"/>
    <w:rPr>
      <w:color w:val="990000"/>
    </w:rPr>
  </w:style>
  <w:style w:type="paragraph" w:customStyle="1" w:styleId="2f3">
    <w:name w:val="Абзац списка2"/>
    <w:basedOn w:val="aa"/>
    <w:uiPriority w:val="34"/>
    <w:qFormat/>
    <w:rsid w:val="00AA5327"/>
    <w:pPr>
      <w:spacing w:after="200" w:line="276" w:lineRule="auto"/>
      <w:ind w:left="720"/>
      <w:contextualSpacing/>
      <w:jc w:val="left"/>
    </w:pPr>
    <w:rPr>
      <w:rFonts w:ascii="Calibri" w:eastAsia="Calibri" w:hAnsi="Calibri"/>
      <w:i/>
      <w:sz w:val="22"/>
      <w:szCs w:val="22"/>
      <w:lang w:eastAsia="en-US"/>
    </w:rPr>
  </w:style>
  <w:style w:type="paragraph" w:customStyle="1" w:styleId="Heading1">
    <w:name w:val="Heading_1_Прил"/>
    <w:basedOn w:val="1"/>
    <w:qFormat/>
    <w:rsid w:val="00AA5327"/>
    <w:pPr>
      <w:pageBreakBefore w:val="0"/>
      <w:numPr>
        <w:numId w:val="28"/>
      </w:numPr>
      <w:suppressAutoHyphens w:val="0"/>
      <w:spacing w:before="240" w:line="360" w:lineRule="auto"/>
      <w:ind w:firstLine="0"/>
    </w:pPr>
    <w:rPr>
      <w:rFonts w:ascii="Arial" w:hAnsi="Arial" w:cs="Arial"/>
      <w:bCs/>
      <w:i/>
      <w:kern w:val="32"/>
      <w:szCs w:val="24"/>
    </w:rPr>
  </w:style>
  <w:style w:type="paragraph" w:customStyle="1" w:styleId="Heading2">
    <w:name w:val="Heading_2_Прил"/>
    <w:basedOn w:val="20"/>
    <w:next w:val="aa"/>
    <w:qFormat/>
    <w:rsid w:val="00AA5327"/>
    <w:pPr>
      <w:numPr>
        <w:numId w:val="28"/>
      </w:numPr>
      <w:suppressAutoHyphens w:val="0"/>
      <w:spacing w:before="240"/>
      <w:ind w:left="1152"/>
    </w:pPr>
    <w:rPr>
      <w:rFonts w:ascii="Arial" w:hAnsi="Arial"/>
      <w:i/>
      <w:iCs w:val="0"/>
      <w:szCs w:val="24"/>
    </w:rPr>
  </w:style>
  <w:style w:type="paragraph" w:customStyle="1" w:styleId="Heading3">
    <w:name w:val="Heading_3_Прил"/>
    <w:basedOn w:val="31"/>
    <w:qFormat/>
    <w:rsid w:val="00AA5327"/>
    <w:pPr>
      <w:numPr>
        <w:numId w:val="28"/>
      </w:numPr>
      <w:suppressAutoHyphens w:val="0"/>
      <w:spacing w:before="240" w:after="120" w:line="360" w:lineRule="auto"/>
      <w:ind w:left="1152"/>
    </w:pPr>
    <w:rPr>
      <w:rFonts w:ascii="Arial" w:hAnsi="Arial"/>
      <w:i w:val="0"/>
      <w:szCs w:val="24"/>
    </w:rPr>
  </w:style>
  <w:style w:type="numbering" w:customStyle="1" w:styleId="Style3">
    <w:name w:val="Style3"/>
    <w:uiPriority w:val="99"/>
    <w:rsid w:val="00AA5327"/>
    <w:pPr>
      <w:numPr>
        <w:numId w:val="26"/>
      </w:numPr>
    </w:pPr>
  </w:style>
  <w:style w:type="numbering" w:customStyle="1" w:styleId="Style4">
    <w:name w:val="Style4"/>
    <w:uiPriority w:val="99"/>
    <w:rsid w:val="00AA5327"/>
    <w:pPr>
      <w:numPr>
        <w:numId w:val="27"/>
      </w:numPr>
    </w:pPr>
  </w:style>
  <w:style w:type="numbering" w:customStyle="1" w:styleId="Style5">
    <w:name w:val="Style5"/>
    <w:uiPriority w:val="99"/>
    <w:rsid w:val="00AA5327"/>
    <w:pPr>
      <w:numPr>
        <w:numId w:val="28"/>
      </w:numPr>
    </w:pPr>
  </w:style>
  <w:style w:type="numbering" w:customStyle="1" w:styleId="Style6">
    <w:name w:val="Style6"/>
    <w:uiPriority w:val="99"/>
    <w:rsid w:val="00AA5327"/>
    <w:pPr>
      <w:numPr>
        <w:numId w:val="29"/>
      </w:numPr>
    </w:pPr>
  </w:style>
  <w:style w:type="numbering" w:customStyle="1" w:styleId="Style7">
    <w:name w:val="Style7"/>
    <w:uiPriority w:val="99"/>
    <w:rsid w:val="00AA5327"/>
    <w:pPr>
      <w:numPr>
        <w:numId w:val="30"/>
      </w:numPr>
    </w:pPr>
  </w:style>
  <w:style w:type="table" w:customStyle="1" w:styleId="LightShading-Accent11">
    <w:name w:val="Light Shading - Accent 11"/>
    <w:basedOn w:val="ac"/>
    <w:rsid w:val="00AA5327"/>
    <w:rPr>
      <w:rFonts w:ascii="Calibri" w:hAnsi="Calibri"/>
      <w:color w:val="365F91"/>
      <w:sz w:val="22"/>
      <w:szCs w:val="22"/>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1f">
    <w:name w:val="Абзац списка1"/>
    <w:basedOn w:val="aa"/>
    <w:uiPriority w:val="34"/>
    <w:qFormat/>
    <w:rsid w:val="00AA5327"/>
    <w:pPr>
      <w:spacing w:after="200" w:line="276" w:lineRule="auto"/>
      <w:ind w:left="720"/>
      <w:contextualSpacing/>
      <w:jc w:val="left"/>
    </w:pPr>
    <w:rPr>
      <w:rFonts w:ascii="Calibri" w:eastAsia="Calibri" w:hAnsi="Calibri"/>
      <w:i/>
      <w:sz w:val="22"/>
      <w:szCs w:val="22"/>
      <w:lang w:eastAsia="en-US"/>
    </w:rPr>
  </w:style>
  <w:style w:type="paragraph" w:customStyle="1" w:styleId="Style8">
    <w:name w:val="Style8"/>
    <w:basedOn w:val="14"/>
    <w:next w:val="StyleCourierNew10ptFirstline125cm"/>
    <w:rsid w:val="004E5A12"/>
  </w:style>
  <w:style w:type="paragraph" w:customStyle="1" w:styleId="StyleListParagraphAfter10ptLinespacingMultiple115">
    <w:name w:val="Style List Paragraph + After:  10 pt Line spacing:  Multiple 1.15 ..."/>
    <w:basedOn w:val="ListParagraph1"/>
    <w:link w:val="StyleListParagraphAfter10ptLinespacingMultiple115Char"/>
    <w:rsid w:val="002160AC"/>
    <w:pPr>
      <w:spacing w:after="200" w:line="276" w:lineRule="auto"/>
    </w:pPr>
    <w:rPr>
      <w:szCs w:val="20"/>
    </w:rPr>
  </w:style>
  <w:style w:type="paragraph" w:customStyle="1" w:styleId="Firstline127mm">
    <w:name w:val="First line:  12.7 mm"/>
    <w:basedOn w:val="aa"/>
    <w:rsid w:val="00DA7086"/>
    <w:pPr>
      <w:keepNext/>
      <w:ind w:firstLine="720"/>
    </w:pPr>
    <w:rPr>
      <w:iCs/>
    </w:rPr>
  </w:style>
  <w:style w:type="character" w:customStyle="1" w:styleId="ListParagraphChar">
    <w:name w:val="List Paragraph Char"/>
    <w:link w:val="ListParagraph1"/>
    <w:uiPriority w:val="34"/>
    <w:rsid w:val="002160AC"/>
    <w:rPr>
      <w:sz w:val="24"/>
      <w:szCs w:val="24"/>
      <w:lang w:val="ru-RU" w:eastAsia="ru-RU"/>
    </w:rPr>
  </w:style>
  <w:style w:type="character" w:customStyle="1" w:styleId="StyleListParagraphAfter10ptLinespacingMultiple115Char">
    <w:name w:val="Style List Paragraph + After:  10 pt Line spacing:  Multiple 1.15 ... Char"/>
    <w:basedOn w:val="ListParagraphChar"/>
    <w:link w:val="StyleListParagraphAfter10ptLinespacingMultiple115"/>
    <w:rsid w:val="002160AC"/>
    <w:rPr>
      <w:sz w:val="24"/>
      <w:szCs w:val="24"/>
      <w:lang w:val="ru-RU" w:eastAsia="ru-RU"/>
    </w:rPr>
  </w:style>
  <w:style w:type="character" w:customStyle="1" w:styleId="listBulleted1">
    <w:name w:val="list_Bulleted Знак"/>
    <w:link w:val="listBulleted"/>
    <w:rsid w:val="0044455A"/>
    <w:rPr>
      <w:i/>
      <w:sz w:val="24"/>
      <w:szCs w:val="24"/>
      <w:lang w:val="en-US"/>
    </w:rPr>
  </w:style>
  <w:style w:type="character" w:customStyle="1" w:styleId="Heading2CharChar">
    <w:name w:val="Heading 2 Char Char"/>
    <w:locked/>
    <w:rsid w:val="00891439"/>
    <w:rPr>
      <w:rFonts w:cs="Arial"/>
      <w:b/>
      <w:bCs/>
      <w:iCs/>
      <w:sz w:val="24"/>
      <w:szCs w:val="28"/>
      <w:lang w:val="ru-RU" w:eastAsia="ru-RU" w:bidi="ar-SA"/>
    </w:rPr>
  </w:style>
  <w:style w:type="paragraph" w:customStyle="1" w:styleId="tabletext1">
    <w:name w:val="table_text"/>
    <w:basedOn w:val="af5"/>
    <w:rsid w:val="00B3530A"/>
    <w:pPr>
      <w:jc w:val="left"/>
    </w:pPr>
    <w:rPr>
      <w:b/>
    </w:rPr>
  </w:style>
  <w:style w:type="paragraph" w:styleId="affffffa">
    <w:name w:val="Message Header"/>
    <w:basedOn w:val="aa"/>
    <w:rsid w:val="003059F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aff6">
    <w:name w:val="Block Text"/>
    <w:basedOn w:val="aa"/>
    <w:rsid w:val="00750466"/>
    <w:pPr>
      <w:spacing w:after="120"/>
      <w:ind w:left="1440" w:right="1440"/>
    </w:pPr>
  </w:style>
  <w:style w:type="character" w:customStyle="1" w:styleId="CharChar44">
    <w:name w:val="Char Char44"/>
    <w:rsid w:val="00471243"/>
    <w:rPr>
      <w:sz w:val="22"/>
      <w:szCs w:val="22"/>
      <w:lang w:eastAsia="en-US"/>
    </w:rPr>
  </w:style>
  <w:style w:type="character" w:customStyle="1" w:styleId="CharChar43">
    <w:name w:val="Char Char43"/>
    <w:rsid w:val="00471243"/>
    <w:rPr>
      <w:sz w:val="22"/>
      <w:szCs w:val="22"/>
      <w:lang w:eastAsia="en-US"/>
    </w:rPr>
  </w:style>
  <w:style w:type="character" w:customStyle="1" w:styleId="CharChar42">
    <w:name w:val="Char Char42"/>
    <w:semiHidden/>
    <w:rsid w:val="00471243"/>
    <w:rPr>
      <w:rFonts w:ascii="Tahoma" w:hAnsi="Tahoma" w:cs="Tahoma"/>
      <w:sz w:val="16"/>
      <w:szCs w:val="16"/>
      <w:lang w:eastAsia="en-US"/>
    </w:rPr>
  </w:style>
  <w:style w:type="character" w:customStyle="1" w:styleId="CharChar49">
    <w:name w:val="Char Char49"/>
    <w:rsid w:val="00471243"/>
    <w:rPr>
      <w:rFonts w:ascii="Times New Roman Bold" w:hAnsi="Times New Roman Bold"/>
      <w:color w:val="0070C0"/>
      <w:sz w:val="24"/>
      <w:szCs w:val="28"/>
      <w:lang w:val="ru-RU" w:eastAsia="en-US" w:bidi="ar-SA"/>
    </w:rPr>
  </w:style>
  <w:style w:type="paragraph" w:customStyle="1" w:styleId="MyCaptionCenter">
    <w:name w:val="MyCaptionCenter"/>
    <w:basedOn w:val="aa"/>
    <w:link w:val="MyCaptionCenterChar"/>
    <w:rsid w:val="00471243"/>
    <w:pPr>
      <w:spacing w:before="120" w:after="120"/>
      <w:ind w:firstLine="432"/>
      <w:jc w:val="center"/>
    </w:pPr>
    <w:rPr>
      <w:sz w:val="20"/>
      <w:szCs w:val="24"/>
    </w:rPr>
  </w:style>
  <w:style w:type="character" w:customStyle="1" w:styleId="MyCaptionCenterChar">
    <w:name w:val="MyCaptionCenter Char"/>
    <w:link w:val="MyCaptionCenter"/>
    <w:rsid w:val="00471243"/>
    <w:rPr>
      <w:i/>
      <w:szCs w:val="24"/>
      <w:lang w:val="ru-RU" w:eastAsia="ru-RU" w:bidi="ar-SA"/>
    </w:rPr>
  </w:style>
  <w:style w:type="character" w:customStyle="1" w:styleId="CharChar48">
    <w:name w:val="Char Char48"/>
    <w:rsid w:val="00471243"/>
    <w:rPr>
      <w:rFonts w:ascii="Calibri" w:eastAsia="Times New Roman" w:hAnsi="Calibri" w:cs="Times New Roman"/>
      <w:b/>
      <w:bCs/>
      <w:i/>
      <w:iCs/>
      <w:sz w:val="26"/>
      <w:szCs w:val="26"/>
      <w:lang w:eastAsia="en-US"/>
    </w:rPr>
  </w:style>
  <w:style w:type="character" w:customStyle="1" w:styleId="2a">
    <w:name w:val="Маркированный список 2 Знак"/>
    <w:link w:val="29"/>
    <w:rsid w:val="00471243"/>
    <w:rPr>
      <w:sz w:val="28"/>
      <w:lang w:val="ru-RU" w:eastAsia="ru-RU" w:bidi="ar-SA"/>
    </w:rPr>
  </w:style>
  <w:style w:type="character" w:customStyle="1" w:styleId="CharChar50">
    <w:name w:val="Char Char50"/>
    <w:rsid w:val="00471243"/>
    <w:rPr>
      <w:rFonts w:ascii="Cambria" w:hAnsi="Cambria"/>
      <w:b/>
      <w:bCs/>
      <w:color w:val="0070C0"/>
      <w:sz w:val="26"/>
      <w:szCs w:val="26"/>
      <w:lang w:val="ru-RU" w:eastAsia="en-US" w:bidi="ar-SA"/>
    </w:rPr>
  </w:style>
  <w:style w:type="character" w:customStyle="1" w:styleId="CharChar47">
    <w:name w:val="Char Char47"/>
    <w:rsid w:val="00471243"/>
    <w:rPr>
      <w:rFonts w:ascii="Times New Roman" w:eastAsia="Times New Roman" w:hAnsi="Times New Roman"/>
      <w:i/>
      <w:iCs/>
      <w:sz w:val="22"/>
      <w:szCs w:val="22"/>
    </w:rPr>
  </w:style>
  <w:style w:type="character" w:customStyle="1" w:styleId="CharChar46">
    <w:name w:val="Char Char46"/>
    <w:rsid w:val="00471243"/>
    <w:rPr>
      <w:rFonts w:ascii="Arial" w:eastAsia="Times New Roman" w:hAnsi="Arial" w:cs="Arial"/>
      <w:sz w:val="24"/>
      <w:szCs w:val="24"/>
    </w:rPr>
  </w:style>
  <w:style w:type="character" w:customStyle="1" w:styleId="CharChar45">
    <w:name w:val="Char Char45"/>
    <w:rsid w:val="00471243"/>
    <w:rPr>
      <w:rFonts w:ascii="Arial" w:eastAsia="Times New Roman" w:hAnsi="Arial" w:cs="Arial"/>
      <w:i/>
      <w:iCs/>
      <w:sz w:val="24"/>
      <w:szCs w:val="24"/>
    </w:rPr>
  </w:style>
  <w:style w:type="character" w:customStyle="1" w:styleId="90CharChar1">
    <w:name w:val="Заголовок 90 Char Char1"/>
    <w:rsid w:val="00471243"/>
    <w:rPr>
      <w:rFonts w:ascii="Arial" w:eastAsia="Times New Roman" w:hAnsi="Arial" w:cs="Arial"/>
      <w:b/>
      <w:bCs/>
      <w:i/>
      <w:iCs/>
      <w:sz w:val="18"/>
      <w:szCs w:val="18"/>
    </w:rPr>
  </w:style>
  <w:style w:type="character" w:customStyle="1" w:styleId="CharChar40">
    <w:name w:val="Char Char40"/>
    <w:semiHidden/>
    <w:rsid w:val="00471243"/>
    <w:rPr>
      <w:rFonts w:ascii="Tahoma" w:eastAsia="Times New Roman" w:hAnsi="Tahoma" w:cs="Tahoma"/>
      <w:sz w:val="16"/>
      <w:szCs w:val="16"/>
    </w:rPr>
  </w:style>
  <w:style w:type="character" w:customStyle="1" w:styleId="CharChar39">
    <w:name w:val="Char Char39"/>
    <w:rsid w:val="00471243"/>
    <w:rPr>
      <w:rFonts w:ascii="Times New Roman" w:eastAsia="Times New Roman" w:hAnsi="Times New Roman"/>
      <w:sz w:val="28"/>
      <w:lang w:eastAsia="en-US"/>
    </w:rPr>
  </w:style>
  <w:style w:type="paragraph" w:customStyle="1" w:styleId="StyleCaptionCentered">
    <w:name w:val="Style Caption + Centered"/>
    <w:basedOn w:val="af8"/>
    <w:autoRedefine/>
    <w:rsid w:val="00471243"/>
    <w:pPr>
      <w:spacing w:before="0" w:after="0"/>
      <w:ind w:firstLine="360"/>
    </w:pPr>
    <w:rPr>
      <w:b/>
      <w:i/>
    </w:rPr>
  </w:style>
  <w:style w:type="paragraph" w:customStyle="1" w:styleId="1f0">
    <w:name w:val="Заголовки текста1"/>
    <w:basedOn w:val="1"/>
    <w:rsid w:val="00471243"/>
    <w:pPr>
      <w:tabs>
        <w:tab w:val="num" w:pos="1571"/>
      </w:tabs>
      <w:spacing w:before="240" w:after="320" w:line="360" w:lineRule="auto"/>
      <w:ind w:left="1931" w:hanging="360"/>
      <w:contextualSpacing/>
      <w:jc w:val="center"/>
    </w:pPr>
    <w:rPr>
      <w:rFonts w:ascii="Arial" w:hAnsi="Arial" w:cs="Arial"/>
      <w:bCs/>
      <w:i/>
      <w:kern w:val="32"/>
      <w:sz w:val="32"/>
      <w:szCs w:val="32"/>
    </w:rPr>
  </w:style>
  <w:style w:type="paragraph" w:customStyle="1" w:styleId="affffffb">
    <w:name w:val="Комментарии"/>
    <w:basedOn w:val="aa"/>
    <w:rsid w:val="00471243"/>
    <w:pPr>
      <w:spacing w:line="360" w:lineRule="auto"/>
      <w:ind w:firstLine="851"/>
      <w:jc w:val="left"/>
    </w:pPr>
    <w:rPr>
      <w:i/>
      <w:color w:val="0000FF"/>
      <w:szCs w:val="24"/>
    </w:rPr>
  </w:style>
  <w:style w:type="paragraph" w:customStyle="1" w:styleId="affffffc">
    <w:name w:val="Подпись к иллюстрации"/>
    <w:basedOn w:val="af8"/>
    <w:rsid w:val="00471243"/>
    <w:pPr>
      <w:spacing w:before="0" w:after="0" w:line="360" w:lineRule="auto"/>
    </w:pPr>
    <w:rPr>
      <w:i/>
    </w:rPr>
  </w:style>
  <w:style w:type="character" w:customStyle="1" w:styleId="affffffd">
    <w:name w:val="Комментарии Знак Знак"/>
    <w:rsid w:val="00471243"/>
    <w:rPr>
      <w:color w:val="0000FF"/>
      <w:sz w:val="28"/>
      <w:szCs w:val="24"/>
      <w:lang w:val="ru-RU" w:eastAsia="ru-RU" w:bidi="ar-SA"/>
    </w:rPr>
  </w:style>
  <w:style w:type="paragraph" w:customStyle="1" w:styleId="affffffe">
    <w:name w:val="ед.измер в таблицах"/>
    <w:basedOn w:val="affffffc"/>
    <w:rsid w:val="00471243"/>
    <w:pPr>
      <w:spacing w:after="60" w:line="240" w:lineRule="auto"/>
      <w:contextualSpacing/>
      <w:jc w:val="right"/>
    </w:pPr>
  </w:style>
  <w:style w:type="paragraph" w:customStyle="1" w:styleId="afffffff">
    <w:name w:val="название таблички"/>
    <w:basedOn w:val="af8"/>
    <w:rsid w:val="00471243"/>
    <w:pPr>
      <w:spacing w:before="0" w:after="0"/>
      <w:jc w:val="left"/>
    </w:pPr>
    <w:rPr>
      <w:i/>
    </w:rPr>
  </w:style>
  <w:style w:type="paragraph" w:customStyle="1" w:styleId="afffffff0">
    <w:name w:val="Приложенение"/>
    <w:basedOn w:val="af8"/>
    <w:rsid w:val="00471243"/>
    <w:pPr>
      <w:pageBreakBefore/>
      <w:suppressAutoHyphens/>
      <w:spacing w:before="0" w:line="360" w:lineRule="auto"/>
    </w:pPr>
    <w:rPr>
      <w:sz w:val="28"/>
    </w:rPr>
  </w:style>
  <w:style w:type="paragraph" w:customStyle="1" w:styleId="afffffff1">
    <w:name w:val="текст в таблице"/>
    <w:rsid w:val="00471243"/>
    <w:rPr>
      <w:sz w:val="24"/>
      <w:szCs w:val="24"/>
    </w:rPr>
  </w:style>
  <w:style w:type="paragraph" w:customStyle="1" w:styleId="afffffff2">
    <w:name w:val="Иллюстрация"/>
    <w:basedOn w:val="aa"/>
    <w:rsid w:val="00471243"/>
    <w:pPr>
      <w:keepNext/>
      <w:spacing w:line="360" w:lineRule="auto"/>
      <w:ind w:firstLine="851"/>
      <w:jc w:val="center"/>
    </w:pPr>
    <w:rPr>
      <w:i/>
      <w:szCs w:val="24"/>
    </w:rPr>
  </w:style>
  <w:style w:type="paragraph" w:customStyle="1" w:styleId="afffffff3">
    <w:name w:val="тип приложения"/>
    <w:basedOn w:val="aa"/>
    <w:rsid w:val="00471243"/>
    <w:pPr>
      <w:spacing w:after="120" w:line="360" w:lineRule="auto"/>
      <w:jc w:val="center"/>
    </w:pPr>
    <w:rPr>
      <w:i/>
    </w:rPr>
  </w:style>
  <w:style w:type="character" w:customStyle="1" w:styleId="afffffff4">
    <w:name w:val="Примечание Знак Знак"/>
    <w:rsid w:val="00471243"/>
    <w:rPr>
      <w:b/>
      <w:i/>
      <w:sz w:val="24"/>
      <w:szCs w:val="24"/>
      <w:lang w:val="ru-RU" w:eastAsia="ru-RU" w:bidi="ar-SA"/>
    </w:rPr>
  </w:style>
  <w:style w:type="paragraph" w:customStyle="1" w:styleId="a0">
    <w:name w:val="список литературы"/>
    <w:basedOn w:val="aa"/>
    <w:rsid w:val="00471243"/>
    <w:pPr>
      <w:numPr>
        <w:numId w:val="35"/>
      </w:numPr>
      <w:spacing w:line="360" w:lineRule="auto"/>
      <w:jc w:val="left"/>
    </w:pPr>
    <w:rPr>
      <w:i/>
      <w:szCs w:val="24"/>
    </w:rPr>
  </w:style>
  <w:style w:type="paragraph" w:customStyle="1" w:styleId="afffffff5">
    <w:name w:val="синий список"/>
    <w:basedOn w:val="a0"/>
    <w:rsid w:val="00471243"/>
    <w:pPr>
      <w:numPr>
        <w:numId w:val="0"/>
      </w:numPr>
      <w:tabs>
        <w:tab w:val="num" w:pos="1211"/>
      </w:tabs>
      <w:ind w:left="1211" w:hanging="360"/>
    </w:pPr>
    <w:rPr>
      <w:color w:val="0000FF"/>
    </w:rPr>
  </w:style>
  <w:style w:type="paragraph" w:customStyle="1" w:styleId="afffffff6">
    <w:name w:val="все прописные"/>
    <w:basedOn w:val="aa"/>
    <w:rsid w:val="00471243"/>
    <w:pPr>
      <w:jc w:val="center"/>
      <w:outlineLvl w:val="0"/>
    </w:pPr>
    <w:rPr>
      <w:b/>
      <w:bCs/>
      <w:i/>
      <w:caps/>
      <w:szCs w:val="28"/>
    </w:rPr>
  </w:style>
  <w:style w:type="paragraph" w:customStyle="1" w:styleId="afffffff7">
    <w:name w:val="текст по центру"/>
    <w:basedOn w:val="afffffff8"/>
    <w:rsid w:val="00471243"/>
    <w:pPr>
      <w:jc w:val="center"/>
    </w:pPr>
    <w:rPr>
      <w:b/>
    </w:rPr>
  </w:style>
  <w:style w:type="paragraph" w:customStyle="1" w:styleId="afffffff8">
    <w:name w:val="текст без отступа"/>
    <w:basedOn w:val="aa"/>
    <w:rsid w:val="00471243"/>
    <w:pPr>
      <w:spacing w:line="360" w:lineRule="auto"/>
      <w:jc w:val="left"/>
    </w:pPr>
    <w:rPr>
      <w:i/>
      <w:szCs w:val="24"/>
    </w:rPr>
  </w:style>
  <w:style w:type="character" w:customStyle="1" w:styleId="CharChar38">
    <w:name w:val="Char Char38"/>
    <w:rsid w:val="00471243"/>
    <w:rPr>
      <w:rFonts w:ascii="Arial" w:eastAsia="Times New Roman" w:hAnsi="Arial" w:cs="Arial"/>
      <w:b/>
      <w:bCs/>
      <w:kern w:val="28"/>
      <w:sz w:val="32"/>
      <w:szCs w:val="32"/>
    </w:rPr>
  </w:style>
  <w:style w:type="paragraph" w:customStyle="1" w:styleId="afffffff9">
    <w:name w:val="ШТ Бок.надписи"/>
    <w:rsid w:val="00471243"/>
    <w:pPr>
      <w:jc w:val="center"/>
    </w:pPr>
    <w:rPr>
      <w:noProof/>
      <w:lang w:val="en-US" w:eastAsia="en-US"/>
    </w:rPr>
  </w:style>
  <w:style w:type="paragraph" w:customStyle="1" w:styleId="afffffffa">
    <w:name w:val="ШТ Центр.надписи"/>
    <w:basedOn w:val="aa"/>
    <w:rsid w:val="00471243"/>
    <w:pPr>
      <w:jc w:val="center"/>
    </w:pPr>
    <w:rPr>
      <w:i/>
      <w:noProof/>
      <w:sz w:val="18"/>
      <w:szCs w:val="18"/>
    </w:rPr>
  </w:style>
  <w:style w:type="paragraph" w:customStyle="1" w:styleId="2f4">
    <w:name w:val="ШТ2 Лист"/>
    <w:basedOn w:val="afffffffa"/>
    <w:rsid w:val="00471243"/>
    <w:pPr>
      <w:spacing w:before="60"/>
    </w:pPr>
  </w:style>
  <w:style w:type="character" w:customStyle="1" w:styleId="CharChar37">
    <w:name w:val="Char Char37"/>
    <w:rsid w:val="00471243"/>
    <w:rPr>
      <w:rFonts w:ascii="Times New Roman" w:eastAsia="Times New Roman" w:hAnsi="Times New Roman"/>
      <w:b/>
      <w:bCs/>
      <w:sz w:val="28"/>
      <w:szCs w:val="28"/>
    </w:rPr>
  </w:style>
  <w:style w:type="paragraph" w:customStyle="1" w:styleId="OOEEiaN">
    <w:name w:val="OOE Eia.N"/>
    <w:next w:val="OOEYecN"/>
    <w:rsid w:val="00471243"/>
    <w:pPr>
      <w:spacing w:before="2640"/>
      <w:jc w:val="right"/>
    </w:pPr>
    <w:rPr>
      <w:noProof/>
      <w:sz w:val="28"/>
      <w:szCs w:val="28"/>
      <w:lang w:val="en-US" w:eastAsia="en-US"/>
    </w:rPr>
  </w:style>
  <w:style w:type="paragraph" w:customStyle="1" w:styleId="OOEYecN">
    <w:name w:val="OOE Yec.N"/>
    <w:rsid w:val="00471243"/>
    <w:pPr>
      <w:spacing w:before="240"/>
      <w:jc w:val="right"/>
    </w:pPr>
    <w:rPr>
      <w:noProof/>
      <w:sz w:val="28"/>
      <w:szCs w:val="28"/>
      <w:lang w:val="en-US" w:eastAsia="en-US"/>
    </w:rPr>
  </w:style>
  <w:style w:type="character" w:customStyle="1" w:styleId="CharChar36">
    <w:name w:val="Char Char36"/>
    <w:semiHidden/>
    <w:rsid w:val="00471243"/>
    <w:rPr>
      <w:rFonts w:ascii="Times New Roman" w:eastAsia="Times New Roman" w:hAnsi="Times New Roman"/>
    </w:rPr>
  </w:style>
  <w:style w:type="paragraph" w:customStyle="1" w:styleId="afffffffb">
    <w:name w:val="Таблица содержимое"/>
    <w:basedOn w:val="aa"/>
    <w:rsid w:val="00471243"/>
    <w:pPr>
      <w:keepNext/>
      <w:keepLines/>
      <w:spacing w:before="120" w:line="360" w:lineRule="auto"/>
      <w:jc w:val="left"/>
    </w:pPr>
    <w:rPr>
      <w:rFonts w:ascii="Arial" w:hAnsi="Arial" w:cs="Arial"/>
      <w:i/>
      <w:szCs w:val="28"/>
    </w:rPr>
  </w:style>
  <w:style w:type="character" w:customStyle="1" w:styleId="CharChar35">
    <w:name w:val="Char Char35"/>
    <w:rsid w:val="00471243"/>
    <w:rPr>
      <w:rFonts w:ascii="Times New Roman" w:eastAsia="Times New Roman" w:hAnsi="Times New Roman"/>
      <w:sz w:val="24"/>
      <w:szCs w:val="24"/>
    </w:rPr>
  </w:style>
  <w:style w:type="paragraph" w:customStyle="1" w:styleId="afffffffc">
    <w:name w:val="ТТЛ УТВЕРЖДЕН"/>
    <w:next w:val="afffffffd"/>
    <w:rsid w:val="00471243"/>
    <w:pPr>
      <w:spacing w:line="360" w:lineRule="auto"/>
      <w:ind w:right="6350"/>
      <w:jc w:val="center"/>
    </w:pPr>
    <w:rPr>
      <w:b/>
      <w:bCs/>
      <w:noProof/>
      <w:sz w:val="28"/>
      <w:szCs w:val="28"/>
      <w:lang w:val="en-US" w:eastAsia="en-US"/>
    </w:rPr>
  </w:style>
  <w:style w:type="paragraph" w:customStyle="1" w:styleId="afffffffd">
    <w:name w:val="ТТЛ Фирма"/>
    <w:next w:val="1f1"/>
    <w:rsid w:val="00471243"/>
    <w:pPr>
      <w:spacing w:before="480"/>
      <w:jc w:val="center"/>
    </w:pPr>
    <w:rPr>
      <w:b/>
      <w:bCs/>
      <w:noProof/>
      <w:sz w:val="36"/>
      <w:szCs w:val="36"/>
      <w:lang w:val="en-US" w:eastAsia="en-US"/>
    </w:rPr>
  </w:style>
  <w:style w:type="paragraph" w:customStyle="1" w:styleId="1f1">
    <w:name w:val="ТТЛ Назв.1"/>
    <w:basedOn w:val="afb"/>
    <w:next w:val="2f5"/>
    <w:rsid w:val="00471243"/>
    <w:pPr>
      <w:spacing w:before="3120" w:after="240"/>
      <w:ind w:firstLine="0"/>
    </w:pPr>
    <w:rPr>
      <w:rFonts w:ascii="Times New Roman" w:hAnsi="Times New Roman"/>
      <w:sz w:val="44"/>
      <w:szCs w:val="44"/>
    </w:rPr>
  </w:style>
  <w:style w:type="paragraph" w:customStyle="1" w:styleId="2f5">
    <w:name w:val="ТТЛ Назв.2"/>
    <w:next w:val="N0"/>
    <w:rsid w:val="00471243"/>
    <w:pPr>
      <w:spacing w:before="360"/>
      <w:jc w:val="center"/>
    </w:pPr>
    <w:rPr>
      <w:b/>
      <w:bCs/>
      <w:noProof/>
      <w:sz w:val="32"/>
      <w:szCs w:val="32"/>
      <w:lang w:val="en-US" w:eastAsia="en-US"/>
    </w:rPr>
  </w:style>
  <w:style w:type="paragraph" w:customStyle="1" w:styleId="N0">
    <w:name w:val="ТТЛ Док.N"/>
    <w:next w:val="N1"/>
    <w:rsid w:val="00471243"/>
    <w:pPr>
      <w:spacing w:before="240"/>
      <w:jc w:val="center"/>
    </w:pPr>
    <w:rPr>
      <w:b/>
      <w:bCs/>
      <w:noProof/>
      <w:sz w:val="32"/>
      <w:szCs w:val="32"/>
      <w:lang w:val="en-US" w:eastAsia="en-US"/>
    </w:rPr>
  </w:style>
  <w:style w:type="paragraph" w:customStyle="1" w:styleId="N1">
    <w:name w:val="ТТЛ Инв.N"/>
    <w:next w:val="N2"/>
    <w:rsid w:val="00471243"/>
    <w:pPr>
      <w:spacing w:before="2640"/>
      <w:jc w:val="right"/>
    </w:pPr>
    <w:rPr>
      <w:noProof/>
      <w:sz w:val="28"/>
      <w:szCs w:val="28"/>
      <w:lang w:val="en-US" w:eastAsia="en-US"/>
    </w:rPr>
  </w:style>
  <w:style w:type="paragraph" w:customStyle="1" w:styleId="N2">
    <w:name w:val="ТТЛ Экз.N"/>
    <w:rsid w:val="00471243"/>
    <w:pPr>
      <w:spacing w:before="240"/>
      <w:jc w:val="right"/>
    </w:pPr>
    <w:rPr>
      <w:noProof/>
      <w:sz w:val="28"/>
      <w:szCs w:val="28"/>
      <w:lang w:val="en-US" w:eastAsia="en-US"/>
    </w:rPr>
  </w:style>
  <w:style w:type="paragraph" w:customStyle="1" w:styleId="afffffffe">
    <w:name w:val="ТТЛ Г.изд."/>
    <w:rsid w:val="00471243"/>
    <w:pPr>
      <w:keepNext/>
      <w:widowControl w:val="0"/>
      <w:jc w:val="center"/>
    </w:pPr>
    <w:rPr>
      <w:b/>
      <w:bCs/>
      <w:sz w:val="32"/>
      <w:szCs w:val="32"/>
      <w:lang w:eastAsia="en-US"/>
    </w:rPr>
  </w:style>
  <w:style w:type="paragraph" w:customStyle="1" w:styleId="1f2">
    <w:name w:val="ШТ Назв.1"/>
    <w:next w:val="2f6"/>
    <w:rsid w:val="00471243"/>
    <w:pPr>
      <w:jc w:val="center"/>
    </w:pPr>
    <w:rPr>
      <w:b/>
      <w:bCs/>
      <w:noProof/>
      <w:sz w:val="32"/>
      <w:szCs w:val="32"/>
      <w:lang w:val="en-US" w:eastAsia="en-US"/>
    </w:rPr>
  </w:style>
  <w:style w:type="paragraph" w:customStyle="1" w:styleId="2f6">
    <w:name w:val="ШТ Назв.2"/>
    <w:basedOn w:val="1f2"/>
    <w:rsid w:val="00471243"/>
    <w:pPr>
      <w:spacing w:before="60"/>
    </w:pPr>
    <w:rPr>
      <w:sz w:val="24"/>
      <w:szCs w:val="24"/>
    </w:rPr>
  </w:style>
  <w:style w:type="paragraph" w:customStyle="1" w:styleId="affffffff">
    <w:name w:val="Сп."/>
    <w:basedOn w:val="aa"/>
    <w:rsid w:val="00471243"/>
    <w:pPr>
      <w:spacing w:after="120"/>
      <w:jc w:val="left"/>
    </w:pPr>
    <w:rPr>
      <w:i/>
      <w:sz w:val="26"/>
      <w:szCs w:val="26"/>
    </w:rPr>
  </w:style>
  <w:style w:type="paragraph" w:customStyle="1" w:styleId="affffffff0">
    <w:name w:val="Центрир."/>
    <w:basedOn w:val="afb"/>
    <w:rsid w:val="00471243"/>
    <w:pPr>
      <w:spacing w:before="0" w:after="240"/>
      <w:ind w:firstLine="0"/>
    </w:pPr>
    <w:rPr>
      <w:rFonts w:ascii="Times New Roman" w:hAnsi="Times New Roman"/>
      <w:sz w:val="24"/>
      <w:szCs w:val="24"/>
    </w:rPr>
  </w:style>
  <w:style w:type="paragraph" w:customStyle="1" w:styleId="affffffff1">
    <w:name w:val="ЗТабл."/>
    <w:basedOn w:val="aa"/>
    <w:rsid w:val="00471243"/>
    <w:pPr>
      <w:spacing w:after="120"/>
      <w:jc w:val="center"/>
    </w:pPr>
    <w:rPr>
      <w:b/>
      <w:bCs/>
      <w:i/>
      <w:sz w:val="20"/>
    </w:rPr>
  </w:style>
  <w:style w:type="paragraph" w:customStyle="1" w:styleId="affffffff2">
    <w:name w:val="Нрм.н."/>
    <w:basedOn w:val="aa"/>
    <w:next w:val="20"/>
    <w:rsid w:val="00471243"/>
    <w:pPr>
      <w:spacing w:after="240"/>
      <w:jc w:val="left"/>
    </w:pPr>
    <w:rPr>
      <w:i/>
      <w:sz w:val="26"/>
      <w:szCs w:val="26"/>
    </w:rPr>
  </w:style>
  <w:style w:type="paragraph" w:customStyle="1" w:styleId="1f3">
    <w:name w:val="Тбл.ш.1"/>
    <w:basedOn w:val="aa"/>
    <w:rsid w:val="00471243"/>
    <w:pPr>
      <w:spacing w:before="60"/>
      <w:jc w:val="center"/>
    </w:pPr>
    <w:rPr>
      <w:b/>
      <w:bCs/>
      <w:i/>
      <w:szCs w:val="24"/>
    </w:rPr>
  </w:style>
  <w:style w:type="paragraph" w:customStyle="1" w:styleId="3f">
    <w:name w:val="Тбл.ш.3"/>
    <w:basedOn w:val="aa"/>
    <w:rsid w:val="00471243"/>
    <w:pPr>
      <w:spacing w:after="120"/>
      <w:jc w:val="center"/>
    </w:pPr>
    <w:rPr>
      <w:b/>
      <w:bCs/>
      <w:i/>
      <w:szCs w:val="24"/>
    </w:rPr>
  </w:style>
  <w:style w:type="paragraph" w:customStyle="1" w:styleId="affffffff3">
    <w:name w:val="Тбл.ц."/>
    <w:basedOn w:val="aa"/>
    <w:rsid w:val="00471243"/>
    <w:pPr>
      <w:spacing w:before="60"/>
      <w:jc w:val="center"/>
    </w:pPr>
    <w:rPr>
      <w:i/>
      <w:szCs w:val="24"/>
    </w:rPr>
  </w:style>
  <w:style w:type="paragraph" w:customStyle="1" w:styleId="affffffff4">
    <w:name w:val="Нрм.ц.ж."/>
    <w:basedOn w:val="aa"/>
    <w:rsid w:val="00471243"/>
    <w:pPr>
      <w:spacing w:before="60"/>
      <w:jc w:val="center"/>
    </w:pPr>
    <w:rPr>
      <w:b/>
      <w:bCs/>
      <w:i/>
      <w:szCs w:val="24"/>
    </w:rPr>
  </w:style>
  <w:style w:type="paragraph" w:customStyle="1" w:styleId="affffffff5">
    <w:name w:val="Сп.н."/>
    <w:basedOn w:val="aa"/>
    <w:rsid w:val="00471243"/>
    <w:pPr>
      <w:spacing w:after="240"/>
      <w:jc w:val="left"/>
    </w:pPr>
    <w:rPr>
      <w:i/>
      <w:szCs w:val="24"/>
    </w:rPr>
  </w:style>
  <w:style w:type="paragraph" w:customStyle="1" w:styleId="affffffff6">
    <w:name w:val="Нрм.н.св."/>
    <w:basedOn w:val="aa"/>
    <w:rsid w:val="00471243"/>
    <w:pPr>
      <w:keepNext/>
      <w:spacing w:after="240"/>
      <w:jc w:val="left"/>
    </w:pPr>
    <w:rPr>
      <w:i/>
      <w:szCs w:val="24"/>
    </w:rPr>
  </w:style>
  <w:style w:type="paragraph" w:customStyle="1" w:styleId="affffffff7">
    <w:name w:val="Табл.л."/>
    <w:basedOn w:val="affffffff3"/>
    <w:rsid w:val="00471243"/>
    <w:pPr>
      <w:jc w:val="left"/>
    </w:pPr>
  </w:style>
  <w:style w:type="paragraph" w:customStyle="1" w:styleId="ReturnAddress">
    <w:name w:val="Return Address"/>
    <w:basedOn w:val="aa"/>
    <w:rsid w:val="00471243"/>
    <w:pPr>
      <w:keepLines/>
      <w:widowControl w:val="0"/>
      <w:spacing w:after="120"/>
      <w:ind w:right="4320"/>
      <w:jc w:val="left"/>
    </w:pPr>
    <w:rPr>
      <w:i/>
      <w:szCs w:val="24"/>
    </w:rPr>
  </w:style>
  <w:style w:type="paragraph" w:customStyle="1" w:styleId="CompanyName">
    <w:name w:val="Company Name"/>
    <w:basedOn w:val="af5"/>
    <w:rsid w:val="00471243"/>
    <w:pPr>
      <w:widowControl w:val="0"/>
      <w:spacing w:before="120" w:after="80" w:line="240" w:lineRule="auto"/>
      <w:ind w:firstLine="0"/>
      <w:jc w:val="left"/>
    </w:pPr>
    <w:rPr>
      <w:rFonts w:ascii="Arial" w:hAnsi="Arial" w:cs="Arial"/>
      <w:b/>
      <w:bCs/>
      <w:sz w:val="28"/>
      <w:szCs w:val="28"/>
    </w:rPr>
  </w:style>
  <w:style w:type="paragraph" w:customStyle="1" w:styleId="Paragraf1">
    <w:name w:val="Paragraf 1"/>
    <w:basedOn w:val="1"/>
    <w:next w:val="aa"/>
    <w:rsid w:val="00471243"/>
    <w:pPr>
      <w:keepLines/>
      <w:widowControl w:val="0"/>
      <w:tabs>
        <w:tab w:val="num" w:pos="432"/>
        <w:tab w:val="num" w:pos="720"/>
        <w:tab w:val="num" w:pos="1571"/>
      </w:tabs>
      <w:suppressAutoHyphens w:val="0"/>
      <w:spacing w:before="360"/>
      <w:ind w:left="851" w:firstLine="567"/>
      <w:outlineLvl w:val="9"/>
    </w:pPr>
    <w:rPr>
      <w:rFonts w:ascii="Arial" w:hAnsi="Arial" w:cs="Arial"/>
      <w:bCs/>
      <w:i/>
      <w:sz w:val="32"/>
      <w:szCs w:val="32"/>
    </w:rPr>
  </w:style>
  <w:style w:type="paragraph" w:customStyle="1" w:styleId="Paragraf2">
    <w:name w:val="Paragraf 2"/>
    <w:basedOn w:val="20"/>
    <w:next w:val="aa"/>
    <w:rsid w:val="00471243"/>
    <w:pPr>
      <w:keepNext w:val="0"/>
      <w:keepLines/>
      <w:widowControl w:val="0"/>
      <w:tabs>
        <w:tab w:val="num" w:pos="432"/>
      </w:tabs>
      <w:suppressAutoHyphens w:val="0"/>
      <w:spacing w:before="120" w:after="120"/>
      <w:ind w:left="851"/>
      <w:outlineLvl w:val="9"/>
    </w:pPr>
    <w:rPr>
      <w:rFonts w:ascii="Arial" w:hAnsi="Arial"/>
      <w:iCs w:val="0"/>
      <w:kern w:val="28"/>
      <w:sz w:val="32"/>
      <w:szCs w:val="32"/>
    </w:rPr>
  </w:style>
  <w:style w:type="paragraph" w:customStyle="1" w:styleId="Left">
    <w:name w:val="Left"/>
    <w:basedOn w:val="aa"/>
    <w:rsid w:val="00471243"/>
    <w:pPr>
      <w:widowControl w:val="0"/>
      <w:spacing w:after="120"/>
      <w:jc w:val="left"/>
    </w:pPr>
    <w:rPr>
      <w:i/>
      <w:szCs w:val="24"/>
    </w:rPr>
  </w:style>
  <w:style w:type="paragraph" w:customStyle="1" w:styleId="Position">
    <w:name w:val="Position"/>
    <w:basedOn w:val="aa"/>
    <w:rsid w:val="00471243"/>
    <w:pPr>
      <w:keepLines/>
      <w:widowControl w:val="0"/>
      <w:tabs>
        <w:tab w:val="left" w:pos="1440"/>
        <w:tab w:val="right" w:leader="dot" w:pos="10368"/>
      </w:tabs>
      <w:spacing w:after="120"/>
      <w:ind w:left="1440" w:right="830" w:hanging="1440"/>
      <w:jc w:val="left"/>
    </w:pPr>
    <w:rPr>
      <w:i/>
      <w:sz w:val="20"/>
    </w:rPr>
  </w:style>
  <w:style w:type="paragraph" w:customStyle="1" w:styleId="Caption1">
    <w:name w:val="Caption1"/>
    <w:basedOn w:val="af8"/>
    <w:next w:val="aa"/>
    <w:rsid w:val="00471243"/>
    <w:pPr>
      <w:widowControl w:val="0"/>
    </w:pPr>
    <w:rPr>
      <w:b/>
      <w:bCs w:val="0"/>
      <w:i/>
      <w:szCs w:val="24"/>
    </w:rPr>
  </w:style>
  <w:style w:type="paragraph" w:customStyle="1" w:styleId="Bullet">
    <w:name w:val="Bullet"/>
    <w:basedOn w:val="aa"/>
    <w:rsid w:val="00471243"/>
    <w:pPr>
      <w:widowControl w:val="0"/>
      <w:tabs>
        <w:tab w:val="num" w:pos="360"/>
      </w:tabs>
      <w:ind w:left="360" w:hanging="360"/>
      <w:jc w:val="left"/>
    </w:pPr>
    <w:rPr>
      <w:i/>
      <w:szCs w:val="24"/>
    </w:rPr>
  </w:style>
  <w:style w:type="paragraph" w:customStyle="1" w:styleId="Paragraf10">
    <w:name w:val="Paragraf1"/>
    <w:basedOn w:val="aa"/>
    <w:rsid w:val="00471243"/>
    <w:pPr>
      <w:spacing w:after="120"/>
      <w:jc w:val="left"/>
    </w:pPr>
    <w:rPr>
      <w:rFonts w:ascii="Aria Cyr" w:hAnsi="Aria Cyr"/>
      <w:i/>
      <w:szCs w:val="24"/>
      <w:lang w:val="en-US"/>
    </w:rPr>
  </w:style>
  <w:style w:type="paragraph" w:customStyle="1" w:styleId="NormalLine">
    <w:name w:val="Normal_Line"/>
    <w:basedOn w:val="aa"/>
    <w:rsid w:val="00471243"/>
    <w:pPr>
      <w:widowControl w:val="0"/>
      <w:spacing w:after="120"/>
      <w:jc w:val="left"/>
    </w:pPr>
    <w:rPr>
      <w:i/>
      <w:szCs w:val="24"/>
    </w:rPr>
  </w:style>
  <w:style w:type="paragraph" w:customStyle="1" w:styleId="Center">
    <w:name w:val="Center"/>
    <w:basedOn w:val="aa"/>
    <w:rsid w:val="00471243"/>
    <w:pPr>
      <w:keepNext/>
      <w:widowControl w:val="0"/>
      <w:spacing w:after="120"/>
      <w:jc w:val="center"/>
    </w:pPr>
    <w:rPr>
      <w:i/>
      <w:szCs w:val="24"/>
    </w:rPr>
  </w:style>
  <w:style w:type="paragraph" w:customStyle="1" w:styleId="Bullet0">
    <w:name w:val="Bullet_"/>
    <w:basedOn w:val="aa"/>
    <w:rsid w:val="00471243"/>
    <w:pPr>
      <w:spacing w:before="60"/>
      <w:ind w:left="851" w:hanging="283"/>
      <w:jc w:val="left"/>
    </w:pPr>
    <w:rPr>
      <w:i/>
      <w:szCs w:val="24"/>
    </w:rPr>
  </w:style>
  <w:style w:type="paragraph" w:customStyle="1" w:styleId="Bullet1">
    <w:name w:val="Bullet_1"/>
    <w:basedOn w:val="Bullet"/>
    <w:rsid w:val="00471243"/>
    <w:pPr>
      <w:tabs>
        <w:tab w:val="left" w:pos="851"/>
      </w:tabs>
    </w:pPr>
  </w:style>
  <w:style w:type="paragraph" w:customStyle="1" w:styleId="Iauiue">
    <w:name w:val="Iau?iue"/>
    <w:rsid w:val="00471243"/>
    <w:pPr>
      <w:widowControl w:val="0"/>
      <w:spacing w:after="120"/>
      <w:jc w:val="both"/>
    </w:pPr>
    <w:rPr>
      <w:sz w:val="24"/>
      <w:szCs w:val="24"/>
      <w:lang w:eastAsia="en-US"/>
    </w:rPr>
  </w:style>
  <w:style w:type="paragraph" w:customStyle="1" w:styleId="affffffff8">
    <w:name w:val="ÒÒË ÓÒÂÅÐÆÄÅÍ"/>
    <w:next w:val="affffffff9"/>
    <w:rsid w:val="00471243"/>
    <w:pPr>
      <w:spacing w:line="360" w:lineRule="auto"/>
      <w:ind w:right="6350"/>
      <w:jc w:val="center"/>
    </w:pPr>
    <w:rPr>
      <w:b/>
      <w:bCs/>
      <w:noProof/>
      <w:sz w:val="28"/>
      <w:szCs w:val="28"/>
      <w:lang w:val="en-US" w:eastAsia="en-US"/>
    </w:rPr>
  </w:style>
  <w:style w:type="paragraph" w:customStyle="1" w:styleId="affffffff9">
    <w:name w:val="ÒÒË Ôèðìà"/>
    <w:next w:val="1f4"/>
    <w:rsid w:val="00471243"/>
    <w:pPr>
      <w:spacing w:before="480"/>
      <w:jc w:val="center"/>
    </w:pPr>
    <w:rPr>
      <w:b/>
      <w:bCs/>
      <w:noProof/>
      <w:sz w:val="36"/>
      <w:szCs w:val="36"/>
      <w:lang w:val="en-US" w:eastAsia="en-US"/>
    </w:rPr>
  </w:style>
  <w:style w:type="paragraph" w:customStyle="1" w:styleId="1f4">
    <w:name w:val="ÒÒË Íàçâ.1"/>
    <w:basedOn w:val="afb"/>
    <w:next w:val="2f7"/>
    <w:rsid w:val="00471243"/>
    <w:pPr>
      <w:spacing w:before="3120" w:after="240"/>
      <w:ind w:firstLine="0"/>
    </w:pPr>
    <w:rPr>
      <w:rFonts w:ascii="Times New Roman" w:hAnsi="Times New Roman"/>
      <w:sz w:val="44"/>
      <w:szCs w:val="44"/>
    </w:rPr>
  </w:style>
  <w:style w:type="paragraph" w:customStyle="1" w:styleId="2f7">
    <w:name w:val="ÒÒË Íàçâ.2"/>
    <w:next w:val="N3"/>
    <w:rsid w:val="00471243"/>
    <w:pPr>
      <w:spacing w:before="360"/>
      <w:jc w:val="center"/>
    </w:pPr>
    <w:rPr>
      <w:b/>
      <w:bCs/>
      <w:noProof/>
      <w:sz w:val="32"/>
      <w:szCs w:val="32"/>
      <w:lang w:val="en-US" w:eastAsia="en-US"/>
    </w:rPr>
  </w:style>
  <w:style w:type="paragraph" w:customStyle="1" w:styleId="N3">
    <w:name w:val="ÒÒË Äîê.N"/>
    <w:next w:val="N4"/>
    <w:rsid w:val="00471243"/>
    <w:pPr>
      <w:spacing w:before="240"/>
      <w:jc w:val="center"/>
    </w:pPr>
    <w:rPr>
      <w:b/>
      <w:bCs/>
      <w:noProof/>
      <w:sz w:val="32"/>
      <w:szCs w:val="32"/>
      <w:lang w:val="en-US" w:eastAsia="en-US"/>
    </w:rPr>
  </w:style>
  <w:style w:type="paragraph" w:customStyle="1" w:styleId="N4">
    <w:name w:val="ÒÒË Èíâ.N"/>
    <w:next w:val="N5"/>
    <w:rsid w:val="00471243"/>
    <w:pPr>
      <w:spacing w:before="2640"/>
      <w:jc w:val="right"/>
    </w:pPr>
    <w:rPr>
      <w:noProof/>
      <w:sz w:val="28"/>
      <w:szCs w:val="28"/>
      <w:lang w:val="en-US" w:eastAsia="en-US"/>
    </w:rPr>
  </w:style>
  <w:style w:type="paragraph" w:customStyle="1" w:styleId="N5">
    <w:name w:val="ÒÒË Ýêç.N"/>
    <w:rsid w:val="00471243"/>
    <w:pPr>
      <w:spacing w:before="240"/>
      <w:jc w:val="right"/>
    </w:pPr>
    <w:rPr>
      <w:noProof/>
      <w:sz w:val="28"/>
      <w:szCs w:val="28"/>
      <w:lang w:val="en-US" w:eastAsia="en-US"/>
    </w:rPr>
  </w:style>
  <w:style w:type="paragraph" w:customStyle="1" w:styleId="affffffffa">
    <w:name w:val="ÒÒË Ã.èçä."/>
    <w:rsid w:val="00471243"/>
    <w:pPr>
      <w:spacing w:before="2040"/>
      <w:jc w:val="center"/>
    </w:pPr>
    <w:rPr>
      <w:b/>
      <w:bCs/>
      <w:noProof/>
      <w:sz w:val="32"/>
      <w:szCs w:val="32"/>
      <w:lang w:val="en-US" w:eastAsia="en-US"/>
    </w:rPr>
  </w:style>
  <w:style w:type="paragraph" w:customStyle="1" w:styleId="affffffffb">
    <w:name w:val="ØÒ Áîê.íàäïèñè"/>
    <w:rsid w:val="00471243"/>
    <w:pPr>
      <w:jc w:val="center"/>
    </w:pPr>
    <w:rPr>
      <w:noProof/>
      <w:lang w:val="en-US" w:eastAsia="en-US"/>
    </w:rPr>
  </w:style>
  <w:style w:type="paragraph" w:customStyle="1" w:styleId="affffffffc">
    <w:name w:val="ØÒ Ëåâ.íàäïèñè"/>
    <w:rsid w:val="00471243"/>
    <w:rPr>
      <w:noProof/>
      <w:sz w:val="18"/>
      <w:szCs w:val="18"/>
      <w:lang w:val="en-US" w:eastAsia="en-US"/>
    </w:rPr>
  </w:style>
  <w:style w:type="paragraph" w:customStyle="1" w:styleId="affffffffd">
    <w:name w:val="ØÒ Öåíòð.íàäïèñè"/>
    <w:basedOn w:val="affffffffc"/>
    <w:rsid w:val="00471243"/>
    <w:pPr>
      <w:jc w:val="center"/>
    </w:pPr>
  </w:style>
  <w:style w:type="paragraph" w:customStyle="1" w:styleId="N6">
    <w:name w:val="ØÒ Äîê.N"/>
    <w:rsid w:val="00471243"/>
    <w:pPr>
      <w:spacing w:before="240"/>
      <w:jc w:val="center"/>
    </w:pPr>
    <w:rPr>
      <w:b/>
      <w:bCs/>
      <w:noProof/>
      <w:sz w:val="32"/>
      <w:szCs w:val="32"/>
      <w:lang w:val="en-US" w:eastAsia="en-US"/>
    </w:rPr>
  </w:style>
  <w:style w:type="paragraph" w:customStyle="1" w:styleId="1f5">
    <w:name w:val="ØÒ Íàçâ.1"/>
    <w:next w:val="2f8"/>
    <w:rsid w:val="00471243"/>
    <w:pPr>
      <w:jc w:val="center"/>
    </w:pPr>
    <w:rPr>
      <w:b/>
      <w:bCs/>
      <w:noProof/>
      <w:sz w:val="32"/>
      <w:szCs w:val="32"/>
      <w:lang w:val="en-US" w:eastAsia="en-US"/>
    </w:rPr>
  </w:style>
  <w:style w:type="paragraph" w:customStyle="1" w:styleId="2f8">
    <w:name w:val="ØÒ Íàçâ.2"/>
    <w:basedOn w:val="1f5"/>
    <w:rsid w:val="00471243"/>
    <w:pPr>
      <w:spacing w:before="60"/>
    </w:pPr>
    <w:rPr>
      <w:sz w:val="24"/>
      <w:szCs w:val="24"/>
    </w:rPr>
  </w:style>
  <w:style w:type="paragraph" w:customStyle="1" w:styleId="affffffffe">
    <w:name w:val="ØÒ Ôèðìà"/>
    <w:rsid w:val="00471243"/>
    <w:pPr>
      <w:spacing w:before="240"/>
      <w:jc w:val="center"/>
    </w:pPr>
    <w:rPr>
      <w:b/>
      <w:bCs/>
      <w:noProof/>
      <w:sz w:val="32"/>
      <w:szCs w:val="32"/>
      <w:lang w:val="en-US" w:eastAsia="en-US"/>
    </w:rPr>
  </w:style>
  <w:style w:type="paragraph" w:customStyle="1" w:styleId="2f9">
    <w:name w:val="ØÒ2 Ëèñò"/>
    <w:basedOn w:val="affffffffd"/>
    <w:rsid w:val="00471243"/>
    <w:pPr>
      <w:spacing w:before="60"/>
    </w:pPr>
  </w:style>
  <w:style w:type="paragraph" w:customStyle="1" w:styleId="afffffffff">
    <w:name w:val="Ñï."/>
    <w:basedOn w:val="aa"/>
    <w:rsid w:val="00471243"/>
    <w:pPr>
      <w:spacing w:after="120"/>
      <w:jc w:val="left"/>
    </w:pPr>
    <w:rPr>
      <w:i/>
      <w:sz w:val="26"/>
      <w:szCs w:val="26"/>
    </w:rPr>
  </w:style>
  <w:style w:type="paragraph" w:customStyle="1" w:styleId="afffffffff0">
    <w:name w:val="Öåíòðèð."/>
    <w:basedOn w:val="afb"/>
    <w:rsid w:val="00471243"/>
    <w:pPr>
      <w:spacing w:before="0" w:after="240"/>
      <w:ind w:firstLine="0"/>
    </w:pPr>
    <w:rPr>
      <w:rFonts w:ascii="Times New Roman" w:hAnsi="Times New Roman"/>
      <w:sz w:val="24"/>
      <w:szCs w:val="24"/>
    </w:rPr>
  </w:style>
  <w:style w:type="paragraph" w:customStyle="1" w:styleId="afffffffff1">
    <w:name w:val="ÇÒàáë."/>
    <w:basedOn w:val="aa"/>
    <w:rsid w:val="00471243"/>
    <w:pPr>
      <w:spacing w:after="120"/>
      <w:jc w:val="center"/>
    </w:pPr>
    <w:rPr>
      <w:b/>
      <w:bCs/>
      <w:i/>
      <w:sz w:val="20"/>
    </w:rPr>
  </w:style>
  <w:style w:type="paragraph" w:customStyle="1" w:styleId="afffffffff2">
    <w:name w:val="Íðì.í."/>
    <w:basedOn w:val="aa"/>
    <w:next w:val="20"/>
    <w:rsid w:val="00471243"/>
    <w:pPr>
      <w:spacing w:after="240"/>
      <w:jc w:val="left"/>
    </w:pPr>
    <w:rPr>
      <w:i/>
      <w:sz w:val="26"/>
      <w:szCs w:val="26"/>
    </w:rPr>
  </w:style>
  <w:style w:type="paragraph" w:customStyle="1" w:styleId="1f6">
    <w:name w:val="Òáë.ø.1"/>
    <w:basedOn w:val="aa"/>
    <w:rsid w:val="00471243"/>
    <w:pPr>
      <w:spacing w:before="60"/>
      <w:jc w:val="center"/>
    </w:pPr>
    <w:rPr>
      <w:b/>
      <w:bCs/>
      <w:i/>
      <w:szCs w:val="24"/>
    </w:rPr>
  </w:style>
  <w:style w:type="paragraph" w:customStyle="1" w:styleId="3f0">
    <w:name w:val="Òáë.ø.3"/>
    <w:basedOn w:val="aa"/>
    <w:rsid w:val="00471243"/>
    <w:pPr>
      <w:spacing w:after="120"/>
      <w:jc w:val="center"/>
    </w:pPr>
    <w:rPr>
      <w:b/>
      <w:bCs/>
      <w:i/>
      <w:szCs w:val="24"/>
    </w:rPr>
  </w:style>
  <w:style w:type="paragraph" w:customStyle="1" w:styleId="afffffffff3">
    <w:name w:val="Òáë.ö."/>
    <w:basedOn w:val="aa"/>
    <w:rsid w:val="00471243"/>
    <w:pPr>
      <w:spacing w:before="60"/>
      <w:jc w:val="center"/>
    </w:pPr>
    <w:rPr>
      <w:i/>
      <w:szCs w:val="24"/>
    </w:rPr>
  </w:style>
  <w:style w:type="paragraph" w:customStyle="1" w:styleId="afffffffff4">
    <w:name w:val="Íðì.ö.æ."/>
    <w:basedOn w:val="aa"/>
    <w:rsid w:val="00471243"/>
    <w:pPr>
      <w:spacing w:before="60"/>
      <w:jc w:val="center"/>
    </w:pPr>
    <w:rPr>
      <w:b/>
      <w:bCs/>
      <w:i/>
      <w:szCs w:val="24"/>
    </w:rPr>
  </w:style>
  <w:style w:type="paragraph" w:customStyle="1" w:styleId="afffffffff5">
    <w:name w:val="Ñï.í."/>
    <w:basedOn w:val="aa"/>
    <w:rsid w:val="00471243"/>
    <w:pPr>
      <w:spacing w:after="240"/>
      <w:jc w:val="left"/>
    </w:pPr>
    <w:rPr>
      <w:i/>
      <w:szCs w:val="24"/>
    </w:rPr>
  </w:style>
  <w:style w:type="paragraph" w:customStyle="1" w:styleId="afffffffff6">
    <w:name w:val="Íðì.í.ñâ."/>
    <w:basedOn w:val="aa"/>
    <w:rsid w:val="00471243"/>
    <w:pPr>
      <w:keepNext/>
      <w:spacing w:after="240"/>
      <w:jc w:val="left"/>
    </w:pPr>
    <w:rPr>
      <w:i/>
      <w:szCs w:val="24"/>
    </w:rPr>
  </w:style>
  <w:style w:type="paragraph" w:customStyle="1" w:styleId="afffffffff7">
    <w:name w:val="Òàáë.ë."/>
    <w:basedOn w:val="afffffffff3"/>
    <w:rsid w:val="00471243"/>
    <w:pPr>
      <w:jc w:val="left"/>
    </w:pPr>
  </w:style>
  <w:style w:type="paragraph" w:customStyle="1" w:styleId="afffffffff8">
    <w:name w:val="Îáû÷íûé"/>
    <w:rsid w:val="00471243"/>
    <w:pPr>
      <w:spacing w:before="120"/>
    </w:pPr>
    <w:rPr>
      <w:rFonts w:ascii="PragmaticaCTT" w:hAnsi="PragmaticaCTT"/>
      <w:sz w:val="24"/>
      <w:szCs w:val="24"/>
      <w:lang w:eastAsia="en-US"/>
    </w:rPr>
  </w:style>
  <w:style w:type="paragraph" w:customStyle="1" w:styleId="1f7">
    <w:name w:val="Обычный1"/>
    <w:rsid w:val="00471243"/>
    <w:rPr>
      <w:lang w:eastAsia="en-US"/>
    </w:rPr>
  </w:style>
  <w:style w:type="paragraph" w:styleId="afffffffff9">
    <w:name w:val="List"/>
    <w:basedOn w:val="aa"/>
    <w:rsid w:val="00471243"/>
    <w:pPr>
      <w:spacing w:after="120"/>
      <w:ind w:left="283" w:hanging="283"/>
      <w:jc w:val="left"/>
    </w:pPr>
    <w:rPr>
      <w:i/>
      <w:szCs w:val="24"/>
    </w:rPr>
  </w:style>
  <w:style w:type="paragraph" w:customStyle="1" w:styleId="FR2">
    <w:name w:val="FR2"/>
    <w:rsid w:val="00471243"/>
    <w:pPr>
      <w:widowControl w:val="0"/>
      <w:spacing w:before="180" w:line="260" w:lineRule="auto"/>
    </w:pPr>
    <w:rPr>
      <w:rFonts w:ascii="Arial" w:hAnsi="Arial" w:cs="Arial"/>
      <w:b/>
      <w:bCs/>
      <w:sz w:val="22"/>
      <w:szCs w:val="22"/>
    </w:rPr>
  </w:style>
  <w:style w:type="paragraph" w:customStyle="1" w:styleId="FR3">
    <w:name w:val="FR3"/>
    <w:rsid w:val="00471243"/>
    <w:pPr>
      <w:widowControl w:val="0"/>
      <w:spacing w:before="300" w:line="300" w:lineRule="auto"/>
      <w:jc w:val="both"/>
    </w:pPr>
    <w:rPr>
      <w:rFonts w:ascii="Arial Narrow" w:hAnsi="Arial Narrow"/>
      <w:i/>
      <w:iCs/>
      <w:sz w:val="16"/>
      <w:szCs w:val="16"/>
    </w:rPr>
  </w:style>
  <w:style w:type="paragraph" w:customStyle="1" w:styleId="n7">
    <w:name w:val="n"/>
    <w:basedOn w:val="af8"/>
    <w:rsid w:val="00471243"/>
    <w:pPr>
      <w:jc w:val="both"/>
    </w:pPr>
    <w:rPr>
      <w:i/>
      <w:szCs w:val="24"/>
      <w:lang w:val="en-US"/>
    </w:rPr>
  </w:style>
  <w:style w:type="paragraph" w:customStyle="1" w:styleId="StyleHeading3LeftLeft0cmHanging127cm">
    <w:name w:val="Style Heading 3 + Left Left:  0 cm Hanging:  127 cm"/>
    <w:basedOn w:val="31"/>
    <w:autoRedefine/>
    <w:rsid w:val="00471243"/>
    <w:pPr>
      <w:tabs>
        <w:tab w:val="num" w:pos="1571"/>
      </w:tabs>
      <w:suppressAutoHyphens w:val="0"/>
      <w:ind w:left="1571" w:hanging="720"/>
    </w:pPr>
    <w:rPr>
      <w:bCs w:val="0"/>
      <w:szCs w:val="24"/>
      <w:lang w:eastAsia="en-US"/>
    </w:rPr>
  </w:style>
  <w:style w:type="character" w:customStyle="1" w:styleId="StyleHeading3Left03cmCharCharCharCharCharCharCharCharCharCharCharCharCharCharCharCharChar">
    <w:name w:val="Style Heading 3 + Left:  03 cm Char Char Char Char Char Char Char Char Char Char Char Char Char Char Char Char Char"/>
    <w:rsid w:val="00471243"/>
    <w:rPr>
      <w:rFonts w:ascii="Arial" w:hAnsi="Arial" w:cs="Arial"/>
      <w:b/>
      <w:bCs/>
      <w:i/>
      <w:iCs/>
      <w:sz w:val="24"/>
      <w:szCs w:val="24"/>
      <w:lang w:val="ru-RU" w:eastAsia="en-US" w:bidi="ar-SA"/>
    </w:rPr>
  </w:style>
  <w:style w:type="paragraph" w:customStyle="1" w:styleId="1Heading1">
    <w:name w:val="1 Heading 1"/>
    <w:basedOn w:val="aa"/>
    <w:next w:val="aa"/>
    <w:autoRedefine/>
    <w:rsid w:val="00471243"/>
    <w:pPr>
      <w:pageBreakBefore/>
      <w:numPr>
        <w:numId w:val="44"/>
      </w:numPr>
      <w:spacing w:before="160" w:after="300"/>
      <w:jc w:val="left"/>
    </w:pPr>
    <w:rPr>
      <w:rFonts w:ascii="Times New Roman Bold" w:eastAsia="Calibri" w:hAnsi="Times New Roman Bold"/>
      <w:b/>
      <w:i/>
      <w:caps/>
      <w:color w:val="000000"/>
    </w:rPr>
  </w:style>
  <w:style w:type="paragraph" w:customStyle="1" w:styleId="StyleHeading1">
    <w:name w:val="Style Heading 1"/>
    <w:basedOn w:val="1"/>
    <w:autoRedefine/>
    <w:rsid w:val="00471243"/>
    <w:pPr>
      <w:tabs>
        <w:tab w:val="num" w:pos="1571"/>
      </w:tabs>
      <w:suppressAutoHyphens w:val="0"/>
      <w:spacing w:before="240" w:after="60"/>
      <w:ind w:left="1931" w:hanging="360"/>
    </w:pPr>
    <w:rPr>
      <w:bCs/>
      <w:caps w:val="0"/>
    </w:rPr>
  </w:style>
  <w:style w:type="paragraph" w:customStyle="1" w:styleId="Heading1-nonumber">
    <w:name w:val="Heading 1 - no number"/>
    <w:basedOn w:val="1"/>
    <w:autoRedefine/>
    <w:rsid w:val="00DA2076"/>
    <w:pPr>
      <w:numPr>
        <w:numId w:val="49"/>
      </w:numPr>
      <w:suppressAutoHyphens w:val="0"/>
      <w:spacing w:after="300" w:line="360" w:lineRule="auto"/>
      <w:ind w:left="1213" w:firstLine="0"/>
    </w:pPr>
    <w:rPr>
      <w:rFonts w:cs="Arial"/>
      <w:szCs w:val="28"/>
    </w:rPr>
  </w:style>
  <w:style w:type="paragraph" w:customStyle="1" w:styleId="StyleHeading2Left03cm">
    <w:name w:val="Style Heading 2 + Left:  03 cm"/>
    <w:basedOn w:val="20"/>
    <w:autoRedefine/>
    <w:rsid w:val="00471243"/>
    <w:pPr>
      <w:numPr>
        <w:numId w:val="40"/>
      </w:numPr>
      <w:suppressAutoHyphens w:val="0"/>
      <w:spacing w:before="240" w:after="60" w:line="276" w:lineRule="auto"/>
    </w:pPr>
    <w:rPr>
      <w:rFonts w:ascii="Cambria" w:hAnsi="Cambria"/>
      <w:i/>
      <w:color w:val="0070C0"/>
      <w:lang w:eastAsia="en-US"/>
    </w:rPr>
  </w:style>
  <w:style w:type="paragraph" w:customStyle="1" w:styleId="StyleHeading3Left03cmChar">
    <w:name w:val="Style Heading 3 + Left:  03 cm Char"/>
    <w:basedOn w:val="31"/>
    <w:autoRedefine/>
    <w:rsid w:val="00471243"/>
    <w:pPr>
      <w:tabs>
        <w:tab w:val="num" w:pos="890"/>
        <w:tab w:val="num" w:pos="1571"/>
      </w:tabs>
      <w:suppressAutoHyphens w:val="0"/>
      <w:spacing w:before="240" w:after="60" w:line="360" w:lineRule="auto"/>
      <w:ind w:left="890" w:hanging="720"/>
    </w:pPr>
    <w:rPr>
      <w:rFonts w:ascii="Arial" w:hAnsi="Arial"/>
      <w:b w:val="0"/>
      <w:i w:val="0"/>
      <w:iCs/>
      <w:sz w:val="28"/>
      <w:szCs w:val="20"/>
      <w:lang w:eastAsia="en-US"/>
    </w:rPr>
  </w:style>
  <w:style w:type="table" w:styleId="-3">
    <w:name w:val="Table List 3"/>
    <w:basedOn w:val="ac"/>
    <w:rsid w:val="00471243"/>
    <w:pPr>
      <w:spacing w:line="360" w:lineRule="auto"/>
      <w:ind w:firstLine="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StyleHeading3Left03cmCharChar">
    <w:name w:val="Style Heading 3 + Left:  03 cm Char Char"/>
    <w:rsid w:val="00471243"/>
    <w:rPr>
      <w:rFonts w:ascii="Arial" w:hAnsi="Arial" w:cs="Arial"/>
      <w:b/>
      <w:bCs/>
      <w:i/>
      <w:iCs/>
      <w:sz w:val="24"/>
      <w:szCs w:val="24"/>
      <w:lang w:val="ru-RU" w:eastAsia="en-US" w:bidi="ar-SA"/>
    </w:rPr>
  </w:style>
  <w:style w:type="character" w:customStyle="1" w:styleId="Heading3CharCharChar">
    <w:name w:val="Heading 3 Char Char Char"/>
    <w:rsid w:val="00471243"/>
    <w:rPr>
      <w:rFonts w:ascii="Arial" w:hAnsi="Arial" w:cs="Arial"/>
      <w:sz w:val="24"/>
      <w:szCs w:val="24"/>
      <w:lang w:val="ru-RU" w:eastAsia="en-US" w:bidi="ar-SA"/>
    </w:rPr>
  </w:style>
  <w:style w:type="character" w:customStyle="1" w:styleId="StyleHeading3Left03cmCharCharChar">
    <w:name w:val="Style Heading 3 + Left:  03 cm Char Char Char"/>
    <w:rsid w:val="00471243"/>
    <w:rPr>
      <w:rFonts w:ascii="Arial" w:hAnsi="Arial"/>
      <w:b/>
      <w:bCs/>
      <w:i/>
      <w:iCs/>
      <w:sz w:val="24"/>
      <w:lang w:val="ru-RU" w:eastAsia="en-US" w:bidi="ar-SA"/>
    </w:rPr>
  </w:style>
  <w:style w:type="character" w:customStyle="1" w:styleId="Heading3CharCharCharChar">
    <w:name w:val="Heading 3 Char Char Char Char"/>
    <w:rsid w:val="00471243"/>
    <w:rPr>
      <w:rFonts w:ascii="Arial" w:hAnsi="Arial" w:cs="Arial"/>
      <w:sz w:val="24"/>
      <w:szCs w:val="24"/>
      <w:lang w:val="ru-RU" w:eastAsia="en-US" w:bidi="ar-SA"/>
    </w:rPr>
  </w:style>
  <w:style w:type="character" w:customStyle="1" w:styleId="StyleHeading3Left03cmCharCharCharCharCharCharCharCharChar">
    <w:name w:val="Style Heading 3 + Left:  03 cm Char Char Char Char Char Char Char Char Char"/>
    <w:rsid w:val="00471243"/>
    <w:rPr>
      <w:rFonts w:ascii="Arial" w:hAnsi="Arial"/>
      <w:b/>
      <w:bCs/>
      <w:i/>
      <w:iCs/>
      <w:sz w:val="24"/>
      <w:lang w:val="ru-RU" w:eastAsia="en-US" w:bidi="ar-SA"/>
    </w:rPr>
  </w:style>
  <w:style w:type="paragraph" w:customStyle="1" w:styleId="StyleHeading3Left03cm">
    <w:name w:val="Style Heading 3 + Left:  03 cm"/>
    <w:basedOn w:val="31"/>
    <w:autoRedefine/>
    <w:rsid w:val="00471243"/>
    <w:pPr>
      <w:numPr>
        <w:numId w:val="40"/>
      </w:numPr>
      <w:suppressAutoHyphens w:val="0"/>
      <w:spacing w:before="240" w:after="60" w:line="360" w:lineRule="auto"/>
    </w:pPr>
    <w:rPr>
      <w:rFonts w:ascii="Arial" w:hAnsi="Arial"/>
      <w:b w:val="0"/>
      <w:i w:val="0"/>
      <w:iCs/>
      <w:sz w:val="28"/>
      <w:szCs w:val="20"/>
      <w:lang w:eastAsia="en-US"/>
    </w:rPr>
  </w:style>
  <w:style w:type="character" w:customStyle="1" w:styleId="StyleHeading3Left03cmCharCharCharCharCharCharCharCharCharChar">
    <w:name w:val="Style Heading 3 + Left:  03 cm Char Char Char Char Char Char Char Char Char Char"/>
    <w:rsid w:val="00471243"/>
    <w:rPr>
      <w:rFonts w:ascii="Arial" w:hAnsi="Arial" w:cs="Arial"/>
      <w:b/>
      <w:bCs/>
      <w:i/>
      <w:iCs/>
      <w:sz w:val="24"/>
      <w:szCs w:val="24"/>
      <w:lang w:val="ru-RU" w:eastAsia="en-US" w:bidi="ar-SA"/>
    </w:rPr>
  </w:style>
  <w:style w:type="character" w:customStyle="1" w:styleId="Heading3CharCharCharCharCharChar">
    <w:name w:val="Heading 3 Char Char Char Char Char Char"/>
    <w:rsid w:val="00471243"/>
    <w:rPr>
      <w:rFonts w:ascii="Arial" w:hAnsi="Arial" w:cs="Arial"/>
      <w:sz w:val="24"/>
      <w:szCs w:val="24"/>
      <w:lang w:val="ru-RU" w:eastAsia="en-US" w:bidi="ar-SA"/>
    </w:rPr>
  </w:style>
  <w:style w:type="character" w:customStyle="1" w:styleId="StyleHeading3Left03cmCharCharCharCharCharCharCharCharCharCharCharCharChar">
    <w:name w:val="Style Heading 3 + Left:  03 cm Char Char Char Char Char Char Char Char Char Char Char Char Char"/>
    <w:rsid w:val="00471243"/>
    <w:rPr>
      <w:rFonts w:ascii="Arial" w:hAnsi="Arial" w:cs="Arial"/>
      <w:b/>
      <w:bCs/>
      <w:i/>
      <w:iCs/>
      <w:sz w:val="24"/>
      <w:szCs w:val="24"/>
      <w:lang w:val="ru-RU" w:eastAsia="en-US" w:bidi="ar-SA"/>
    </w:rPr>
  </w:style>
  <w:style w:type="character" w:customStyle="1" w:styleId="Heading3CharCharCharCharCharCharChar">
    <w:name w:val="Heading 3 Char Char Char Char Char Char Char"/>
    <w:rsid w:val="00471243"/>
    <w:rPr>
      <w:rFonts w:ascii="Arial" w:hAnsi="Arial" w:cs="Arial"/>
      <w:sz w:val="24"/>
      <w:szCs w:val="24"/>
      <w:lang w:val="ru-RU" w:eastAsia="en-US" w:bidi="ar-SA"/>
    </w:rPr>
  </w:style>
  <w:style w:type="character" w:customStyle="1" w:styleId="StyleHeading3Left03cmCharCharCharCharCharCharCharCharCharCharCharChar">
    <w:name w:val="Style Heading 3 + Left:  03 cm Char Char Char Char Char Char Char Char Char Char Char Char"/>
    <w:rsid w:val="00471243"/>
    <w:rPr>
      <w:rFonts w:ascii="Arial" w:hAnsi="Arial" w:cs="Arial"/>
      <w:b/>
      <w:bCs/>
      <w:i/>
      <w:iCs/>
      <w:sz w:val="24"/>
      <w:szCs w:val="24"/>
      <w:lang w:val="ru-RU" w:eastAsia="en-US" w:bidi="ar-SA"/>
    </w:rPr>
  </w:style>
  <w:style w:type="paragraph" w:customStyle="1" w:styleId="StyleHeading210ptJustified1">
    <w:name w:val="Style Heading 2 + 10 pt Justified1"/>
    <w:basedOn w:val="20"/>
    <w:autoRedefine/>
    <w:rsid w:val="00471243"/>
    <w:pPr>
      <w:numPr>
        <w:ilvl w:val="0"/>
        <w:numId w:val="0"/>
      </w:numPr>
      <w:suppressAutoHyphens w:val="0"/>
      <w:spacing w:before="240" w:after="60"/>
    </w:pPr>
    <w:rPr>
      <w:rFonts w:ascii="Arial" w:hAnsi="Arial"/>
      <w:i/>
      <w:sz w:val="20"/>
      <w:szCs w:val="20"/>
      <w:lang w:val="en-GB"/>
    </w:rPr>
  </w:style>
  <w:style w:type="character" w:customStyle="1" w:styleId="Heading3CharCharCharCharCharCharCharChar">
    <w:name w:val="Heading 3 Char Char Char Char Char Char Char Char"/>
    <w:rsid w:val="00471243"/>
    <w:rPr>
      <w:rFonts w:ascii="Arial" w:hAnsi="Arial" w:cs="Arial"/>
      <w:sz w:val="24"/>
      <w:szCs w:val="24"/>
      <w:lang w:val="ru-RU" w:eastAsia="en-US" w:bidi="ar-SA"/>
    </w:rPr>
  </w:style>
  <w:style w:type="character" w:customStyle="1" w:styleId="Heading3CharCharCharCharCharCharCharCharChar">
    <w:name w:val="Heading 3 Char Char Char Char Char Char Char Char Char"/>
    <w:rsid w:val="00471243"/>
    <w:rPr>
      <w:rFonts w:ascii="Arial" w:hAnsi="Arial" w:cs="Arial"/>
      <w:sz w:val="24"/>
      <w:szCs w:val="24"/>
      <w:lang w:val="ru-RU" w:eastAsia="en-US" w:bidi="ar-SA"/>
    </w:rPr>
  </w:style>
  <w:style w:type="character" w:customStyle="1" w:styleId="StyleHeading3Left03cmCharCharCharCharCharCharCharCharCharCharCharCharCharCharChar">
    <w:name w:val="Style Heading 3 + Left:  03 cm Char Char Char Char Char Char Char Char Char Char Char Char Char Char Char"/>
    <w:rsid w:val="00471243"/>
    <w:rPr>
      <w:rFonts w:ascii="Arial" w:hAnsi="Arial" w:cs="Arial"/>
      <w:b/>
      <w:bCs/>
      <w:i/>
      <w:iCs/>
      <w:sz w:val="24"/>
      <w:szCs w:val="24"/>
      <w:lang w:val="ru-RU" w:eastAsia="en-US" w:bidi="ar-SA"/>
    </w:rPr>
  </w:style>
  <w:style w:type="paragraph" w:customStyle="1" w:styleId="Style1Heading1Left0cmHanging076cm">
    <w:name w:val="Style 1 Heading 1 + Left:  0 cm Hanging:  076 cm"/>
    <w:basedOn w:val="aa"/>
    <w:autoRedefine/>
    <w:rsid w:val="00471243"/>
    <w:pPr>
      <w:keepNext/>
      <w:pageBreakBefore/>
      <w:spacing w:before="240" w:after="60"/>
      <w:jc w:val="left"/>
      <w:outlineLvl w:val="0"/>
    </w:pPr>
    <w:rPr>
      <w:rFonts w:ascii="Arial" w:hAnsi="Arial"/>
      <w:b/>
      <w:bCs/>
      <w:i/>
      <w:kern w:val="28"/>
      <w:lang w:eastAsia="en-US"/>
    </w:rPr>
  </w:style>
  <w:style w:type="character" w:customStyle="1" w:styleId="Heading3CharCharCharCharCharCharCharCharCharChar">
    <w:name w:val="Heading 3 Char Char Char Char Char Char Char Char Char Char"/>
    <w:aliases w:val="Heading 3 Char Char Char Char Char Char Char Char Char Char Char Char"/>
    <w:rsid w:val="00471243"/>
    <w:rPr>
      <w:rFonts w:ascii="Arial" w:hAnsi="Arial" w:cs="Arial"/>
      <w:sz w:val="24"/>
      <w:szCs w:val="24"/>
      <w:lang w:val="ru-RU" w:eastAsia="en-US" w:bidi="ar-SA"/>
    </w:rPr>
  </w:style>
  <w:style w:type="character" w:customStyle="1" w:styleId="StyleHeading3Left03cmCharCharCharCharChar">
    <w:name w:val="Style Heading 3 + Left:  03 cm Char Char Char Char Char"/>
    <w:rsid w:val="00471243"/>
    <w:rPr>
      <w:rFonts w:ascii="Arial" w:hAnsi="Arial"/>
      <w:b/>
      <w:bCs/>
      <w:i/>
      <w:iCs/>
      <w:sz w:val="24"/>
      <w:lang w:val="ru-RU" w:eastAsia="en-US" w:bidi="ar-SA"/>
    </w:rPr>
  </w:style>
  <w:style w:type="character" w:customStyle="1" w:styleId="StyleHeading3Left03cmCharCharCharCharCharCharCharCharCharCharCharCharCharChar">
    <w:name w:val="Style Heading 3 + Left:  03 cm Char Char Char Char Char Char Char Char Char Char Char Char Char Char"/>
    <w:rsid w:val="00471243"/>
    <w:rPr>
      <w:rFonts w:ascii="Arial" w:hAnsi="Arial" w:cs="Arial"/>
      <w:b/>
      <w:bCs/>
      <w:i/>
      <w:iCs/>
      <w:sz w:val="24"/>
      <w:szCs w:val="24"/>
      <w:lang w:val="ru-RU" w:eastAsia="en-US" w:bidi="ar-SA"/>
    </w:rPr>
  </w:style>
  <w:style w:type="character" w:customStyle="1" w:styleId="Heading3CharCharCharCharCharCharCharCharCharCharChar">
    <w:name w:val="Heading 3 Char Char Char Char Char Char Char Char Char Char Char"/>
    <w:rsid w:val="00471243"/>
    <w:rPr>
      <w:rFonts w:ascii="Arial" w:hAnsi="Arial" w:cs="Arial"/>
      <w:sz w:val="24"/>
      <w:szCs w:val="24"/>
      <w:lang w:val="ru-RU" w:eastAsia="en-US" w:bidi="ar-SA"/>
    </w:rPr>
  </w:style>
  <w:style w:type="character" w:customStyle="1" w:styleId="StyleHeading3Left03cmCharCharCharCharCharChar">
    <w:name w:val="Style Heading 3 + Left:  03 cm Char Char Char Char Char Char"/>
    <w:rsid w:val="00471243"/>
    <w:rPr>
      <w:rFonts w:ascii="Arial" w:hAnsi="Arial" w:cs="Arial"/>
      <w:b/>
      <w:bCs/>
      <w:i/>
      <w:iCs/>
      <w:sz w:val="24"/>
      <w:szCs w:val="24"/>
      <w:lang w:val="ru-RU" w:eastAsia="en-US" w:bidi="ar-SA"/>
    </w:rPr>
  </w:style>
  <w:style w:type="character" w:customStyle="1" w:styleId="StyleHeading3Left03cmCharCharCharCharCharCharChar">
    <w:name w:val="Style Heading 3 + Left:  03 cm Char Char Char Char Char Char Char"/>
    <w:rsid w:val="00471243"/>
    <w:rPr>
      <w:rFonts w:ascii="Arial" w:hAnsi="Arial" w:cs="Arial"/>
      <w:b/>
      <w:bCs/>
      <w:i/>
      <w:iCs/>
      <w:sz w:val="24"/>
      <w:szCs w:val="24"/>
      <w:lang w:val="ru-RU" w:eastAsia="en-US" w:bidi="ar-SA"/>
    </w:rPr>
  </w:style>
  <w:style w:type="character" w:customStyle="1" w:styleId="CharChar34">
    <w:name w:val="Char Char34"/>
    <w:rsid w:val="00471243"/>
    <w:rPr>
      <w:rFonts w:ascii="Times New Roman" w:eastAsia="Times New Roman" w:hAnsi="Times New Roman"/>
      <w:sz w:val="24"/>
      <w:szCs w:val="24"/>
    </w:rPr>
  </w:style>
  <w:style w:type="paragraph" w:styleId="afffffffffa">
    <w:name w:val="Body Text First Indent"/>
    <w:basedOn w:val="af5"/>
    <w:link w:val="afffffffffb"/>
    <w:rsid w:val="00471243"/>
    <w:pPr>
      <w:spacing w:after="120" w:line="240" w:lineRule="auto"/>
      <w:ind w:firstLine="210"/>
      <w:jc w:val="left"/>
    </w:pPr>
    <w:rPr>
      <w:szCs w:val="24"/>
    </w:rPr>
  </w:style>
  <w:style w:type="character" w:customStyle="1" w:styleId="afffffffffb">
    <w:name w:val="Красная строка Знак"/>
    <w:link w:val="afffffffffa"/>
    <w:rsid w:val="00471243"/>
    <w:rPr>
      <w:rFonts w:ascii="Times New Roman" w:eastAsia="Times New Roman" w:hAnsi="Times New Roman"/>
      <w:sz w:val="24"/>
      <w:szCs w:val="24"/>
      <w:lang w:val="ru-RU" w:eastAsia="ru-RU" w:bidi="ar-SA"/>
    </w:rPr>
  </w:style>
  <w:style w:type="paragraph" w:styleId="2fa">
    <w:name w:val="Body Text First Indent 2"/>
    <w:basedOn w:val="affff6"/>
    <w:link w:val="2fb"/>
    <w:rsid w:val="00471243"/>
    <w:pPr>
      <w:spacing w:before="0"/>
      <w:ind w:left="283" w:firstLine="210"/>
    </w:pPr>
  </w:style>
  <w:style w:type="character" w:customStyle="1" w:styleId="2fb">
    <w:name w:val="Красная строка 2 Знак"/>
    <w:link w:val="2fa"/>
    <w:rsid w:val="00471243"/>
    <w:rPr>
      <w:rFonts w:ascii="Times New Roman" w:eastAsia="Times New Roman" w:hAnsi="Times New Roman"/>
      <w:sz w:val="24"/>
      <w:szCs w:val="24"/>
      <w:lang w:val="ru-RU" w:eastAsia="ru-RU" w:bidi="ar-SA"/>
    </w:rPr>
  </w:style>
  <w:style w:type="character" w:customStyle="1" w:styleId="CharChar31">
    <w:name w:val="Char Char31"/>
    <w:rsid w:val="00471243"/>
    <w:rPr>
      <w:rFonts w:ascii="Times New Roman" w:eastAsia="Times New Roman" w:hAnsi="Times New Roman"/>
      <w:sz w:val="24"/>
      <w:szCs w:val="24"/>
    </w:rPr>
  </w:style>
  <w:style w:type="paragraph" w:styleId="afffffffffc">
    <w:name w:val="Closing"/>
    <w:basedOn w:val="aa"/>
    <w:rsid w:val="00471243"/>
    <w:pPr>
      <w:ind w:left="4252"/>
      <w:jc w:val="left"/>
    </w:pPr>
    <w:rPr>
      <w:i/>
      <w:szCs w:val="24"/>
    </w:rPr>
  </w:style>
  <w:style w:type="paragraph" w:styleId="afffffffffd">
    <w:name w:val="Date"/>
    <w:basedOn w:val="aa"/>
    <w:next w:val="aa"/>
    <w:rsid w:val="00471243"/>
    <w:pPr>
      <w:jc w:val="left"/>
    </w:pPr>
    <w:rPr>
      <w:i/>
      <w:szCs w:val="24"/>
    </w:rPr>
  </w:style>
  <w:style w:type="paragraph" w:styleId="afffffffffe">
    <w:name w:val="E-mail Signature"/>
    <w:basedOn w:val="aa"/>
    <w:rsid w:val="00471243"/>
    <w:pPr>
      <w:jc w:val="left"/>
    </w:pPr>
    <w:rPr>
      <w:i/>
      <w:szCs w:val="24"/>
    </w:rPr>
  </w:style>
  <w:style w:type="paragraph" w:styleId="affffffffff">
    <w:name w:val="envelope address"/>
    <w:basedOn w:val="aa"/>
    <w:rsid w:val="00471243"/>
    <w:pPr>
      <w:framePr w:w="7920" w:h="1980" w:hRule="exact" w:hSpace="180" w:wrap="auto" w:hAnchor="page" w:xAlign="center" w:yAlign="bottom"/>
      <w:ind w:left="2880"/>
      <w:jc w:val="left"/>
    </w:pPr>
    <w:rPr>
      <w:rFonts w:ascii="Arial" w:hAnsi="Arial" w:cs="Arial"/>
      <w:i/>
      <w:szCs w:val="24"/>
    </w:rPr>
  </w:style>
  <w:style w:type="paragraph" w:styleId="2fc">
    <w:name w:val="envelope return"/>
    <w:basedOn w:val="aa"/>
    <w:rsid w:val="00471243"/>
    <w:pPr>
      <w:jc w:val="left"/>
    </w:pPr>
    <w:rPr>
      <w:rFonts w:ascii="Arial" w:hAnsi="Arial" w:cs="Arial"/>
      <w:i/>
      <w:sz w:val="20"/>
    </w:rPr>
  </w:style>
  <w:style w:type="paragraph" w:styleId="HTML1">
    <w:name w:val="HTML Address"/>
    <w:basedOn w:val="aa"/>
    <w:rsid w:val="00471243"/>
    <w:pPr>
      <w:jc w:val="left"/>
    </w:pPr>
    <w:rPr>
      <w:iCs/>
      <w:szCs w:val="24"/>
    </w:rPr>
  </w:style>
  <w:style w:type="paragraph" w:styleId="1f8">
    <w:name w:val="index 1"/>
    <w:basedOn w:val="aa"/>
    <w:next w:val="aa"/>
    <w:autoRedefine/>
    <w:semiHidden/>
    <w:rsid w:val="00471243"/>
    <w:pPr>
      <w:ind w:left="240" w:hanging="240"/>
      <w:jc w:val="left"/>
    </w:pPr>
    <w:rPr>
      <w:i/>
      <w:szCs w:val="24"/>
    </w:rPr>
  </w:style>
  <w:style w:type="paragraph" w:styleId="2fd">
    <w:name w:val="index 2"/>
    <w:basedOn w:val="aa"/>
    <w:next w:val="aa"/>
    <w:autoRedefine/>
    <w:semiHidden/>
    <w:rsid w:val="00471243"/>
    <w:pPr>
      <w:ind w:left="480" w:hanging="240"/>
      <w:jc w:val="left"/>
    </w:pPr>
    <w:rPr>
      <w:i/>
      <w:szCs w:val="24"/>
    </w:rPr>
  </w:style>
  <w:style w:type="paragraph" w:styleId="3f1">
    <w:name w:val="index 3"/>
    <w:basedOn w:val="aa"/>
    <w:next w:val="aa"/>
    <w:autoRedefine/>
    <w:semiHidden/>
    <w:rsid w:val="00471243"/>
    <w:pPr>
      <w:ind w:left="720" w:hanging="240"/>
      <w:jc w:val="left"/>
    </w:pPr>
    <w:rPr>
      <w:i/>
      <w:szCs w:val="24"/>
    </w:rPr>
  </w:style>
  <w:style w:type="paragraph" w:styleId="48">
    <w:name w:val="index 4"/>
    <w:basedOn w:val="aa"/>
    <w:next w:val="aa"/>
    <w:autoRedefine/>
    <w:semiHidden/>
    <w:rsid w:val="00471243"/>
    <w:pPr>
      <w:ind w:left="960" w:hanging="240"/>
      <w:jc w:val="left"/>
    </w:pPr>
    <w:rPr>
      <w:i/>
      <w:szCs w:val="24"/>
    </w:rPr>
  </w:style>
  <w:style w:type="paragraph" w:styleId="57">
    <w:name w:val="index 5"/>
    <w:basedOn w:val="aa"/>
    <w:next w:val="aa"/>
    <w:autoRedefine/>
    <w:semiHidden/>
    <w:rsid w:val="00471243"/>
    <w:pPr>
      <w:ind w:left="1200" w:hanging="240"/>
      <w:jc w:val="left"/>
    </w:pPr>
    <w:rPr>
      <w:i/>
      <w:szCs w:val="24"/>
    </w:rPr>
  </w:style>
  <w:style w:type="paragraph" w:styleId="64">
    <w:name w:val="index 6"/>
    <w:basedOn w:val="aa"/>
    <w:next w:val="aa"/>
    <w:autoRedefine/>
    <w:semiHidden/>
    <w:rsid w:val="00471243"/>
    <w:pPr>
      <w:ind w:left="1440" w:hanging="240"/>
      <w:jc w:val="left"/>
    </w:pPr>
    <w:rPr>
      <w:i/>
      <w:szCs w:val="24"/>
    </w:rPr>
  </w:style>
  <w:style w:type="paragraph" w:styleId="74">
    <w:name w:val="index 7"/>
    <w:basedOn w:val="aa"/>
    <w:next w:val="aa"/>
    <w:autoRedefine/>
    <w:semiHidden/>
    <w:rsid w:val="00471243"/>
    <w:pPr>
      <w:ind w:left="1680" w:hanging="240"/>
      <w:jc w:val="left"/>
    </w:pPr>
    <w:rPr>
      <w:i/>
      <w:szCs w:val="24"/>
    </w:rPr>
  </w:style>
  <w:style w:type="paragraph" w:styleId="83">
    <w:name w:val="index 8"/>
    <w:basedOn w:val="aa"/>
    <w:next w:val="aa"/>
    <w:autoRedefine/>
    <w:semiHidden/>
    <w:rsid w:val="00471243"/>
    <w:pPr>
      <w:ind w:left="1920" w:hanging="240"/>
      <w:jc w:val="left"/>
    </w:pPr>
    <w:rPr>
      <w:i/>
      <w:szCs w:val="24"/>
    </w:rPr>
  </w:style>
  <w:style w:type="paragraph" w:styleId="93">
    <w:name w:val="index 9"/>
    <w:basedOn w:val="aa"/>
    <w:next w:val="aa"/>
    <w:autoRedefine/>
    <w:semiHidden/>
    <w:rsid w:val="00471243"/>
    <w:pPr>
      <w:ind w:left="2160" w:hanging="240"/>
      <w:jc w:val="left"/>
    </w:pPr>
    <w:rPr>
      <w:i/>
      <w:szCs w:val="24"/>
    </w:rPr>
  </w:style>
  <w:style w:type="paragraph" w:styleId="affffffffff0">
    <w:name w:val="index heading"/>
    <w:basedOn w:val="aa"/>
    <w:next w:val="1f8"/>
    <w:semiHidden/>
    <w:rsid w:val="00471243"/>
    <w:pPr>
      <w:jc w:val="left"/>
    </w:pPr>
    <w:rPr>
      <w:rFonts w:ascii="Arial" w:hAnsi="Arial" w:cs="Arial"/>
      <w:b/>
      <w:bCs/>
      <w:i/>
      <w:szCs w:val="24"/>
    </w:rPr>
  </w:style>
  <w:style w:type="paragraph" w:styleId="2fe">
    <w:name w:val="List 2"/>
    <w:basedOn w:val="aa"/>
    <w:rsid w:val="00471243"/>
    <w:pPr>
      <w:ind w:left="566" w:hanging="283"/>
      <w:jc w:val="left"/>
    </w:pPr>
    <w:rPr>
      <w:i/>
      <w:szCs w:val="24"/>
    </w:rPr>
  </w:style>
  <w:style w:type="paragraph" w:styleId="3f2">
    <w:name w:val="List 3"/>
    <w:basedOn w:val="aa"/>
    <w:rsid w:val="00471243"/>
    <w:pPr>
      <w:ind w:left="849" w:hanging="283"/>
      <w:jc w:val="left"/>
    </w:pPr>
    <w:rPr>
      <w:i/>
      <w:szCs w:val="24"/>
    </w:rPr>
  </w:style>
  <w:style w:type="paragraph" w:styleId="49">
    <w:name w:val="List 4"/>
    <w:basedOn w:val="aa"/>
    <w:rsid w:val="00471243"/>
    <w:pPr>
      <w:ind w:left="1132" w:hanging="283"/>
      <w:jc w:val="left"/>
    </w:pPr>
    <w:rPr>
      <w:i/>
      <w:szCs w:val="24"/>
    </w:rPr>
  </w:style>
  <w:style w:type="paragraph" w:styleId="58">
    <w:name w:val="List 5"/>
    <w:basedOn w:val="aa"/>
    <w:rsid w:val="00471243"/>
    <w:pPr>
      <w:ind w:left="1415" w:hanging="283"/>
      <w:jc w:val="left"/>
    </w:pPr>
    <w:rPr>
      <w:i/>
      <w:szCs w:val="24"/>
    </w:rPr>
  </w:style>
  <w:style w:type="paragraph" w:styleId="50">
    <w:name w:val="List Bullet 5"/>
    <w:basedOn w:val="aa"/>
    <w:autoRedefine/>
    <w:rsid w:val="00471243"/>
    <w:pPr>
      <w:numPr>
        <w:numId w:val="37"/>
      </w:numPr>
      <w:jc w:val="left"/>
    </w:pPr>
    <w:rPr>
      <w:i/>
      <w:szCs w:val="24"/>
    </w:rPr>
  </w:style>
  <w:style w:type="paragraph" w:styleId="affffffffff1">
    <w:name w:val="List Continue"/>
    <w:basedOn w:val="aa"/>
    <w:rsid w:val="00471243"/>
    <w:pPr>
      <w:spacing w:after="120"/>
      <w:ind w:left="283"/>
      <w:jc w:val="left"/>
    </w:pPr>
    <w:rPr>
      <w:i/>
      <w:szCs w:val="24"/>
    </w:rPr>
  </w:style>
  <w:style w:type="paragraph" w:styleId="3f3">
    <w:name w:val="List Continue 3"/>
    <w:basedOn w:val="aa"/>
    <w:rsid w:val="00471243"/>
    <w:pPr>
      <w:spacing w:after="120"/>
      <w:ind w:left="849"/>
      <w:jc w:val="left"/>
    </w:pPr>
    <w:rPr>
      <w:i/>
      <w:szCs w:val="24"/>
    </w:rPr>
  </w:style>
  <w:style w:type="paragraph" w:styleId="59">
    <w:name w:val="List Continue 5"/>
    <w:basedOn w:val="aa"/>
    <w:rsid w:val="00471243"/>
    <w:pPr>
      <w:spacing w:after="120"/>
      <w:ind w:left="1415"/>
      <w:jc w:val="left"/>
    </w:pPr>
    <w:rPr>
      <w:i/>
      <w:szCs w:val="24"/>
    </w:rPr>
  </w:style>
  <w:style w:type="paragraph" w:styleId="2">
    <w:name w:val="List Number 2"/>
    <w:basedOn w:val="aa"/>
    <w:rsid w:val="00471243"/>
    <w:pPr>
      <w:numPr>
        <w:numId w:val="36"/>
      </w:numPr>
      <w:jc w:val="left"/>
    </w:pPr>
    <w:rPr>
      <w:i/>
      <w:szCs w:val="24"/>
    </w:rPr>
  </w:style>
  <w:style w:type="paragraph" w:styleId="3">
    <w:name w:val="List Number 3"/>
    <w:basedOn w:val="aa"/>
    <w:rsid w:val="00471243"/>
    <w:pPr>
      <w:numPr>
        <w:numId w:val="38"/>
      </w:numPr>
      <w:jc w:val="left"/>
    </w:pPr>
    <w:rPr>
      <w:i/>
      <w:szCs w:val="24"/>
    </w:rPr>
  </w:style>
  <w:style w:type="paragraph" w:styleId="4a">
    <w:name w:val="List Number 4"/>
    <w:basedOn w:val="aa"/>
    <w:rsid w:val="00471243"/>
    <w:pPr>
      <w:tabs>
        <w:tab w:val="num" w:pos="1209"/>
      </w:tabs>
      <w:ind w:left="1209" w:hanging="360"/>
      <w:jc w:val="left"/>
    </w:pPr>
    <w:rPr>
      <w:i/>
      <w:szCs w:val="24"/>
    </w:rPr>
  </w:style>
  <w:style w:type="paragraph" w:styleId="5">
    <w:name w:val="List Number 5"/>
    <w:basedOn w:val="aa"/>
    <w:rsid w:val="00471243"/>
    <w:pPr>
      <w:numPr>
        <w:numId w:val="39"/>
      </w:numPr>
      <w:jc w:val="left"/>
    </w:pPr>
    <w:rPr>
      <w:i/>
      <w:szCs w:val="24"/>
    </w:rPr>
  </w:style>
  <w:style w:type="paragraph" w:styleId="affffffffff2">
    <w:name w:val="macro"/>
    <w:semiHidden/>
    <w:rsid w:val="00471243"/>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rPr>
  </w:style>
  <w:style w:type="paragraph" w:styleId="affffffffff3">
    <w:name w:val="Note Heading"/>
    <w:basedOn w:val="aa"/>
    <w:next w:val="aa"/>
    <w:rsid w:val="00471243"/>
    <w:pPr>
      <w:jc w:val="left"/>
    </w:pPr>
    <w:rPr>
      <w:i/>
      <w:szCs w:val="24"/>
    </w:rPr>
  </w:style>
  <w:style w:type="character" w:customStyle="1" w:styleId="CharChar4">
    <w:name w:val="Текст Знак Char Char"/>
    <w:rsid w:val="00471243"/>
    <w:rPr>
      <w:rFonts w:ascii="Courier New" w:eastAsia="Times New Roman" w:hAnsi="Courier New" w:cs="Courier New"/>
    </w:rPr>
  </w:style>
  <w:style w:type="paragraph" w:styleId="afffffc">
    <w:name w:val="Salutation"/>
    <w:basedOn w:val="aa"/>
    <w:next w:val="aa"/>
    <w:link w:val="afffffb"/>
    <w:rsid w:val="00471243"/>
    <w:pPr>
      <w:jc w:val="left"/>
    </w:pPr>
    <w:rPr>
      <w:rFonts w:ascii="Arial" w:hAnsi="Arial" w:cs="Arial"/>
      <w:b/>
      <w:bCs/>
      <w:i/>
      <w:kern w:val="32"/>
      <w:sz w:val="32"/>
      <w:szCs w:val="32"/>
    </w:rPr>
  </w:style>
  <w:style w:type="paragraph" w:styleId="affffffffff4">
    <w:name w:val="Signature"/>
    <w:basedOn w:val="aa"/>
    <w:rsid w:val="00471243"/>
    <w:pPr>
      <w:ind w:left="4252"/>
      <w:jc w:val="left"/>
    </w:pPr>
    <w:rPr>
      <w:i/>
      <w:szCs w:val="24"/>
    </w:rPr>
  </w:style>
  <w:style w:type="paragraph" w:styleId="affffffffff5">
    <w:name w:val="toa heading"/>
    <w:basedOn w:val="aa"/>
    <w:next w:val="aa"/>
    <w:semiHidden/>
    <w:rsid w:val="00471243"/>
    <w:pPr>
      <w:spacing w:before="120"/>
      <w:jc w:val="left"/>
    </w:pPr>
    <w:rPr>
      <w:rFonts w:ascii="Arial" w:hAnsi="Arial" w:cs="Arial"/>
      <w:b/>
      <w:bCs/>
      <w:i/>
      <w:szCs w:val="24"/>
    </w:rPr>
  </w:style>
  <w:style w:type="character" w:customStyle="1" w:styleId="StyleHeading3Left03cmCharCharCharCharCharCharCharCharCharCharChar">
    <w:name w:val="Style Heading 3 + Left:  03 cm Char Char Char Char Char Char Char Char Char Char Char"/>
    <w:rsid w:val="00471243"/>
    <w:rPr>
      <w:rFonts w:ascii="Arial" w:hAnsi="Arial" w:cs="Arial"/>
      <w:b/>
      <w:bCs/>
      <w:i/>
      <w:iCs/>
      <w:sz w:val="24"/>
      <w:szCs w:val="24"/>
      <w:lang w:val="ru-RU" w:eastAsia="en-US" w:bidi="ar-SA"/>
    </w:rPr>
  </w:style>
  <w:style w:type="character" w:customStyle="1" w:styleId="StyleHeading3Left03cmCharCharCharCharCharCharCharChar">
    <w:name w:val="Style Heading 3 + Left:  03 cm Char Char Char Char Char Char Char Char"/>
    <w:rsid w:val="00471243"/>
    <w:rPr>
      <w:rFonts w:ascii="Arial" w:hAnsi="Arial" w:cs="Arial"/>
      <w:b/>
      <w:bCs/>
      <w:i/>
      <w:iCs/>
      <w:sz w:val="24"/>
      <w:szCs w:val="24"/>
      <w:lang w:val="ru-RU" w:eastAsia="en-US" w:bidi="ar-SA"/>
    </w:rPr>
  </w:style>
  <w:style w:type="character" w:customStyle="1" w:styleId="StyleHeading3Left03cmCharCharCharChar">
    <w:name w:val="Style Heading 3 + Left:  03 cm Char Char Char Char"/>
    <w:rsid w:val="00471243"/>
    <w:rPr>
      <w:rFonts w:ascii="Arial" w:hAnsi="Arial"/>
      <w:b/>
      <w:bCs/>
      <w:i/>
      <w:iCs/>
      <w:sz w:val="24"/>
      <w:lang w:val="ru-RU" w:eastAsia="en-US" w:bidi="ar-SA"/>
    </w:rPr>
  </w:style>
  <w:style w:type="character" w:customStyle="1" w:styleId="StyleHeading3Left03cmCharCharCharCharCharCharCharCharCharCharCharCharCharCharCharChar">
    <w:name w:val="Style Heading 3 + Left:  03 cm Char Char Char Char Char Char Char Char Char Char Char Char Char Char Char Char"/>
    <w:rsid w:val="00471243"/>
    <w:rPr>
      <w:rFonts w:ascii="Arial" w:hAnsi="Arial" w:cs="Arial"/>
      <w:b/>
      <w:bCs/>
      <w:i/>
      <w:iCs/>
      <w:sz w:val="24"/>
      <w:szCs w:val="24"/>
      <w:lang w:val="ru-RU" w:eastAsia="en-US" w:bidi="ar-SA"/>
    </w:rPr>
  </w:style>
  <w:style w:type="paragraph" w:customStyle="1" w:styleId="list10">
    <w:name w:val="list1"/>
    <w:basedOn w:val="aa"/>
    <w:rsid w:val="00471243"/>
    <w:pPr>
      <w:tabs>
        <w:tab w:val="num" w:pos="360"/>
      </w:tabs>
      <w:ind w:left="360" w:hanging="360"/>
      <w:jc w:val="left"/>
    </w:pPr>
    <w:rPr>
      <w:rFonts w:ascii="PragmaticaCTT" w:hAnsi="PragmaticaCTT"/>
      <w:i/>
      <w:sz w:val="20"/>
    </w:rPr>
  </w:style>
  <w:style w:type="paragraph" w:customStyle="1" w:styleId="a">
    <w:name w:val="Стиль"/>
    <w:rsid w:val="00471243"/>
    <w:pPr>
      <w:numPr>
        <w:numId w:val="41"/>
      </w:numPr>
      <w:tabs>
        <w:tab w:val="clear" w:pos="360"/>
      </w:tabs>
      <w:ind w:left="0" w:firstLine="0"/>
    </w:pPr>
    <w:rPr>
      <w:rFonts w:ascii="Arial CYR" w:eastAsia="MS Serif" w:hAnsi="Arial CYR"/>
      <w:snapToGrid w:val="0"/>
      <w:color w:val="FF0000"/>
      <w:spacing w:val="-1"/>
      <w:w w:val="65535"/>
      <w:kern w:val="65535"/>
      <w:position w:val="-1"/>
      <w:bdr w:val="nil"/>
    </w:rPr>
  </w:style>
  <w:style w:type="paragraph" w:customStyle="1" w:styleId="MainTXT">
    <w:name w:val="MainTXT"/>
    <w:basedOn w:val="aa"/>
    <w:rsid w:val="00471243"/>
    <w:pPr>
      <w:suppressAutoHyphens/>
      <w:ind w:left="142" w:firstLine="709"/>
      <w:jc w:val="left"/>
    </w:pPr>
    <w:rPr>
      <w:rFonts w:ascii="Arial" w:hAnsi="Arial"/>
      <w:i/>
    </w:rPr>
  </w:style>
  <w:style w:type="paragraph" w:customStyle="1" w:styleId="List1">
    <w:name w:val="List1"/>
    <w:basedOn w:val="aa"/>
    <w:rsid w:val="00471243"/>
    <w:pPr>
      <w:numPr>
        <w:numId w:val="42"/>
      </w:numPr>
      <w:spacing w:before="60"/>
      <w:jc w:val="left"/>
    </w:pPr>
    <w:rPr>
      <w:rFonts w:ascii="Arial" w:hAnsi="Arial"/>
      <w:i/>
    </w:rPr>
  </w:style>
  <w:style w:type="paragraph" w:customStyle="1" w:styleId="List2">
    <w:name w:val="List2"/>
    <w:basedOn w:val="aa"/>
    <w:rsid w:val="00471243"/>
    <w:pPr>
      <w:numPr>
        <w:numId w:val="43"/>
      </w:numPr>
      <w:tabs>
        <w:tab w:val="left" w:pos="1701"/>
      </w:tabs>
      <w:jc w:val="left"/>
    </w:pPr>
    <w:rPr>
      <w:rFonts w:ascii="Arial" w:hAnsi="Arial"/>
      <w:i/>
    </w:rPr>
  </w:style>
  <w:style w:type="paragraph" w:customStyle="1" w:styleId="FMainTXT">
    <w:name w:val="FMainTXT"/>
    <w:basedOn w:val="MainTXT"/>
    <w:rsid w:val="00471243"/>
    <w:pPr>
      <w:spacing w:before="120"/>
    </w:pPr>
  </w:style>
  <w:style w:type="paragraph" w:customStyle="1" w:styleId="NormalIdent">
    <w:name w:val="Normal Ident"/>
    <w:basedOn w:val="aa"/>
    <w:rsid w:val="00471243"/>
    <w:pPr>
      <w:tabs>
        <w:tab w:val="left" w:pos="360"/>
      </w:tabs>
      <w:spacing w:before="60" w:after="60"/>
      <w:ind w:left="360"/>
      <w:jc w:val="left"/>
    </w:pPr>
    <w:rPr>
      <w:rFonts w:ascii="Century Schoolbook" w:hAnsi="Century Schoolbook"/>
      <w:i/>
      <w:sz w:val="22"/>
      <w:lang w:val="en-US" w:eastAsia="en-US"/>
    </w:rPr>
  </w:style>
  <w:style w:type="paragraph" w:customStyle="1" w:styleId="Body">
    <w:name w:val="Body"/>
    <w:basedOn w:val="aa"/>
    <w:rsid w:val="00471243"/>
    <w:pPr>
      <w:widowControl w:val="0"/>
      <w:tabs>
        <w:tab w:val="left" w:pos="720"/>
        <w:tab w:val="left" w:pos="1440"/>
        <w:tab w:val="left" w:pos="2160"/>
        <w:tab w:val="left" w:pos="2880"/>
        <w:tab w:val="left" w:pos="3600"/>
        <w:tab w:val="left" w:pos="4320"/>
        <w:tab w:val="left" w:pos="5040"/>
        <w:tab w:val="left" w:pos="5840"/>
        <w:tab w:val="left" w:pos="6480"/>
        <w:tab w:val="left" w:pos="7200"/>
        <w:tab w:val="left" w:pos="7920"/>
      </w:tabs>
      <w:jc w:val="left"/>
    </w:pPr>
    <w:rPr>
      <w:rFonts w:ascii="Arial" w:hAnsi="Arial"/>
      <w:i/>
      <w:sz w:val="20"/>
    </w:rPr>
  </w:style>
  <w:style w:type="paragraph" w:customStyle="1" w:styleId="MainTXT0">
    <w:name w:val="MainTXT Знак"/>
    <w:basedOn w:val="aa"/>
    <w:rsid w:val="00471243"/>
    <w:pPr>
      <w:spacing w:line="360" w:lineRule="auto"/>
      <w:ind w:left="142" w:firstLine="709"/>
      <w:jc w:val="left"/>
    </w:pPr>
    <w:rPr>
      <w:rFonts w:ascii="Arial" w:hAnsi="Arial"/>
      <w:i/>
      <w:szCs w:val="24"/>
    </w:rPr>
  </w:style>
  <w:style w:type="character" w:customStyle="1" w:styleId="MainTXT1">
    <w:name w:val="MainTXT Знак Знак"/>
    <w:rsid w:val="00471243"/>
    <w:rPr>
      <w:rFonts w:ascii="Arial" w:hAnsi="Arial"/>
      <w:sz w:val="24"/>
      <w:szCs w:val="24"/>
      <w:lang w:val="ru-RU" w:eastAsia="ru-RU" w:bidi="ar-SA"/>
    </w:rPr>
  </w:style>
  <w:style w:type="paragraph" w:customStyle="1" w:styleId="-1">
    <w:name w:val="Список-1"/>
    <w:basedOn w:val="aa"/>
    <w:rsid w:val="00471243"/>
    <w:pPr>
      <w:numPr>
        <w:numId w:val="45"/>
      </w:numPr>
      <w:spacing w:before="60" w:after="60" w:line="312" w:lineRule="auto"/>
      <w:jc w:val="left"/>
    </w:pPr>
    <w:rPr>
      <w:i/>
      <w:lang w:eastAsia="en-US"/>
    </w:rPr>
  </w:style>
  <w:style w:type="paragraph" w:customStyle="1" w:styleId="Table">
    <w:name w:val="Table"/>
    <w:basedOn w:val="aa"/>
    <w:rsid w:val="00471243"/>
    <w:pPr>
      <w:tabs>
        <w:tab w:val="left" w:pos="6345"/>
        <w:tab w:val="left" w:pos="8755"/>
      </w:tabs>
      <w:ind w:left="-57" w:right="-57"/>
      <w:jc w:val="center"/>
    </w:pPr>
    <w:rPr>
      <w:rFonts w:ascii="Arial" w:hAnsi="Arial"/>
      <w:i/>
      <w:sz w:val="20"/>
    </w:rPr>
  </w:style>
  <w:style w:type="paragraph" w:customStyle="1" w:styleId="affffffffff6">
    <w:name w:val="шапка таблицы"/>
    <w:basedOn w:val="afffffff1"/>
    <w:rsid w:val="00471243"/>
    <w:pPr>
      <w:jc w:val="center"/>
    </w:pPr>
    <w:rPr>
      <w:b/>
      <w:bCs/>
      <w:szCs w:val="20"/>
    </w:rPr>
  </w:style>
  <w:style w:type="paragraph" w:customStyle="1" w:styleId="Twordizme">
    <w:name w:val="Tword_izme"/>
    <w:basedOn w:val="aa"/>
    <w:rsid w:val="00471243"/>
    <w:pPr>
      <w:jc w:val="center"/>
    </w:pPr>
    <w:rPr>
      <w:rFonts w:ascii="Arial" w:hAnsi="Arial"/>
      <w:sz w:val="16"/>
      <w:szCs w:val="24"/>
    </w:rPr>
  </w:style>
  <w:style w:type="character" w:customStyle="1" w:styleId="TwordizmeChar">
    <w:name w:val="Tword_izme Char"/>
    <w:rsid w:val="00471243"/>
    <w:rPr>
      <w:rFonts w:ascii="Arial" w:hAnsi="Arial"/>
      <w:i/>
      <w:sz w:val="16"/>
      <w:szCs w:val="24"/>
      <w:lang w:val="ru-RU" w:eastAsia="ru-RU" w:bidi="ar-SA"/>
    </w:rPr>
  </w:style>
  <w:style w:type="paragraph" w:customStyle="1" w:styleId="Twordfami">
    <w:name w:val="Tword_fami"/>
    <w:basedOn w:val="aa"/>
    <w:rsid w:val="00471243"/>
    <w:pPr>
      <w:jc w:val="left"/>
    </w:pPr>
    <w:rPr>
      <w:rFonts w:ascii="Arial" w:hAnsi="Arial" w:cs="Arial"/>
      <w:sz w:val="18"/>
    </w:rPr>
  </w:style>
  <w:style w:type="paragraph" w:customStyle="1" w:styleId="Twordjobs">
    <w:name w:val="Tword_jobs"/>
    <w:basedOn w:val="aa"/>
    <w:rsid w:val="00471243"/>
    <w:pPr>
      <w:jc w:val="left"/>
    </w:pPr>
    <w:rPr>
      <w:rFonts w:ascii="Arial" w:hAnsi="Arial"/>
      <w:sz w:val="18"/>
      <w:szCs w:val="24"/>
    </w:rPr>
  </w:style>
  <w:style w:type="paragraph" w:customStyle="1" w:styleId="Tworddate">
    <w:name w:val="Tword_date"/>
    <w:basedOn w:val="aa"/>
    <w:rsid w:val="00471243"/>
    <w:pPr>
      <w:jc w:val="center"/>
    </w:pPr>
    <w:rPr>
      <w:rFonts w:ascii="Arial Narrow" w:hAnsi="Arial Narrow"/>
      <w:sz w:val="16"/>
      <w:szCs w:val="24"/>
    </w:rPr>
  </w:style>
  <w:style w:type="paragraph" w:customStyle="1" w:styleId="Twordoboz">
    <w:name w:val="Tword_oboz"/>
    <w:basedOn w:val="aa"/>
    <w:rsid w:val="00471243"/>
    <w:pPr>
      <w:jc w:val="center"/>
    </w:pPr>
    <w:rPr>
      <w:rFonts w:ascii="Arial" w:hAnsi="Arial" w:cs="Arial"/>
      <w:sz w:val="36"/>
      <w:szCs w:val="36"/>
    </w:rPr>
  </w:style>
  <w:style w:type="paragraph" w:customStyle="1" w:styleId="Twordpage">
    <w:name w:val="Tword_page"/>
    <w:basedOn w:val="aa"/>
    <w:rsid w:val="00471243"/>
    <w:pPr>
      <w:jc w:val="center"/>
    </w:pPr>
    <w:rPr>
      <w:rFonts w:ascii="Arial" w:hAnsi="Arial"/>
      <w:sz w:val="18"/>
      <w:szCs w:val="24"/>
    </w:rPr>
  </w:style>
  <w:style w:type="paragraph" w:customStyle="1" w:styleId="Twordnaim">
    <w:name w:val="Tword_naim"/>
    <w:basedOn w:val="aa"/>
    <w:rsid w:val="00471243"/>
    <w:pPr>
      <w:jc w:val="center"/>
    </w:pPr>
    <w:rPr>
      <w:rFonts w:ascii="Arial" w:hAnsi="Arial" w:cs="Arial"/>
      <w:szCs w:val="28"/>
    </w:rPr>
  </w:style>
  <w:style w:type="paragraph" w:customStyle="1" w:styleId="Twordaddfield">
    <w:name w:val="Tword_add_field"/>
    <w:basedOn w:val="aa"/>
    <w:rsid w:val="00471243"/>
    <w:pPr>
      <w:jc w:val="center"/>
    </w:pPr>
    <w:rPr>
      <w:rFonts w:ascii="Arial" w:hAnsi="Arial" w:cs="Arial"/>
      <w:sz w:val="18"/>
    </w:rPr>
  </w:style>
  <w:style w:type="paragraph" w:customStyle="1" w:styleId="Twordaddfielddate">
    <w:name w:val="Tword_add_field_date"/>
    <w:basedOn w:val="aa"/>
    <w:rsid w:val="00471243"/>
    <w:pPr>
      <w:jc w:val="right"/>
    </w:pPr>
    <w:rPr>
      <w:rFonts w:ascii="Arial" w:hAnsi="Arial"/>
      <w:sz w:val="20"/>
      <w:szCs w:val="24"/>
    </w:rPr>
  </w:style>
  <w:style w:type="paragraph" w:customStyle="1" w:styleId="Twordcopyformat">
    <w:name w:val="Tword_copy_format"/>
    <w:basedOn w:val="aa"/>
    <w:rsid w:val="00471243"/>
    <w:pPr>
      <w:jc w:val="center"/>
    </w:pPr>
    <w:rPr>
      <w:rFonts w:ascii="Arial" w:hAnsi="Arial" w:cs="Arial"/>
      <w:sz w:val="20"/>
    </w:rPr>
  </w:style>
  <w:style w:type="paragraph" w:customStyle="1" w:styleId="-">
    <w:name w:val="- Перечисления"/>
    <w:basedOn w:val="affff6"/>
    <w:rsid w:val="00471243"/>
    <w:pPr>
      <w:numPr>
        <w:numId w:val="46"/>
      </w:numPr>
      <w:tabs>
        <w:tab w:val="clear" w:pos="1620"/>
        <w:tab w:val="num" w:pos="1080"/>
      </w:tabs>
      <w:spacing w:before="0" w:after="0" w:line="360" w:lineRule="auto"/>
      <w:ind w:left="1080" w:hanging="360"/>
    </w:pPr>
    <w:rPr>
      <w:sz w:val="28"/>
    </w:rPr>
  </w:style>
  <w:style w:type="paragraph" w:customStyle="1" w:styleId="affffffffff7">
    <w:name w:val="для титульного листа"/>
    <w:basedOn w:val="aa"/>
    <w:rsid w:val="00471243"/>
    <w:pPr>
      <w:spacing w:line="360" w:lineRule="auto"/>
      <w:ind w:firstLine="851"/>
      <w:jc w:val="left"/>
    </w:pPr>
    <w:rPr>
      <w:b/>
      <w:i/>
      <w:iCs/>
      <w:szCs w:val="24"/>
    </w:rPr>
  </w:style>
  <w:style w:type="paragraph" w:customStyle="1" w:styleId="affffffffff8">
    <w:name w:val="титульний лист"/>
    <w:aliases w:val="текст"/>
    <w:basedOn w:val="afffffff8"/>
    <w:rsid w:val="00471243"/>
  </w:style>
  <w:style w:type="character" w:customStyle="1" w:styleId="affffffffff9">
    <w:name w:val="текст без отступа Знак"/>
    <w:rsid w:val="00471243"/>
    <w:rPr>
      <w:sz w:val="28"/>
      <w:szCs w:val="24"/>
      <w:lang w:val="ru-RU" w:eastAsia="ru-RU" w:bidi="ar-SA"/>
    </w:rPr>
  </w:style>
  <w:style w:type="character" w:customStyle="1" w:styleId="affffffffffa">
    <w:name w:val="титульний лист;текст Знак Знак"/>
    <w:rsid w:val="00471243"/>
    <w:rPr>
      <w:sz w:val="24"/>
      <w:szCs w:val="24"/>
      <w:lang w:val="ru-RU" w:eastAsia="ru-RU" w:bidi="ar-SA"/>
    </w:rPr>
  </w:style>
  <w:style w:type="paragraph" w:customStyle="1" w:styleId="affffffffffb">
    <w:name w:val="титульный лист"/>
    <w:aliases w:val="центрирование"/>
    <w:basedOn w:val="aa"/>
    <w:rsid w:val="00471243"/>
    <w:pPr>
      <w:spacing w:line="360" w:lineRule="auto"/>
      <w:jc w:val="center"/>
    </w:pPr>
    <w:rPr>
      <w:i/>
    </w:rPr>
  </w:style>
  <w:style w:type="paragraph" w:customStyle="1" w:styleId="affffffffffc">
    <w:name w:val="титульний"/>
    <w:aliases w:val="подчеркивание"/>
    <w:basedOn w:val="affffffffff8"/>
    <w:rsid w:val="00471243"/>
    <w:rPr>
      <w:u w:val="single"/>
    </w:rPr>
  </w:style>
  <w:style w:type="character" w:customStyle="1" w:styleId="affffffffffd">
    <w:name w:val="титульний;подчеркивание Знак Знак"/>
    <w:rsid w:val="00471243"/>
    <w:rPr>
      <w:sz w:val="24"/>
      <w:szCs w:val="24"/>
      <w:u w:val="single"/>
      <w:lang w:val="ru-RU" w:eastAsia="ru-RU" w:bidi="ar-SA"/>
    </w:rPr>
  </w:style>
  <w:style w:type="paragraph" w:customStyle="1" w:styleId="phNormal">
    <w:name w:val="ph_Normal"/>
    <w:basedOn w:val="aa"/>
    <w:rsid w:val="00471243"/>
    <w:pPr>
      <w:spacing w:line="360" w:lineRule="auto"/>
      <w:ind w:firstLine="851"/>
      <w:jc w:val="left"/>
    </w:pPr>
    <w:rPr>
      <w:rFonts w:ascii="Arial" w:hAnsi="Arial"/>
      <w:i/>
      <w:szCs w:val="24"/>
    </w:rPr>
  </w:style>
  <w:style w:type="character" w:customStyle="1" w:styleId="phBullet0">
    <w:name w:val="ph_Bullet Знак"/>
    <w:rsid w:val="00471243"/>
    <w:rPr>
      <w:rFonts w:ascii="Arial" w:hAnsi="Arial"/>
      <w:sz w:val="28"/>
      <w:szCs w:val="24"/>
      <w:lang w:val="ru-RU" w:eastAsia="ru-RU" w:bidi="ar-SA"/>
    </w:rPr>
  </w:style>
  <w:style w:type="paragraph" w:customStyle="1" w:styleId="phBullet20">
    <w:name w:val="ph_Bullet_2"/>
    <w:basedOn w:val="phBullet"/>
    <w:rsid w:val="00471243"/>
    <w:pPr>
      <w:numPr>
        <w:numId w:val="0"/>
      </w:numPr>
      <w:tabs>
        <w:tab w:val="num" w:pos="851"/>
      </w:tabs>
      <w:spacing w:before="0" w:line="360" w:lineRule="auto"/>
      <w:ind w:firstLine="851"/>
    </w:pPr>
    <w:rPr>
      <w:rFonts w:ascii="Arial" w:hAnsi="Arial"/>
      <w:szCs w:val="20"/>
    </w:rPr>
  </w:style>
  <w:style w:type="paragraph" w:customStyle="1" w:styleId="phBullet2">
    <w:name w:val="ph_Bullet2"/>
    <w:basedOn w:val="phBullet"/>
    <w:rsid w:val="00471243"/>
    <w:pPr>
      <w:numPr>
        <w:ilvl w:val="4"/>
        <w:numId w:val="47"/>
      </w:numPr>
      <w:tabs>
        <w:tab w:val="clear" w:pos="2107"/>
        <w:tab w:val="num" w:pos="360"/>
      </w:tabs>
      <w:spacing w:before="0" w:line="360" w:lineRule="auto"/>
      <w:ind w:left="1209" w:hanging="358"/>
    </w:pPr>
    <w:rPr>
      <w:rFonts w:ascii="Arial" w:hAnsi="Arial"/>
    </w:rPr>
  </w:style>
  <w:style w:type="character" w:customStyle="1" w:styleId="phNormal0">
    <w:name w:val="ph_Normal Знак"/>
    <w:rsid w:val="00471243"/>
    <w:rPr>
      <w:rFonts w:ascii="Arial" w:hAnsi="Arial"/>
      <w:sz w:val="28"/>
      <w:szCs w:val="24"/>
      <w:lang w:val="ru-RU" w:eastAsia="ru-RU" w:bidi="ar-SA"/>
    </w:rPr>
  </w:style>
  <w:style w:type="paragraph" w:customStyle="1" w:styleId="affffffffffe">
    <w:name w:val="Текс таблицы Слева"/>
    <w:basedOn w:val="aa"/>
    <w:rsid w:val="00471243"/>
    <w:pPr>
      <w:spacing w:line="280" w:lineRule="atLeast"/>
      <w:jc w:val="left"/>
    </w:pPr>
    <w:rPr>
      <w:rFonts w:ascii="Arial" w:hAnsi="Arial"/>
      <w:i/>
      <w:spacing w:val="-2"/>
      <w:szCs w:val="24"/>
    </w:rPr>
  </w:style>
  <w:style w:type="character" w:customStyle="1" w:styleId="s0">
    <w:name w:val="s0"/>
    <w:rsid w:val="00471243"/>
    <w:rPr>
      <w:rFonts w:ascii="Times New Roman" w:hAnsi="Times New Roman" w:cs="Times New Roman"/>
      <w:color w:val="000000"/>
      <w:sz w:val="24"/>
      <w:szCs w:val="24"/>
    </w:rPr>
  </w:style>
  <w:style w:type="character" w:styleId="afffffffffff">
    <w:name w:val="endnote reference"/>
    <w:semiHidden/>
    <w:rsid w:val="00471243"/>
    <w:rPr>
      <w:vertAlign w:val="superscript"/>
    </w:rPr>
  </w:style>
  <w:style w:type="paragraph" w:customStyle="1" w:styleId="afffffffffff0">
    <w:name w:val="Стиль Название объекта + По ширине"/>
    <w:basedOn w:val="af8"/>
    <w:rsid w:val="00471243"/>
    <w:pPr>
      <w:spacing w:before="0" w:after="0" w:line="360" w:lineRule="auto"/>
      <w:jc w:val="both"/>
    </w:pPr>
    <w:rPr>
      <w:i/>
    </w:rPr>
  </w:style>
  <w:style w:type="paragraph" w:customStyle="1" w:styleId="afffffffffff1">
    <w:name w:val="Знак Знак Знак Знак"/>
    <w:basedOn w:val="aa"/>
    <w:autoRedefine/>
    <w:rsid w:val="00471243"/>
    <w:pPr>
      <w:spacing w:after="160" w:line="240" w:lineRule="exact"/>
      <w:jc w:val="left"/>
    </w:pPr>
    <w:rPr>
      <w:i/>
      <w:lang w:val="en-US" w:eastAsia="en-US"/>
    </w:rPr>
  </w:style>
  <w:style w:type="paragraph" w:customStyle="1" w:styleId="Fortables">
    <w:name w:val="For tables"/>
    <w:basedOn w:val="aa"/>
    <w:rsid w:val="00471243"/>
    <w:pPr>
      <w:jc w:val="left"/>
    </w:pPr>
    <w:rPr>
      <w:i/>
      <w:szCs w:val="24"/>
    </w:rPr>
  </w:style>
  <w:style w:type="character" w:customStyle="1" w:styleId="mainarticle1">
    <w:name w:val="main_article1"/>
    <w:rsid w:val="00471243"/>
    <w:rPr>
      <w:vanish w:val="0"/>
      <w:webHidden w:val="0"/>
      <w:color w:val="333333"/>
      <w:sz w:val="29"/>
      <w:szCs w:val="29"/>
      <w:specVanish w:val="0"/>
    </w:rPr>
  </w:style>
  <w:style w:type="paragraph" w:customStyle="1" w:styleId="text">
    <w:name w:val="text"/>
    <w:basedOn w:val="aa"/>
    <w:rsid w:val="00471243"/>
    <w:pPr>
      <w:spacing w:before="100" w:beforeAutospacing="1" w:after="100" w:afterAutospacing="1" w:line="300" w:lineRule="atLeast"/>
      <w:jc w:val="left"/>
    </w:pPr>
    <w:rPr>
      <w:rFonts w:ascii="Arial" w:hAnsi="Arial" w:cs="Arial"/>
      <w:i/>
      <w:color w:val="000000"/>
      <w:sz w:val="18"/>
      <w:szCs w:val="18"/>
    </w:rPr>
  </w:style>
  <w:style w:type="paragraph" w:customStyle="1" w:styleId="afffffffffff2">
    <w:name w:val="a"/>
    <w:basedOn w:val="aa"/>
    <w:rsid w:val="00471243"/>
    <w:pPr>
      <w:spacing w:before="100" w:beforeAutospacing="1" w:after="100" w:afterAutospacing="1"/>
      <w:jc w:val="left"/>
    </w:pPr>
    <w:rPr>
      <w:i/>
      <w:szCs w:val="24"/>
    </w:rPr>
  </w:style>
  <w:style w:type="paragraph" w:customStyle="1" w:styleId="stf">
    <w:name w:val="stf"/>
    <w:basedOn w:val="aa"/>
    <w:rsid w:val="00471243"/>
    <w:pPr>
      <w:spacing w:before="100" w:beforeAutospacing="1" w:after="100" w:afterAutospacing="1"/>
      <w:jc w:val="left"/>
    </w:pPr>
    <w:rPr>
      <w:rFonts w:ascii="Verdana" w:hAnsi="Verdana"/>
      <w:i/>
      <w:sz w:val="18"/>
      <w:szCs w:val="18"/>
    </w:rPr>
  </w:style>
  <w:style w:type="paragraph" w:customStyle="1" w:styleId="st">
    <w:name w:val="st"/>
    <w:basedOn w:val="aa"/>
    <w:rsid w:val="00471243"/>
    <w:pPr>
      <w:spacing w:before="100" w:beforeAutospacing="1" w:after="100" w:afterAutospacing="1"/>
      <w:jc w:val="left"/>
    </w:pPr>
    <w:rPr>
      <w:rFonts w:ascii="Verdana" w:hAnsi="Verdana"/>
      <w:i/>
      <w:sz w:val="18"/>
      <w:szCs w:val="18"/>
    </w:rPr>
  </w:style>
  <w:style w:type="paragraph" w:customStyle="1" w:styleId="StyleListBulletLeft">
    <w:name w:val="Style List Bullet + Left"/>
    <w:basedOn w:val="a1"/>
    <w:rsid w:val="00471243"/>
    <w:pPr>
      <w:numPr>
        <w:numId w:val="0"/>
      </w:numPr>
      <w:ind w:left="357" w:hanging="357"/>
      <w:jc w:val="left"/>
    </w:pPr>
    <w:rPr>
      <w:szCs w:val="20"/>
    </w:rPr>
  </w:style>
  <w:style w:type="paragraph" w:customStyle="1" w:styleId="StyleListNumberBold">
    <w:name w:val="Style List Number + Bold"/>
    <w:basedOn w:val="affffff9"/>
    <w:rsid w:val="00471243"/>
    <w:pPr>
      <w:tabs>
        <w:tab w:val="clear" w:pos="360"/>
      </w:tabs>
      <w:spacing w:line="360" w:lineRule="auto"/>
      <w:ind w:left="357" w:hanging="357"/>
    </w:pPr>
    <w:rPr>
      <w:b/>
      <w:bCs/>
    </w:rPr>
  </w:style>
  <w:style w:type="paragraph" w:customStyle="1" w:styleId="heading0inclintoc">
    <w:name w:val="heading_0 (incl in toc)"/>
    <w:basedOn w:val="Heading0"/>
    <w:qFormat/>
    <w:rsid w:val="00471243"/>
    <w:pPr>
      <w:keepNext w:val="0"/>
      <w:spacing w:before="360" w:after="240" w:line="276" w:lineRule="auto"/>
      <w:ind w:firstLine="0"/>
      <w:outlineLvl w:val="0"/>
    </w:pPr>
    <w:rPr>
      <w:rFonts w:ascii="Times New Roman" w:hAnsi="Times New Roman" w:cs="Times New Roman"/>
      <w:bCs w:val="0"/>
      <w:szCs w:val="20"/>
      <w:lang w:val="ru-RU"/>
    </w:rPr>
  </w:style>
  <w:style w:type="table" w:customStyle="1" w:styleId="LightShading-Accent13">
    <w:name w:val="Light Shading - Accent 13"/>
    <w:basedOn w:val="ac"/>
    <w:rsid w:val="00471243"/>
    <w:rPr>
      <w:rFonts w:ascii="Calibri" w:hAnsi="Calibri"/>
      <w:color w:val="365F91"/>
      <w:sz w:val="22"/>
      <w:szCs w:val="22"/>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afffffffffff3">
    <w:name w:val="Знак"/>
    <w:basedOn w:val="aa"/>
    <w:autoRedefine/>
    <w:rsid w:val="00471243"/>
    <w:pPr>
      <w:spacing w:after="160" w:line="240" w:lineRule="exact"/>
      <w:jc w:val="left"/>
    </w:pPr>
    <w:rPr>
      <w:i/>
      <w:lang w:val="en-US" w:eastAsia="en-US"/>
    </w:rPr>
  </w:style>
  <w:style w:type="paragraph" w:customStyle="1" w:styleId="PlainText1">
    <w:name w:val="Plain Text1"/>
    <w:basedOn w:val="aa"/>
    <w:rsid w:val="00471243"/>
    <w:pPr>
      <w:spacing w:line="360" w:lineRule="auto"/>
      <w:ind w:firstLine="720"/>
    </w:pPr>
    <w:rPr>
      <w:i/>
    </w:rPr>
  </w:style>
  <w:style w:type="paragraph" w:customStyle="1" w:styleId="MyCaption">
    <w:name w:val="MyCaption"/>
    <w:basedOn w:val="aa"/>
    <w:link w:val="MyCaptionChar"/>
    <w:rsid w:val="00471243"/>
    <w:pPr>
      <w:spacing w:before="120" w:after="120"/>
      <w:ind w:firstLine="432"/>
      <w:jc w:val="left"/>
    </w:pPr>
    <w:rPr>
      <w:sz w:val="20"/>
      <w:szCs w:val="24"/>
    </w:rPr>
  </w:style>
  <w:style w:type="character" w:customStyle="1" w:styleId="MyCaptionChar">
    <w:name w:val="MyCaption Char"/>
    <w:link w:val="MyCaption"/>
    <w:rsid w:val="00471243"/>
    <w:rPr>
      <w:i/>
      <w:szCs w:val="24"/>
      <w:lang w:val="ru-RU" w:eastAsia="ru-RU" w:bidi="ar-SA"/>
    </w:rPr>
  </w:style>
  <w:style w:type="paragraph" w:customStyle="1" w:styleId="afffffffffff4">
    <w:name w:val="Стиль Название объекта + по ширине"/>
    <w:basedOn w:val="af8"/>
    <w:rsid w:val="00471243"/>
    <w:pPr>
      <w:widowControl w:val="0"/>
    </w:pPr>
    <w:rPr>
      <w:i/>
      <w:sz w:val="20"/>
    </w:rPr>
  </w:style>
  <w:style w:type="character" w:customStyle="1" w:styleId="CharChar29">
    <w:name w:val="Char Char29"/>
    <w:locked/>
    <w:rsid w:val="00471243"/>
    <w:rPr>
      <w:rFonts w:cs="Arial"/>
      <w:b/>
      <w:bCs/>
      <w:sz w:val="28"/>
      <w:szCs w:val="26"/>
      <w:lang w:val="ru-RU" w:eastAsia="ru-RU" w:bidi="ar-SA"/>
    </w:rPr>
  </w:style>
  <w:style w:type="paragraph" w:customStyle="1" w:styleId="StyleHeading2H2Charh2CharAttributeHeading2CharSubsection">
    <w:name w:val="Style Heading 2H2 Charh2 CharAttribute Heading 2 CharSubsection..."/>
    <w:basedOn w:val="1"/>
    <w:rsid w:val="00471243"/>
    <w:pPr>
      <w:pageBreakBefore w:val="0"/>
      <w:numPr>
        <w:numId w:val="0"/>
      </w:numPr>
      <w:tabs>
        <w:tab w:val="num" w:pos="1571"/>
      </w:tabs>
      <w:suppressAutoHyphens w:val="0"/>
      <w:spacing w:after="300"/>
      <w:ind w:left="1282" w:hanging="431"/>
    </w:pPr>
    <w:rPr>
      <w:bCs/>
      <w:kern w:val="32"/>
      <w:szCs w:val="32"/>
      <w:lang w:eastAsia="en-US"/>
    </w:rPr>
  </w:style>
  <w:style w:type="character" w:customStyle="1" w:styleId="wpstinytext">
    <w:name w:val="wpstinytext"/>
    <w:basedOn w:val="ab"/>
    <w:rsid w:val="00471243"/>
  </w:style>
  <w:style w:type="character" w:customStyle="1" w:styleId="CaptionTableChar">
    <w:name w:val="Caption_Table Char"/>
    <w:link w:val="CaptionTable0"/>
    <w:rsid w:val="00471243"/>
    <w:rPr>
      <w:b/>
      <w:bCs/>
      <w:lang w:val="ru-RU" w:eastAsia="ru-RU" w:bidi="ar-SA"/>
    </w:rPr>
  </w:style>
  <w:style w:type="paragraph" w:customStyle="1" w:styleId="StyleHeading1H1h1MajorTopicTitle1ghostgSectionHeadinggh">
    <w:name w:val="Style Heading 1H1h1MajorTopic.Title1 ghostgSection Headinggh..."/>
    <w:basedOn w:val="1"/>
    <w:rsid w:val="000505BB"/>
    <w:pPr>
      <w:spacing w:after="200" w:line="360" w:lineRule="auto"/>
    </w:pPr>
    <w:rPr>
      <w:bCs/>
      <w:caps w:val="0"/>
    </w:rPr>
  </w:style>
  <w:style w:type="character" w:customStyle="1" w:styleId="af9">
    <w:name w:val="Название объекта Знак"/>
    <w:link w:val="af8"/>
    <w:rsid w:val="00115DE5"/>
    <w:rPr>
      <w:bCs/>
      <w:sz w:val="24"/>
    </w:rPr>
  </w:style>
  <w:style w:type="paragraph" w:customStyle="1" w:styleId="tablenormal">
    <w:name w:val="table_normal"/>
    <w:basedOn w:val="aa"/>
    <w:rsid w:val="00737544"/>
    <w:pPr>
      <w:jc w:val="left"/>
    </w:pPr>
    <w:rPr>
      <w:i/>
      <w:color w:val="000000"/>
    </w:rPr>
  </w:style>
  <w:style w:type="paragraph" w:customStyle="1" w:styleId="StyleBodyTextBold">
    <w:name w:val="Style Body Text + Bold"/>
    <w:basedOn w:val="af5"/>
    <w:link w:val="StyleBodyTextBoldChar"/>
    <w:rsid w:val="00E64E80"/>
    <w:pPr>
      <w:ind w:firstLine="709"/>
    </w:pPr>
    <w:rPr>
      <w:b/>
      <w:bCs/>
      <w:szCs w:val="24"/>
    </w:rPr>
  </w:style>
  <w:style w:type="character" w:customStyle="1" w:styleId="StyleBodyTextBoldChar">
    <w:name w:val="Style Body Text + Bold Char"/>
    <w:link w:val="StyleBodyTextBold"/>
    <w:rsid w:val="00E64E80"/>
    <w:rPr>
      <w:b/>
      <w:bCs/>
      <w:sz w:val="24"/>
      <w:szCs w:val="24"/>
      <w:lang w:val="ru-RU" w:eastAsia="ru-RU" w:bidi="ar-SA"/>
    </w:rPr>
  </w:style>
  <w:style w:type="paragraph" w:customStyle="1" w:styleId="StyleCaptionBoldItalic">
    <w:name w:val="Style Caption + Bold Italic"/>
    <w:basedOn w:val="af8"/>
    <w:link w:val="StyleCaptionBoldItalicChar"/>
    <w:rsid w:val="007D6BCE"/>
    <w:rPr>
      <w:iCs/>
    </w:rPr>
  </w:style>
  <w:style w:type="character" w:customStyle="1" w:styleId="StyleCaptionBoldItalicChar">
    <w:name w:val="Style Caption + Bold Italic Char"/>
    <w:link w:val="StyleCaptionBoldItalic"/>
    <w:rsid w:val="007D6BCE"/>
    <w:rPr>
      <w:bCs/>
      <w:iCs/>
      <w:sz w:val="24"/>
      <w:lang w:val="ru-RU" w:eastAsia="ru-RU" w:bidi="ar-SA"/>
    </w:rPr>
  </w:style>
  <w:style w:type="paragraph" w:customStyle="1" w:styleId="CharCharCharCharCharCharCharChar">
    <w:name w:val="Char Char Знак Знак Char Char Знак Знак Char Char Знак Знак Char Char Знак Знак"/>
    <w:basedOn w:val="aa"/>
    <w:autoRedefine/>
    <w:rsid w:val="00C34E79"/>
    <w:pPr>
      <w:spacing w:after="160" w:line="240" w:lineRule="exact"/>
      <w:jc w:val="left"/>
    </w:pPr>
    <w:rPr>
      <w:i/>
      <w:lang w:val="en-US" w:eastAsia="en-US"/>
    </w:rPr>
  </w:style>
  <w:style w:type="paragraph" w:customStyle="1" w:styleId="10">
    <w:name w:val="_Заг.1"/>
    <w:next w:val="afffffffffff5"/>
    <w:rsid w:val="00286FFF"/>
    <w:pPr>
      <w:keepNext/>
      <w:pageBreakBefore/>
      <w:numPr>
        <w:numId w:val="50"/>
      </w:numPr>
      <w:suppressAutoHyphens/>
      <w:spacing w:before="360" w:after="240"/>
      <w:jc w:val="both"/>
      <w:outlineLvl w:val="0"/>
    </w:pPr>
    <w:rPr>
      <w:rFonts w:ascii="Arial" w:hAnsi="Arial" w:cs="Arial"/>
      <w:b/>
      <w:bCs/>
      <w:spacing w:val="-2"/>
      <w:sz w:val="30"/>
      <w:szCs w:val="32"/>
    </w:rPr>
  </w:style>
  <w:style w:type="paragraph" w:customStyle="1" w:styleId="afffffffffff5">
    <w:name w:val="_Текст+абзац"/>
    <w:rsid w:val="00286FFF"/>
    <w:pPr>
      <w:spacing w:before="120"/>
      <w:ind w:firstLine="595"/>
      <w:jc w:val="both"/>
    </w:pPr>
    <w:rPr>
      <w:rFonts w:ascii="Arial" w:hAnsi="Arial"/>
      <w:spacing w:val="-2"/>
      <w:sz w:val="24"/>
    </w:rPr>
  </w:style>
  <w:style w:type="paragraph" w:customStyle="1" w:styleId="21">
    <w:name w:val="_Заг.2"/>
    <w:next w:val="afffffffffff5"/>
    <w:rsid w:val="00286FFF"/>
    <w:pPr>
      <w:keepNext/>
      <w:numPr>
        <w:ilvl w:val="1"/>
        <w:numId w:val="50"/>
      </w:numPr>
      <w:suppressAutoHyphens/>
      <w:spacing w:before="360" w:after="240"/>
      <w:jc w:val="both"/>
      <w:outlineLvl w:val="1"/>
    </w:pPr>
    <w:rPr>
      <w:rFonts w:ascii="Arial" w:hAnsi="Arial" w:cs="Arial"/>
      <w:b/>
      <w:bCs/>
      <w:iCs/>
      <w:spacing w:val="-2"/>
      <w:sz w:val="28"/>
      <w:szCs w:val="28"/>
    </w:rPr>
  </w:style>
  <w:style w:type="paragraph" w:customStyle="1" w:styleId="32">
    <w:name w:val="_Заг.3"/>
    <w:next w:val="afffffffffff5"/>
    <w:rsid w:val="00286FFF"/>
    <w:pPr>
      <w:keepNext/>
      <w:numPr>
        <w:ilvl w:val="2"/>
        <w:numId w:val="50"/>
      </w:numPr>
      <w:suppressAutoHyphens/>
      <w:spacing w:before="360" w:after="240"/>
      <w:jc w:val="both"/>
      <w:outlineLvl w:val="2"/>
    </w:pPr>
    <w:rPr>
      <w:rFonts w:ascii="Arial" w:hAnsi="Arial" w:cs="Arial"/>
      <w:b/>
      <w:bCs/>
      <w:i/>
      <w:iCs/>
      <w:spacing w:val="-2"/>
      <w:sz w:val="26"/>
      <w:szCs w:val="28"/>
    </w:rPr>
  </w:style>
  <w:style w:type="paragraph" w:customStyle="1" w:styleId="12">
    <w:name w:val="_Заг1.подПункт"/>
    <w:rsid w:val="00286FFF"/>
    <w:pPr>
      <w:numPr>
        <w:ilvl w:val="4"/>
        <w:numId w:val="50"/>
      </w:numPr>
      <w:spacing w:before="120"/>
      <w:jc w:val="both"/>
    </w:pPr>
    <w:rPr>
      <w:rFonts w:ascii="Arial" w:hAnsi="Arial"/>
      <w:spacing w:val="-2"/>
      <w:sz w:val="24"/>
    </w:rPr>
  </w:style>
  <w:style w:type="paragraph" w:customStyle="1" w:styleId="11">
    <w:name w:val="_Заг1.Пункт"/>
    <w:rsid w:val="00286FFF"/>
    <w:pPr>
      <w:numPr>
        <w:ilvl w:val="3"/>
        <w:numId w:val="50"/>
      </w:numPr>
      <w:spacing w:before="120"/>
      <w:jc w:val="both"/>
    </w:pPr>
    <w:rPr>
      <w:rFonts w:ascii="Arial" w:hAnsi="Arial"/>
      <w:spacing w:val="-2"/>
      <w:sz w:val="24"/>
    </w:rPr>
  </w:style>
  <w:style w:type="paragraph" w:customStyle="1" w:styleId="23">
    <w:name w:val="_Заг2.подПункт"/>
    <w:rsid w:val="00286FFF"/>
    <w:pPr>
      <w:numPr>
        <w:ilvl w:val="6"/>
        <w:numId w:val="50"/>
      </w:numPr>
      <w:spacing w:before="120"/>
      <w:jc w:val="both"/>
    </w:pPr>
    <w:rPr>
      <w:rFonts w:ascii="Arial" w:hAnsi="Arial"/>
      <w:spacing w:val="-2"/>
      <w:sz w:val="24"/>
    </w:rPr>
  </w:style>
  <w:style w:type="paragraph" w:customStyle="1" w:styleId="22">
    <w:name w:val="_Заг2.Пункт"/>
    <w:rsid w:val="00286FFF"/>
    <w:pPr>
      <w:numPr>
        <w:ilvl w:val="5"/>
        <w:numId w:val="50"/>
      </w:numPr>
      <w:spacing w:before="120"/>
      <w:jc w:val="both"/>
    </w:pPr>
    <w:rPr>
      <w:rFonts w:ascii="Arial" w:hAnsi="Arial"/>
      <w:spacing w:val="-2"/>
      <w:sz w:val="24"/>
    </w:rPr>
  </w:style>
  <w:style w:type="paragraph" w:customStyle="1" w:styleId="34">
    <w:name w:val="_Заг3.подПункт"/>
    <w:rsid w:val="00286FFF"/>
    <w:pPr>
      <w:numPr>
        <w:ilvl w:val="8"/>
        <w:numId w:val="50"/>
      </w:numPr>
      <w:spacing w:before="120"/>
      <w:jc w:val="both"/>
    </w:pPr>
    <w:rPr>
      <w:rFonts w:ascii="Arial" w:hAnsi="Arial"/>
      <w:spacing w:val="-2"/>
      <w:sz w:val="24"/>
    </w:rPr>
  </w:style>
  <w:style w:type="paragraph" w:customStyle="1" w:styleId="33">
    <w:name w:val="_Заг3.Пункт"/>
    <w:rsid w:val="00286FFF"/>
    <w:pPr>
      <w:numPr>
        <w:ilvl w:val="7"/>
        <w:numId w:val="50"/>
      </w:numPr>
      <w:spacing w:before="120"/>
      <w:jc w:val="both"/>
    </w:pPr>
    <w:rPr>
      <w:rFonts w:ascii="Arial" w:hAnsi="Arial"/>
      <w:spacing w:val="-2"/>
      <w:sz w:val="24"/>
    </w:rPr>
  </w:style>
  <w:style w:type="paragraph" w:customStyle="1" w:styleId="a3">
    <w:name w:val="_Табл_Перечисл.за.Табл.Текст"/>
    <w:rsid w:val="00286FFF"/>
    <w:pPr>
      <w:numPr>
        <w:numId w:val="51"/>
      </w:numPr>
      <w:spacing w:before="80" w:after="40" w:line="200" w:lineRule="exact"/>
      <w:ind w:right="57" w:hanging="227"/>
      <w:jc w:val="both"/>
    </w:pPr>
    <w:rPr>
      <w:rFonts w:ascii="Arial" w:hAnsi="Arial"/>
      <w:spacing w:val="-2"/>
      <w:sz w:val="22"/>
      <w:szCs w:val="18"/>
    </w:rPr>
  </w:style>
  <w:style w:type="character" w:customStyle="1" w:styleId="extended-textshort">
    <w:name w:val="extended-text__short"/>
    <w:rsid w:val="004E0133"/>
  </w:style>
  <w:style w:type="paragraph" w:customStyle="1" w:styleId="220">
    <w:name w:val="Стиль 22"/>
    <w:basedOn w:val="aff1"/>
    <w:rsid w:val="00C63D90"/>
    <w:pPr>
      <w:numPr>
        <w:numId w:val="52"/>
      </w:numPr>
      <w:spacing w:before="0" w:after="0" w:line="259" w:lineRule="auto"/>
      <w:ind w:left="714" w:hanging="357"/>
      <w:contextualSpacing w:val="0"/>
      <w:jc w:val="left"/>
    </w:pPr>
    <w:rPr>
      <w:rFonts w:eastAsia="Times New Roman"/>
      <w:color w:val="000000"/>
      <w:szCs w:val="24"/>
      <w:lang w:eastAsia="ru-RU"/>
    </w:rPr>
  </w:style>
  <w:style w:type="paragraph" w:customStyle="1" w:styleId="H10">
    <w:name w:val="H10"/>
    <w:basedOn w:val="31"/>
    <w:link w:val="H100"/>
    <w:qFormat/>
    <w:rsid w:val="00C63D90"/>
    <w:pPr>
      <w:suppressAutoHyphens w:val="0"/>
      <w:spacing w:before="240" w:after="120" w:line="259" w:lineRule="auto"/>
      <w:ind w:hanging="720"/>
    </w:pPr>
    <w:rPr>
      <w:rFonts w:eastAsia="Calibri"/>
      <w:b w:val="0"/>
      <w:szCs w:val="24"/>
      <w:lang w:eastAsia="en-US"/>
    </w:rPr>
  </w:style>
  <w:style w:type="character" w:customStyle="1" w:styleId="H100">
    <w:name w:val="H10 Знак"/>
    <w:link w:val="H10"/>
    <w:rsid w:val="00C63D90"/>
    <w:rPr>
      <w:rFonts w:eastAsia="Calibri"/>
      <w:bCs/>
      <w:i/>
      <w:sz w:val="24"/>
      <w:szCs w:val="24"/>
      <w:lang w:eastAsia="en-US"/>
    </w:rPr>
  </w:style>
  <w:style w:type="paragraph" w:customStyle="1" w:styleId="TableParagraph">
    <w:name w:val="Table Paragraph"/>
    <w:basedOn w:val="aa"/>
    <w:uiPriority w:val="1"/>
    <w:qFormat/>
    <w:rsid w:val="005371BA"/>
    <w:pPr>
      <w:widowControl w:val="0"/>
      <w:spacing w:before="54" w:after="160" w:line="259" w:lineRule="auto"/>
      <w:jc w:val="left"/>
    </w:pPr>
    <w:rPr>
      <w:rFonts w:ascii="Calibri" w:hAnsi="Calibri"/>
      <w:i/>
      <w:sz w:val="22"/>
      <w:szCs w:val="22"/>
      <w:lang w:val="en-US" w:eastAsia="en-US"/>
    </w:rPr>
  </w:style>
  <w:style w:type="paragraph" w:customStyle="1" w:styleId="afffffffffff6">
    <w:name w:val="ТЛ Основной"/>
    <w:basedOn w:val="aa"/>
    <w:link w:val="afffffffffff7"/>
    <w:uiPriority w:val="24"/>
    <w:qFormat/>
    <w:rsid w:val="00B1226A"/>
    <w:pPr>
      <w:widowControl w:val="0"/>
      <w:spacing w:before="120" w:after="120" w:line="360" w:lineRule="auto"/>
      <w:jc w:val="center"/>
    </w:pPr>
    <w:rPr>
      <w:b/>
      <w:i/>
      <w:caps/>
      <w:szCs w:val="32"/>
    </w:rPr>
  </w:style>
  <w:style w:type="character" w:customStyle="1" w:styleId="afffffffffff7">
    <w:name w:val="ТЛ Основной Знак"/>
    <w:link w:val="afffffffffff6"/>
    <w:uiPriority w:val="24"/>
    <w:rsid w:val="00B1226A"/>
    <w:rPr>
      <w:b/>
      <w:caps/>
      <w:sz w:val="28"/>
      <w:szCs w:val="32"/>
    </w:rPr>
  </w:style>
  <w:style w:type="paragraph" w:customStyle="1" w:styleId="afffffffffff8">
    <w:name w:val="Таблица название"/>
    <w:basedOn w:val="aa"/>
    <w:link w:val="afffffffffff9"/>
    <w:uiPriority w:val="10"/>
    <w:qFormat/>
    <w:rsid w:val="006B6BFB"/>
    <w:pPr>
      <w:widowControl w:val="0"/>
      <w:spacing w:line="360" w:lineRule="auto"/>
      <w:jc w:val="left"/>
    </w:pPr>
    <w:rPr>
      <w:i/>
    </w:rPr>
  </w:style>
  <w:style w:type="character" w:customStyle="1" w:styleId="afffffffffff9">
    <w:name w:val="Таблица название Знак"/>
    <w:link w:val="afffffffffff8"/>
    <w:uiPriority w:val="10"/>
    <w:rsid w:val="006B6BFB"/>
    <w:rPr>
      <w:sz w:val="24"/>
    </w:rPr>
  </w:style>
  <w:style w:type="character" w:customStyle="1" w:styleId="afffff3">
    <w:name w:val="Таблица заголовок Знак"/>
    <w:link w:val="afffff2"/>
    <w:uiPriority w:val="11"/>
    <w:rsid w:val="006B6BFB"/>
    <w:rPr>
      <w:b/>
      <w:sz w:val="24"/>
    </w:rPr>
  </w:style>
  <w:style w:type="character" w:customStyle="1" w:styleId="afffff5">
    <w:name w:val="Таблица текст Знак"/>
    <w:link w:val="afffff4"/>
    <w:uiPriority w:val="12"/>
    <w:rsid w:val="006B6BFB"/>
    <w:rPr>
      <w:sz w:val="24"/>
    </w:rPr>
  </w:style>
  <w:style w:type="paragraph" w:customStyle="1" w:styleId="afffffffffffa">
    <w:name w:val="ТЛ Наименование"/>
    <w:basedOn w:val="aa"/>
    <w:link w:val="afffffffffffb"/>
    <w:uiPriority w:val="25"/>
    <w:qFormat/>
    <w:rsid w:val="006B6BFB"/>
    <w:pPr>
      <w:widowControl w:val="0"/>
      <w:spacing w:line="276" w:lineRule="auto"/>
      <w:jc w:val="center"/>
    </w:pPr>
    <w:rPr>
      <w:b/>
      <w:i/>
      <w:caps/>
      <w:sz w:val="36"/>
    </w:rPr>
  </w:style>
  <w:style w:type="character" w:customStyle="1" w:styleId="afffffffffffb">
    <w:name w:val="ТЛ Наименование Знак"/>
    <w:link w:val="afffffffffffa"/>
    <w:uiPriority w:val="25"/>
    <w:rsid w:val="006B6BFB"/>
    <w:rPr>
      <w:b/>
      <w:caps/>
      <w:sz w:val="36"/>
    </w:rPr>
  </w:style>
  <w:style w:type="paragraph" w:customStyle="1" w:styleId="afffffffffffc">
    <w:name w:val="Заголовок без нумерации"/>
    <w:basedOn w:val="1"/>
    <w:next w:val="aa"/>
    <w:link w:val="afffffffffffd"/>
    <w:uiPriority w:val="19"/>
    <w:qFormat/>
    <w:rsid w:val="006B6BFB"/>
    <w:pPr>
      <w:keepNext w:val="0"/>
      <w:numPr>
        <w:numId w:val="0"/>
      </w:numPr>
      <w:suppressAutoHyphens w:val="0"/>
      <w:spacing w:before="240"/>
      <w:ind w:left="425"/>
    </w:pPr>
    <w:rPr>
      <w:rFonts w:ascii="Times New Roman" w:hAnsi="Times New Roman"/>
      <w:caps w:val="0"/>
      <w:sz w:val="36"/>
      <w:szCs w:val="36"/>
    </w:rPr>
  </w:style>
  <w:style w:type="character" w:customStyle="1" w:styleId="afffffffffffd">
    <w:name w:val="Заголовок без нумерации Знак"/>
    <w:link w:val="afffffffffffc"/>
    <w:uiPriority w:val="19"/>
    <w:rsid w:val="006B6BFB"/>
    <w:rPr>
      <w:b/>
      <w:sz w:val="36"/>
      <w:szCs w:val="36"/>
    </w:rPr>
  </w:style>
  <w:style w:type="paragraph" w:customStyle="1" w:styleId="a7">
    <w:name w:val="Таблица нумерация"/>
    <w:basedOn w:val="afffff4"/>
    <w:uiPriority w:val="14"/>
    <w:qFormat/>
    <w:rsid w:val="006B6BFB"/>
    <w:pPr>
      <w:widowControl w:val="0"/>
      <w:numPr>
        <w:numId w:val="55"/>
      </w:numPr>
      <w:spacing w:before="0" w:after="0" w:line="360" w:lineRule="auto"/>
    </w:pPr>
    <w:rPr>
      <w:szCs w:val="24"/>
      <w:lang w:val="en-US"/>
    </w:rPr>
  </w:style>
  <w:style w:type="character" w:customStyle="1" w:styleId="afff2">
    <w:name w:val="Перечень рисунков Знак"/>
    <w:link w:val="afff1"/>
    <w:uiPriority w:val="99"/>
    <w:rsid w:val="006B6BFB"/>
    <w:rPr>
      <w:sz w:val="24"/>
      <w:szCs w:val="24"/>
    </w:rPr>
  </w:style>
  <w:style w:type="paragraph" w:customStyle="1" w:styleId="a8">
    <w:name w:val="Таблица маркированный подсписок"/>
    <w:basedOn w:val="a7"/>
    <w:uiPriority w:val="17"/>
    <w:qFormat/>
    <w:rsid w:val="006B6BFB"/>
    <w:pPr>
      <w:numPr>
        <w:ilvl w:val="1"/>
      </w:numPr>
    </w:pPr>
  </w:style>
  <w:style w:type="table" w:customStyle="1" w:styleId="TableNormal0">
    <w:name w:val="Table Normal"/>
    <w:uiPriority w:val="2"/>
    <w:semiHidden/>
    <w:unhideWhenUsed/>
    <w:qFormat/>
    <w:rsid w:val="006B6BFB"/>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afffffffffffe">
    <w:name w:val="Таблица_текст"/>
    <w:link w:val="affffffffffff"/>
    <w:qFormat/>
    <w:rsid w:val="006B6BFB"/>
    <w:pPr>
      <w:widowControl w:val="0"/>
      <w:spacing w:after="120" w:line="276" w:lineRule="auto"/>
    </w:pPr>
    <w:rPr>
      <w:rFonts w:ascii="Arial" w:eastAsiaTheme="minorEastAsia" w:hAnsi="Arial" w:cstheme="minorBidi"/>
      <w:sz w:val="24"/>
      <w:szCs w:val="22"/>
    </w:rPr>
  </w:style>
  <w:style w:type="character" w:customStyle="1" w:styleId="affffffffffff">
    <w:name w:val="Таблица_текст Знак"/>
    <w:basedOn w:val="ab"/>
    <w:link w:val="afffffffffffe"/>
    <w:rsid w:val="006B6BFB"/>
    <w:rPr>
      <w:rFonts w:ascii="Arial" w:eastAsiaTheme="minorEastAsia" w:hAnsi="Arial" w:cstheme="minorBidi"/>
      <w:sz w:val="24"/>
      <w:szCs w:val="22"/>
    </w:rPr>
  </w:style>
  <w:style w:type="paragraph" w:customStyle="1" w:styleId="affffffffffff0">
    <w:name w:val="Таблица_шапка"/>
    <w:link w:val="affffffffffff1"/>
    <w:qFormat/>
    <w:rsid w:val="006B6BFB"/>
    <w:pPr>
      <w:keepNext/>
      <w:keepLines/>
      <w:spacing w:after="120" w:line="276" w:lineRule="auto"/>
      <w:jc w:val="center"/>
    </w:pPr>
    <w:rPr>
      <w:rFonts w:ascii="Arial" w:eastAsiaTheme="minorEastAsia" w:hAnsi="Arial" w:cstheme="minorBidi"/>
      <w:b/>
      <w:sz w:val="24"/>
      <w:szCs w:val="22"/>
    </w:rPr>
  </w:style>
  <w:style w:type="character" w:customStyle="1" w:styleId="affffffffffff1">
    <w:name w:val="Таблица_шапка Знак"/>
    <w:basedOn w:val="ab"/>
    <w:link w:val="affffffffffff0"/>
    <w:rsid w:val="006B6BFB"/>
    <w:rPr>
      <w:rFonts w:ascii="Arial" w:eastAsiaTheme="minorEastAsia" w:hAnsi="Arial" w:cstheme="minorBidi"/>
      <w:b/>
      <w:sz w:val="24"/>
      <w:szCs w:val="22"/>
    </w:rPr>
  </w:style>
  <w:style w:type="paragraph" w:customStyle="1" w:styleId="1212">
    <w:name w:val="Абзац 12пт 1.2 интервал"/>
    <w:basedOn w:val="aa"/>
    <w:link w:val="12120"/>
    <w:rsid w:val="003A6885"/>
    <w:pPr>
      <w:keepLines/>
      <w:suppressAutoHyphens/>
      <w:autoSpaceDE w:val="0"/>
      <w:autoSpaceDN w:val="0"/>
      <w:adjustRightInd w:val="0"/>
      <w:spacing w:before="60" w:after="60" w:line="288" w:lineRule="auto"/>
      <w:ind w:firstLine="851"/>
    </w:pPr>
    <w:rPr>
      <w:i/>
      <w:color w:val="000000"/>
      <w:lang w:val="x-none" w:eastAsia="x-none"/>
    </w:rPr>
  </w:style>
  <w:style w:type="character" w:customStyle="1" w:styleId="12120">
    <w:name w:val="Абзац 12пт 1.2 интервал Знак"/>
    <w:link w:val="1212"/>
    <w:locked/>
    <w:rsid w:val="003A6885"/>
    <w:rPr>
      <w:color w:val="000000"/>
      <w:sz w:val="24"/>
      <w:lang w:val="x-none" w:eastAsia="x-none"/>
    </w:rPr>
  </w:style>
  <w:style w:type="table" w:customStyle="1" w:styleId="1f9">
    <w:name w:val="Сетка таблицы1"/>
    <w:basedOn w:val="ac"/>
    <w:next w:val="affc"/>
    <w:uiPriority w:val="39"/>
    <w:rsid w:val="00F7395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4">
    <w:name w:val="Н3"/>
    <w:basedOn w:val="31"/>
    <w:link w:val="3f5"/>
    <w:qFormat/>
    <w:rsid w:val="00403A45"/>
    <w:rPr>
      <w:i w:val="0"/>
    </w:rPr>
  </w:style>
  <w:style w:type="paragraph" w:customStyle="1" w:styleId="2ff">
    <w:name w:val="Н2"/>
    <w:basedOn w:val="20"/>
    <w:link w:val="2ff0"/>
    <w:qFormat/>
    <w:rsid w:val="008B564B"/>
    <w:pPr>
      <w:keepNext w:val="0"/>
      <w:numPr>
        <w:ilvl w:val="0"/>
        <w:numId w:val="0"/>
      </w:numPr>
      <w:tabs>
        <w:tab w:val="num" w:pos="205"/>
      </w:tabs>
      <w:suppressAutoHyphens w:val="0"/>
      <w:spacing w:after="120" w:line="276" w:lineRule="auto"/>
    </w:pPr>
  </w:style>
  <w:style w:type="character" w:customStyle="1" w:styleId="3f5">
    <w:name w:val="Н3 Знак"/>
    <w:basedOn w:val="36"/>
    <w:link w:val="3f4"/>
    <w:rsid w:val="00403A45"/>
    <w:rPr>
      <w:b/>
      <w:bCs/>
      <w:i w:val="0"/>
      <w:sz w:val="24"/>
      <w:szCs w:val="26"/>
    </w:rPr>
  </w:style>
  <w:style w:type="paragraph" w:customStyle="1" w:styleId="15">
    <w:name w:val="Заголовок приложения 1"/>
    <w:basedOn w:val="20"/>
    <w:next w:val="MainTXT"/>
    <w:rsid w:val="00F6579B"/>
    <w:pPr>
      <w:keepLines/>
      <w:pageBreakBefore/>
      <w:numPr>
        <w:ilvl w:val="0"/>
        <w:numId w:val="65"/>
      </w:numPr>
      <w:spacing w:before="220" w:after="60" w:line="320" w:lineRule="atLeast"/>
      <w:outlineLvl w:val="0"/>
    </w:pPr>
    <w:rPr>
      <w:bCs w:val="0"/>
      <w:iCs w:val="0"/>
      <w:color w:val="000000"/>
      <w:spacing w:val="-20"/>
      <w:kern w:val="28"/>
      <w:sz w:val="36"/>
      <w:szCs w:val="20"/>
      <w:lang w:val="x-none" w:eastAsia="en-US"/>
    </w:rPr>
  </w:style>
  <w:style w:type="character" w:customStyle="1" w:styleId="2ff0">
    <w:name w:val="Н2 Знак"/>
    <w:basedOn w:val="27"/>
    <w:link w:val="2ff"/>
    <w:rsid w:val="008B564B"/>
    <w:rPr>
      <w:b/>
      <w:bCs/>
      <w:iCs/>
      <w:sz w:val="24"/>
      <w:szCs w:val="28"/>
    </w:rPr>
  </w:style>
  <w:style w:type="paragraph" w:customStyle="1" w:styleId="25">
    <w:name w:val="Заголовок приложения 2"/>
    <w:basedOn w:val="20"/>
    <w:next w:val="MainTXT"/>
    <w:rsid w:val="00F6579B"/>
    <w:pPr>
      <w:keepLines/>
      <w:numPr>
        <w:numId w:val="65"/>
      </w:numPr>
      <w:pBdr>
        <w:top w:val="single" w:sz="6" w:space="16" w:color="auto"/>
      </w:pBdr>
      <w:spacing w:before="220" w:after="60" w:line="320" w:lineRule="atLeast"/>
    </w:pPr>
    <w:rPr>
      <w:bCs w:val="0"/>
      <w:iCs w:val="0"/>
      <w:color w:val="000000"/>
      <w:spacing w:val="-20"/>
      <w:kern w:val="28"/>
      <w:sz w:val="28"/>
      <w:szCs w:val="20"/>
      <w:lang w:val="x-none" w:eastAsia="en-US"/>
    </w:rPr>
  </w:style>
  <w:style w:type="paragraph" w:customStyle="1" w:styleId="a4">
    <w:name w:val="Нумерованый список"/>
    <w:basedOn w:val="aa"/>
    <w:link w:val="affffffffffff2"/>
    <w:qFormat/>
    <w:rsid w:val="00381A06"/>
    <w:pPr>
      <w:numPr>
        <w:numId w:val="69"/>
      </w:numPr>
      <w:spacing w:line="276" w:lineRule="auto"/>
    </w:pPr>
    <w:rPr>
      <w:color w:val="000000"/>
      <w:lang w:val="x-none" w:eastAsia="x-none"/>
    </w:rPr>
  </w:style>
  <w:style w:type="character" w:customStyle="1" w:styleId="affffffffffff2">
    <w:name w:val="Нумерованый список Знак"/>
    <w:link w:val="a4"/>
    <w:rsid w:val="00381A06"/>
    <w:rPr>
      <w:color w:val="000000"/>
      <w:sz w:val="24"/>
      <w:lang w:val="x-none" w:eastAsia="x-none"/>
    </w:rPr>
  </w:style>
  <w:style w:type="paragraph" w:styleId="affffffffffff3">
    <w:name w:val="No Spacing"/>
    <w:link w:val="affffffffffff4"/>
    <w:uiPriority w:val="1"/>
    <w:qFormat/>
    <w:rsid w:val="003C23CE"/>
    <w:rPr>
      <w:rFonts w:asciiTheme="minorHAnsi" w:eastAsiaTheme="minorEastAsia" w:hAnsiTheme="minorHAnsi" w:cstheme="minorBidi"/>
      <w:sz w:val="22"/>
      <w:szCs w:val="22"/>
    </w:rPr>
  </w:style>
  <w:style w:type="character" w:customStyle="1" w:styleId="affffffffffff4">
    <w:name w:val="Без интервала Знак"/>
    <w:basedOn w:val="ab"/>
    <w:link w:val="affffffffffff3"/>
    <w:uiPriority w:val="1"/>
    <w:rsid w:val="003C23CE"/>
    <w:rPr>
      <w:rFonts w:asciiTheme="minorHAnsi" w:eastAsiaTheme="minorEastAsia" w:hAnsiTheme="minorHAnsi" w:cstheme="minorBidi"/>
      <w:sz w:val="22"/>
      <w:szCs w:val="22"/>
    </w:rPr>
  </w:style>
  <w:style w:type="paragraph" w:customStyle="1" w:styleId="4b">
    <w:name w:val="Заголовок 4 (подчеркнуто)"/>
    <w:basedOn w:val="44"/>
    <w:next w:val="aa"/>
    <w:link w:val="4c"/>
    <w:qFormat/>
    <w:rsid w:val="00883B00"/>
    <w:pPr>
      <w:keepNext/>
      <w:keepLines/>
      <w:widowControl w:val="0"/>
      <w:tabs>
        <w:tab w:val="left" w:pos="851"/>
      </w:tabs>
      <w:spacing w:line="276" w:lineRule="auto"/>
      <w:ind w:left="786" w:right="408" w:hanging="360"/>
      <w:outlineLvl w:val="3"/>
    </w:pPr>
    <w:rPr>
      <w:rFonts w:eastAsia="Arial"/>
      <w:b/>
      <w:bCs/>
      <w:i w:val="0"/>
      <w:iCs/>
      <w:u w:val="single"/>
    </w:rPr>
  </w:style>
  <w:style w:type="paragraph" w:customStyle="1" w:styleId="aH4">
    <w:name w:val="a) H4"/>
    <w:basedOn w:val="aa"/>
    <w:link w:val="aH40"/>
    <w:qFormat/>
    <w:rsid w:val="002A27EE"/>
    <w:pPr>
      <w:keepNext/>
      <w:keepLines/>
      <w:widowControl w:val="0"/>
      <w:numPr>
        <w:numId w:val="75"/>
      </w:numPr>
      <w:tabs>
        <w:tab w:val="left" w:pos="851"/>
      </w:tabs>
      <w:spacing w:line="276" w:lineRule="auto"/>
      <w:ind w:left="786" w:right="408"/>
      <w:outlineLvl w:val="3"/>
    </w:pPr>
    <w:rPr>
      <w:rFonts w:eastAsia="Arial"/>
      <w:bCs/>
      <w:iCs/>
      <w:szCs w:val="24"/>
      <w:u w:val="single"/>
    </w:rPr>
  </w:style>
  <w:style w:type="character" w:customStyle="1" w:styleId="45">
    <w:name w:val="4 Заголовок Знак"/>
    <w:basedOn w:val="ab"/>
    <w:link w:val="44"/>
    <w:rsid w:val="005B3FAA"/>
    <w:rPr>
      <w:i/>
      <w:sz w:val="24"/>
      <w:szCs w:val="24"/>
      <w:lang w:eastAsia="en-US"/>
    </w:rPr>
  </w:style>
  <w:style w:type="character" w:customStyle="1" w:styleId="4c">
    <w:name w:val="Заголовок 4 (подчеркнуто) Знак"/>
    <w:basedOn w:val="45"/>
    <w:link w:val="4b"/>
    <w:rsid w:val="00883B00"/>
    <w:rPr>
      <w:rFonts w:eastAsia="Arial"/>
      <w:b/>
      <w:bCs/>
      <w:i w:val="0"/>
      <w:iCs/>
      <w:sz w:val="24"/>
      <w:szCs w:val="24"/>
      <w:u w:val="single"/>
      <w:lang w:eastAsia="en-US"/>
    </w:rPr>
  </w:style>
  <w:style w:type="character" w:customStyle="1" w:styleId="aH40">
    <w:name w:val="a) H4 Знак"/>
    <w:link w:val="aH4"/>
    <w:rsid w:val="00B21D35"/>
    <w:rPr>
      <w:rFonts w:eastAsia="Arial"/>
      <w:bCs/>
      <w:iCs/>
      <w:sz w:val="24"/>
      <w:szCs w:val="24"/>
      <w:u w:val="single"/>
    </w:rPr>
  </w:style>
  <w:style w:type="paragraph" w:customStyle="1" w:styleId="affffffffffff5">
    <w:name w:val="_Основной с красной строки"/>
    <w:basedOn w:val="aa"/>
    <w:link w:val="affffffffffff6"/>
    <w:qFormat/>
    <w:rsid w:val="00067F94"/>
    <w:pPr>
      <w:spacing w:line="276" w:lineRule="auto"/>
    </w:pPr>
    <w:rPr>
      <w:szCs w:val="24"/>
    </w:rPr>
  </w:style>
  <w:style w:type="character" w:customStyle="1" w:styleId="affffffffffff6">
    <w:name w:val="_Основной с красной строки Знак"/>
    <w:link w:val="affffffffffff5"/>
    <w:rsid w:val="00067F94"/>
    <w:rPr>
      <w:sz w:val="24"/>
      <w:szCs w:val="24"/>
    </w:rPr>
  </w:style>
  <w:style w:type="paragraph" w:styleId="affffffffffff7">
    <w:name w:val="Revision"/>
    <w:hidden/>
    <w:uiPriority w:val="99"/>
    <w:semiHidden/>
    <w:rsid w:val="00F86478"/>
    <w:rPr>
      <w:sz w:val="24"/>
    </w:rPr>
  </w:style>
  <w:style w:type="paragraph" w:customStyle="1" w:styleId="1fa">
    <w:name w:val="Стиль1"/>
    <w:basedOn w:val="1"/>
    <w:link w:val="1fb"/>
    <w:qFormat/>
    <w:rsid w:val="000B369F"/>
    <w:pPr>
      <w:pageBreakBefore w:val="0"/>
      <w:spacing w:before="0" w:after="120"/>
    </w:pPr>
    <w:rPr>
      <w:rFonts w:ascii="Times New Roman" w:hAnsi="Times New Roman"/>
      <w:caps w:val="0"/>
      <w:sz w:val="32"/>
      <w:szCs w:val="32"/>
    </w:rPr>
  </w:style>
  <w:style w:type="character" w:customStyle="1" w:styleId="1fb">
    <w:name w:val="Стиль1 Знак"/>
    <w:basedOn w:val="17"/>
    <w:link w:val="1fa"/>
    <w:rsid w:val="000B369F"/>
    <w:rPr>
      <w:rFonts w:ascii="Times New Roman Bold" w:hAnsi="Times New Roman Bold"/>
      <w:b/>
      <w:caps w:val="0"/>
      <w:sz w:val="32"/>
      <w:szCs w:val="32"/>
    </w:rPr>
  </w:style>
  <w:style w:type="paragraph" w:customStyle="1" w:styleId="E1-Lvl1">
    <w:name w:val="E_Спис1-Lvl1"/>
    <w:basedOn w:val="aa"/>
    <w:qFormat/>
    <w:rsid w:val="009149AA"/>
    <w:pPr>
      <w:numPr>
        <w:numId w:val="92"/>
      </w:numPr>
      <w:spacing w:before="120" w:after="120" w:line="300" w:lineRule="auto"/>
      <w:contextualSpacing/>
    </w:pPr>
    <w:rPr>
      <w:color w:val="000000"/>
      <w:szCs w:val="26"/>
      <w:lang w:eastAsia="en-US"/>
    </w:rPr>
  </w:style>
  <w:style w:type="paragraph" w:customStyle="1" w:styleId="210">
    <w:name w:val="Основной текст (2)1"/>
    <w:basedOn w:val="aa"/>
    <w:link w:val="211"/>
    <w:rsid w:val="009149AA"/>
    <w:pPr>
      <w:widowControl w:val="0"/>
      <w:shd w:val="clear" w:color="auto" w:fill="FFFFFF"/>
      <w:spacing w:before="540" w:line="421" w:lineRule="exact"/>
      <w:ind w:hanging="360"/>
    </w:pPr>
    <w:rPr>
      <w:rFonts w:ascii="Arial" w:eastAsia="Arial" w:hAnsi="Arial" w:cs="Arial"/>
      <w:color w:val="000000"/>
      <w:sz w:val="22"/>
      <w:szCs w:val="22"/>
      <w:lang w:bidi="ru-RU"/>
    </w:rPr>
  </w:style>
  <w:style w:type="character" w:customStyle="1" w:styleId="211">
    <w:name w:val="Основной текст (2)1 Знак"/>
    <w:link w:val="210"/>
    <w:rsid w:val="009149AA"/>
    <w:rPr>
      <w:rFonts w:ascii="Arial" w:eastAsia="Arial" w:hAnsi="Arial" w:cs="Arial"/>
      <w:color w:val="000000"/>
      <w:sz w:val="22"/>
      <w:szCs w:val="22"/>
      <w:shd w:val="clear" w:color="auto" w:fill="FFFFFF"/>
      <w:lang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553882">
      <w:bodyDiv w:val="1"/>
      <w:marLeft w:val="0"/>
      <w:marRight w:val="0"/>
      <w:marTop w:val="0"/>
      <w:marBottom w:val="0"/>
      <w:divBdr>
        <w:top w:val="none" w:sz="0" w:space="0" w:color="auto"/>
        <w:left w:val="none" w:sz="0" w:space="0" w:color="auto"/>
        <w:bottom w:val="none" w:sz="0" w:space="0" w:color="auto"/>
        <w:right w:val="none" w:sz="0" w:space="0" w:color="auto"/>
      </w:divBdr>
    </w:div>
    <w:div w:id="426923133">
      <w:bodyDiv w:val="1"/>
      <w:marLeft w:val="0"/>
      <w:marRight w:val="0"/>
      <w:marTop w:val="0"/>
      <w:marBottom w:val="0"/>
      <w:divBdr>
        <w:top w:val="none" w:sz="0" w:space="0" w:color="auto"/>
        <w:left w:val="none" w:sz="0" w:space="0" w:color="auto"/>
        <w:bottom w:val="none" w:sz="0" w:space="0" w:color="auto"/>
        <w:right w:val="none" w:sz="0" w:space="0" w:color="auto"/>
      </w:divBdr>
    </w:div>
    <w:div w:id="435488679">
      <w:bodyDiv w:val="1"/>
      <w:marLeft w:val="0"/>
      <w:marRight w:val="0"/>
      <w:marTop w:val="0"/>
      <w:marBottom w:val="0"/>
      <w:divBdr>
        <w:top w:val="none" w:sz="0" w:space="0" w:color="auto"/>
        <w:left w:val="none" w:sz="0" w:space="0" w:color="auto"/>
        <w:bottom w:val="none" w:sz="0" w:space="0" w:color="auto"/>
        <w:right w:val="none" w:sz="0" w:space="0" w:color="auto"/>
      </w:divBdr>
    </w:div>
    <w:div w:id="667755728">
      <w:bodyDiv w:val="1"/>
      <w:marLeft w:val="0"/>
      <w:marRight w:val="0"/>
      <w:marTop w:val="0"/>
      <w:marBottom w:val="0"/>
      <w:divBdr>
        <w:top w:val="none" w:sz="0" w:space="0" w:color="auto"/>
        <w:left w:val="none" w:sz="0" w:space="0" w:color="auto"/>
        <w:bottom w:val="none" w:sz="0" w:space="0" w:color="auto"/>
        <w:right w:val="none" w:sz="0" w:space="0" w:color="auto"/>
      </w:divBdr>
    </w:div>
    <w:div w:id="774832201">
      <w:bodyDiv w:val="1"/>
      <w:marLeft w:val="0"/>
      <w:marRight w:val="0"/>
      <w:marTop w:val="0"/>
      <w:marBottom w:val="0"/>
      <w:divBdr>
        <w:top w:val="none" w:sz="0" w:space="0" w:color="auto"/>
        <w:left w:val="none" w:sz="0" w:space="0" w:color="auto"/>
        <w:bottom w:val="none" w:sz="0" w:space="0" w:color="auto"/>
        <w:right w:val="none" w:sz="0" w:space="0" w:color="auto"/>
      </w:divBdr>
    </w:div>
    <w:div w:id="787433079">
      <w:bodyDiv w:val="1"/>
      <w:marLeft w:val="0"/>
      <w:marRight w:val="0"/>
      <w:marTop w:val="0"/>
      <w:marBottom w:val="0"/>
      <w:divBdr>
        <w:top w:val="none" w:sz="0" w:space="0" w:color="auto"/>
        <w:left w:val="none" w:sz="0" w:space="0" w:color="auto"/>
        <w:bottom w:val="none" w:sz="0" w:space="0" w:color="auto"/>
        <w:right w:val="none" w:sz="0" w:space="0" w:color="auto"/>
      </w:divBdr>
    </w:div>
    <w:div w:id="872764939">
      <w:bodyDiv w:val="1"/>
      <w:marLeft w:val="0"/>
      <w:marRight w:val="0"/>
      <w:marTop w:val="0"/>
      <w:marBottom w:val="0"/>
      <w:divBdr>
        <w:top w:val="none" w:sz="0" w:space="0" w:color="auto"/>
        <w:left w:val="none" w:sz="0" w:space="0" w:color="auto"/>
        <w:bottom w:val="none" w:sz="0" w:space="0" w:color="auto"/>
        <w:right w:val="none" w:sz="0" w:space="0" w:color="auto"/>
      </w:divBdr>
    </w:div>
    <w:div w:id="902906491">
      <w:bodyDiv w:val="1"/>
      <w:marLeft w:val="0"/>
      <w:marRight w:val="0"/>
      <w:marTop w:val="0"/>
      <w:marBottom w:val="0"/>
      <w:divBdr>
        <w:top w:val="none" w:sz="0" w:space="0" w:color="auto"/>
        <w:left w:val="none" w:sz="0" w:space="0" w:color="auto"/>
        <w:bottom w:val="none" w:sz="0" w:space="0" w:color="auto"/>
        <w:right w:val="none" w:sz="0" w:space="0" w:color="auto"/>
      </w:divBdr>
    </w:div>
    <w:div w:id="1082919902">
      <w:bodyDiv w:val="1"/>
      <w:marLeft w:val="0"/>
      <w:marRight w:val="0"/>
      <w:marTop w:val="0"/>
      <w:marBottom w:val="0"/>
      <w:divBdr>
        <w:top w:val="none" w:sz="0" w:space="0" w:color="auto"/>
        <w:left w:val="none" w:sz="0" w:space="0" w:color="auto"/>
        <w:bottom w:val="none" w:sz="0" w:space="0" w:color="auto"/>
        <w:right w:val="none" w:sz="0" w:space="0" w:color="auto"/>
      </w:divBdr>
    </w:div>
    <w:div w:id="1110660215">
      <w:bodyDiv w:val="1"/>
      <w:marLeft w:val="0"/>
      <w:marRight w:val="0"/>
      <w:marTop w:val="0"/>
      <w:marBottom w:val="0"/>
      <w:divBdr>
        <w:top w:val="none" w:sz="0" w:space="0" w:color="auto"/>
        <w:left w:val="none" w:sz="0" w:space="0" w:color="auto"/>
        <w:bottom w:val="none" w:sz="0" w:space="0" w:color="auto"/>
        <w:right w:val="none" w:sz="0" w:space="0" w:color="auto"/>
      </w:divBdr>
    </w:div>
    <w:div w:id="1136526778">
      <w:bodyDiv w:val="1"/>
      <w:marLeft w:val="0"/>
      <w:marRight w:val="0"/>
      <w:marTop w:val="0"/>
      <w:marBottom w:val="0"/>
      <w:divBdr>
        <w:top w:val="none" w:sz="0" w:space="0" w:color="auto"/>
        <w:left w:val="none" w:sz="0" w:space="0" w:color="auto"/>
        <w:bottom w:val="none" w:sz="0" w:space="0" w:color="auto"/>
        <w:right w:val="none" w:sz="0" w:space="0" w:color="auto"/>
      </w:divBdr>
    </w:div>
    <w:div w:id="1350371109">
      <w:bodyDiv w:val="1"/>
      <w:marLeft w:val="0"/>
      <w:marRight w:val="0"/>
      <w:marTop w:val="0"/>
      <w:marBottom w:val="0"/>
      <w:divBdr>
        <w:top w:val="none" w:sz="0" w:space="0" w:color="auto"/>
        <w:left w:val="none" w:sz="0" w:space="0" w:color="auto"/>
        <w:bottom w:val="none" w:sz="0" w:space="0" w:color="auto"/>
        <w:right w:val="none" w:sz="0" w:space="0" w:color="auto"/>
      </w:divBdr>
      <w:divsChild>
        <w:div w:id="140273064">
          <w:marLeft w:val="0"/>
          <w:marRight w:val="0"/>
          <w:marTop w:val="0"/>
          <w:marBottom w:val="0"/>
          <w:divBdr>
            <w:top w:val="none" w:sz="0" w:space="0" w:color="auto"/>
            <w:left w:val="none" w:sz="0" w:space="0" w:color="auto"/>
            <w:bottom w:val="none" w:sz="0" w:space="0" w:color="auto"/>
            <w:right w:val="none" w:sz="0" w:space="0" w:color="auto"/>
          </w:divBdr>
        </w:div>
        <w:div w:id="268704686">
          <w:marLeft w:val="0"/>
          <w:marRight w:val="0"/>
          <w:marTop w:val="0"/>
          <w:marBottom w:val="0"/>
          <w:divBdr>
            <w:top w:val="none" w:sz="0" w:space="0" w:color="auto"/>
            <w:left w:val="none" w:sz="0" w:space="0" w:color="auto"/>
            <w:bottom w:val="none" w:sz="0" w:space="0" w:color="auto"/>
            <w:right w:val="none" w:sz="0" w:space="0" w:color="auto"/>
          </w:divBdr>
        </w:div>
        <w:div w:id="487743960">
          <w:marLeft w:val="0"/>
          <w:marRight w:val="0"/>
          <w:marTop w:val="0"/>
          <w:marBottom w:val="0"/>
          <w:divBdr>
            <w:top w:val="none" w:sz="0" w:space="0" w:color="auto"/>
            <w:left w:val="none" w:sz="0" w:space="0" w:color="auto"/>
            <w:bottom w:val="none" w:sz="0" w:space="0" w:color="auto"/>
            <w:right w:val="none" w:sz="0" w:space="0" w:color="auto"/>
          </w:divBdr>
        </w:div>
        <w:div w:id="502743087">
          <w:marLeft w:val="0"/>
          <w:marRight w:val="0"/>
          <w:marTop w:val="0"/>
          <w:marBottom w:val="0"/>
          <w:divBdr>
            <w:top w:val="none" w:sz="0" w:space="0" w:color="auto"/>
            <w:left w:val="none" w:sz="0" w:space="0" w:color="auto"/>
            <w:bottom w:val="none" w:sz="0" w:space="0" w:color="auto"/>
            <w:right w:val="none" w:sz="0" w:space="0" w:color="auto"/>
          </w:divBdr>
        </w:div>
        <w:div w:id="517694706">
          <w:marLeft w:val="0"/>
          <w:marRight w:val="0"/>
          <w:marTop w:val="0"/>
          <w:marBottom w:val="0"/>
          <w:divBdr>
            <w:top w:val="none" w:sz="0" w:space="0" w:color="auto"/>
            <w:left w:val="none" w:sz="0" w:space="0" w:color="auto"/>
            <w:bottom w:val="none" w:sz="0" w:space="0" w:color="auto"/>
            <w:right w:val="none" w:sz="0" w:space="0" w:color="auto"/>
          </w:divBdr>
        </w:div>
        <w:div w:id="520630583">
          <w:marLeft w:val="0"/>
          <w:marRight w:val="0"/>
          <w:marTop w:val="0"/>
          <w:marBottom w:val="0"/>
          <w:divBdr>
            <w:top w:val="none" w:sz="0" w:space="0" w:color="auto"/>
            <w:left w:val="none" w:sz="0" w:space="0" w:color="auto"/>
            <w:bottom w:val="none" w:sz="0" w:space="0" w:color="auto"/>
            <w:right w:val="none" w:sz="0" w:space="0" w:color="auto"/>
          </w:divBdr>
        </w:div>
        <w:div w:id="526022685">
          <w:marLeft w:val="0"/>
          <w:marRight w:val="0"/>
          <w:marTop w:val="0"/>
          <w:marBottom w:val="0"/>
          <w:divBdr>
            <w:top w:val="none" w:sz="0" w:space="0" w:color="auto"/>
            <w:left w:val="none" w:sz="0" w:space="0" w:color="auto"/>
            <w:bottom w:val="none" w:sz="0" w:space="0" w:color="auto"/>
            <w:right w:val="none" w:sz="0" w:space="0" w:color="auto"/>
          </w:divBdr>
        </w:div>
        <w:div w:id="543715262">
          <w:marLeft w:val="0"/>
          <w:marRight w:val="0"/>
          <w:marTop w:val="0"/>
          <w:marBottom w:val="0"/>
          <w:divBdr>
            <w:top w:val="none" w:sz="0" w:space="0" w:color="auto"/>
            <w:left w:val="none" w:sz="0" w:space="0" w:color="auto"/>
            <w:bottom w:val="none" w:sz="0" w:space="0" w:color="auto"/>
            <w:right w:val="none" w:sz="0" w:space="0" w:color="auto"/>
          </w:divBdr>
        </w:div>
        <w:div w:id="703529593">
          <w:marLeft w:val="0"/>
          <w:marRight w:val="0"/>
          <w:marTop w:val="0"/>
          <w:marBottom w:val="0"/>
          <w:divBdr>
            <w:top w:val="none" w:sz="0" w:space="0" w:color="auto"/>
            <w:left w:val="none" w:sz="0" w:space="0" w:color="auto"/>
            <w:bottom w:val="none" w:sz="0" w:space="0" w:color="auto"/>
            <w:right w:val="none" w:sz="0" w:space="0" w:color="auto"/>
          </w:divBdr>
        </w:div>
        <w:div w:id="1003510571">
          <w:marLeft w:val="0"/>
          <w:marRight w:val="0"/>
          <w:marTop w:val="0"/>
          <w:marBottom w:val="0"/>
          <w:divBdr>
            <w:top w:val="none" w:sz="0" w:space="0" w:color="auto"/>
            <w:left w:val="none" w:sz="0" w:space="0" w:color="auto"/>
            <w:bottom w:val="none" w:sz="0" w:space="0" w:color="auto"/>
            <w:right w:val="none" w:sz="0" w:space="0" w:color="auto"/>
          </w:divBdr>
        </w:div>
        <w:div w:id="1107384261">
          <w:marLeft w:val="0"/>
          <w:marRight w:val="0"/>
          <w:marTop w:val="0"/>
          <w:marBottom w:val="0"/>
          <w:divBdr>
            <w:top w:val="none" w:sz="0" w:space="0" w:color="auto"/>
            <w:left w:val="none" w:sz="0" w:space="0" w:color="auto"/>
            <w:bottom w:val="none" w:sz="0" w:space="0" w:color="auto"/>
            <w:right w:val="none" w:sz="0" w:space="0" w:color="auto"/>
          </w:divBdr>
        </w:div>
        <w:div w:id="1129281845">
          <w:marLeft w:val="0"/>
          <w:marRight w:val="0"/>
          <w:marTop w:val="0"/>
          <w:marBottom w:val="0"/>
          <w:divBdr>
            <w:top w:val="none" w:sz="0" w:space="0" w:color="auto"/>
            <w:left w:val="none" w:sz="0" w:space="0" w:color="auto"/>
            <w:bottom w:val="none" w:sz="0" w:space="0" w:color="auto"/>
            <w:right w:val="none" w:sz="0" w:space="0" w:color="auto"/>
          </w:divBdr>
        </w:div>
        <w:div w:id="1228497544">
          <w:marLeft w:val="0"/>
          <w:marRight w:val="0"/>
          <w:marTop w:val="0"/>
          <w:marBottom w:val="0"/>
          <w:divBdr>
            <w:top w:val="none" w:sz="0" w:space="0" w:color="auto"/>
            <w:left w:val="none" w:sz="0" w:space="0" w:color="auto"/>
            <w:bottom w:val="none" w:sz="0" w:space="0" w:color="auto"/>
            <w:right w:val="none" w:sz="0" w:space="0" w:color="auto"/>
          </w:divBdr>
        </w:div>
        <w:div w:id="1386098875">
          <w:marLeft w:val="0"/>
          <w:marRight w:val="0"/>
          <w:marTop w:val="0"/>
          <w:marBottom w:val="0"/>
          <w:divBdr>
            <w:top w:val="none" w:sz="0" w:space="0" w:color="auto"/>
            <w:left w:val="none" w:sz="0" w:space="0" w:color="auto"/>
            <w:bottom w:val="none" w:sz="0" w:space="0" w:color="auto"/>
            <w:right w:val="none" w:sz="0" w:space="0" w:color="auto"/>
          </w:divBdr>
        </w:div>
        <w:div w:id="1561482803">
          <w:marLeft w:val="0"/>
          <w:marRight w:val="0"/>
          <w:marTop w:val="0"/>
          <w:marBottom w:val="0"/>
          <w:divBdr>
            <w:top w:val="none" w:sz="0" w:space="0" w:color="auto"/>
            <w:left w:val="none" w:sz="0" w:space="0" w:color="auto"/>
            <w:bottom w:val="none" w:sz="0" w:space="0" w:color="auto"/>
            <w:right w:val="none" w:sz="0" w:space="0" w:color="auto"/>
          </w:divBdr>
        </w:div>
        <w:div w:id="1586038581">
          <w:marLeft w:val="0"/>
          <w:marRight w:val="0"/>
          <w:marTop w:val="0"/>
          <w:marBottom w:val="0"/>
          <w:divBdr>
            <w:top w:val="none" w:sz="0" w:space="0" w:color="auto"/>
            <w:left w:val="none" w:sz="0" w:space="0" w:color="auto"/>
            <w:bottom w:val="none" w:sz="0" w:space="0" w:color="auto"/>
            <w:right w:val="none" w:sz="0" w:space="0" w:color="auto"/>
          </w:divBdr>
        </w:div>
        <w:div w:id="1600941786">
          <w:marLeft w:val="0"/>
          <w:marRight w:val="0"/>
          <w:marTop w:val="0"/>
          <w:marBottom w:val="0"/>
          <w:divBdr>
            <w:top w:val="none" w:sz="0" w:space="0" w:color="auto"/>
            <w:left w:val="none" w:sz="0" w:space="0" w:color="auto"/>
            <w:bottom w:val="none" w:sz="0" w:space="0" w:color="auto"/>
            <w:right w:val="none" w:sz="0" w:space="0" w:color="auto"/>
          </w:divBdr>
        </w:div>
        <w:div w:id="1992713737">
          <w:marLeft w:val="0"/>
          <w:marRight w:val="0"/>
          <w:marTop w:val="0"/>
          <w:marBottom w:val="0"/>
          <w:divBdr>
            <w:top w:val="none" w:sz="0" w:space="0" w:color="auto"/>
            <w:left w:val="none" w:sz="0" w:space="0" w:color="auto"/>
            <w:bottom w:val="none" w:sz="0" w:space="0" w:color="auto"/>
            <w:right w:val="none" w:sz="0" w:space="0" w:color="auto"/>
          </w:divBdr>
        </w:div>
        <w:div w:id="2002125306">
          <w:marLeft w:val="0"/>
          <w:marRight w:val="0"/>
          <w:marTop w:val="0"/>
          <w:marBottom w:val="0"/>
          <w:divBdr>
            <w:top w:val="none" w:sz="0" w:space="0" w:color="auto"/>
            <w:left w:val="none" w:sz="0" w:space="0" w:color="auto"/>
            <w:bottom w:val="none" w:sz="0" w:space="0" w:color="auto"/>
            <w:right w:val="none" w:sz="0" w:space="0" w:color="auto"/>
          </w:divBdr>
        </w:div>
        <w:div w:id="2002538690">
          <w:marLeft w:val="0"/>
          <w:marRight w:val="0"/>
          <w:marTop w:val="0"/>
          <w:marBottom w:val="0"/>
          <w:divBdr>
            <w:top w:val="none" w:sz="0" w:space="0" w:color="auto"/>
            <w:left w:val="none" w:sz="0" w:space="0" w:color="auto"/>
            <w:bottom w:val="none" w:sz="0" w:space="0" w:color="auto"/>
            <w:right w:val="none" w:sz="0" w:space="0" w:color="auto"/>
          </w:divBdr>
        </w:div>
        <w:div w:id="2076778482">
          <w:marLeft w:val="0"/>
          <w:marRight w:val="0"/>
          <w:marTop w:val="0"/>
          <w:marBottom w:val="0"/>
          <w:divBdr>
            <w:top w:val="none" w:sz="0" w:space="0" w:color="auto"/>
            <w:left w:val="none" w:sz="0" w:space="0" w:color="auto"/>
            <w:bottom w:val="none" w:sz="0" w:space="0" w:color="auto"/>
            <w:right w:val="none" w:sz="0" w:space="0" w:color="auto"/>
          </w:divBdr>
        </w:div>
        <w:div w:id="2093356185">
          <w:marLeft w:val="0"/>
          <w:marRight w:val="0"/>
          <w:marTop w:val="0"/>
          <w:marBottom w:val="0"/>
          <w:divBdr>
            <w:top w:val="none" w:sz="0" w:space="0" w:color="auto"/>
            <w:left w:val="none" w:sz="0" w:space="0" w:color="auto"/>
            <w:bottom w:val="none" w:sz="0" w:space="0" w:color="auto"/>
            <w:right w:val="none" w:sz="0" w:space="0" w:color="auto"/>
          </w:divBdr>
        </w:div>
      </w:divsChild>
    </w:div>
    <w:div w:id="1637834401">
      <w:bodyDiv w:val="1"/>
      <w:marLeft w:val="0"/>
      <w:marRight w:val="0"/>
      <w:marTop w:val="0"/>
      <w:marBottom w:val="0"/>
      <w:divBdr>
        <w:top w:val="none" w:sz="0" w:space="0" w:color="auto"/>
        <w:left w:val="none" w:sz="0" w:space="0" w:color="auto"/>
        <w:bottom w:val="none" w:sz="0" w:space="0" w:color="auto"/>
        <w:right w:val="none" w:sz="0" w:space="0" w:color="auto"/>
      </w:divBdr>
    </w:div>
    <w:div w:id="1639799234">
      <w:bodyDiv w:val="1"/>
      <w:marLeft w:val="0"/>
      <w:marRight w:val="0"/>
      <w:marTop w:val="0"/>
      <w:marBottom w:val="0"/>
      <w:divBdr>
        <w:top w:val="none" w:sz="0" w:space="0" w:color="auto"/>
        <w:left w:val="none" w:sz="0" w:space="0" w:color="auto"/>
        <w:bottom w:val="none" w:sz="0" w:space="0" w:color="auto"/>
        <w:right w:val="none" w:sz="0" w:space="0" w:color="auto"/>
      </w:divBdr>
    </w:div>
    <w:div w:id="1689984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8.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67.png"/><Relationship Id="rId138" Type="http://schemas.openxmlformats.org/officeDocument/2006/relationships/image" Target="media/image119.png"/><Relationship Id="rId159" Type="http://schemas.openxmlformats.org/officeDocument/2006/relationships/image" Target="media/image139.png"/><Relationship Id="rId170" Type="http://schemas.openxmlformats.org/officeDocument/2006/relationships/image" Target="media/image150.png"/><Relationship Id="rId107" Type="http://schemas.openxmlformats.org/officeDocument/2006/relationships/oleObject" Target="embeddings/oleObject5.bin"/><Relationship Id="rId11" Type="http://schemas.openxmlformats.org/officeDocument/2006/relationships/header" Target="header2.xml"/><Relationship Id="rId32" Type="http://schemas.openxmlformats.org/officeDocument/2006/relationships/image" Target="media/image19.png"/><Relationship Id="rId53" Type="http://schemas.openxmlformats.org/officeDocument/2006/relationships/image" Target="media/image40.png"/><Relationship Id="rId74" Type="http://schemas.openxmlformats.org/officeDocument/2006/relationships/image" Target="media/image58.png"/><Relationship Id="rId128" Type="http://schemas.openxmlformats.org/officeDocument/2006/relationships/image" Target="media/image110.png"/><Relationship Id="rId149" Type="http://schemas.openxmlformats.org/officeDocument/2006/relationships/image" Target="media/image130.png"/><Relationship Id="rId5" Type="http://schemas.openxmlformats.org/officeDocument/2006/relationships/settings" Target="settings.xml"/><Relationship Id="rId95" Type="http://schemas.openxmlformats.org/officeDocument/2006/relationships/image" Target="media/image78.png"/><Relationship Id="rId160" Type="http://schemas.openxmlformats.org/officeDocument/2006/relationships/image" Target="media/image140.png"/><Relationship Id="rId181" Type="http://schemas.openxmlformats.org/officeDocument/2006/relationships/oleObject" Target="embeddings/oleObject7.bin"/><Relationship Id="rId22" Type="http://schemas.openxmlformats.org/officeDocument/2006/relationships/image" Target="media/image9.png"/><Relationship Id="rId43" Type="http://schemas.openxmlformats.org/officeDocument/2006/relationships/image" Target="media/image30.png"/><Relationship Id="rId64" Type="http://schemas.openxmlformats.org/officeDocument/2006/relationships/image" Target="media/image51.png"/><Relationship Id="rId118" Type="http://schemas.openxmlformats.org/officeDocument/2006/relationships/image" Target="media/image100.png"/><Relationship Id="rId139" Type="http://schemas.openxmlformats.org/officeDocument/2006/relationships/image" Target="media/image120.png"/><Relationship Id="rId85" Type="http://schemas.openxmlformats.org/officeDocument/2006/relationships/image" Target="media/image68.png"/><Relationship Id="rId150" Type="http://schemas.openxmlformats.org/officeDocument/2006/relationships/image" Target="media/image131.png"/><Relationship Id="rId171" Type="http://schemas.openxmlformats.org/officeDocument/2006/relationships/image" Target="media/image151.png"/><Relationship Id="rId12" Type="http://schemas.openxmlformats.org/officeDocument/2006/relationships/footer" Target="footer2.xml"/><Relationship Id="rId33" Type="http://schemas.openxmlformats.org/officeDocument/2006/relationships/image" Target="media/image20.png"/><Relationship Id="rId108" Type="http://schemas.openxmlformats.org/officeDocument/2006/relationships/image" Target="media/image90.png"/><Relationship Id="rId129" Type="http://schemas.openxmlformats.org/officeDocument/2006/relationships/image" Target="media/image111.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9.png"/><Relationship Id="rId140" Type="http://schemas.openxmlformats.org/officeDocument/2006/relationships/image" Target="media/image121.png"/><Relationship Id="rId161" Type="http://schemas.openxmlformats.org/officeDocument/2006/relationships/image" Target="media/image141.png"/><Relationship Id="rId182" Type="http://schemas.openxmlformats.org/officeDocument/2006/relationships/image" Target="media/image161.png"/><Relationship Id="rId6" Type="http://schemas.openxmlformats.org/officeDocument/2006/relationships/webSettings" Target="webSettings.xml"/><Relationship Id="rId23" Type="http://schemas.openxmlformats.org/officeDocument/2006/relationships/image" Target="media/image10.png"/><Relationship Id="rId119" Type="http://schemas.openxmlformats.org/officeDocument/2006/relationships/image" Target="media/image101.png"/><Relationship Id="rId44" Type="http://schemas.openxmlformats.org/officeDocument/2006/relationships/image" Target="media/image31.png"/><Relationship Id="rId65" Type="http://schemas.openxmlformats.org/officeDocument/2006/relationships/image" Target="media/image52.png"/><Relationship Id="rId86" Type="http://schemas.openxmlformats.org/officeDocument/2006/relationships/image" Target="media/image69.png"/><Relationship Id="rId130" Type="http://schemas.openxmlformats.org/officeDocument/2006/relationships/image" Target="media/image112.png"/><Relationship Id="rId151" Type="http://schemas.openxmlformats.org/officeDocument/2006/relationships/image" Target="media/image132.png"/><Relationship Id="rId172" Type="http://schemas.openxmlformats.org/officeDocument/2006/relationships/image" Target="media/image152.png"/><Relationship Id="rId13" Type="http://schemas.openxmlformats.org/officeDocument/2006/relationships/image" Target="media/image1.emf"/><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1.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oleObject" Target="embeddings/oleObject4.bin"/><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2.png"/><Relationship Id="rId146" Type="http://schemas.openxmlformats.org/officeDocument/2006/relationships/image" Target="media/image127.png"/><Relationship Id="rId167" Type="http://schemas.openxmlformats.org/officeDocument/2006/relationships/image" Target="media/image147.png"/><Relationship Id="rId188"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oleObject" Target="embeddings/oleObject2.bin"/><Relationship Id="rId92" Type="http://schemas.openxmlformats.org/officeDocument/2006/relationships/image" Target="media/image75.png"/><Relationship Id="rId162" Type="http://schemas.openxmlformats.org/officeDocument/2006/relationships/image" Target="media/image142.png"/><Relationship Id="rId183" Type="http://schemas.openxmlformats.org/officeDocument/2006/relationships/image" Target="media/image162.png"/><Relationship Id="rId2" Type="http://schemas.openxmlformats.org/officeDocument/2006/relationships/customXml" Target="../customXml/item1.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0.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footer" Target="footer3.xml"/><Relationship Id="rId136" Type="http://schemas.openxmlformats.org/officeDocument/2006/relationships/image" Target="media/image117.png"/><Relationship Id="rId157" Type="http://schemas.openxmlformats.org/officeDocument/2006/relationships/image" Target="media/image137.png"/><Relationship Id="rId178" Type="http://schemas.openxmlformats.org/officeDocument/2006/relationships/image" Target="media/image158.png"/><Relationship Id="rId61" Type="http://schemas.openxmlformats.org/officeDocument/2006/relationships/image" Target="media/image48.png"/><Relationship Id="rId82" Type="http://schemas.openxmlformats.org/officeDocument/2006/relationships/image" Target="media/image65.png"/><Relationship Id="rId152" Type="http://schemas.openxmlformats.org/officeDocument/2006/relationships/oleObject" Target="embeddings/oleObject6.bin"/><Relationship Id="rId173" Type="http://schemas.openxmlformats.org/officeDocument/2006/relationships/image" Target="media/image153.png"/><Relationship Id="rId19" Type="http://schemas.openxmlformats.org/officeDocument/2006/relationships/image" Target="media/image6.png"/><Relationship Id="rId14" Type="http://schemas.openxmlformats.org/officeDocument/2006/relationships/package" Target="embeddings/_________Microsoft_Visio1.vsdx"/><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8.png"/><Relationship Id="rId147" Type="http://schemas.openxmlformats.org/officeDocument/2006/relationships/image" Target="media/image128.png"/><Relationship Id="rId168" Type="http://schemas.openxmlformats.org/officeDocument/2006/relationships/image" Target="media/image148.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3.png"/><Relationship Id="rId142" Type="http://schemas.openxmlformats.org/officeDocument/2006/relationships/image" Target="media/image123.png"/><Relationship Id="rId163" Type="http://schemas.openxmlformats.org/officeDocument/2006/relationships/image" Target="media/image143.png"/><Relationship Id="rId184" Type="http://schemas.openxmlformats.org/officeDocument/2006/relationships/image" Target="media/image163.png"/><Relationship Id="rId3" Type="http://schemas.openxmlformats.org/officeDocument/2006/relationships/numbering" Target="numbering.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98.png"/><Relationship Id="rId137" Type="http://schemas.openxmlformats.org/officeDocument/2006/relationships/image" Target="media/image118.png"/><Relationship Id="rId158" Type="http://schemas.openxmlformats.org/officeDocument/2006/relationships/image" Target="media/image138.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66.png"/><Relationship Id="rId88" Type="http://schemas.openxmlformats.org/officeDocument/2006/relationships/image" Target="media/image71.png"/><Relationship Id="rId111" Type="http://schemas.openxmlformats.org/officeDocument/2006/relationships/image" Target="media/image93.png"/><Relationship Id="rId132" Type="http://schemas.openxmlformats.org/officeDocument/2006/relationships/image" Target="media/image113.png"/><Relationship Id="rId153" Type="http://schemas.openxmlformats.org/officeDocument/2006/relationships/image" Target="media/image133.png"/><Relationship Id="rId174" Type="http://schemas.openxmlformats.org/officeDocument/2006/relationships/image" Target="media/image154.png"/><Relationship Id="rId179" Type="http://schemas.openxmlformats.org/officeDocument/2006/relationships/image" Target="media/image159.png"/><Relationship Id="rId15" Type="http://schemas.openxmlformats.org/officeDocument/2006/relationships/image" Target="media/image2.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89.png"/><Relationship Id="rId127" Type="http://schemas.openxmlformats.org/officeDocument/2006/relationships/image" Target="media/image109.png"/><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oleObject" Target="embeddings/oleObject3.bin"/><Relationship Id="rId78" Type="http://schemas.openxmlformats.org/officeDocument/2006/relationships/image" Target="media/image61.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4.png"/><Relationship Id="rId143" Type="http://schemas.openxmlformats.org/officeDocument/2006/relationships/image" Target="media/image124.png"/><Relationship Id="rId148" Type="http://schemas.openxmlformats.org/officeDocument/2006/relationships/image" Target="media/image129.png"/><Relationship Id="rId164" Type="http://schemas.openxmlformats.org/officeDocument/2006/relationships/image" Target="media/image144.png"/><Relationship Id="rId169" Type="http://schemas.openxmlformats.org/officeDocument/2006/relationships/image" Target="media/image149.png"/><Relationship Id="rId185" Type="http://schemas.openxmlformats.org/officeDocument/2006/relationships/image" Target="media/image164.png"/><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160.png"/><Relationship Id="rId26" Type="http://schemas.openxmlformats.org/officeDocument/2006/relationships/image" Target="media/image13.png"/><Relationship Id="rId47" Type="http://schemas.openxmlformats.org/officeDocument/2006/relationships/image" Target="media/image34.png"/><Relationship Id="rId68" Type="http://schemas.openxmlformats.org/officeDocument/2006/relationships/oleObject" Target="embeddings/oleObject1.bin"/><Relationship Id="rId89" Type="http://schemas.openxmlformats.org/officeDocument/2006/relationships/image" Target="media/image72.png"/><Relationship Id="rId112" Type="http://schemas.openxmlformats.org/officeDocument/2006/relationships/image" Target="media/image94.png"/><Relationship Id="rId133" Type="http://schemas.openxmlformats.org/officeDocument/2006/relationships/image" Target="media/image114.png"/><Relationship Id="rId154" Type="http://schemas.openxmlformats.org/officeDocument/2006/relationships/image" Target="media/image134.png"/><Relationship Id="rId175" Type="http://schemas.openxmlformats.org/officeDocument/2006/relationships/image" Target="media/image155.png"/><Relationship Id="rId16" Type="http://schemas.openxmlformats.org/officeDocument/2006/relationships/image" Target="media/image3.png"/><Relationship Id="rId37" Type="http://schemas.openxmlformats.org/officeDocument/2006/relationships/image" Target="media/image24.png"/><Relationship Id="rId58" Type="http://schemas.openxmlformats.org/officeDocument/2006/relationships/image" Target="media/image45.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5.png"/><Relationship Id="rId144" Type="http://schemas.openxmlformats.org/officeDocument/2006/relationships/image" Target="media/image125.png"/><Relationship Id="rId90" Type="http://schemas.openxmlformats.org/officeDocument/2006/relationships/image" Target="media/image73.png"/><Relationship Id="rId165" Type="http://schemas.openxmlformats.org/officeDocument/2006/relationships/image" Target="media/image145.png"/><Relationship Id="rId186" Type="http://schemas.openxmlformats.org/officeDocument/2006/relationships/image" Target="media/image165.png"/><Relationship Id="rId27" Type="http://schemas.openxmlformats.org/officeDocument/2006/relationships/image" Target="media/image14.png"/><Relationship Id="rId48" Type="http://schemas.openxmlformats.org/officeDocument/2006/relationships/image" Target="media/image35.png"/><Relationship Id="rId69" Type="http://schemas.openxmlformats.org/officeDocument/2006/relationships/image" Target="media/image55.png"/><Relationship Id="rId113" Type="http://schemas.openxmlformats.org/officeDocument/2006/relationships/image" Target="media/image95.png"/><Relationship Id="rId134" Type="http://schemas.openxmlformats.org/officeDocument/2006/relationships/image" Target="media/image115.png"/><Relationship Id="rId80" Type="http://schemas.openxmlformats.org/officeDocument/2006/relationships/image" Target="media/image63.png"/><Relationship Id="rId155" Type="http://schemas.openxmlformats.org/officeDocument/2006/relationships/image" Target="media/image135.png"/><Relationship Id="rId176" Type="http://schemas.openxmlformats.org/officeDocument/2006/relationships/image" Target="media/image156.png"/><Relationship Id="rId17" Type="http://schemas.openxmlformats.org/officeDocument/2006/relationships/image" Target="media/image4.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86.png"/><Relationship Id="rId124" Type="http://schemas.openxmlformats.org/officeDocument/2006/relationships/image" Target="media/image106.png"/><Relationship Id="rId70" Type="http://schemas.openxmlformats.org/officeDocument/2006/relationships/image" Target="media/image56.png"/><Relationship Id="rId91" Type="http://schemas.openxmlformats.org/officeDocument/2006/relationships/image" Target="media/image74.png"/><Relationship Id="rId145" Type="http://schemas.openxmlformats.org/officeDocument/2006/relationships/image" Target="media/image126.png"/><Relationship Id="rId166" Type="http://schemas.openxmlformats.org/officeDocument/2006/relationships/image" Target="media/image146.png"/><Relationship Id="rId187" Type="http://schemas.openxmlformats.org/officeDocument/2006/relationships/fontTable" Target="fontTable.xml"/><Relationship Id="rId1" Type="http://schemas.microsoft.com/office/2006/relationships/keyMapCustomizations" Target="customizations.xml"/><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96.png"/><Relationship Id="rId60" Type="http://schemas.openxmlformats.org/officeDocument/2006/relationships/image" Target="media/image47.png"/><Relationship Id="rId81" Type="http://schemas.openxmlformats.org/officeDocument/2006/relationships/image" Target="media/image64.png"/><Relationship Id="rId135" Type="http://schemas.openxmlformats.org/officeDocument/2006/relationships/image" Target="media/image116.png"/><Relationship Id="rId156" Type="http://schemas.openxmlformats.org/officeDocument/2006/relationships/image" Target="media/image136.png"/><Relationship Id="rId177" Type="http://schemas.openxmlformats.org/officeDocument/2006/relationships/image" Target="media/image1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C46ACF-B64B-4133-8889-B431CFA49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Pages>
  <Words>12756</Words>
  <Characters>72714</Characters>
  <Application>Microsoft Office Word</Application>
  <DocSecurity>0</DocSecurity>
  <Lines>605</Lines>
  <Paragraphs>170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Общее описание системы</vt:lpstr>
      <vt:lpstr>Пояснительная записка к техническому проекту</vt:lpstr>
    </vt:vector>
  </TitlesOfParts>
  <Company>WolfishLair</Company>
  <LinksUpToDate>false</LinksUpToDate>
  <CharactersWithSpaces>85300</CharactersWithSpaces>
  <SharedDoc>false</SharedDoc>
  <HLinks>
    <vt:vector size="276" baseType="variant">
      <vt:variant>
        <vt:i4>1114160</vt:i4>
      </vt:variant>
      <vt:variant>
        <vt:i4>275</vt:i4>
      </vt:variant>
      <vt:variant>
        <vt:i4>0</vt:i4>
      </vt:variant>
      <vt:variant>
        <vt:i4>5</vt:i4>
      </vt:variant>
      <vt:variant>
        <vt:lpwstr/>
      </vt:variant>
      <vt:variant>
        <vt:lpwstr>_Toc517432112</vt:lpwstr>
      </vt:variant>
      <vt:variant>
        <vt:i4>1114160</vt:i4>
      </vt:variant>
      <vt:variant>
        <vt:i4>269</vt:i4>
      </vt:variant>
      <vt:variant>
        <vt:i4>0</vt:i4>
      </vt:variant>
      <vt:variant>
        <vt:i4>5</vt:i4>
      </vt:variant>
      <vt:variant>
        <vt:lpwstr/>
      </vt:variant>
      <vt:variant>
        <vt:lpwstr>_Toc517432111</vt:lpwstr>
      </vt:variant>
      <vt:variant>
        <vt:i4>1114160</vt:i4>
      </vt:variant>
      <vt:variant>
        <vt:i4>263</vt:i4>
      </vt:variant>
      <vt:variant>
        <vt:i4>0</vt:i4>
      </vt:variant>
      <vt:variant>
        <vt:i4>5</vt:i4>
      </vt:variant>
      <vt:variant>
        <vt:lpwstr/>
      </vt:variant>
      <vt:variant>
        <vt:lpwstr>_Toc517432110</vt:lpwstr>
      </vt:variant>
      <vt:variant>
        <vt:i4>1048624</vt:i4>
      </vt:variant>
      <vt:variant>
        <vt:i4>257</vt:i4>
      </vt:variant>
      <vt:variant>
        <vt:i4>0</vt:i4>
      </vt:variant>
      <vt:variant>
        <vt:i4>5</vt:i4>
      </vt:variant>
      <vt:variant>
        <vt:lpwstr/>
      </vt:variant>
      <vt:variant>
        <vt:lpwstr>_Toc517432109</vt:lpwstr>
      </vt:variant>
      <vt:variant>
        <vt:i4>1048624</vt:i4>
      </vt:variant>
      <vt:variant>
        <vt:i4>251</vt:i4>
      </vt:variant>
      <vt:variant>
        <vt:i4>0</vt:i4>
      </vt:variant>
      <vt:variant>
        <vt:i4>5</vt:i4>
      </vt:variant>
      <vt:variant>
        <vt:lpwstr/>
      </vt:variant>
      <vt:variant>
        <vt:lpwstr>_Toc517432108</vt:lpwstr>
      </vt:variant>
      <vt:variant>
        <vt:i4>1048624</vt:i4>
      </vt:variant>
      <vt:variant>
        <vt:i4>245</vt:i4>
      </vt:variant>
      <vt:variant>
        <vt:i4>0</vt:i4>
      </vt:variant>
      <vt:variant>
        <vt:i4>5</vt:i4>
      </vt:variant>
      <vt:variant>
        <vt:lpwstr/>
      </vt:variant>
      <vt:variant>
        <vt:lpwstr>_Toc517432107</vt:lpwstr>
      </vt:variant>
      <vt:variant>
        <vt:i4>1048624</vt:i4>
      </vt:variant>
      <vt:variant>
        <vt:i4>239</vt:i4>
      </vt:variant>
      <vt:variant>
        <vt:i4>0</vt:i4>
      </vt:variant>
      <vt:variant>
        <vt:i4>5</vt:i4>
      </vt:variant>
      <vt:variant>
        <vt:lpwstr/>
      </vt:variant>
      <vt:variant>
        <vt:lpwstr>_Toc517432106</vt:lpwstr>
      </vt:variant>
      <vt:variant>
        <vt:i4>1048624</vt:i4>
      </vt:variant>
      <vt:variant>
        <vt:i4>233</vt:i4>
      </vt:variant>
      <vt:variant>
        <vt:i4>0</vt:i4>
      </vt:variant>
      <vt:variant>
        <vt:i4>5</vt:i4>
      </vt:variant>
      <vt:variant>
        <vt:lpwstr/>
      </vt:variant>
      <vt:variant>
        <vt:lpwstr>_Toc517432105</vt:lpwstr>
      </vt:variant>
      <vt:variant>
        <vt:i4>1048624</vt:i4>
      </vt:variant>
      <vt:variant>
        <vt:i4>227</vt:i4>
      </vt:variant>
      <vt:variant>
        <vt:i4>0</vt:i4>
      </vt:variant>
      <vt:variant>
        <vt:i4>5</vt:i4>
      </vt:variant>
      <vt:variant>
        <vt:lpwstr/>
      </vt:variant>
      <vt:variant>
        <vt:lpwstr>_Toc517432104</vt:lpwstr>
      </vt:variant>
      <vt:variant>
        <vt:i4>1048624</vt:i4>
      </vt:variant>
      <vt:variant>
        <vt:i4>221</vt:i4>
      </vt:variant>
      <vt:variant>
        <vt:i4>0</vt:i4>
      </vt:variant>
      <vt:variant>
        <vt:i4>5</vt:i4>
      </vt:variant>
      <vt:variant>
        <vt:lpwstr/>
      </vt:variant>
      <vt:variant>
        <vt:lpwstr>_Toc517432103</vt:lpwstr>
      </vt:variant>
      <vt:variant>
        <vt:i4>1048624</vt:i4>
      </vt:variant>
      <vt:variant>
        <vt:i4>215</vt:i4>
      </vt:variant>
      <vt:variant>
        <vt:i4>0</vt:i4>
      </vt:variant>
      <vt:variant>
        <vt:i4>5</vt:i4>
      </vt:variant>
      <vt:variant>
        <vt:lpwstr/>
      </vt:variant>
      <vt:variant>
        <vt:lpwstr>_Toc517432102</vt:lpwstr>
      </vt:variant>
      <vt:variant>
        <vt:i4>1048624</vt:i4>
      </vt:variant>
      <vt:variant>
        <vt:i4>209</vt:i4>
      </vt:variant>
      <vt:variant>
        <vt:i4>0</vt:i4>
      </vt:variant>
      <vt:variant>
        <vt:i4>5</vt:i4>
      </vt:variant>
      <vt:variant>
        <vt:lpwstr/>
      </vt:variant>
      <vt:variant>
        <vt:lpwstr>_Toc517432101</vt:lpwstr>
      </vt:variant>
      <vt:variant>
        <vt:i4>1048624</vt:i4>
      </vt:variant>
      <vt:variant>
        <vt:i4>203</vt:i4>
      </vt:variant>
      <vt:variant>
        <vt:i4>0</vt:i4>
      </vt:variant>
      <vt:variant>
        <vt:i4>5</vt:i4>
      </vt:variant>
      <vt:variant>
        <vt:lpwstr/>
      </vt:variant>
      <vt:variant>
        <vt:lpwstr>_Toc517432100</vt:lpwstr>
      </vt:variant>
      <vt:variant>
        <vt:i4>1638449</vt:i4>
      </vt:variant>
      <vt:variant>
        <vt:i4>197</vt:i4>
      </vt:variant>
      <vt:variant>
        <vt:i4>0</vt:i4>
      </vt:variant>
      <vt:variant>
        <vt:i4>5</vt:i4>
      </vt:variant>
      <vt:variant>
        <vt:lpwstr/>
      </vt:variant>
      <vt:variant>
        <vt:lpwstr>_Toc517432099</vt:lpwstr>
      </vt:variant>
      <vt:variant>
        <vt:i4>1638449</vt:i4>
      </vt:variant>
      <vt:variant>
        <vt:i4>191</vt:i4>
      </vt:variant>
      <vt:variant>
        <vt:i4>0</vt:i4>
      </vt:variant>
      <vt:variant>
        <vt:i4>5</vt:i4>
      </vt:variant>
      <vt:variant>
        <vt:lpwstr/>
      </vt:variant>
      <vt:variant>
        <vt:lpwstr>_Toc517432098</vt:lpwstr>
      </vt:variant>
      <vt:variant>
        <vt:i4>1638449</vt:i4>
      </vt:variant>
      <vt:variant>
        <vt:i4>185</vt:i4>
      </vt:variant>
      <vt:variant>
        <vt:i4>0</vt:i4>
      </vt:variant>
      <vt:variant>
        <vt:i4>5</vt:i4>
      </vt:variant>
      <vt:variant>
        <vt:lpwstr/>
      </vt:variant>
      <vt:variant>
        <vt:lpwstr>_Toc517432097</vt:lpwstr>
      </vt:variant>
      <vt:variant>
        <vt:i4>1638449</vt:i4>
      </vt:variant>
      <vt:variant>
        <vt:i4>179</vt:i4>
      </vt:variant>
      <vt:variant>
        <vt:i4>0</vt:i4>
      </vt:variant>
      <vt:variant>
        <vt:i4>5</vt:i4>
      </vt:variant>
      <vt:variant>
        <vt:lpwstr/>
      </vt:variant>
      <vt:variant>
        <vt:lpwstr>_Toc517432096</vt:lpwstr>
      </vt:variant>
      <vt:variant>
        <vt:i4>1638449</vt:i4>
      </vt:variant>
      <vt:variant>
        <vt:i4>173</vt:i4>
      </vt:variant>
      <vt:variant>
        <vt:i4>0</vt:i4>
      </vt:variant>
      <vt:variant>
        <vt:i4>5</vt:i4>
      </vt:variant>
      <vt:variant>
        <vt:lpwstr/>
      </vt:variant>
      <vt:variant>
        <vt:lpwstr>_Toc517432095</vt:lpwstr>
      </vt:variant>
      <vt:variant>
        <vt:i4>1638449</vt:i4>
      </vt:variant>
      <vt:variant>
        <vt:i4>167</vt:i4>
      </vt:variant>
      <vt:variant>
        <vt:i4>0</vt:i4>
      </vt:variant>
      <vt:variant>
        <vt:i4>5</vt:i4>
      </vt:variant>
      <vt:variant>
        <vt:lpwstr/>
      </vt:variant>
      <vt:variant>
        <vt:lpwstr>_Toc517432094</vt:lpwstr>
      </vt:variant>
      <vt:variant>
        <vt:i4>1638449</vt:i4>
      </vt:variant>
      <vt:variant>
        <vt:i4>161</vt:i4>
      </vt:variant>
      <vt:variant>
        <vt:i4>0</vt:i4>
      </vt:variant>
      <vt:variant>
        <vt:i4>5</vt:i4>
      </vt:variant>
      <vt:variant>
        <vt:lpwstr/>
      </vt:variant>
      <vt:variant>
        <vt:lpwstr>_Toc517432093</vt:lpwstr>
      </vt:variant>
      <vt:variant>
        <vt:i4>1638449</vt:i4>
      </vt:variant>
      <vt:variant>
        <vt:i4>155</vt:i4>
      </vt:variant>
      <vt:variant>
        <vt:i4>0</vt:i4>
      </vt:variant>
      <vt:variant>
        <vt:i4>5</vt:i4>
      </vt:variant>
      <vt:variant>
        <vt:lpwstr/>
      </vt:variant>
      <vt:variant>
        <vt:lpwstr>_Toc517432092</vt:lpwstr>
      </vt:variant>
      <vt:variant>
        <vt:i4>1638449</vt:i4>
      </vt:variant>
      <vt:variant>
        <vt:i4>149</vt:i4>
      </vt:variant>
      <vt:variant>
        <vt:i4>0</vt:i4>
      </vt:variant>
      <vt:variant>
        <vt:i4>5</vt:i4>
      </vt:variant>
      <vt:variant>
        <vt:lpwstr/>
      </vt:variant>
      <vt:variant>
        <vt:lpwstr>_Toc517432091</vt:lpwstr>
      </vt:variant>
      <vt:variant>
        <vt:i4>1638449</vt:i4>
      </vt:variant>
      <vt:variant>
        <vt:i4>143</vt:i4>
      </vt:variant>
      <vt:variant>
        <vt:i4>0</vt:i4>
      </vt:variant>
      <vt:variant>
        <vt:i4>5</vt:i4>
      </vt:variant>
      <vt:variant>
        <vt:lpwstr/>
      </vt:variant>
      <vt:variant>
        <vt:lpwstr>_Toc517432090</vt:lpwstr>
      </vt:variant>
      <vt:variant>
        <vt:i4>1572913</vt:i4>
      </vt:variant>
      <vt:variant>
        <vt:i4>137</vt:i4>
      </vt:variant>
      <vt:variant>
        <vt:i4>0</vt:i4>
      </vt:variant>
      <vt:variant>
        <vt:i4>5</vt:i4>
      </vt:variant>
      <vt:variant>
        <vt:lpwstr/>
      </vt:variant>
      <vt:variant>
        <vt:lpwstr>_Toc517432089</vt:lpwstr>
      </vt:variant>
      <vt:variant>
        <vt:i4>1572913</vt:i4>
      </vt:variant>
      <vt:variant>
        <vt:i4>131</vt:i4>
      </vt:variant>
      <vt:variant>
        <vt:i4>0</vt:i4>
      </vt:variant>
      <vt:variant>
        <vt:i4>5</vt:i4>
      </vt:variant>
      <vt:variant>
        <vt:lpwstr/>
      </vt:variant>
      <vt:variant>
        <vt:lpwstr>_Toc517432088</vt:lpwstr>
      </vt:variant>
      <vt:variant>
        <vt:i4>1572913</vt:i4>
      </vt:variant>
      <vt:variant>
        <vt:i4>125</vt:i4>
      </vt:variant>
      <vt:variant>
        <vt:i4>0</vt:i4>
      </vt:variant>
      <vt:variant>
        <vt:i4>5</vt:i4>
      </vt:variant>
      <vt:variant>
        <vt:lpwstr/>
      </vt:variant>
      <vt:variant>
        <vt:lpwstr>_Toc517432087</vt:lpwstr>
      </vt:variant>
      <vt:variant>
        <vt:i4>1572913</vt:i4>
      </vt:variant>
      <vt:variant>
        <vt:i4>119</vt:i4>
      </vt:variant>
      <vt:variant>
        <vt:i4>0</vt:i4>
      </vt:variant>
      <vt:variant>
        <vt:i4>5</vt:i4>
      </vt:variant>
      <vt:variant>
        <vt:lpwstr/>
      </vt:variant>
      <vt:variant>
        <vt:lpwstr>_Toc517432086</vt:lpwstr>
      </vt:variant>
      <vt:variant>
        <vt:i4>1572913</vt:i4>
      </vt:variant>
      <vt:variant>
        <vt:i4>113</vt:i4>
      </vt:variant>
      <vt:variant>
        <vt:i4>0</vt:i4>
      </vt:variant>
      <vt:variant>
        <vt:i4>5</vt:i4>
      </vt:variant>
      <vt:variant>
        <vt:lpwstr/>
      </vt:variant>
      <vt:variant>
        <vt:lpwstr>_Toc517432085</vt:lpwstr>
      </vt:variant>
      <vt:variant>
        <vt:i4>1572913</vt:i4>
      </vt:variant>
      <vt:variant>
        <vt:i4>107</vt:i4>
      </vt:variant>
      <vt:variant>
        <vt:i4>0</vt:i4>
      </vt:variant>
      <vt:variant>
        <vt:i4>5</vt:i4>
      </vt:variant>
      <vt:variant>
        <vt:lpwstr/>
      </vt:variant>
      <vt:variant>
        <vt:lpwstr>_Toc517432084</vt:lpwstr>
      </vt:variant>
      <vt:variant>
        <vt:i4>1572913</vt:i4>
      </vt:variant>
      <vt:variant>
        <vt:i4>101</vt:i4>
      </vt:variant>
      <vt:variant>
        <vt:i4>0</vt:i4>
      </vt:variant>
      <vt:variant>
        <vt:i4>5</vt:i4>
      </vt:variant>
      <vt:variant>
        <vt:lpwstr/>
      </vt:variant>
      <vt:variant>
        <vt:lpwstr>_Toc517432083</vt:lpwstr>
      </vt:variant>
      <vt:variant>
        <vt:i4>1572913</vt:i4>
      </vt:variant>
      <vt:variant>
        <vt:i4>95</vt:i4>
      </vt:variant>
      <vt:variant>
        <vt:i4>0</vt:i4>
      </vt:variant>
      <vt:variant>
        <vt:i4>5</vt:i4>
      </vt:variant>
      <vt:variant>
        <vt:lpwstr/>
      </vt:variant>
      <vt:variant>
        <vt:lpwstr>_Toc517432082</vt:lpwstr>
      </vt:variant>
      <vt:variant>
        <vt:i4>1572913</vt:i4>
      </vt:variant>
      <vt:variant>
        <vt:i4>89</vt:i4>
      </vt:variant>
      <vt:variant>
        <vt:i4>0</vt:i4>
      </vt:variant>
      <vt:variant>
        <vt:i4>5</vt:i4>
      </vt:variant>
      <vt:variant>
        <vt:lpwstr/>
      </vt:variant>
      <vt:variant>
        <vt:lpwstr>_Toc517432081</vt:lpwstr>
      </vt:variant>
      <vt:variant>
        <vt:i4>1572913</vt:i4>
      </vt:variant>
      <vt:variant>
        <vt:i4>83</vt:i4>
      </vt:variant>
      <vt:variant>
        <vt:i4>0</vt:i4>
      </vt:variant>
      <vt:variant>
        <vt:i4>5</vt:i4>
      </vt:variant>
      <vt:variant>
        <vt:lpwstr/>
      </vt:variant>
      <vt:variant>
        <vt:lpwstr>_Toc517432080</vt:lpwstr>
      </vt:variant>
      <vt:variant>
        <vt:i4>1507377</vt:i4>
      </vt:variant>
      <vt:variant>
        <vt:i4>77</vt:i4>
      </vt:variant>
      <vt:variant>
        <vt:i4>0</vt:i4>
      </vt:variant>
      <vt:variant>
        <vt:i4>5</vt:i4>
      </vt:variant>
      <vt:variant>
        <vt:lpwstr/>
      </vt:variant>
      <vt:variant>
        <vt:lpwstr>_Toc517432079</vt:lpwstr>
      </vt:variant>
      <vt:variant>
        <vt:i4>1507377</vt:i4>
      </vt:variant>
      <vt:variant>
        <vt:i4>71</vt:i4>
      </vt:variant>
      <vt:variant>
        <vt:i4>0</vt:i4>
      </vt:variant>
      <vt:variant>
        <vt:i4>5</vt:i4>
      </vt:variant>
      <vt:variant>
        <vt:lpwstr/>
      </vt:variant>
      <vt:variant>
        <vt:lpwstr>_Toc517432078</vt:lpwstr>
      </vt:variant>
      <vt:variant>
        <vt:i4>1507377</vt:i4>
      </vt:variant>
      <vt:variant>
        <vt:i4>65</vt:i4>
      </vt:variant>
      <vt:variant>
        <vt:i4>0</vt:i4>
      </vt:variant>
      <vt:variant>
        <vt:i4>5</vt:i4>
      </vt:variant>
      <vt:variant>
        <vt:lpwstr/>
      </vt:variant>
      <vt:variant>
        <vt:lpwstr>_Toc517432077</vt:lpwstr>
      </vt:variant>
      <vt:variant>
        <vt:i4>1507377</vt:i4>
      </vt:variant>
      <vt:variant>
        <vt:i4>59</vt:i4>
      </vt:variant>
      <vt:variant>
        <vt:i4>0</vt:i4>
      </vt:variant>
      <vt:variant>
        <vt:i4>5</vt:i4>
      </vt:variant>
      <vt:variant>
        <vt:lpwstr/>
      </vt:variant>
      <vt:variant>
        <vt:lpwstr>_Toc517432076</vt:lpwstr>
      </vt:variant>
      <vt:variant>
        <vt:i4>1507377</vt:i4>
      </vt:variant>
      <vt:variant>
        <vt:i4>53</vt:i4>
      </vt:variant>
      <vt:variant>
        <vt:i4>0</vt:i4>
      </vt:variant>
      <vt:variant>
        <vt:i4>5</vt:i4>
      </vt:variant>
      <vt:variant>
        <vt:lpwstr/>
      </vt:variant>
      <vt:variant>
        <vt:lpwstr>_Toc517432075</vt:lpwstr>
      </vt:variant>
      <vt:variant>
        <vt:i4>1507377</vt:i4>
      </vt:variant>
      <vt:variant>
        <vt:i4>47</vt:i4>
      </vt:variant>
      <vt:variant>
        <vt:i4>0</vt:i4>
      </vt:variant>
      <vt:variant>
        <vt:i4>5</vt:i4>
      </vt:variant>
      <vt:variant>
        <vt:lpwstr/>
      </vt:variant>
      <vt:variant>
        <vt:lpwstr>_Toc517432074</vt:lpwstr>
      </vt:variant>
      <vt:variant>
        <vt:i4>1507377</vt:i4>
      </vt:variant>
      <vt:variant>
        <vt:i4>41</vt:i4>
      </vt:variant>
      <vt:variant>
        <vt:i4>0</vt:i4>
      </vt:variant>
      <vt:variant>
        <vt:i4>5</vt:i4>
      </vt:variant>
      <vt:variant>
        <vt:lpwstr/>
      </vt:variant>
      <vt:variant>
        <vt:lpwstr>_Toc517432073</vt:lpwstr>
      </vt:variant>
      <vt:variant>
        <vt:i4>1507377</vt:i4>
      </vt:variant>
      <vt:variant>
        <vt:i4>35</vt:i4>
      </vt:variant>
      <vt:variant>
        <vt:i4>0</vt:i4>
      </vt:variant>
      <vt:variant>
        <vt:i4>5</vt:i4>
      </vt:variant>
      <vt:variant>
        <vt:lpwstr/>
      </vt:variant>
      <vt:variant>
        <vt:lpwstr>_Toc517432072</vt:lpwstr>
      </vt:variant>
      <vt:variant>
        <vt:i4>1507377</vt:i4>
      </vt:variant>
      <vt:variant>
        <vt:i4>29</vt:i4>
      </vt:variant>
      <vt:variant>
        <vt:i4>0</vt:i4>
      </vt:variant>
      <vt:variant>
        <vt:i4>5</vt:i4>
      </vt:variant>
      <vt:variant>
        <vt:lpwstr/>
      </vt:variant>
      <vt:variant>
        <vt:lpwstr>_Toc517432071</vt:lpwstr>
      </vt:variant>
      <vt:variant>
        <vt:i4>1507377</vt:i4>
      </vt:variant>
      <vt:variant>
        <vt:i4>23</vt:i4>
      </vt:variant>
      <vt:variant>
        <vt:i4>0</vt:i4>
      </vt:variant>
      <vt:variant>
        <vt:i4>5</vt:i4>
      </vt:variant>
      <vt:variant>
        <vt:lpwstr/>
      </vt:variant>
      <vt:variant>
        <vt:lpwstr>_Toc517432070</vt:lpwstr>
      </vt:variant>
      <vt:variant>
        <vt:i4>1441841</vt:i4>
      </vt:variant>
      <vt:variant>
        <vt:i4>17</vt:i4>
      </vt:variant>
      <vt:variant>
        <vt:i4>0</vt:i4>
      </vt:variant>
      <vt:variant>
        <vt:i4>5</vt:i4>
      </vt:variant>
      <vt:variant>
        <vt:lpwstr/>
      </vt:variant>
      <vt:variant>
        <vt:lpwstr>_Toc517432069</vt:lpwstr>
      </vt:variant>
      <vt:variant>
        <vt:i4>1441841</vt:i4>
      </vt:variant>
      <vt:variant>
        <vt:i4>11</vt:i4>
      </vt:variant>
      <vt:variant>
        <vt:i4>0</vt:i4>
      </vt:variant>
      <vt:variant>
        <vt:i4>5</vt:i4>
      </vt:variant>
      <vt:variant>
        <vt:lpwstr/>
      </vt:variant>
      <vt:variant>
        <vt:lpwstr>_Toc517432068</vt:lpwstr>
      </vt:variant>
      <vt:variant>
        <vt:i4>1441841</vt:i4>
      </vt:variant>
      <vt:variant>
        <vt:i4>5</vt:i4>
      </vt:variant>
      <vt:variant>
        <vt:i4>0</vt:i4>
      </vt:variant>
      <vt:variant>
        <vt:i4>5</vt:i4>
      </vt:variant>
      <vt:variant>
        <vt:lpwstr/>
      </vt:variant>
      <vt:variant>
        <vt:lpwstr>_Toc517432067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Общее описание системы</dc:title>
  <dc:creator>база</dc:creator>
  <cp:lastModifiedBy>Ерохина Р.А.</cp:lastModifiedBy>
  <cp:revision>14</cp:revision>
  <cp:lastPrinted>2018-07-19T11:31:00Z</cp:lastPrinted>
  <dcterms:created xsi:type="dcterms:W3CDTF">2023-10-24T12:57:00Z</dcterms:created>
  <dcterms:modified xsi:type="dcterms:W3CDTF">2025-04-03T11:38:00Z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